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A7DA2" w14:textId="1F821C1B" w:rsidR="00AE7C60" w:rsidRDefault="00A44FA3" w:rsidP="002E3881">
      <w:pPr>
        <w:spacing w:line="540" w:lineRule="exact"/>
        <w:jc w:val="center"/>
        <w:rPr>
          <w:rFonts w:ascii="Arial" w:eastAsia="Arial" w:hAnsi="Arial" w:cs="Arial"/>
          <w:sz w:val="48"/>
          <w:szCs w:val="48"/>
        </w:rPr>
      </w:pPr>
      <w:r>
        <w:rPr>
          <w:rFonts w:ascii="Arial" w:eastAsia="Arial" w:hAnsi="Arial" w:cs="Arial"/>
          <w:b/>
          <w:position w:val="-1"/>
          <w:sz w:val="48"/>
          <w:szCs w:val="48"/>
        </w:rPr>
        <w:t>B</w:t>
      </w:r>
      <w:r>
        <w:rPr>
          <w:rFonts w:ascii="Arial" w:eastAsia="Arial" w:hAnsi="Arial" w:cs="Arial"/>
          <w:b/>
          <w:spacing w:val="-2"/>
          <w:position w:val="-1"/>
          <w:sz w:val="48"/>
          <w:szCs w:val="48"/>
        </w:rPr>
        <w:t>E</w:t>
      </w:r>
      <w:r>
        <w:rPr>
          <w:rFonts w:ascii="Arial" w:eastAsia="Arial" w:hAnsi="Arial" w:cs="Arial"/>
          <w:b/>
          <w:position w:val="-1"/>
          <w:sz w:val="48"/>
          <w:szCs w:val="48"/>
        </w:rPr>
        <w:t>RT</w:t>
      </w:r>
      <w:r>
        <w:rPr>
          <w:rFonts w:ascii="Arial" w:eastAsia="Arial" w:hAnsi="Arial" w:cs="Arial"/>
          <w:b/>
          <w:spacing w:val="1"/>
          <w:position w:val="-1"/>
          <w:sz w:val="48"/>
          <w:szCs w:val="48"/>
        </w:rPr>
        <w:t>I</w:t>
      </w:r>
      <w:r>
        <w:rPr>
          <w:rFonts w:ascii="Arial" w:eastAsia="Arial" w:hAnsi="Arial" w:cs="Arial"/>
          <w:b/>
          <w:position w:val="-1"/>
          <w:sz w:val="48"/>
          <w:szCs w:val="48"/>
        </w:rPr>
        <w:t>NITY Whi</w:t>
      </w:r>
      <w:r>
        <w:rPr>
          <w:rFonts w:ascii="Arial" w:eastAsia="Arial" w:hAnsi="Arial" w:cs="Arial"/>
          <w:b/>
          <w:spacing w:val="1"/>
          <w:position w:val="-1"/>
          <w:sz w:val="48"/>
          <w:szCs w:val="48"/>
        </w:rPr>
        <w:t>t</w:t>
      </w:r>
      <w:r>
        <w:rPr>
          <w:rFonts w:ascii="Arial" w:eastAsia="Arial" w:hAnsi="Arial" w:cs="Arial"/>
          <w:b/>
          <w:position w:val="-1"/>
          <w:sz w:val="48"/>
          <w:szCs w:val="48"/>
        </w:rPr>
        <w:t>ep</w:t>
      </w:r>
      <w:r>
        <w:rPr>
          <w:rFonts w:ascii="Arial" w:eastAsia="Arial" w:hAnsi="Arial" w:cs="Arial"/>
          <w:b/>
          <w:spacing w:val="-1"/>
          <w:position w:val="-1"/>
          <w:sz w:val="48"/>
          <w:szCs w:val="48"/>
        </w:rPr>
        <w:t>a</w:t>
      </w:r>
      <w:r>
        <w:rPr>
          <w:rFonts w:ascii="Arial" w:eastAsia="Arial" w:hAnsi="Arial" w:cs="Arial"/>
          <w:b/>
          <w:position w:val="-1"/>
          <w:sz w:val="48"/>
          <w:szCs w:val="48"/>
        </w:rPr>
        <w:t>per</w:t>
      </w:r>
    </w:p>
    <w:p w14:paraId="6EF28904" w14:textId="77777777" w:rsidR="00AE7C60" w:rsidRDefault="00AE7C60" w:rsidP="002E3881">
      <w:pPr>
        <w:spacing w:before="2" w:line="200" w:lineRule="exact"/>
        <w:jc w:val="center"/>
      </w:pPr>
    </w:p>
    <w:p w14:paraId="697F3E22" w14:textId="20EDEDB0" w:rsidR="00AE7C60" w:rsidRDefault="00A44FA3" w:rsidP="002E3881">
      <w:pPr>
        <w:jc w:val="center"/>
        <w:rPr>
          <w:rFonts w:ascii="Arial" w:eastAsia="Arial" w:hAnsi="Arial" w:cs="Arial"/>
          <w:sz w:val="28"/>
          <w:szCs w:val="28"/>
        </w:rPr>
      </w:pPr>
      <w:r>
        <w:rPr>
          <w:rFonts w:ascii="Arial" w:eastAsia="Arial" w:hAnsi="Arial" w:cs="Arial"/>
          <w:spacing w:val="1"/>
          <w:sz w:val="28"/>
          <w:szCs w:val="28"/>
        </w:rPr>
        <w:t>v</w:t>
      </w:r>
      <w:r>
        <w:rPr>
          <w:rFonts w:ascii="Arial" w:eastAsia="Arial" w:hAnsi="Arial" w:cs="Arial"/>
          <w:sz w:val="28"/>
          <w:szCs w:val="28"/>
        </w:rPr>
        <w:t>0</w:t>
      </w:r>
      <w:r>
        <w:rPr>
          <w:rFonts w:ascii="Arial" w:eastAsia="Arial" w:hAnsi="Arial" w:cs="Arial"/>
          <w:spacing w:val="1"/>
          <w:sz w:val="28"/>
          <w:szCs w:val="28"/>
        </w:rPr>
        <w:t>.</w:t>
      </w:r>
      <w:r>
        <w:rPr>
          <w:rFonts w:ascii="Arial" w:eastAsia="Arial" w:hAnsi="Arial" w:cs="Arial"/>
          <w:spacing w:val="-3"/>
          <w:sz w:val="28"/>
          <w:szCs w:val="28"/>
        </w:rPr>
        <w:t>9</w:t>
      </w:r>
      <w:r>
        <w:rPr>
          <w:rFonts w:ascii="Arial" w:eastAsia="Arial" w:hAnsi="Arial" w:cs="Arial"/>
          <w:spacing w:val="1"/>
          <w:sz w:val="28"/>
          <w:szCs w:val="28"/>
        </w:rPr>
        <w:t>.</w:t>
      </w:r>
      <w:r w:rsidR="0079220C">
        <w:rPr>
          <w:rFonts w:ascii="Arial" w:eastAsia="Arial" w:hAnsi="Arial" w:cs="Arial"/>
          <w:spacing w:val="-3"/>
          <w:sz w:val="28"/>
          <w:szCs w:val="28"/>
        </w:rPr>
        <w:t>8</w:t>
      </w:r>
      <w:r w:rsidR="00551957">
        <w:rPr>
          <w:rFonts w:ascii="Arial" w:eastAsia="Arial" w:hAnsi="Arial" w:cs="Arial"/>
          <w:spacing w:val="-3"/>
          <w:sz w:val="28"/>
          <w:szCs w:val="28"/>
        </w:rPr>
        <w:t>.</w:t>
      </w:r>
      <w:r w:rsidR="00A83233">
        <w:rPr>
          <w:rFonts w:ascii="Arial" w:eastAsia="Arial" w:hAnsi="Arial" w:cs="Arial"/>
          <w:spacing w:val="-3"/>
          <w:sz w:val="28"/>
          <w:szCs w:val="28"/>
        </w:rPr>
        <w:t>3</w:t>
      </w:r>
    </w:p>
    <w:p w14:paraId="517F9CE8" w14:textId="77777777" w:rsidR="00AE7C60" w:rsidRDefault="00AE7C60" w:rsidP="003E0BA7">
      <w:pPr>
        <w:spacing w:line="200" w:lineRule="exact"/>
        <w:jc w:val="both"/>
      </w:pPr>
    </w:p>
    <w:p w14:paraId="30055FEA" w14:textId="77777777" w:rsidR="00AE7C60" w:rsidRDefault="00AE7C60" w:rsidP="003E0BA7">
      <w:pPr>
        <w:spacing w:line="200" w:lineRule="exact"/>
        <w:jc w:val="both"/>
      </w:pPr>
    </w:p>
    <w:p w14:paraId="593D6082" w14:textId="77777777" w:rsidR="00AE7C60" w:rsidRDefault="00AE7C60" w:rsidP="003E0BA7">
      <w:pPr>
        <w:spacing w:line="200" w:lineRule="exact"/>
        <w:jc w:val="both"/>
      </w:pPr>
    </w:p>
    <w:p w14:paraId="22AC4687" w14:textId="77777777" w:rsidR="00AE7C60" w:rsidRDefault="00AE7C60" w:rsidP="003E0BA7">
      <w:pPr>
        <w:spacing w:before="3" w:line="200" w:lineRule="exact"/>
        <w:jc w:val="both"/>
      </w:pPr>
    </w:p>
    <w:p w14:paraId="461A60B7" w14:textId="04FCBECC" w:rsidR="00AE7C60" w:rsidRDefault="00A44FA3" w:rsidP="002E3881">
      <w:pPr>
        <w:jc w:val="center"/>
        <w:rPr>
          <w:rFonts w:ascii="Arial" w:eastAsia="Arial" w:hAnsi="Arial" w:cs="Arial"/>
          <w:sz w:val="28"/>
          <w:szCs w:val="28"/>
        </w:rPr>
      </w:pPr>
      <w:r>
        <w:rPr>
          <w:rFonts w:ascii="Arial" w:eastAsia="Arial" w:hAnsi="Arial" w:cs="Arial"/>
          <w:b/>
          <w:spacing w:val="1"/>
          <w:sz w:val="28"/>
          <w:szCs w:val="28"/>
        </w:rPr>
        <w:t>T</w:t>
      </w:r>
      <w:r>
        <w:rPr>
          <w:rFonts w:ascii="Arial" w:eastAsia="Arial" w:hAnsi="Arial" w:cs="Arial"/>
          <w:b/>
          <w:spacing w:val="-1"/>
          <w:sz w:val="28"/>
          <w:szCs w:val="28"/>
        </w:rPr>
        <w:t>o</w:t>
      </w:r>
      <w:r>
        <w:rPr>
          <w:rFonts w:ascii="Arial" w:eastAsia="Arial" w:hAnsi="Arial" w:cs="Arial"/>
          <w:b/>
          <w:sz w:val="28"/>
          <w:szCs w:val="28"/>
        </w:rPr>
        <w:t>wa</w:t>
      </w:r>
      <w:r>
        <w:rPr>
          <w:rFonts w:ascii="Arial" w:eastAsia="Arial" w:hAnsi="Arial" w:cs="Arial"/>
          <w:b/>
          <w:spacing w:val="-1"/>
          <w:sz w:val="28"/>
          <w:szCs w:val="28"/>
        </w:rPr>
        <w:t>r</w:t>
      </w:r>
      <w:r>
        <w:rPr>
          <w:rFonts w:ascii="Arial" w:eastAsia="Arial" w:hAnsi="Arial" w:cs="Arial"/>
          <w:b/>
          <w:sz w:val="28"/>
          <w:szCs w:val="28"/>
        </w:rPr>
        <w:t xml:space="preserve">d </w:t>
      </w:r>
      <w:r>
        <w:rPr>
          <w:rFonts w:ascii="Arial" w:eastAsia="Arial" w:hAnsi="Arial" w:cs="Arial"/>
          <w:b/>
          <w:spacing w:val="-1"/>
          <w:sz w:val="28"/>
          <w:szCs w:val="28"/>
        </w:rPr>
        <w:t>D</w:t>
      </w:r>
      <w:r>
        <w:rPr>
          <w:rFonts w:ascii="Arial" w:eastAsia="Arial" w:hAnsi="Arial" w:cs="Arial"/>
          <w:b/>
          <w:sz w:val="28"/>
          <w:szCs w:val="28"/>
        </w:rPr>
        <w:t>ec</w:t>
      </w:r>
      <w:r>
        <w:rPr>
          <w:rFonts w:ascii="Arial" w:eastAsia="Arial" w:hAnsi="Arial" w:cs="Arial"/>
          <w:b/>
          <w:spacing w:val="-3"/>
          <w:sz w:val="28"/>
          <w:szCs w:val="28"/>
        </w:rPr>
        <w:t>e</w:t>
      </w:r>
      <w:r>
        <w:rPr>
          <w:rFonts w:ascii="Arial" w:eastAsia="Arial" w:hAnsi="Arial" w:cs="Arial"/>
          <w:b/>
          <w:spacing w:val="1"/>
          <w:sz w:val="28"/>
          <w:szCs w:val="28"/>
        </w:rPr>
        <w:t>n</w:t>
      </w:r>
      <w:r>
        <w:rPr>
          <w:rFonts w:ascii="Arial" w:eastAsia="Arial" w:hAnsi="Arial" w:cs="Arial"/>
          <w:b/>
          <w:sz w:val="28"/>
          <w:szCs w:val="28"/>
        </w:rPr>
        <w:t>t</w:t>
      </w:r>
      <w:r>
        <w:rPr>
          <w:rFonts w:ascii="Arial" w:eastAsia="Arial" w:hAnsi="Arial" w:cs="Arial"/>
          <w:b/>
          <w:spacing w:val="1"/>
          <w:sz w:val="28"/>
          <w:szCs w:val="28"/>
        </w:rPr>
        <w:t>r</w:t>
      </w:r>
      <w:r>
        <w:rPr>
          <w:rFonts w:ascii="Arial" w:eastAsia="Arial" w:hAnsi="Arial" w:cs="Arial"/>
          <w:b/>
          <w:spacing w:val="-3"/>
          <w:sz w:val="28"/>
          <w:szCs w:val="28"/>
        </w:rPr>
        <w:t>a</w:t>
      </w:r>
      <w:r>
        <w:rPr>
          <w:rFonts w:ascii="Arial" w:eastAsia="Arial" w:hAnsi="Arial" w:cs="Arial"/>
          <w:b/>
          <w:spacing w:val="-1"/>
          <w:sz w:val="28"/>
          <w:szCs w:val="28"/>
        </w:rPr>
        <w:t>li</w:t>
      </w:r>
      <w:r>
        <w:rPr>
          <w:rFonts w:ascii="Arial" w:eastAsia="Arial" w:hAnsi="Arial" w:cs="Arial"/>
          <w:b/>
          <w:spacing w:val="1"/>
          <w:sz w:val="28"/>
          <w:szCs w:val="28"/>
        </w:rPr>
        <w:t>z</w:t>
      </w:r>
      <w:r>
        <w:rPr>
          <w:rFonts w:ascii="Arial" w:eastAsia="Arial" w:hAnsi="Arial" w:cs="Arial"/>
          <w:b/>
          <w:sz w:val="28"/>
          <w:szCs w:val="28"/>
        </w:rPr>
        <w:t>a</w:t>
      </w:r>
      <w:r>
        <w:rPr>
          <w:rFonts w:ascii="Arial" w:eastAsia="Arial" w:hAnsi="Arial" w:cs="Arial"/>
          <w:b/>
          <w:spacing w:val="-3"/>
          <w:sz w:val="28"/>
          <w:szCs w:val="28"/>
        </w:rPr>
        <w:t>t</w:t>
      </w:r>
      <w:r>
        <w:rPr>
          <w:rFonts w:ascii="Arial" w:eastAsia="Arial" w:hAnsi="Arial" w:cs="Arial"/>
          <w:b/>
          <w:spacing w:val="1"/>
          <w:sz w:val="28"/>
          <w:szCs w:val="28"/>
        </w:rPr>
        <w:t>i</w:t>
      </w:r>
      <w:r>
        <w:rPr>
          <w:rFonts w:ascii="Arial" w:eastAsia="Arial" w:hAnsi="Arial" w:cs="Arial"/>
          <w:b/>
          <w:spacing w:val="-1"/>
          <w:sz w:val="28"/>
          <w:szCs w:val="28"/>
        </w:rPr>
        <w:t>on</w:t>
      </w:r>
      <w:r>
        <w:rPr>
          <w:rFonts w:ascii="Arial" w:eastAsia="Arial" w:hAnsi="Arial" w:cs="Arial"/>
          <w:b/>
          <w:sz w:val="28"/>
          <w:szCs w:val="28"/>
        </w:rPr>
        <w:t>,</w:t>
      </w:r>
      <w:r>
        <w:rPr>
          <w:rFonts w:ascii="Arial" w:eastAsia="Arial" w:hAnsi="Arial" w:cs="Arial"/>
          <w:b/>
          <w:spacing w:val="2"/>
          <w:sz w:val="28"/>
          <w:szCs w:val="28"/>
        </w:rPr>
        <w:t xml:space="preserve"> </w:t>
      </w:r>
      <w:r>
        <w:rPr>
          <w:rFonts w:ascii="Arial" w:eastAsia="Arial" w:hAnsi="Arial" w:cs="Arial"/>
          <w:b/>
          <w:spacing w:val="-3"/>
          <w:sz w:val="28"/>
          <w:szCs w:val="28"/>
        </w:rPr>
        <w:t>E</w:t>
      </w:r>
      <w:r>
        <w:rPr>
          <w:rFonts w:ascii="Arial" w:eastAsia="Arial" w:hAnsi="Arial" w:cs="Arial"/>
          <w:b/>
          <w:spacing w:val="-1"/>
          <w:sz w:val="28"/>
          <w:szCs w:val="28"/>
        </w:rPr>
        <w:t>q</w:t>
      </w:r>
      <w:r>
        <w:rPr>
          <w:rFonts w:ascii="Arial" w:eastAsia="Arial" w:hAnsi="Arial" w:cs="Arial"/>
          <w:b/>
          <w:spacing w:val="1"/>
          <w:sz w:val="28"/>
          <w:szCs w:val="28"/>
        </w:rPr>
        <w:t>ui</w:t>
      </w:r>
      <w:r>
        <w:rPr>
          <w:rFonts w:ascii="Arial" w:eastAsia="Arial" w:hAnsi="Arial" w:cs="Arial"/>
          <w:b/>
          <w:spacing w:val="-2"/>
          <w:sz w:val="28"/>
          <w:szCs w:val="28"/>
        </w:rPr>
        <w:t>t</w:t>
      </w:r>
      <w:r>
        <w:rPr>
          <w:rFonts w:ascii="Arial" w:eastAsia="Arial" w:hAnsi="Arial" w:cs="Arial"/>
          <w:b/>
          <w:sz w:val="28"/>
          <w:szCs w:val="28"/>
        </w:rPr>
        <w:t>y</w:t>
      </w:r>
      <w:r>
        <w:rPr>
          <w:rFonts w:ascii="Arial" w:eastAsia="Arial" w:hAnsi="Arial" w:cs="Arial"/>
          <w:b/>
          <w:spacing w:val="1"/>
          <w:sz w:val="28"/>
          <w:szCs w:val="28"/>
        </w:rPr>
        <w:t xml:space="preserve"> </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 xml:space="preserve">d </w:t>
      </w:r>
      <w:r>
        <w:rPr>
          <w:rFonts w:ascii="Arial" w:eastAsia="Arial" w:hAnsi="Arial" w:cs="Arial"/>
          <w:b/>
          <w:spacing w:val="1"/>
          <w:sz w:val="28"/>
          <w:szCs w:val="28"/>
        </w:rPr>
        <w:t>B</w:t>
      </w:r>
      <w:r>
        <w:rPr>
          <w:rFonts w:ascii="Arial" w:eastAsia="Arial" w:hAnsi="Arial" w:cs="Arial"/>
          <w:b/>
          <w:spacing w:val="-3"/>
          <w:sz w:val="28"/>
          <w:szCs w:val="28"/>
        </w:rPr>
        <w:t>a</w:t>
      </w:r>
      <w:r>
        <w:rPr>
          <w:rFonts w:ascii="Arial" w:eastAsia="Arial" w:hAnsi="Arial" w:cs="Arial"/>
          <w:b/>
          <w:spacing w:val="1"/>
          <w:sz w:val="28"/>
          <w:szCs w:val="28"/>
        </w:rPr>
        <w:t>l</w:t>
      </w:r>
      <w:r>
        <w:rPr>
          <w:rFonts w:ascii="Arial" w:eastAsia="Arial" w:hAnsi="Arial" w:cs="Arial"/>
          <w:b/>
          <w:spacing w:val="-3"/>
          <w:sz w:val="28"/>
          <w:szCs w:val="28"/>
        </w:rPr>
        <w:t>a</w:t>
      </w:r>
      <w:r>
        <w:rPr>
          <w:rFonts w:ascii="Arial" w:eastAsia="Arial" w:hAnsi="Arial" w:cs="Arial"/>
          <w:b/>
          <w:spacing w:val="1"/>
          <w:sz w:val="28"/>
          <w:szCs w:val="28"/>
        </w:rPr>
        <w:t>n</w:t>
      </w:r>
      <w:r>
        <w:rPr>
          <w:rFonts w:ascii="Arial" w:eastAsia="Arial" w:hAnsi="Arial" w:cs="Arial"/>
          <w:b/>
          <w:sz w:val="28"/>
          <w:szCs w:val="28"/>
        </w:rPr>
        <w:t>ce</w:t>
      </w:r>
    </w:p>
    <w:p w14:paraId="7CFD24BE" w14:textId="77777777" w:rsidR="00AE7C60" w:rsidRDefault="00AE7C60" w:rsidP="003E0BA7">
      <w:pPr>
        <w:spacing w:line="200" w:lineRule="exact"/>
        <w:jc w:val="both"/>
      </w:pPr>
    </w:p>
    <w:p w14:paraId="16778C2E" w14:textId="5FA39A70" w:rsidR="00AE7C60" w:rsidRDefault="00AE7C60" w:rsidP="003E0BA7">
      <w:pPr>
        <w:spacing w:line="200" w:lineRule="exact"/>
        <w:jc w:val="both"/>
      </w:pPr>
    </w:p>
    <w:p w14:paraId="03497DA2" w14:textId="4FA1FCD2" w:rsidR="00AE7C60" w:rsidRDefault="00AE7C60" w:rsidP="003E0BA7">
      <w:pPr>
        <w:spacing w:line="200" w:lineRule="exact"/>
        <w:jc w:val="both"/>
      </w:pPr>
    </w:p>
    <w:p w14:paraId="356556D1" w14:textId="6F16A11F" w:rsidR="00AE7C60" w:rsidRDefault="00AE7C60" w:rsidP="003E0BA7">
      <w:pPr>
        <w:spacing w:line="200" w:lineRule="exact"/>
        <w:jc w:val="both"/>
      </w:pPr>
    </w:p>
    <w:p w14:paraId="0BC054CA" w14:textId="47E4EABD" w:rsidR="00AE7C60" w:rsidRDefault="00AE7C60" w:rsidP="003E0BA7">
      <w:pPr>
        <w:spacing w:line="200" w:lineRule="exact"/>
        <w:jc w:val="both"/>
      </w:pPr>
    </w:p>
    <w:p w14:paraId="6C819116" w14:textId="6B8B44F5" w:rsidR="00AE7C60" w:rsidRDefault="00401D53" w:rsidP="003E0BA7">
      <w:pPr>
        <w:spacing w:line="200" w:lineRule="exact"/>
        <w:jc w:val="both"/>
      </w:pPr>
      <w:r>
        <w:rPr>
          <w:noProof/>
        </w:rPr>
        <w:drawing>
          <wp:anchor distT="0" distB="0" distL="114300" distR="114300" simplePos="0" relativeHeight="251662336" behindDoc="0" locked="0" layoutInCell="1" allowOverlap="1" wp14:anchorId="08F2072D" wp14:editId="58E1564D">
            <wp:simplePos x="0" y="0"/>
            <wp:positionH relativeFrom="margin">
              <wp:align>center</wp:align>
            </wp:positionH>
            <wp:positionV relativeFrom="paragraph">
              <wp:posOffset>31477</wp:posOffset>
            </wp:positionV>
            <wp:extent cx="3869690" cy="39084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9690" cy="3908425"/>
                    </a:xfrm>
                    <a:prstGeom prst="rect">
                      <a:avLst/>
                    </a:prstGeom>
                    <a:noFill/>
                    <a:ln>
                      <a:noFill/>
                    </a:ln>
                  </pic:spPr>
                </pic:pic>
              </a:graphicData>
            </a:graphic>
          </wp:anchor>
        </w:drawing>
      </w:r>
    </w:p>
    <w:p w14:paraId="41A7F2AD" w14:textId="4947387C" w:rsidR="00AE7C60" w:rsidRDefault="00AE7C60" w:rsidP="003E0BA7">
      <w:pPr>
        <w:spacing w:line="200" w:lineRule="exact"/>
        <w:jc w:val="both"/>
      </w:pPr>
    </w:p>
    <w:p w14:paraId="6315B016" w14:textId="662AD399" w:rsidR="00AE7C60" w:rsidRDefault="00AE7C60" w:rsidP="003E0BA7">
      <w:pPr>
        <w:spacing w:line="200" w:lineRule="exact"/>
        <w:jc w:val="both"/>
        <w:rPr>
          <w:noProof/>
        </w:rPr>
      </w:pPr>
    </w:p>
    <w:p w14:paraId="729B24BE" w14:textId="0ACAFF97" w:rsidR="00401D53" w:rsidRDefault="00401D53" w:rsidP="003E0BA7">
      <w:pPr>
        <w:spacing w:line="200" w:lineRule="exact"/>
        <w:jc w:val="both"/>
        <w:rPr>
          <w:noProof/>
        </w:rPr>
      </w:pPr>
    </w:p>
    <w:p w14:paraId="46298A04" w14:textId="04DB48FA" w:rsidR="00401D53" w:rsidRDefault="00401D53" w:rsidP="003E0BA7">
      <w:pPr>
        <w:spacing w:line="200" w:lineRule="exact"/>
        <w:jc w:val="both"/>
        <w:rPr>
          <w:noProof/>
        </w:rPr>
      </w:pPr>
    </w:p>
    <w:p w14:paraId="73681849" w14:textId="07D23726" w:rsidR="00401D53" w:rsidRDefault="00401D53" w:rsidP="003E0BA7">
      <w:pPr>
        <w:spacing w:line="200" w:lineRule="exact"/>
        <w:jc w:val="both"/>
        <w:rPr>
          <w:noProof/>
        </w:rPr>
      </w:pPr>
    </w:p>
    <w:p w14:paraId="5C724F9C" w14:textId="2864F11C" w:rsidR="00401D53" w:rsidRDefault="00401D53" w:rsidP="003E0BA7">
      <w:pPr>
        <w:spacing w:line="200" w:lineRule="exact"/>
        <w:jc w:val="both"/>
        <w:rPr>
          <w:noProof/>
        </w:rPr>
      </w:pPr>
    </w:p>
    <w:p w14:paraId="4382860E" w14:textId="0D5FF17C" w:rsidR="00401D53" w:rsidRDefault="00401D53" w:rsidP="003E0BA7">
      <w:pPr>
        <w:spacing w:line="200" w:lineRule="exact"/>
        <w:jc w:val="both"/>
        <w:rPr>
          <w:noProof/>
        </w:rPr>
      </w:pPr>
    </w:p>
    <w:p w14:paraId="7EFC40E3" w14:textId="459E7FE8" w:rsidR="00401D53" w:rsidRDefault="00401D53" w:rsidP="003E0BA7">
      <w:pPr>
        <w:spacing w:line="200" w:lineRule="exact"/>
        <w:jc w:val="both"/>
        <w:rPr>
          <w:noProof/>
        </w:rPr>
      </w:pPr>
    </w:p>
    <w:p w14:paraId="266EA268" w14:textId="7D593D67" w:rsidR="00401D53" w:rsidRDefault="00401D53" w:rsidP="003E0BA7">
      <w:pPr>
        <w:spacing w:line="200" w:lineRule="exact"/>
        <w:jc w:val="both"/>
        <w:rPr>
          <w:noProof/>
        </w:rPr>
      </w:pPr>
    </w:p>
    <w:p w14:paraId="63959F83" w14:textId="7E15519B" w:rsidR="00401D53" w:rsidRDefault="00401D53" w:rsidP="003E0BA7">
      <w:pPr>
        <w:spacing w:line="200" w:lineRule="exact"/>
        <w:jc w:val="both"/>
        <w:rPr>
          <w:noProof/>
        </w:rPr>
      </w:pPr>
    </w:p>
    <w:p w14:paraId="12E8B287" w14:textId="0415AB68" w:rsidR="00401D53" w:rsidRDefault="00401D53" w:rsidP="003E0BA7">
      <w:pPr>
        <w:spacing w:line="200" w:lineRule="exact"/>
        <w:jc w:val="both"/>
        <w:rPr>
          <w:noProof/>
        </w:rPr>
      </w:pPr>
    </w:p>
    <w:p w14:paraId="4E5D5766" w14:textId="60E40F08" w:rsidR="00401D53" w:rsidRDefault="00401D53" w:rsidP="003E0BA7">
      <w:pPr>
        <w:spacing w:line="200" w:lineRule="exact"/>
        <w:jc w:val="both"/>
        <w:rPr>
          <w:noProof/>
        </w:rPr>
      </w:pPr>
    </w:p>
    <w:p w14:paraId="7A7F114B" w14:textId="77C75744" w:rsidR="00401D53" w:rsidRDefault="00401D53" w:rsidP="003E0BA7">
      <w:pPr>
        <w:spacing w:line="200" w:lineRule="exact"/>
        <w:jc w:val="both"/>
        <w:rPr>
          <w:noProof/>
        </w:rPr>
      </w:pPr>
    </w:p>
    <w:p w14:paraId="356BB0A2" w14:textId="7F640419" w:rsidR="00401D53" w:rsidRDefault="00401D53" w:rsidP="003E0BA7">
      <w:pPr>
        <w:spacing w:line="200" w:lineRule="exact"/>
        <w:jc w:val="both"/>
        <w:rPr>
          <w:noProof/>
        </w:rPr>
      </w:pPr>
    </w:p>
    <w:p w14:paraId="3AFE3DB3" w14:textId="4691D75D" w:rsidR="00401D53" w:rsidRDefault="00401D53" w:rsidP="003E0BA7">
      <w:pPr>
        <w:spacing w:line="200" w:lineRule="exact"/>
        <w:jc w:val="both"/>
        <w:rPr>
          <w:noProof/>
        </w:rPr>
      </w:pPr>
    </w:p>
    <w:p w14:paraId="63FFF4BB" w14:textId="6D5CA3FD" w:rsidR="00401D53" w:rsidRDefault="00401D53" w:rsidP="003E0BA7">
      <w:pPr>
        <w:spacing w:line="200" w:lineRule="exact"/>
        <w:jc w:val="both"/>
        <w:rPr>
          <w:noProof/>
        </w:rPr>
      </w:pPr>
    </w:p>
    <w:p w14:paraId="160C1CFF" w14:textId="69C10E51" w:rsidR="00401D53" w:rsidRDefault="00401D53" w:rsidP="003E0BA7">
      <w:pPr>
        <w:spacing w:line="200" w:lineRule="exact"/>
        <w:jc w:val="both"/>
        <w:rPr>
          <w:noProof/>
        </w:rPr>
      </w:pPr>
    </w:p>
    <w:p w14:paraId="2E4F35A9" w14:textId="2FCA4E04" w:rsidR="00401D53" w:rsidRDefault="00401D53" w:rsidP="003E0BA7">
      <w:pPr>
        <w:spacing w:line="200" w:lineRule="exact"/>
        <w:jc w:val="both"/>
        <w:rPr>
          <w:noProof/>
        </w:rPr>
      </w:pPr>
    </w:p>
    <w:p w14:paraId="7F1FBD13" w14:textId="7FA588FF" w:rsidR="00401D53" w:rsidRDefault="00401D53" w:rsidP="003E0BA7">
      <w:pPr>
        <w:spacing w:line="200" w:lineRule="exact"/>
        <w:jc w:val="both"/>
        <w:rPr>
          <w:noProof/>
        </w:rPr>
      </w:pPr>
    </w:p>
    <w:p w14:paraId="0C858BA9" w14:textId="7A4B90F5" w:rsidR="00401D53" w:rsidRDefault="00401D53" w:rsidP="003E0BA7">
      <w:pPr>
        <w:spacing w:line="200" w:lineRule="exact"/>
        <w:jc w:val="both"/>
        <w:rPr>
          <w:noProof/>
        </w:rPr>
      </w:pPr>
    </w:p>
    <w:p w14:paraId="4004FA8B" w14:textId="1A0C83EF" w:rsidR="00401D53" w:rsidRDefault="00401D53" w:rsidP="003E0BA7">
      <w:pPr>
        <w:spacing w:line="200" w:lineRule="exact"/>
        <w:jc w:val="both"/>
        <w:rPr>
          <w:noProof/>
        </w:rPr>
      </w:pPr>
    </w:p>
    <w:p w14:paraId="6D2E2EB4" w14:textId="1FC2A927" w:rsidR="00401D53" w:rsidRDefault="00401D53" w:rsidP="003E0BA7">
      <w:pPr>
        <w:spacing w:line="200" w:lineRule="exact"/>
        <w:jc w:val="both"/>
        <w:rPr>
          <w:noProof/>
        </w:rPr>
      </w:pPr>
    </w:p>
    <w:p w14:paraId="09DFF717" w14:textId="7016F07D" w:rsidR="00401D53" w:rsidRDefault="00401D53" w:rsidP="003E0BA7">
      <w:pPr>
        <w:spacing w:line="200" w:lineRule="exact"/>
        <w:jc w:val="both"/>
        <w:rPr>
          <w:noProof/>
        </w:rPr>
      </w:pPr>
    </w:p>
    <w:p w14:paraId="3B14E206" w14:textId="2B2FC856" w:rsidR="00401D53" w:rsidRDefault="00401D53" w:rsidP="003E0BA7">
      <w:pPr>
        <w:spacing w:line="200" w:lineRule="exact"/>
        <w:jc w:val="both"/>
        <w:rPr>
          <w:noProof/>
        </w:rPr>
      </w:pPr>
    </w:p>
    <w:p w14:paraId="63256202" w14:textId="2C2DCD9B" w:rsidR="00401D53" w:rsidRDefault="00401D53" w:rsidP="003E0BA7">
      <w:pPr>
        <w:spacing w:line="200" w:lineRule="exact"/>
        <w:jc w:val="both"/>
        <w:rPr>
          <w:noProof/>
        </w:rPr>
      </w:pPr>
    </w:p>
    <w:p w14:paraId="743575D8" w14:textId="41F6C4B2" w:rsidR="00401D53" w:rsidRDefault="00401D53" w:rsidP="003E0BA7">
      <w:pPr>
        <w:spacing w:line="200" w:lineRule="exact"/>
        <w:jc w:val="both"/>
        <w:rPr>
          <w:noProof/>
        </w:rPr>
      </w:pPr>
    </w:p>
    <w:p w14:paraId="32E4C9CA" w14:textId="0E1E1E28" w:rsidR="00401D53" w:rsidRDefault="00401D53" w:rsidP="003E0BA7">
      <w:pPr>
        <w:spacing w:line="200" w:lineRule="exact"/>
        <w:jc w:val="both"/>
        <w:rPr>
          <w:noProof/>
        </w:rPr>
      </w:pPr>
    </w:p>
    <w:p w14:paraId="34779ADB" w14:textId="6B7C917B" w:rsidR="00401D53" w:rsidRDefault="00401D53" w:rsidP="003E0BA7">
      <w:pPr>
        <w:spacing w:line="200" w:lineRule="exact"/>
        <w:jc w:val="both"/>
        <w:rPr>
          <w:noProof/>
        </w:rPr>
      </w:pPr>
    </w:p>
    <w:p w14:paraId="24E6184B" w14:textId="2A3EAB6C" w:rsidR="00401D53" w:rsidRDefault="00401D53" w:rsidP="003E0BA7">
      <w:pPr>
        <w:spacing w:line="200" w:lineRule="exact"/>
        <w:jc w:val="both"/>
        <w:rPr>
          <w:noProof/>
        </w:rPr>
      </w:pPr>
    </w:p>
    <w:p w14:paraId="41430E39" w14:textId="44857F31" w:rsidR="00401D53" w:rsidRDefault="00401D53" w:rsidP="003E0BA7">
      <w:pPr>
        <w:spacing w:line="200" w:lineRule="exact"/>
        <w:jc w:val="both"/>
        <w:rPr>
          <w:noProof/>
        </w:rPr>
      </w:pPr>
    </w:p>
    <w:p w14:paraId="506D5683" w14:textId="0D9CC605" w:rsidR="00401D53" w:rsidRDefault="00401D53" w:rsidP="003E0BA7">
      <w:pPr>
        <w:spacing w:line="200" w:lineRule="exact"/>
        <w:jc w:val="both"/>
        <w:rPr>
          <w:noProof/>
        </w:rPr>
      </w:pPr>
    </w:p>
    <w:p w14:paraId="52656CE8" w14:textId="180FD7E0" w:rsidR="00401D53" w:rsidRDefault="00401D53" w:rsidP="003E0BA7">
      <w:pPr>
        <w:spacing w:line="200" w:lineRule="exact"/>
        <w:jc w:val="both"/>
        <w:rPr>
          <w:noProof/>
        </w:rPr>
      </w:pPr>
    </w:p>
    <w:p w14:paraId="32D96CD1" w14:textId="5A30497E" w:rsidR="00401D53" w:rsidRDefault="00401D53" w:rsidP="003E0BA7">
      <w:pPr>
        <w:spacing w:line="200" w:lineRule="exact"/>
        <w:jc w:val="both"/>
        <w:rPr>
          <w:noProof/>
        </w:rPr>
      </w:pPr>
    </w:p>
    <w:p w14:paraId="09805020" w14:textId="1A8E9DF0" w:rsidR="00401D53" w:rsidRDefault="00401D53" w:rsidP="003E0BA7">
      <w:pPr>
        <w:spacing w:line="200" w:lineRule="exact"/>
        <w:jc w:val="both"/>
        <w:rPr>
          <w:noProof/>
        </w:rPr>
      </w:pPr>
    </w:p>
    <w:p w14:paraId="72365F54" w14:textId="2AF40BDC" w:rsidR="00401D53" w:rsidRDefault="00401D53" w:rsidP="003E0BA7">
      <w:pPr>
        <w:spacing w:line="200" w:lineRule="exact"/>
        <w:jc w:val="both"/>
        <w:rPr>
          <w:noProof/>
        </w:rPr>
      </w:pPr>
    </w:p>
    <w:p w14:paraId="6F77BFD3" w14:textId="6006F7BD" w:rsidR="00401D53" w:rsidRDefault="00401D53" w:rsidP="003E0BA7">
      <w:pPr>
        <w:spacing w:line="200" w:lineRule="exact"/>
        <w:jc w:val="both"/>
        <w:rPr>
          <w:noProof/>
        </w:rPr>
      </w:pPr>
    </w:p>
    <w:p w14:paraId="0D64706F" w14:textId="77777777" w:rsidR="00401D53" w:rsidRDefault="00401D53" w:rsidP="003E0BA7">
      <w:pPr>
        <w:spacing w:line="200" w:lineRule="exact"/>
        <w:jc w:val="both"/>
        <w:rPr>
          <w:noProof/>
        </w:rPr>
      </w:pPr>
    </w:p>
    <w:p w14:paraId="23866B30" w14:textId="76CACE40" w:rsidR="00401D53" w:rsidRDefault="00401D53" w:rsidP="003E0BA7">
      <w:pPr>
        <w:spacing w:line="200" w:lineRule="exact"/>
        <w:jc w:val="both"/>
        <w:rPr>
          <w:noProof/>
        </w:rPr>
      </w:pPr>
    </w:p>
    <w:p w14:paraId="5D5767D5" w14:textId="2F768896" w:rsidR="00401D53" w:rsidRPr="00401D53" w:rsidRDefault="00F25112" w:rsidP="00401D53">
      <w:pPr>
        <w:jc w:val="center"/>
        <w:rPr>
          <w:rFonts w:asciiTheme="minorBidi" w:hAnsiTheme="minorBidi" w:cstheme="minorBidi"/>
        </w:rPr>
      </w:pPr>
      <w:r>
        <w:rPr>
          <w:rFonts w:asciiTheme="minorBidi" w:hAnsiTheme="minorBidi" w:cstheme="minorBidi"/>
          <w:noProof/>
        </w:rPr>
        <w:t>NOV</w:t>
      </w:r>
      <w:r w:rsidR="00401D53" w:rsidRPr="00401D53">
        <w:rPr>
          <w:rFonts w:asciiTheme="minorBidi" w:hAnsiTheme="minorBidi" w:cstheme="minorBidi"/>
          <w:noProof/>
        </w:rPr>
        <w:t xml:space="preserve"> 2021 </w:t>
      </w:r>
    </w:p>
    <w:p w14:paraId="6DE41CA9" w14:textId="063C8E1C" w:rsidR="006B65CD" w:rsidRDefault="006B65CD">
      <w:r>
        <w:br w:type="page"/>
      </w:r>
    </w:p>
    <w:sdt>
      <w:sdtPr>
        <w:rPr>
          <w:rFonts w:ascii="Times New Roman" w:eastAsia="Times New Roman" w:hAnsi="Times New Roman" w:cs="Times New Roman"/>
          <w:b/>
          <w:bCs/>
          <w:color w:val="auto"/>
          <w:sz w:val="16"/>
          <w:szCs w:val="16"/>
        </w:rPr>
        <w:id w:val="-2053844358"/>
        <w:docPartObj>
          <w:docPartGallery w:val="Table of Contents"/>
          <w:docPartUnique/>
        </w:docPartObj>
      </w:sdtPr>
      <w:sdtEndPr>
        <w:rPr>
          <w:noProof/>
          <w:sz w:val="36"/>
          <w:szCs w:val="36"/>
        </w:rPr>
      </w:sdtEndPr>
      <w:sdtContent>
        <w:p w14:paraId="2B8FEF1B" w14:textId="03C97080" w:rsidR="00201BDA" w:rsidRPr="0069133C" w:rsidRDefault="00201BDA" w:rsidP="003E0BA7">
          <w:pPr>
            <w:pStyle w:val="TOCHeading"/>
            <w:jc w:val="both"/>
            <w:rPr>
              <w:rFonts w:asciiTheme="minorBidi" w:hAnsiTheme="minorBidi" w:cstheme="minorBidi"/>
              <w:b/>
              <w:bCs/>
              <w:sz w:val="56"/>
              <w:szCs w:val="56"/>
              <w:rtl/>
              <w:lang w:bidi="fa-IR"/>
            </w:rPr>
          </w:pPr>
          <w:r w:rsidRPr="0069133C">
            <w:rPr>
              <w:rFonts w:asciiTheme="minorBidi" w:hAnsiTheme="minorBidi" w:cstheme="minorBidi"/>
              <w:b/>
              <w:bCs/>
              <w:sz w:val="56"/>
              <w:szCs w:val="56"/>
            </w:rPr>
            <w:t>Contents</w:t>
          </w:r>
        </w:p>
        <w:p w14:paraId="61ED890F" w14:textId="77777777" w:rsidR="002E3881" w:rsidRPr="0069133C" w:rsidRDefault="002E3881" w:rsidP="002E3881">
          <w:pPr>
            <w:rPr>
              <w:rFonts w:asciiTheme="minorBidi" w:hAnsiTheme="minorBidi" w:cstheme="minorBidi"/>
              <w:sz w:val="48"/>
              <w:szCs w:val="48"/>
            </w:rPr>
          </w:pPr>
        </w:p>
        <w:p w14:paraId="304F55FD" w14:textId="4E8EAE9C" w:rsidR="0069133C" w:rsidRPr="0069133C" w:rsidRDefault="00201BDA">
          <w:pPr>
            <w:pStyle w:val="TOC1"/>
            <w:tabs>
              <w:tab w:val="right" w:leader="dot" w:pos="9350"/>
            </w:tabs>
            <w:rPr>
              <w:rFonts w:asciiTheme="minorHAnsi" w:eastAsiaTheme="minorEastAsia" w:hAnsiTheme="minorHAnsi" w:cstheme="minorBidi"/>
              <w:noProof/>
              <w:sz w:val="28"/>
              <w:szCs w:val="28"/>
            </w:rPr>
          </w:pPr>
          <w:r w:rsidRPr="0069133C">
            <w:rPr>
              <w:rFonts w:asciiTheme="minorBidi" w:hAnsiTheme="minorBidi" w:cstheme="minorBidi"/>
              <w:sz w:val="52"/>
              <w:szCs w:val="52"/>
            </w:rPr>
            <w:fldChar w:fldCharType="begin"/>
          </w:r>
          <w:r w:rsidRPr="0069133C">
            <w:rPr>
              <w:rFonts w:asciiTheme="minorBidi" w:hAnsiTheme="minorBidi" w:cstheme="minorBidi"/>
              <w:sz w:val="52"/>
              <w:szCs w:val="52"/>
            </w:rPr>
            <w:instrText xml:space="preserve"> TOC \o "1-3" \h \z \u </w:instrText>
          </w:r>
          <w:r w:rsidRPr="0069133C">
            <w:rPr>
              <w:rFonts w:asciiTheme="minorBidi" w:hAnsiTheme="minorBidi" w:cstheme="minorBidi"/>
              <w:sz w:val="52"/>
              <w:szCs w:val="52"/>
            </w:rPr>
            <w:fldChar w:fldCharType="separate"/>
          </w:r>
          <w:hyperlink w:anchor="_Toc88586858" w:history="1">
            <w:r w:rsidR="0069133C" w:rsidRPr="0069133C">
              <w:rPr>
                <w:rStyle w:val="Hyperlink"/>
                <w:rFonts w:eastAsia="Calibri Light"/>
                <w:noProof/>
                <w:spacing w:val="-1"/>
                <w:sz w:val="24"/>
                <w:szCs w:val="24"/>
              </w:rPr>
              <w:t>1</w:t>
            </w:r>
            <w:r w:rsidR="0069133C" w:rsidRPr="0069133C">
              <w:rPr>
                <w:rStyle w:val="Hyperlink"/>
                <w:rFonts w:eastAsia="Calibri Light"/>
                <w:noProof/>
                <w:sz w:val="24"/>
                <w:szCs w:val="24"/>
              </w:rPr>
              <w:t>.</w:t>
            </w:r>
            <w:r w:rsidR="0069133C" w:rsidRPr="0069133C">
              <w:rPr>
                <w:rStyle w:val="Hyperlink"/>
                <w:rFonts w:eastAsia="Calibri Light"/>
                <w:noProof/>
                <w:spacing w:val="46"/>
                <w:sz w:val="24"/>
                <w:szCs w:val="24"/>
              </w:rPr>
              <w:t xml:space="preserve"> </w:t>
            </w:r>
            <w:r w:rsidR="0069133C" w:rsidRPr="0069133C">
              <w:rPr>
                <w:rStyle w:val="Hyperlink"/>
                <w:rFonts w:eastAsia="Calibri Light"/>
                <w:noProof/>
                <w:sz w:val="24"/>
                <w:szCs w:val="24"/>
              </w:rPr>
              <w:t>D</w:t>
            </w:r>
            <w:r w:rsidR="0069133C" w:rsidRPr="0069133C">
              <w:rPr>
                <w:rStyle w:val="Hyperlink"/>
                <w:rFonts w:eastAsia="Calibri Light"/>
                <w:noProof/>
                <w:spacing w:val="1"/>
                <w:sz w:val="24"/>
                <w:szCs w:val="24"/>
              </w:rPr>
              <w:t>e</w:t>
            </w:r>
            <w:r w:rsidR="0069133C" w:rsidRPr="0069133C">
              <w:rPr>
                <w:rStyle w:val="Hyperlink"/>
                <w:rFonts w:eastAsia="Calibri Light"/>
                <w:noProof/>
                <w:spacing w:val="-1"/>
                <w:sz w:val="24"/>
                <w:szCs w:val="24"/>
              </w:rPr>
              <w:t>s</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ript</w:t>
            </w:r>
            <w:r w:rsidR="0069133C" w:rsidRPr="0069133C">
              <w:rPr>
                <w:rStyle w:val="Hyperlink"/>
                <w:rFonts w:eastAsia="Calibri Light"/>
                <w:noProof/>
                <w:spacing w:val="2"/>
                <w:sz w:val="24"/>
                <w:szCs w:val="24"/>
              </w:rPr>
              <w:t>i</w:t>
            </w:r>
            <w:r w:rsidR="0069133C" w:rsidRPr="0069133C">
              <w:rPr>
                <w:rStyle w:val="Hyperlink"/>
                <w:rFonts w:eastAsia="Calibri Light"/>
                <w:noProof/>
                <w:sz w:val="24"/>
                <w:szCs w:val="24"/>
              </w:rPr>
              <w:t>on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_Toc88586858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5</w:t>
            </w:r>
            <w:r w:rsidR="0069133C" w:rsidRPr="0069133C">
              <w:rPr>
                <w:noProof/>
                <w:webHidden/>
                <w:sz w:val="24"/>
                <w:szCs w:val="24"/>
              </w:rPr>
              <w:fldChar w:fldCharType="end"/>
            </w:r>
          </w:hyperlink>
        </w:p>
        <w:p w14:paraId="6EA2983C" w14:textId="2B79590A" w:rsidR="0069133C" w:rsidRPr="0069133C" w:rsidRDefault="00297169">
          <w:pPr>
            <w:pStyle w:val="TOC1"/>
            <w:tabs>
              <w:tab w:val="right" w:leader="dot" w:pos="9350"/>
            </w:tabs>
            <w:rPr>
              <w:rFonts w:asciiTheme="minorHAnsi" w:eastAsiaTheme="minorEastAsia" w:hAnsiTheme="minorHAnsi" w:cstheme="minorBidi"/>
              <w:noProof/>
              <w:sz w:val="28"/>
              <w:szCs w:val="28"/>
            </w:rPr>
          </w:pPr>
          <w:hyperlink w:anchor="_Toc88586859" w:history="1">
            <w:r w:rsidR="0069133C" w:rsidRPr="0069133C">
              <w:rPr>
                <w:rStyle w:val="Hyperlink"/>
                <w:rFonts w:eastAsia="Calibri Light"/>
                <w:noProof/>
                <w:spacing w:val="-1"/>
                <w:sz w:val="24"/>
                <w:szCs w:val="24"/>
              </w:rPr>
              <w:t>2</w:t>
            </w:r>
            <w:r w:rsidR="0069133C" w:rsidRPr="0069133C">
              <w:rPr>
                <w:rStyle w:val="Hyperlink"/>
                <w:rFonts w:eastAsia="Calibri Light"/>
                <w:noProof/>
                <w:sz w:val="24"/>
                <w:szCs w:val="24"/>
              </w:rPr>
              <w:t>.</w:t>
            </w:r>
            <w:r w:rsidR="0069133C" w:rsidRPr="0069133C">
              <w:rPr>
                <w:rStyle w:val="Hyperlink"/>
                <w:rFonts w:eastAsia="Calibri Light"/>
                <w:noProof/>
                <w:spacing w:val="46"/>
                <w:sz w:val="24"/>
                <w:szCs w:val="24"/>
              </w:rPr>
              <w:t xml:space="preserve"> </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ntrodu</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ti</w:t>
            </w:r>
            <w:r w:rsidR="0069133C" w:rsidRPr="0069133C">
              <w:rPr>
                <w:rStyle w:val="Hyperlink"/>
                <w:rFonts w:eastAsia="Calibri Light"/>
                <w:noProof/>
                <w:spacing w:val="-1"/>
                <w:sz w:val="24"/>
                <w:szCs w:val="24"/>
              </w:rPr>
              <w:t>o</w:t>
            </w:r>
            <w:r w:rsidR="0069133C" w:rsidRPr="0069133C">
              <w:rPr>
                <w:rStyle w:val="Hyperlink"/>
                <w:rFonts w:eastAsia="Calibri Light"/>
                <w:noProof/>
                <w:sz w:val="24"/>
                <w:szCs w:val="24"/>
              </w:rPr>
              <w:t>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_Toc88586859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5</w:t>
            </w:r>
            <w:r w:rsidR="0069133C" w:rsidRPr="0069133C">
              <w:rPr>
                <w:noProof/>
                <w:webHidden/>
                <w:sz w:val="24"/>
                <w:szCs w:val="24"/>
              </w:rPr>
              <w:fldChar w:fldCharType="end"/>
            </w:r>
          </w:hyperlink>
        </w:p>
        <w:p w14:paraId="6EB72104" w14:textId="279A9166" w:rsidR="0069133C" w:rsidRPr="0069133C" w:rsidRDefault="00297169">
          <w:pPr>
            <w:pStyle w:val="TOC1"/>
            <w:tabs>
              <w:tab w:val="right" w:leader="dot" w:pos="9350"/>
            </w:tabs>
            <w:rPr>
              <w:rFonts w:asciiTheme="minorHAnsi" w:eastAsiaTheme="minorEastAsia" w:hAnsiTheme="minorHAnsi" w:cstheme="minorBidi"/>
              <w:noProof/>
              <w:sz w:val="28"/>
              <w:szCs w:val="28"/>
            </w:rPr>
          </w:pPr>
          <w:hyperlink w:anchor="_Toc88586860" w:history="1">
            <w:r w:rsidR="0069133C" w:rsidRPr="0069133C">
              <w:rPr>
                <w:rStyle w:val="Hyperlink"/>
                <w:rFonts w:eastAsia="Calibri Light"/>
                <w:noProof/>
                <w:spacing w:val="-1"/>
                <w:sz w:val="24"/>
                <w:szCs w:val="24"/>
              </w:rPr>
              <w:t>3</w:t>
            </w:r>
            <w:r w:rsidR="0069133C" w:rsidRPr="0069133C">
              <w:rPr>
                <w:rStyle w:val="Hyperlink"/>
                <w:rFonts w:eastAsia="Calibri Light"/>
                <w:noProof/>
                <w:sz w:val="24"/>
                <w:szCs w:val="24"/>
              </w:rPr>
              <w:t>.</w:t>
            </w:r>
            <w:r w:rsidR="0069133C" w:rsidRPr="0069133C">
              <w:rPr>
                <w:rStyle w:val="Hyperlink"/>
                <w:rFonts w:eastAsia="Calibri Light"/>
                <w:noProof/>
                <w:spacing w:val="46"/>
                <w:sz w:val="24"/>
                <w:szCs w:val="24"/>
              </w:rPr>
              <w:t xml:space="preserve"> </w:t>
            </w:r>
            <w:r w:rsidR="0069133C" w:rsidRPr="0069133C">
              <w:rPr>
                <w:rStyle w:val="Hyperlink"/>
                <w:rFonts w:eastAsia="Calibri Light"/>
                <w:noProof/>
                <w:sz w:val="24"/>
                <w:szCs w:val="24"/>
              </w:rPr>
              <w:t>Why</w:t>
            </w:r>
            <w:r w:rsidR="0069133C" w:rsidRPr="0069133C">
              <w:rPr>
                <w:rStyle w:val="Hyperlink"/>
                <w:rFonts w:eastAsia="Calibri Light"/>
                <w:noProof/>
                <w:spacing w:val="-6"/>
                <w:sz w:val="24"/>
                <w:szCs w:val="24"/>
              </w:rPr>
              <w:t xml:space="preserve"> </w:t>
            </w:r>
            <w:r w:rsidR="0069133C" w:rsidRPr="0069133C">
              <w:rPr>
                <w:rStyle w:val="Hyperlink"/>
                <w:rFonts w:eastAsia="Calibri Light"/>
                <w:noProof/>
                <w:spacing w:val="2"/>
                <w:sz w:val="24"/>
                <w:szCs w:val="24"/>
              </w:rPr>
              <w:t>u</w:t>
            </w:r>
            <w:r w:rsidR="0069133C" w:rsidRPr="0069133C">
              <w:rPr>
                <w:rStyle w:val="Hyperlink"/>
                <w:rFonts w:eastAsia="Calibri Light"/>
                <w:noProof/>
                <w:sz w:val="24"/>
                <w:szCs w:val="24"/>
              </w:rPr>
              <w:t>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6</w:t>
            </w:r>
            <w:r w:rsidR="0069133C" w:rsidRPr="0069133C">
              <w:rPr>
                <w:noProof/>
                <w:webHidden/>
                <w:sz w:val="24"/>
                <w:szCs w:val="24"/>
              </w:rPr>
              <w:fldChar w:fldCharType="end"/>
            </w:r>
          </w:hyperlink>
        </w:p>
        <w:p w14:paraId="027A93F6" w14:textId="45D15471"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61" w:history="1">
            <w:r w:rsidR="0069133C" w:rsidRPr="0069133C">
              <w:rPr>
                <w:rStyle w:val="Hyperlink"/>
                <w:noProof/>
                <w:sz w:val="24"/>
                <w:szCs w:val="24"/>
              </w:rPr>
              <w:t>3.1. Bertinity moves towards direct democracy</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6</w:t>
            </w:r>
            <w:r w:rsidR="0069133C" w:rsidRPr="0069133C">
              <w:rPr>
                <w:noProof/>
                <w:webHidden/>
                <w:sz w:val="24"/>
                <w:szCs w:val="24"/>
              </w:rPr>
              <w:fldChar w:fldCharType="end"/>
            </w:r>
          </w:hyperlink>
        </w:p>
        <w:p w14:paraId="338B016F" w14:textId="28331168"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62" w:history="1">
            <w:r w:rsidR="0069133C" w:rsidRPr="0069133C">
              <w:rPr>
                <w:rStyle w:val="Hyperlink"/>
                <w:noProof/>
                <w:sz w:val="24"/>
                <w:szCs w:val="24"/>
              </w:rPr>
              <w:t>3.2. Consensus decision-making</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8</w:t>
            </w:r>
            <w:r w:rsidR="0069133C" w:rsidRPr="0069133C">
              <w:rPr>
                <w:noProof/>
                <w:webHidden/>
                <w:sz w:val="24"/>
                <w:szCs w:val="24"/>
              </w:rPr>
              <w:fldChar w:fldCharType="end"/>
            </w:r>
          </w:hyperlink>
        </w:p>
        <w:p w14:paraId="76C2DA96" w14:textId="45976555"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863" w:history="1">
            <w:r w:rsidR="0069133C" w:rsidRPr="0069133C">
              <w:rPr>
                <w:rStyle w:val="Hyperlink"/>
                <w:rFonts w:eastAsia="Malgun Gothic"/>
                <w:noProof/>
                <w:sz w:val="24"/>
                <w:szCs w:val="24"/>
              </w:rPr>
              <w:t>3.2.1. Benefits of consensus decision-making</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8</w:t>
            </w:r>
            <w:r w:rsidR="0069133C" w:rsidRPr="0069133C">
              <w:rPr>
                <w:noProof/>
                <w:webHidden/>
                <w:sz w:val="24"/>
                <w:szCs w:val="24"/>
              </w:rPr>
              <w:fldChar w:fldCharType="end"/>
            </w:r>
          </w:hyperlink>
        </w:p>
        <w:p w14:paraId="2C48A67A" w14:textId="306E65CA"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64" w:history="1">
            <w:r w:rsidR="0069133C" w:rsidRPr="0069133C">
              <w:rPr>
                <w:rStyle w:val="Hyperlink"/>
                <w:rFonts w:eastAsia="Calibri Light"/>
                <w:noProof/>
                <w:sz w:val="24"/>
                <w:szCs w:val="24"/>
              </w:rPr>
              <w:t>3.3</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P</w:t>
            </w:r>
            <w:r w:rsidR="0069133C" w:rsidRPr="0069133C">
              <w:rPr>
                <w:rStyle w:val="Hyperlink"/>
                <w:rFonts w:eastAsia="Calibri Light"/>
                <w:noProof/>
                <w:spacing w:val="2"/>
                <w:sz w:val="24"/>
                <w:szCs w:val="24"/>
              </w:rPr>
              <w:t>r</w:t>
            </w:r>
            <w:r w:rsidR="0069133C" w:rsidRPr="0069133C">
              <w:rPr>
                <w:rStyle w:val="Hyperlink"/>
                <w:rFonts w:eastAsia="Calibri Light"/>
                <w:noProof/>
                <w:sz w:val="24"/>
                <w:szCs w:val="24"/>
              </w:rPr>
              <w:t>o</w:t>
            </w:r>
            <w:r w:rsidR="0069133C" w:rsidRPr="0069133C">
              <w:rPr>
                <w:rStyle w:val="Hyperlink"/>
                <w:rFonts w:eastAsia="Calibri Light"/>
                <w:noProof/>
                <w:spacing w:val="-1"/>
                <w:sz w:val="24"/>
                <w:szCs w:val="24"/>
              </w:rPr>
              <w:t>b</w:t>
            </w:r>
            <w:r w:rsidR="0069133C" w:rsidRPr="0069133C">
              <w:rPr>
                <w:rStyle w:val="Hyperlink"/>
                <w:rFonts w:eastAsia="Calibri Light"/>
                <w:noProof/>
                <w:sz w:val="24"/>
                <w:szCs w:val="24"/>
              </w:rPr>
              <w:t>l</w:t>
            </w:r>
            <w:r w:rsidR="0069133C" w:rsidRPr="0069133C">
              <w:rPr>
                <w:rStyle w:val="Hyperlink"/>
                <w:rFonts w:eastAsia="Calibri Light"/>
                <w:noProof/>
                <w:spacing w:val="2"/>
                <w:sz w:val="24"/>
                <w:szCs w:val="24"/>
              </w:rPr>
              <w:t>e</w:t>
            </w:r>
            <w:r w:rsidR="0069133C" w:rsidRPr="0069133C">
              <w:rPr>
                <w:rStyle w:val="Hyperlink"/>
                <w:rFonts w:eastAsia="Calibri Light"/>
                <w:noProof/>
                <w:spacing w:val="-1"/>
                <w:sz w:val="24"/>
                <w:szCs w:val="24"/>
              </w:rPr>
              <w:t>m</w:t>
            </w:r>
            <w:r w:rsidR="0069133C" w:rsidRPr="0069133C">
              <w:rPr>
                <w:rStyle w:val="Hyperlink"/>
                <w:rFonts w:eastAsia="Calibri Light"/>
                <w:noProof/>
                <w:sz w:val="24"/>
                <w:szCs w:val="24"/>
              </w:rPr>
              <w:t>s</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and</w:t>
            </w:r>
            <w:r w:rsidR="0069133C" w:rsidRPr="0069133C">
              <w:rPr>
                <w:rStyle w:val="Hyperlink"/>
                <w:rFonts w:eastAsia="Calibri Light"/>
                <w:noProof/>
                <w:spacing w:val="-3"/>
                <w:sz w:val="24"/>
                <w:szCs w:val="24"/>
              </w:rPr>
              <w:t xml:space="preserve"> </w:t>
            </w:r>
            <w:r w:rsidR="0069133C" w:rsidRPr="0069133C">
              <w:rPr>
                <w:rStyle w:val="Hyperlink"/>
                <w:rFonts w:eastAsia="Calibri Light"/>
                <w:noProof/>
                <w:sz w:val="24"/>
                <w:szCs w:val="24"/>
              </w:rPr>
              <w:t>Solu</w:t>
            </w:r>
            <w:r w:rsidR="0069133C" w:rsidRPr="0069133C">
              <w:rPr>
                <w:rStyle w:val="Hyperlink"/>
                <w:rFonts w:eastAsia="Calibri Light"/>
                <w:noProof/>
                <w:spacing w:val="3"/>
                <w:sz w:val="24"/>
                <w:szCs w:val="24"/>
              </w:rPr>
              <w:t>t</w:t>
            </w:r>
            <w:r w:rsidR="0069133C" w:rsidRPr="0069133C">
              <w:rPr>
                <w:rStyle w:val="Hyperlink"/>
                <w:rFonts w:eastAsia="Calibri Light"/>
                <w:noProof/>
                <w:sz w:val="24"/>
                <w:szCs w:val="24"/>
              </w:rPr>
              <w:t>ions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_Toc88586864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9</w:t>
            </w:r>
            <w:r w:rsidR="0069133C" w:rsidRPr="0069133C">
              <w:rPr>
                <w:noProof/>
                <w:webHidden/>
                <w:sz w:val="24"/>
                <w:szCs w:val="24"/>
              </w:rPr>
              <w:fldChar w:fldCharType="end"/>
            </w:r>
          </w:hyperlink>
        </w:p>
        <w:p w14:paraId="7A276511" w14:textId="10C5DA08" w:rsidR="0069133C" w:rsidRPr="0069133C" w:rsidRDefault="00297169">
          <w:pPr>
            <w:pStyle w:val="TOC1"/>
            <w:tabs>
              <w:tab w:val="right" w:leader="dot" w:pos="9350"/>
            </w:tabs>
            <w:rPr>
              <w:rFonts w:asciiTheme="minorHAnsi" w:eastAsiaTheme="minorEastAsia" w:hAnsiTheme="minorHAnsi" w:cstheme="minorBidi"/>
              <w:noProof/>
              <w:sz w:val="28"/>
              <w:szCs w:val="28"/>
            </w:rPr>
          </w:pPr>
          <w:hyperlink w:anchor="_Toc88586865" w:history="1">
            <w:r w:rsidR="0069133C" w:rsidRPr="0069133C">
              <w:rPr>
                <w:rStyle w:val="Hyperlink"/>
                <w:rFonts w:eastAsia="Calibri Light"/>
                <w:noProof/>
                <w:spacing w:val="-1"/>
                <w:sz w:val="24"/>
                <w:szCs w:val="24"/>
              </w:rPr>
              <w:t>4</w:t>
            </w:r>
            <w:r w:rsidR="0069133C" w:rsidRPr="0069133C">
              <w:rPr>
                <w:rStyle w:val="Hyperlink"/>
                <w:rFonts w:eastAsia="Calibri Light"/>
                <w:noProof/>
                <w:sz w:val="24"/>
                <w:szCs w:val="24"/>
              </w:rPr>
              <w:t>.</w:t>
            </w:r>
            <w:r w:rsidR="0069133C" w:rsidRPr="0069133C">
              <w:rPr>
                <w:rStyle w:val="Hyperlink"/>
                <w:rFonts w:eastAsia="Calibri Light"/>
                <w:noProof/>
                <w:spacing w:val="46"/>
                <w:sz w:val="24"/>
                <w:szCs w:val="24"/>
              </w:rPr>
              <w:t xml:space="preserve"> </w:t>
            </w:r>
            <w:r w:rsidR="0069133C" w:rsidRPr="0069133C">
              <w:rPr>
                <w:rStyle w:val="Hyperlink"/>
                <w:rFonts w:eastAsia="Calibri Light"/>
                <w:noProof/>
                <w:spacing w:val="1"/>
                <w:sz w:val="24"/>
                <w:szCs w:val="24"/>
              </w:rPr>
              <w:t>P</w:t>
            </w:r>
            <w:r w:rsidR="0069133C" w:rsidRPr="0069133C">
              <w:rPr>
                <w:rStyle w:val="Hyperlink"/>
                <w:rFonts w:eastAsia="Calibri Light"/>
                <w:noProof/>
                <w:sz w:val="24"/>
                <w:szCs w:val="24"/>
              </w:rPr>
              <w:t>rod</w:t>
            </w:r>
            <w:r w:rsidR="0069133C" w:rsidRPr="0069133C">
              <w:rPr>
                <w:rStyle w:val="Hyperlink"/>
                <w:rFonts w:eastAsia="Calibri Light"/>
                <w:noProof/>
                <w:spacing w:val="-1"/>
                <w:sz w:val="24"/>
                <w:szCs w:val="24"/>
              </w:rPr>
              <w:t>u</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_Toc88586865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12</w:t>
            </w:r>
            <w:r w:rsidR="0069133C" w:rsidRPr="0069133C">
              <w:rPr>
                <w:noProof/>
                <w:webHidden/>
                <w:sz w:val="24"/>
                <w:szCs w:val="24"/>
              </w:rPr>
              <w:fldChar w:fldCharType="end"/>
            </w:r>
          </w:hyperlink>
        </w:p>
        <w:p w14:paraId="545D39B5" w14:textId="3FAADDC9"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66" w:history="1">
            <w:r w:rsidR="0069133C" w:rsidRPr="0069133C">
              <w:rPr>
                <w:rStyle w:val="Hyperlink"/>
                <w:rFonts w:eastAsia="Calibri Light"/>
                <w:noProof/>
                <w:sz w:val="24"/>
                <w:szCs w:val="24"/>
              </w:rPr>
              <w:t xml:space="preserve">4.1.    </w:t>
            </w:r>
            <w:r w:rsidR="0069133C" w:rsidRPr="0069133C">
              <w:rPr>
                <w:rStyle w:val="Hyperlink"/>
                <w:rFonts w:eastAsia="Calibri Light"/>
                <w:noProof/>
                <w:spacing w:val="33"/>
                <w:sz w:val="24"/>
                <w:szCs w:val="24"/>
              </w:rPr>
              <w:t xml:space="preserve"> </w:t>
            </w:r>
            <w:r w:rsidR="0069133C" w:rsidRPr="0069133C">
              <w:rPr>
                <w:rStyle w:val="Hyperlink"/>
                <w:rFonts w:eastAsia="Calibri Light"/>
                <w:noProof/>
                <w:sz w:val="24"/>
                <w:szCs w:val="24"/>
              </w:rPr>
              <w:t>Cr</w:t>
            </w:r>
            <w:r w:rsidR="0069133C" w:rsidRPr="0069133C">
              <w:rPr>
                <w:rStyle w:val="Hyperlink"/>
                <w:rFonts w:eastAsia="Calibri Light"/>
                <w:noProof/>
                <w:spacing w:val="1"/>
                <w:sz w:val="24"/>
                <w:szCs w:val="24"/>
              </w:rPr>
              <w:t>y</w:t>
            </w:r>
            <w:r w:rsidR="0069133C" w:rsidRPr="0069133C">
              <w:rPr>
                <w:rStyle w:val="Hyperlink"/>
                <w:rFonts w:eastAsia="Calibri Light"/>
                <w:noProof/>
                <w:sz w:val="24"/>
                <w:szCs w:val="24"/>
              </w:rPr>
              <w:t>pto</w:t>
            </w:r>
            <w:r w:rsidR="0069133C" w:rsidRPr="0069133C">
              <w:rPr>
                <w:rStyle w:val="Hyperlink"/>
                <w:rFonts w:eastAsia="Calibri Light"/>
                <w:noProof/>
                <w:spacing w:val="-8"/>
                <w:sz w:val="24"/>
                <w:szCs w:val="24"/>
              </w:rPr>
              <w:t xml:space="preserve"> </w:t>
            </w:r>
            <w:r w:rsidR="0069133C" w:rsidRPr="0069133C">
              <w:rPr>
                <w:rStyle w:val="Hyperlink"/>
                <w:rFonts w:eastAsia="Calibri Light"/>
                <w:noProof/>
                <w:sz w:val="24"/>
                <w:szCs w:val="24"/>
              </w:rPr>
              <w:t>Pa</w:t>
            </w:r>
            <w:r w:rsidR="0069133C" w:rsidRPr="0069133C">
              <w:rPr>
                <w:rStyle w:val="Hyperlink"/>
                <w:rFonts w:eastAsia="Calibri Light"/>
                <w:noProof/>
                <w:spacing w:val="1"/>
                <w:sz w:val="24"/>
                <w:szCs w:val="24"/>
              </w:rPr>
              <w:t>ym</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nt</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Ga</w:t>
            </w:r>
            <w:r w:rsidR="0069133C" w:rsidRPr="0069133C">
              <w:rPr>
                <w:rStyle w:val="Hyperlink"/>
                <w:rFonts w:eastAsia="Calibri Light"/>
                <w:noProof/>
                <w:spacing w:val="2"/>
                <w:sz w:val="24"/>
                <w:szCs w:val="24"/>
              </w:rPr>
              <w:t>t</w:t>
            </w:r>
            <w:r w:rsidR="0069133C" w:rsidRPr="0069133C">
              <w:rPr>
                <w:rStyle w:val="Hyperlink"/>
                <w:rFonts w:eastAsia="Calibri Light"/>
                <w:noProof/>
                <w:spacing w:val="-1"/>
                <w:sz w:val="24"/>
                <w:szCs w:val="24"/>
              </w:rPr>
              <w:t>e</w:t>
            </w:r>
            <w:r w:rsidR="0069133C" w:rsidRPr="0069133C">
              <w:rPr>
                <w:rStyle w:val="Hyperlink"/>
                <w:rFonts w:eastAsia="Calibri Light"/>
                <w:noProof/>
                <w:spacing w:val="3"/>
                <w:sz w:val="24"/>
                <w:szCs w:val="24"/>
              </w:rPr>
              <w:t>w</w:t>
            </w:r>
            <w:r w:rsidR="0069133C" w:rsidRPr="0069133C">
              <w:rPr>
                <w:rStyle w:val="Hyperlink"/>
                <w:rFonts w:eastAsia="Calibri Light"/>
                <w:noProof/>
                <w:sz w:val="24"/>
                <w:szCs w:val="24"/>
              </w:rPr>
              <w:t>ay</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C</w:t>
            </w:r>
            <w:r w:rsidR="0069133C" w:rsidRPr="0069133C">
              <w:rPr>
                <w:rStyle w:val="Hyperlink"/>
                <w:rFonts w:eastAsia="Calibri Light"/>
                <w:noProof/>
                <w:spacing w:val="1"/>
                <w:sz w:val="24"/>
                <w:szCs w:val="24"/>
              </w:rPr>
              <w:t>PG</w:t>
            </w:r>
            <w:r w:rsidR="0069133C" w:rsidRPr="0069133C">
              <w:rPr>
                <w:rStyle w:val="Hyperlink"/>
                <w:rFonts w:eastAsia="Calibri Light"/>
                <w:noProof/>
                <w:sz w:val="24"/>
                <w:szCs w:val="24"/>
              </w:rPr>
              <w: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_Toc88586866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14</w:t>
            </w:r>
            <w:r w:rsidR="0069133C" w:rsidRPr="0069133C">
              <w:rPr>
                <w:noProof/>
                <w:webHidden/>
                <w:sz w:val="24"/>
                <w:szCs w:val="24"/>
              </w:rPr>
              <w:fldChar w:fldCharType="end"/>
            </w:r>
          </w:hyperlink>
        </w:p>
        <w:p w14:paraId="177BAA66" w14:textId="228E8FD3"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67" w:history="1">
            <w:r w:rsidR="0069133C" w:rsidRPr="0069133C">
              <w:rPr>
                <w:rStyle w:val="Hyperlink"/>
                <w:rFonts w:eastAsia="Calibri Light"/>
                <w:noProof/>
                <w:sz w:val="24"/>
                <w:szCs w:val="24"/>
              </w:rPr>
              <w:t xml:space="preserve">4.2.    </w:t>
            </w:r>
            <w:r w:rsidR="0069133C" w:rsidRPr="0069133C">
              <w:rPr>
                <w:rStyle w:val="Hyperlink"/>
                <w:rFonts w:eastAsia="Calibri Light"/>
                <w:noProof/>
                <w:spacing w:val="33"/>
                <w:sz w:val="24"/>
                <w:szCs w:val="24"/>
              </w:rPr>
              <w:t xml:space="preserve"> </w:t>
            </w:r>
            <w:r w:rsidR="0069133C" w:rsidRPr="0069133C">
              <w:rPr>
                <w:rStyle w:val="Hyperlink"/>
                <w:rFonts w:eastAsia="Calibri Light"/>
                <w:noProof/>
                <w:sz w:val="24"/>
                <w:szCs w:val="24"/>
              </w:rPr>
              <w:t>Centrali</w:t>
            </w:r>
            <w:r w:rsidR="0069133C" w:rsidRPr="0069133C">
              <w:rPr>
                <w:rStyle w:val="Hyperlink"/>
                <w:rFonts w:eastAsia="Calibri Light"/>
                <w:noProof/>
                <w:spacing w:val="2"/>
                <w:sz w:val="24"/>
                <w:szCs w:val="24"/>
              </w:rPr>
              <w:t>z</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d</w:t>
            </w:r>
            <w:r w:rsidR="0069133C" w:rsidRPr="0069133C">
              <w:rPr>
                <w:rStyle w:val="Hyperlink"/>
                <w:rFonts w:eastAsia="Calibri Light"/>
                <w:noProof/>
                <w:spacing w:val="-11"/>
                <w:sz w:val="24"/>
                <w:szCs w:val="24"/>
              </w:rPr>
              <w:t xml:space="preserve"> </w:t>
            </w:r>
            <w:r w:rsidR="0069133C" w:rsidRPr="0069133C">
              <w:rPr>
                <w:rStyle w:val="Hyperlink"/>
                <w:rFonts w:eastAsia="Calibri Light"/>
                <w:noProof/>
                <w:sz w:val="24"/>
                <w:szCs w:val="24"/>
              </w:rPr>
              <w:t>Exchan</w:t>
            </w:r>
            <w:r w:rsidR="0069133C" w:rsidRPr="0069133C">
              <w:rPr>
                <w:rStyle w:val="Hyperlink"/>
                <w:rFonts w:eastAsia="Calibri Light"/>
                <w:noProof/>
                <w:spacing w:val="3"/>
                <w:sz w:val="24"/>
                <w:szCs w:val="24"/>
              </w:rPr>
              <w:t>g</w:t>
            </w:r>
            <w:r w:rsidR="0069133C" w:rsidRPr="0069133C">
              <w:rPr>
                <w:rStyle w:val="Hyperlink"/>
                <w:rFonts w:eastAsia="Calibri Light"/>
                <w:noProof/>
                <w:sz w:val="24"/>
                <w:szCs w:val="24"/>
              </w:rPr>
              <w:t>e</w:t>
            </w:r>
            <w:r w:rsidR="0069133C" w:rsidRPr="0069133C">
              <w:rPr>
                <w:rStyle w:val="Hyperlink"/>
                <w:rFonts w:eastAsia="Calibri Light"/>
                <w:noProof/>
                <w:spacing w:val="-10"/>
                <w:sz w:val="24"/>
                <w:szCs w:val="24"/>
              </w:rPr>
              <w:t xml:space="preserve"> </w:t>
            </w:r>
            <w:r w:rsidR="0069133C" w:rsidRPr="0069133C">
              <w:rPr>
                <w:rStyle w:val="Hyperlink"/>
                <w:rFonts w:eastAsia="Calibri Light"/>
                <w:noProof/>
                <w:spacing w:val="3"/>
                <w:sz w:val="24"/>
                <w:szCs w:val="24"/>
              </w:rPr>
              <w:t>(</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X)</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_Toc88586867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14</w:t>
            </w:r>
            <w:r w:rsidR="0069133C" w:rsidRPr="0069133C">
              <w:rPr>
                <w:noProof/>
                <w:webHidden/>
                <w:sz w:val="24"/>
                <w:szCs w:val="24"/>
              </w:rPr>
              <w:fldChar w:fldCharType="end"/>
            </w:r>
          </w:hyperlink>
        </w:p>
        <w:p w14:paraId="7E44D621" w14:textId="45FB1B11"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868" w:history="1">
            <w:r w:rsidR="0069133C" w:rsidRPr="0069133C">
              <w:rPr>
                <w:rStyle w:val="Hyperlink"/>
                <w:rFonts w:eastAsia="Calibri Light"/>
                <w:noProof/>
                <w:sz w:val="24"/>
                <w:szCs w:val="24"/>
              </w:rPr>
              <w:t>4.2</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1.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N</w:t>
            </w:r>
            <w:r w:rsidR="0069133C" w:rsidRPr="0069133C">
              <w:rPr>
                <w:rStyle w:val="Hyperlink"/>
                <w:rFonts w:eastAsia="Calibri Light"/>
                <w:noProof/>
                <w:spacing w:val="-1"/>
                <w:sz w:val="24"/>
                <w:szCs w:val="24"/>
              </w:rPr>
              <w:t>o</w:t>
            </w:r>
            <w:r w:rsidR="0069133C" w:rsidRPr="0069133C">
              <w:rPr>
                <w:rStyle w:val="Hyperlink"/>
                <w:rFonts w:eastAsia="Calibri Light"/>
                <w:noProof/>
                <w:sz w:val="24"/>
                <w:szCs w:val="24"/>
              </w:rPr>
              <w:t>-</w:t>
            </w:r>
            <w:r w:rsidR="0069133C" w:rsidRPr="0069133C">
              <w:rPr>
                <w:rStyle w:val="Hyperlink"/>
                <w:rFonts w:eastAsia="Calibri Light"/>
                <w:noProof/>
                <w:spacing w:val="1"/>
                <w:sz w:val="24"/>
                <w:szCs w:val="24"/>
              </w:rPr>
              <w:t>K</w:t>
            </w:r>
            <w:r w:rsidR="0069133C" w:rsidRPr="0069133C">
              <w:rPr>
                <w:rStyle w:val="Hyperlink"/>
                <w:rFonts w:eastAsia="Calibri Light"/>
                <w:noProof/>
                <w:sz w:val="24"/>
                <w:szCs w:val="24"/>
              </w:rPr>
              <w:t>YC</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15</w:t>
            </w:r>
            <w:r w:rsidR="0069133C" w:rsidRPr="0069133C">
              <w:rPr>
                <w:noProof/>
                <w:webHidden/>
                <w:sz w:val="24"/>
                <w:szCs w:val="24"/>
              </w:rPr>
              <w:fldChar w:fldCharType="end"/>
            </w:r>
          </w:hyperlink>
        </w:p>
        <w:p w14:paraId="31D7B057" w14:textId="46E1B855"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869" w:history="1">
            <w:r w:rsidR="0069133C" w:rsidRPr="0069133C">
              <w:rPr>
                <w:rStyle w:val="Hyperlink"/>
                <w:rFonts w:eastAsia="Calibri Light"/>
                <w:noProof/>
                <w:sz w:val="24"/>
                <w:szCs w:val="24"/>
              </w:rPr>
              <w:t>4.2</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2.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pacing w:val="1"/>
                <w:sz w:val="24"/>
                <w:szCs w:val="24"/>
              </w:rPr>
              <w:t>D</w:t>
            </w:r>
            <w:r w:rsidR="0069133C" w:rsidRPr="0069133C">
              <w:rPr>
                <w:rStyle w:val="Hyperlink"/>
                <w:rFonts w:eastAsia="Calibri Light"/>
                <w:noProof/>
                <w:spacing w:val="-1"/>
                <w:sz w:val="24"/>
                <w:szCs w:val="24"/>
              </w:rPr>
              <w:t>e</w:t>
            </w:r>
            <w:r w:rsidR="0069133C" w:rsidRPr="0069133C">
              <w:rPr>
                <w:rStyle w:val="Hyperlink"/>
                <w:rFonts w:eastAsia="Calibri Light"/>
                <w:noProof/>
                <w:spacing w:val="1"/>
                <w:sz w:val="24"/>
                <w:szCs w:val="24"/>
              </w:rPr>
              <w:t>v</w:t>
            </w:r>
            <w:r w:rsidR="0069133C" w:rsidRPr="0069133C">
              <w:rPr>
                <w:rStyle w:val="Hyperlink"/>
                <w:rFonts w:eastAsia="Calibri Light"/>
                <w:noProof/>
                <w:sz w:val="24"/>
                <w:szCs w:val="24"/>
              </w:rPr>
              <w:t>ice</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C</w:t>
            </w:r>
            <w:r w:rsidR="0069133C" w:rsidRPr="0069133C">
              <w:rPr>
                <w:rStyle w:val="Hyperlink"/>
                <w:rFonts w:eastAsia="Calibri Light"/>
                <w:noProof/>
                <w:spacing w:val="2"/>
                <w:sz w:val="24"/>
                <w:szCs w:val="24"/>
              </w:rPr>
              <w:t>o</w:t>
            </w:r>
            <w:r w:rsidR="0069133C" w:rsidRPr="0069133C">
              <w:rPr>
                <w:rStyle w:val="Hyperlink"/>
                <w:rFonts w:eastAsia="Calibri Light"/>
                <w:noProof/>
                <w:spacing w:val="-1"/>
                <w:sz w:val="24"/>
                <w:szCs w:val="24"/>
              </w:rPr>
              <w:t>m</w:t>
            </w:r>
            <w:r w:rsidR="0069133C" w:rsidRPr="0069133C">
              <w:rPr>
                <w:rStyle w:val="Hyperlink"/>
                <w:rFonts w:eastAsia="Calibri Light"/>
                <w:noProof/>
                <w:sz w:val="24"/>
                <w:szCs w:val="24"/>
              </w:rPr>
              <w:t>pa</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ibil</w:t>
            </w:r>
            <w:r w:rsidR="0069133C" w:rsidRPr="0069133C">
              <w:rPr>
                <w:rStyle w:val="Hyperlink"/>
                <w:rFonts w:eastAsia="Calibri Light"/>
                <w:noProof/>
                <w:spacing w:val="1"/>
                <w:sz w:val="24"/>
                <w:szCs w:val="24"/>
              </w:rPr>
              <w:t>it</w:t>
            </w:r>
            <w:r w:rsidR="0069133C" w:rsidRPr="0069133C">
              <w:rPr>
                <w:rStyle w:val="Hyperlink"/>
                <w:rFonts w:eastAsia="Calibri Light"/>
                <w:noProof/>
                <w:sz w:val="24"/>
                <w:szCs w:val="24"/>
              </w:rPr>
              <w:t>y</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_Toc88586869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15</w:t>
            </w:r>
            <w:r w:rsidR="0069133C" w:rsidRPr="0069133C">
              <w:rPr>
                <w:noProof/>
                <w:webHidden/>
                <w:sz w:val="24"/>
                <w:szCs w:val="24"/>
              </w:rPr>
              <w:fldChar w:fldCharType="end"/>
            </w:r>
          </w:hyperlink>
        </w:p>
        <w:p w14:paraId="3A94D94A" w14:textId="5B4E0734"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70" w:history="1">
            <w:r w:rsidR="0069133C" w:rsidRPr="0069133C">
              <w:rPr>
                <w:rStyle w:val="Hyperlink"/>
                <w:rFonts w:eastAsia="Calibri Light"/>
                <w:noProof/>
                <w:spacing w:val="-1"/>
                <w:sz w:val="24"/>
                <w:szCs w:val="24"/>
              </w:rPr>
              <w:t>4</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3</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ICO Launchpad</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15</w:t>
            </w:r>
            <w:r w:rsidR="0069133C" w:rsidRPr="0069133C">
              <w:rPr>
                <w:noProof/>
                <w:webHidden/>
                <w:sz w:val="24"/>
                <w:szCs w:val="24"/>
              </w:rPr>
              <w:fldChar w:fldCharType="end"/>
            </w:r>
          </w:hyperlink>
        </w:p>
        <w:p w14:paraId="7B60C3FF" w14:textId="4079F0CC"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71" w:history="1">
            <w:r w:rsidR="0069133C" w:rsidRPr="0069133C">
              <w:rPr>
                <w:rStyle w:val="Hyperlink"/>
                <w:rFonts w:eastAsia="Calibri Light"/>
                <w:noProof/>
                <w:spacing w:val="-1"/>
                <w:sz w:val="24"/>
                <w:szCs w:val="24"/>
              </w:rPr>
              <w:t>4</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4</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D</w:t>
            </w:r>
            <w:r w:rsidR="0069133C" w:rsidRPr="0069133C">
              <w:rPr>
                <w:rStyle w:val="Hyperlink"/>
                <w:rFonts w:eastAsia="Calibri Light"/>
                <w:noProof/>
                <w:spacing w:val="1"/>
                <w:sz w:val="24"/>
                <w:szCs w:val="24"/>
              </w:rPr>
              <w:t>ec</w:t>
            </w:r>
            <w:r w:rsidR="0069133C" w:rsidRPr="0069133C">
              <w:rPr>
                <w:rStyle w:val="Hyperlink"/>
                <w:rFonts w:eastAsia="Calibri Light"/>
                <w:noProof/>
                <w:sz w:val="24"/>
                <w:szCs w:val="24"/>
              </w:rPr>
              <w:t>ent</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al</w:t>
            </w:r>
            <w:r w:rsidR="0069133C" w:rsidRPr="0069133C">
              <w:rPr>
                <w:rStyle w:val="Hyperlink"/>
                <w:rFonts w:eastAsia="Calibri Light"/>
                <w:noProof/>
                <w:spacing w:val="-1"/>
                <w:sz w:val="24"/>
                <w:szCs w:val="24"/>
              </w:rPr>
              <w:t>iz</w:t>
            </w:r>
            <w:r w:rsidR="0069133C" w:rsidRPr="0069133C">
              <w:rPr>
                <w:rStyle w:val="Hyperlink"/>
                <w:rFonts w:eastAsia="Calibri Light"/>
                <w:noProof/>
                <w:sz w:val="24"/>
                <w:szCs w:val="24"/>
              </w:rPr>
              <w:t>ed</w:t>
            </w:r>
            <w:r w:rsidR="0069133C" w:rsidRPr="0069133C">
              <w:rPr>
                <w:rStyle w:val="Hyperlink"/>
                <w:rFonts w:eastAsia="Calibri Light"/>
                <w:noProof/>
                <w:spacing w:val="-18"/>
                <w:sz w:val="24"/>
                <w:szCs w:val="24"/>
              </w:rPr>
              <w:t xml:space="preserve"> </w:t>
            </w:r>
            <w:r w:rsidR="0069133C" w:rsidRPr="0069133C">
              <w:rPr>
                <w:rStyle w:val="Hyperlink"/>
                <w:rFonts w:eastAsia="Calibri Light"/>
                <w:noProof/>
                <w:sz w:val="24"/>
                <w:szCs w:val="24"/>
              </w:rPr>
              <w:t>E</w:t>
            </w:r>
            <w:r w:rsidR="0069133C" w:rsidRPr="0069133C">
              <w:rPr>
                <w:rStyle w:val="Hyperlink"/>
                <w:rFonts w:eastAsia="Calibri Light"/>
                <w:noProof/>
                <w:spacing w:val="1"/>
                <w:sz w:val="24"/>
                <w:szCs w:val="24"/>
              </w:rPr>
              <w:t>xc</w:t>
            </w:r>
            <w:r w:rsidR="0069133C" w:rsidRPr="0069133C">
              <w:rPr>
                <w:rStyle w:val="Hyperlink"/>
                <w:rFonts w:eastAsia="Calibri Light"/>
                <w:noProof/>
                <w:spacing w:val="2"/>
                <w:sz w:val="24"/>
                <w:szCs w:val="24"/>
              </w:rPr>
              <w:t>h</w:t>
            </w:r>
            <w:r w:rsidR="0069133C" w:rsidRPr="0069133C">
              <w:rPr>
                <w:rStyle w:val="Hyperlink"/>
                <w:rFonts w:eastAsia="Calibri Light"/>
                <w:noProof/>
                <w:sz w:val="24"/>
                <w:szCs w:val="24"/>
              </w:rPr>
              <w:t>ange</w:t>
            </w:r>
            <w:r w:rsidR="0069133C" w:rsidRPr="0069133C">
              <w:rPr>
                <w:rStyle w:val="Hyperlink"/>
                <w:rFonts w:eastAsia="Calibri Light"/>
                <w:noProof/>
                <w:spacing w:val="-12"/>
                <w:sz w:val="24"/>
                <w:szCs w:val="24"/>
              </w:rPr>
              <w:t xml:space="preserve"> </w:t>
            </w:r>
            <w:r w:rsidR="0069133C" w:rsidRPr="0069133C">
              <w:rPr>
                <w:rStyle w:val="Hyperlink"/>
                <w:rFonts w:eastAsia="Calibri Light"/>
                <w:noProof/>
                <w:spacing w:val="3"/>
                <w:sz w:val="24"/>
                <w:szCs w:val="24"/>
              </w:rPr>
              <w:t>(</w:t>
            </w:r>
            <w:r w:rsidR="0069133C" w:rsidRPr="0069133C">
              <w:rPr>
                <w:rStyle w:val="Hyperlink"/>
                <w:rFonts w:eastAsia="Calibri Light"/>
                <w:noProof/>
                <w:sz w:val="24"/>
                <w:szCs w:val="24"/>
              </w:rPr>
              <w:t>DE</w:t>
            </w:r>
            <w:r w:rsidR="0069133C" w:rsidRPr="0069133C">
              <w:rPr>
                <w:rStyle w:val="Hyperlink"/>
                <w:rFonts w:eastAsia="Calibri Light"/>
                <w:noProof/>
                <w:spacing w:val="1"/>
                <w:sz w:val="24"/>
                <w:szCs w:val="24"/>
              </w:rPr>
              <w:t>X</w:t>
            </w:r>
            <w:r w:rsidR="0069133C" w:rsidRPr="0069133C">
              <w:rPr>
                <w:rStyle w:val="Hyperlink"/>
                <w:rFonts w:eastAsia="Calibri Light"/>
                <w:noProof/>
                <w:sz w:val="24"/>
                <w:szCs w:val="24"/>
              </w:rPr>
              <w: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15</w:t>
            </w:r>
            <w:r w:rsidR="0069133C" w:rsidRPr="0069133C">
              <w:rPr>
                <w:noProof/>
                <w:webHidden/>
                <w:sz w:val="24"/>
                <w:szCs w:val="24"/>
              </w:rPr>
              <w:fldChar w:fldCharType="end"/>
            </w:r>
          </w:hyperlink>
        </w:p>
        <w:p w14:paraId="4A4BFEDA" w14:textId="021F28C2"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72" w:history="1">
            <w:r w:rsidR="0069133C" w:rsidRPr="0069133C">
              <w:rPr>
                <w:rStyle w:val="Hyperlink"/>
                <w:rFonts w:eastAsia="Calibri Light"/>
                <w:noProof/>
                <w:spacing w:val="-1"/>
                <w:sz w:val="24"/>
                <w:szCs w:val="24"/>
              </w:rPr>
              <w:t>4</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5</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D</w:t>
            </w:r>
            <w:r w:rsidR="0069133C" w:rsidRPr="0069133C">
              <w:rPr>
                <w:rStyle w:val="Hyperlink"/>
                <w:rFonts w:eastAsia="Calibri Light"/>
                <w:noProof/>
                <w:spacing w:val="1"/>
                <w:sz w:val="24"/>
                <w:szCs w:val="24"/>
              </w:rPr>
              <w:t>ec</w:t>
            </w:r>
            <w:r w:rsidR="0069133C" w:rsidRPr="0069133C">
              <w:rPr>
                <w:rStyle w:val="Hyperlink"/>
                <w:rFonts w:eastAsia="Calibri Light"/>
                <w:noProof/>
                <w:sz w:val="24"/>
                <w:szCs w:val="24"/>
              </w:rPr>
              <w:t>ent</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al</w:t>
            </w:r>
            <w:r w:rsidR="0069133C" w:rsidRPr="0069133C">
              <w:rPr>
                <w:rStyle w:val="Hyperlink"/>
                <w:rFonts w:eastAsia="Calibri Light"/>
                <w:noProof/>
                <w:spacing w:val="-1"/>
                <w:sz w:val="24"/>
                <w:szCs w:val="24"/>
              </w:rPr>
              <w:t>iz</w:t>
            </w:r>
            <w:r w:rsidR="0069133C" w:rsidRPr="0069133C">
              <w:rPr>
                <w:rStyle w:val="Hyperlink"/>
                <w:rFonts w:eastAsia="Calibri Light"/>
                <w:noProof/>
                <w:sz w:val="24"/>
                <w:szCs w:val="24"/>
              </w:rPr>
              <w:t>ed</w:t>
            </w:r>
            <w:r w:rsidR="0069133C" w:rsidRPr="0069133C">
              <w:rPr>
                <w:rStyle w:val="Hyperlink"/>
                <w:rFonts w:eastAsia="Calibri Light"/>
                <w:noProof/>
                <w:spacing w:val="-18"/>
                <w:sz w:val="24"/>
                <w:szCs w:val="24"/>
              </w:rPr>
              <w:t xml:space="preserve"> </w:t>
            </w:r>
            <w:r w:rsidR="0069133C" w:rsidRPr="0069133C">
              <w:rPr>
                <w:rStyle w:val="Hyperlink"/>
                <w:rFonts w:eastAsia="Calibri Light"/>
                <w:noProof/>
                <w:spacing w:val="2"/>
                <w:sz w:val="24"/>
                <w:szCs w:val="24"/>
              </w:rPr>
              <w:t>W</w:t>
            </w:r>
            <w:r w:rsidR="0069133C" w:rsidRPr="0069133C">
              <w:rPr>
                <w:rStyle w:val="Hyperlink"/>
                <w:rFonts w:eastAsia="Calibri Light"/>
                <w:noProof/>
                <w:sz w:val="24"/>
                <w:szCs w:val="24"/>
              </w:rPr>
              <w:t>o</w:t>
            </w:r>
            <w:r w:rsidR="0069133C" w:rsidRPr="0069133C">
              <w:rPr>
                <w:rStyle w:val="Hyperlink"/>
                <w:rFonts w:eastAsia="Calibri Light"/>
                <w:noProof/>
                <w:spacing w:val="2"/>
                <w:sz w:val="24"/>
                <w:szCs w:val="24"/>
              </w:rPr>
              <w:t>r</w:t>
            </w:r>
            <w:r w:rsidR="0069133C" w:rsidRPr="0069133C">
              <w:rPr>
                <w:rStyle w:val="Hyperlink"/>
                <w:rFonts w:eastAsia="Calibri Light"/>
                <w:noProof/>
                <w:sz w:val="24"/>
                <w:szCs w:val="24"/>
              </w:rPr>
              <w:t>l</w:t>
            </w:r>
            <w:r w:rsidR="0069133C" w:rsidRPr="0069133C">
              <w:rPr>
                <w:rStyle w:val="Hyperlink"/>
                <w:rFonts w:eastAsia="Calibri Light"/>
                <w:noProof/>
                <w:spacing w:val="-1"/>
                <w:sz w:val="24"/>
                <w:szCs w:val="24"/>
              </w:rPr>
              <w:t>d</w:t>
            </w:r>
            <w:r w:rsidR="0069133C" w:rsidRPr="0069133C">
              <w:rPr>
                <w:rStyle w:val="Hyperlink"/>
                <w:rFonts w:eastAsia="Calibri Light"/>
                <w:noProof/>
                <w:sz w:val="24"/>
                <w:szCs w:val="24"/>
              </w:rPr>
              <w:t>w</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de</w:t>
            </w:r>
            <w:r w:rsidR="0069133C" w:rsidRPr="0069133C">
              <w:rPr>
                <w:rStyle w:val="Hyperlink"/>
                <w:rFonts w:eastAsia="Calibri Light"/>
                <w:noProof/>
                <w:spacing w:val="-14"/>
                <w:sz w:val="24"/>
                <w:szCs w:val="24"/>
              </w:rPr>
              <w:t xml:space="preserve"> </w:t>
            </w:r>
            <w:r w:rsidR="0069133C" w:rsidRPr="0069133C">
              <w:rPr>
                <w:rStyle w:val="Hyperlink"/>
                <w:rFonts w:eastAsia="Calibri Light"/>
                <w:noProof/>
                <w:sz w:val="24"/>
                <w:szCs w:val="24"/>
              </w:rPr>
              <w:t>Stock</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Mar</w:t>
            </w:r>
            <w:r w:rsidR="0069133C" w:rsidRPr="0069133C">
              <w:rPr>
                <w:rStyle w:val="Hyperlink"/>
                <w:rFonts w:eastAsia="Calibri Light"/>
                <w:noProof/>
                <w:spacing w:val="1"/>
                <w:sz w:val="24"/>
                <w:szCs w:val="24"/>
              </w:rPr>
              <w:t>k</w:t>
            </w:r>
            <w:r w:rsidR="0069133C" w:rsidRPr="0069133C">
              <w:rPr>
                <w:rStyle w:val="Hyperlink"/>
                <w:rFonts w:eastAsia="Calibri Light"/>
                <w:noProof/>
                <w:sz w:val="24"/>
                <w:szCs w:val="24"/>
              </w:rPr>
              <w:t>e</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p</w:t>
            </w:r>
            <w:r w:rsidR="0069133C" w:rsidRPr="0069133C">
              <w:rPr>
                <w:rStyle w:val="Hyperlink"/>
                <w:rFonts w:eastAsia="Calibri Light"/>
                <w:noProof/>
                <w:spacing w:val="-1"/>
                <w:sz w:val="24"/>
                <w:szCs w:val="24"/>
              </w:rPr>
              <w:t>l</w:t>
            </w:r>
            <w:r w:rsidR="0069133C" w:rsidRPr="0069133C">
              <w:rPr>
                <w:rStyle w:val="Hyperlink"/>
                <w:rFonts w:eastAsia="Calibri Light"/>
                <w:noProof/>
                <w:sz w:val="24"/>
                <w:szCs w:val="24"/>
              </w:rPr>
              <w:t>a</w:t>
            </w:r>
            <w:r w:rsidR="0069133C" w:rsidRPr="0069133C">
              <w:rPr>
                <w:rStyle w:val="Hyperlink"/>
                <w:rFonts w:eastAsia="Calibri Light"/>
                <w:noProof/>
                <w:spacing w:val="2"/>
                <w:sz w:val="24"/>
                <w:szCs w:val="24"/>
              </w:rPr>
              <w:t>c</w:t>
            </w:r>
            <w:r w:rsidR="0069133C" w:rsidRPr="0069133C">
              <w:rPr>
                <w:rStyle w:val="Hyperlink"/>
                <w:rFonts w:eastAsia="Calibri Light"/>
                <w:noProof/>
                <w:sz w:val="24"/>
                <w:szCs w:val="24"/>
              </w:rPr>
              <w:t>e</w:t>
            </w:r>
            <w:r w:rsidR="0069133C" w:rsidRPr="0069133C">
              <w:rPr>
                <w:rStyle w:val="Hyperlink"/>
                <w:rFonts w:eastAsia="Calibri Light"/>
                <w:noProof/>
                <w:spacing w:val="-16"/>
                <w:sz w:val="24"/>
                <w:szCs w:val="24"/>
              </w:rPr>
              <w:t xml:space="preserve"> </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DWS</w:t>
            </w:r>
            <w:r w:rsidR="0069133C" w:rsidRPr="0069133C">
              <w:rPr>
                <w:rStyle w:val="Hyperlink"/>
                <w:rFonts w:eastAsia="Calibri Light"/>
                <w:noProof/>
                <w:spacing w:val="-1"/>
                <w:sz w:val="24"/>
                <w:szCs w:val="24"/>
              </w:rPr>
              <w:t>M</w:t>
            </w:r>
            <w:r w:rsidR="0069133C" w:rsidRPr="0069133C">
              <w:rPr>
                <w:rStyle w:val="Hyperlink"/>
                <w:rFonts w:eastAsia="Calibri Light"/>
                <w:noProof/>
                <w:sz w:val="24"/>
                <w:szCs w:val="24"/>
              </w:rPr>
              <w: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16</w:t>
            </w:r>
            <w:r w:rsidR="0069133C" w:rsidRPr="0069133C">
              <w:rPr>
                <w:noProof/>
                <w:webHidden/>
                <w:sz w:val="24"/>
                <w:szCs w:val="24"/>
              </w:rPr>
              <w:fldChar w:fldCharType="end"/>
            </w:r>
          </w:hyperlink>
        </w:p>
        <w:p w14:paraId="607CDCB7" w14:textId="1B459193"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873" w:history="1">
            <w:r w:rsidR="0069133C" w:rsidRPr="0069133C">
              <w:rPr>
                <w:rStyle w:val="Hyperlink"/>
                <w:rFonts w:eastAsia="Tahoma"/>
                <w:noProof/>
                <w:sz w:val="24"/>
                <w:szCs w:val="24"/>
              </w:rPr>
              <w:t>4.5.1. Bertinity Decentralized World-wide Stock Market opportunities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17</w:t>
            </w:r>
            <w:r w:rsidR="0069133C" w:rsidRPr="0069133C">
              <w:rPr>
                <w:noProof/>
                <w:webHidden/>
                <w:sz w:val="24"/>
                <w:szCs w:val="24"/>
              </w:rPr>
              <w:fldChar w:fldCharType="end"/>
            </w:r>
          </w:hyperlink>
        </w:p>
        <w:p w14:paraId="312C4B6C" w14:textId="402C8CF3"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74" w:history="1">
            <w:r w:rsidR="0069133C" w:rsidRPr="0069133C">
              <w:rPr>
                <w:rStyle w:val="Hyperlink"/>
                <w:rFonts w:eastAsia="Calibri Light"/>
                <w:noProof/>
                <w:spacing w:val="-1"/>
                <w:sz w:val="24"/>
                <w:szCs w:val="24"/>
              </w:rPr>
              <w:t>4</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6</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Ma</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n</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net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_Toc88586874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18</w:t>
            </w:r>
            <w:r w:rsidR="0069133C" w:rsidRPr="0069133C">
              <w:rPr>
                <w:noProof/>
                <w:webHidden/>
                <w:sz w:val="24"/>
                <w:szCs w:val="24"/>
              </w:rPr>
              <w:fldChar w:fldCharType="end"/>
            </w:r>
          </w:hyperlink>
        </w:p>
        <w:p w14:paraId="0B563A24" w14:textId="44AF57A3"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75" w:history="1">
            <w:r w:rsidR="0069133C" w:rsidRPr="0069133C">
              <w:rPr>
                <w:rStyle w:val="Hyperlink"/>
                <w:rFonts w:eastAsia="Calibri Light"/>
                <w:noProof/>
                <w:spacing w:val="-1"/>
                <w:sz w:val="24"/>
                <w:szCs w:val="24"/>
              </w:rPr>
              <w:t>4</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7</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Wal</w:t>
            </w:r>
            <w:r w:rsidR="0069133C" w:rsidRPr="0069133C">
              <w:rPr>
                <w:rStyle w:val="Hyperlink"/>
                <w:rFonts w:eastAsia="Calibri Light"/>
                <w:noProof/>
                <w:spacing w:val="-1"/>
                <w:sz w:val="24"/>
                <w:szCs w:val="24"/>
              </w:rPr>
              <w:t>l</w:t>
            </w:r>
            <w:r w:rsidR="0069133C" w:rsidRPr="0069133C">
              <w:rPr>
                <w:rStyle w:val="Hyperlink"/>
                <w:rFonts w:eastAsia="Calibri Light"/>
                <w:noProof/>
                <w:sz w:val="24"/>
                <w:szCs w:val="24"/>
              </w:rPr>
              <w:t>et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_Toc88586875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18</w:t>
            </w:r>
            <w:r w:rsidR="0069133C" w:rsidRPr="0069133C">
              <w:rPr>
                <w:noProof/>
                <w:webHidden/>
                <w:sz w:val="24"/>
                <w:szCs w:val="24"/>
              </w:rPr>
              <w:fldChar w:fldCharType="end"/>
            </w:r>
          </w:hyperlink>
        </w:p>
        <w:p w14:paraId="06012AA2" w14:textId="7F3314ED"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76" w:history="1">
            <w:r w:rsidR="0069133C" w:rsidRPr="0069133C">
              <w:rPr>
                <w:rStyle w:val="Hyperlink"/>
                <w:rFonts w:eastAsia="Calibri Light"/>
                <w:noProof/>
                <w:spacing w:val="-1"/>
                <w:sz w:val="24"/>
                <w:szCs w:val="24"/>
              </w:rPr>
              <w:t>4</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8</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N</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tive</w:t>
            </w:r>
            <w:r w:rsidR="0069133C" w:rsidRPr="0069133C">
              <w:rPr>
                <w:rStyle w:val="Hyperlink"/>
                <w:rFonts w:eastAsia="Calibri Light"/>
                <w:noProof/>
                <w:spacing w:val="-7"/>
                <w:sz w:val="24"/>
                <w:szCs w:val="24"/>
              </w:rPr>
              <w:t xml:space="preserve"> </w:t>
            </w:r>
            <w:r w:rsidR="0069133C" w:rsidRPr="0069133C">
              <w:rPr>
                <w:rStyle w:val="Hyperlink"/>
                <w:rFonts w:eastAsia="Calibri Light"/>
                <w:noProof/>
                <w:sz w:val="24"/>
                <w:szCs w:val="24"/>
              </w:rPr>
              <w:t>tok</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_Toc88586876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18</w:t>
            </w:r>
            <w:r w:rsidR="0069133C" w:rsidRPr="0069133C">
              <w:rPr>
                <w:noProof/>
                <w:webHidden/>
                <w:sz w:val="24"/>
                <w:szCs w:val="24"/>
              </w:rPr>
              <w:fldChar w:fldCharType="end"/>
            </w:r>
          </w:hyperlink>
        </w:p>
        <w:p w14:paraId="75CD3B20" w14:textId="114D4D11"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77" w:history="1">
            <w:r w:rsidR="0069133C" w:rsidRPr="0069133C">
              <w:rPr>
                <w:rStyle w:val="Hyperlink"/>
                <w:rFonts w:eastAsia="Tahoma"/>
                <w:noProof/>
                <w:sz w:val="24"/>
                <w:szCs w:val="24"/>
              </w:rPr>
              <w:t>4.9. Bertinity ecosystem opportunities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_Toc88586877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19</w:t>
            </w:r>
            <w:r w:rsidR="0069133C" w:rsidRPr="0069133C">
              <w:rPr>
                <w:noProof/>
                <w:webHidden/>
                <w:sz w:val="24"/>
                <w:szCs w:val="24"/>
              </w:rPr>
              <w:fldChar w:fldCharType="end"/>
            </w:r>
          </w:hyperlink>
        </w:p>
        <w:p w14:paraId="5D623641" w14:textId="7DE63B29" w:rsidR="0069133C" w:rsidRPr="0069133C" w:rsidRDefault="00297169">
          <w:pPr>
            <w:pStyle w:val="TOC1"/>
            <w:tabs>
              <w:tab w:val="right" w:leader="dot" w:pos="9350"/>
            </w:tabs>
            <w:rPr>
              <w:rFonts w:asciiTheme="minorHAnsi" w:eastAsiaTheme="minorEastAsia" w:hAnsiTheme="minorHAnsi" w:cstheme="minorBidi"/>
              <w:noProof/>
              <w:sz w:val="28"/>
              <w:szCs w:val="28"/>
            </w:rPr>
          </w:pPr>
          <w:hyperlink w:anchor="_Toc88586878" w:history="1">
            <w:r w:rsidR="0069133C" w:rsidRPr="0069133C">
              <w:rPr>
                <w:rStyle w:val="Hyperlink"/>
                <w:rFonts w:eastAsia="Calibri Light"/>
                <w:noProof/>
                <w:spacing w:val="-1"/>
                <w:sz w:val="24"/>
                <w:szCs w:val="24"/>
              </w:rPr>
              <w:t>5</w:t>
            </w:r>
            <w:r w:rsidR="0069133C" w:rsidRPr="0069133C">
              <w:rPr>
                <w:rStyle w:val="Hyperlink"/>
                <w:rFonts w:eastAsia="Calibri Light"/>
                <w:noProof/>
                <w:sz w:val="24"/>
                <w:szCs w:val="24"/>
              </w:rPr>
              <w:t>.</w:t>
            </w:r>
            <w:r w:rsidR="0069133C" w:rsidRPr="0069133C">
              <w:rPr>
                <w:rStyle w:val="Hyperlink"/>
                <w:rFonts w:eastAsia="Calibri Light"/>
                <w:noProof/>
                <w:spacing w:val="46"/>
                <w:sz w:val="24"/>
                <w:szCs w:val="24"/>
              </w:rPr>
              <w:t xml:space="preserve"> </w:t>
            </w:r>
            <w:r w:rsidR="0069133C" w:rsidRPr="0069133C">
              <w:rPr>
                <w:rStyle w:val="Hyperlink"/>
                <w:rFonts w:eastAsia="Calibri Light"/>
                <w:noProof/>
                <w:sz w:val="24"/>
                <w:szCs w:val="24"/>
              </w:rPr>
              <w:t>H</w:t>
            </w:r>
            <w:r w:rsidR="0069133C" w:rsidRPr="0069133C">
              <w:rPr>
                <w:rStyle w:val="Hyperlink"/>
                <w:rFonts w:eastAsia="Calibri Light"/>
                <w:noProof/>
                <w:spacing w:val="-2"/>
                <w:sz w:val="24"/>
                <w:szCs w:val="24"/>
              </w:rPr>
              <w:t>o</w:t>
            </w:r>
            <w:r w:rsidR="0069133C" w:rsidRPr="0069133C">
              <w:rPr>
                <w:rStyle w:val="Hyperlink"/>
                <w:rFonts w:eastAsia="Calibri Light"/>
                <w:noProof/>
                <w:sz w:val="24"/>
                <w:szCs w:val="24"/>
              </w:rPr>
              <w:t>w</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it</w:t>
            </w:r>
            <w:r w:rsidR="0069133C" w:rsidRPr="0069133C">
              <w:rPr>
                <w:rStyle w:val="Hyperlink"/>
                <w:rFonts w:eastAsia="Calibri Light"/>
                <w:noProof/>
                <w:spacing w:val="-2"/>
                <w:sz w:val="24"/>
                <w:szCs w:val="24"/>
              </w:rPr>
              <w:t xml:space="preserve"> </w:t>
            </w:r>
            <w:r w:rsidR="0069133C" w:rsidRPr="0069133C">
              <w:rPr>
                <w:rStyle w:val="Hyperlink"/>
                <w:rFonts w:eastAsia="Calibri Light"/>
                <w:noProof/>
                <w:spacing w:val="2"/>
                <w:sz w:val="24"/>
                <w:szCs w:val="24"/>
              </w:rPr>
              <w:t>w</w:t>
            </w:r>
            <w:r w:rsidR="0069133C" w:rsidRPr="0069133C">
              <w:rPr>
                <w:rStyle w:val="Hyperlink"/>
                <w:rFonts w:eastAsia="Calibri Light"/>
                <w:noProof/>
                <w:sz w:val="24"/>
                <w:szCs w:val="24"/>
              </w:rPr>
              <w:t>orks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19</w:t>
            </w:r>
            <w:r w:rsidR="0069133C" w:rsidRPr="0069133C">
              <w:rPr>
                <w:noProof/>
                <w:webHidden/>
                <w:sz w:val="24"/>
                <w:szCs w:val="24"/>
              </w:rPr>
              <w:fldChar w:fldCharType="end"/>
            </w:r>
          </w:hyperlink>
        </w:p>
        <w:p w14:paraId="1BC850BB" w14:textId="0962821F"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79" w:history="1">
            <w:r w:rsidR="0069133C" w:rsidRPr="0069133C">
              <w:rPr>
                <w:rStyle w:val="Hyperlink"/>
                <w:rFonts w:eastAsia="Calibri Light"/>
                <w:noProof/>
                <w:spacing w:val="-1"/>
                <w:sz w:val="24"/>
                <w:szCs w:val="24"/>
              </w:rPr>
              <w:t>5</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Crypto</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pacing w:val="1"/>
                <w:sz w:val="24"/>
                <w:szCs w:val="24"/>
              </w:rPr>
              <w:t>P</w:t>
            </w:r>
            <w:r w:rsidR="0069133C" w:rsidRPr="0069133C">
              <w:rPr>
                <w:rStyle w:val="Hyperlink"/>
                <w:rFonts w:eastAsia="Calibri Light"/>
                <w:noProof/>
                <w:sz w:val="24"/>
                <w:szCs w:val="24"/>
              </w:rPr>
              <w:t>a</w:t>
            </w:r>
            <w:r w:rsidR="0069133C" w:rsidRPr="0069133C">
              <w:rPr>
                <w:rStyle w:val="Hyperlink"/>
                <w:rFonts w:eastAsia="Calibri Light"/>
                <w:noProof/>
                <w:spacing w:val="1"/>
                <w:sz w:val="24"/>
                <w:szCs w:val="24"/>
              </w:rPr>
              <w:t>y</w:t>
            </w:r>
            <w:r w:rsidR="0069133C" w:rsidRPr="0069133C">
              <w:rPr>
                <w:rStyle w:val="Hyperlink"/>
                <w:rFonts w:eastAsia="Calibri Light"/>
                <w:noProof/>
                <w:sz w:val="24"/>
                <w:szCs w:val="24"/>
              </w:rPr>
              <w:t>ment</w:t>
            </w:r>
            <w:r w:rsidR="0069133C" w:rsidRPr="0069133C">
              <w:rPr>
                <w:rStyle w:val="Hyperlink"/>
                <w:rFonts w:eastAsia="Calibri Light"/>
                <w:noProof/>
                <w:spacing w:val="-11"/>
                <w:sz w:val="24"/>
                <w:szCs w:val="24"/>
              </w:rPr>
              <w:t xml:space="preserve"> </w:t>
            </w:r>
            <w:r w:rsidR="0069133C" w:rsidRPr="0069133C">
              <w:rPr>
                <w:rStyle w:val="Hyperlink"/>
                <w:rFonts w:eastAsia="Calibri Light"/>
                <w:noProof/>
                <w:spacing w:val="1"/>
                <w:sz w:val="24"/>
                <w:szCs w:val="24"/>
              </w:rPr>
              <w:t>G</w:t>
            </w:r>
            <w:r w:rsidR="0069133C" w:rsidRPr="0069133C">
              <w:rPr>
                <w:rStyle w:val="Hyperlink"/>
                <w:rFonts w:eastAsia="Calibri Light"/>
                <w:noProof/>
                <w:sz w:val="24"/>
                <w:szCs w:val="24"/>
              </w:rPr>
              <w:t>a</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ew</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y</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_Toc88586879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20</w:t>
            </w:r>
            <w:r w:rsidR="0069133C" w:rsidRPr="0069133C">
              <w:rPr>
                <w:noProof/>
                <w:webHidden/>
                <w:sz w:val="24"/>
                <w:szCs w:val="24"/>
              </w:rPr>
              <w:fldChar w:fldCharType="end"/>
            </w:r>
          </w:hyperlink>
        </w:p>
        <w:p w14:paraId="6ECDC5BC" w14:textId="0996F1E6"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80" w:history="1">
            <w:r w:rsidR="0069133C" w:rsidRPr="0069133C">
              <w:rPr>
                <w:rStyle w:val="Hyperlink"/>
                <w:rFonts w:eastAsia="Calibri Light"/>
                <w:noProof/>
                <w:spacing w:val="-1"/>
                <w:sz w:val="24"/>
                <w:szCs w:val="24"/>
              </w:rPr>
              <w:t>5</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2</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Centr</w:t>
            </w:r>
            <w:r w:rsidR="0069133C" w:rsidRPr="0069133C">
              <w:rPr>
                <w:rStyle w:val="Hyperlink"/>
                <w:rFonts w:eastAsia="Calibri Light"/>
                <w:noProof/>
                <w:spacing w:val="2"/>
                <w:sz w:val="24"/>
                <w:szCs w:val="24"/>
              </w:rPr>
              <w:t>a</w:t>
            </w:r>
            <w:r w:rsidR="0069133C" w:rsidRPr="0069133C">
              <w:rPr>
                <w:rStyle w:val="Hyperlink"/>
                <w:rFonts w:eastAsia="Calibri Light"/>
                <w:noProof/>
                <w:sz w:val="24"/>
                <w:szCs w:val="24"/>
              </w:rPr>
              <w:t>l</w:t>
            </w:r>
            <w:r w:rsidR="0069133C" w:rsidRPr="0069133C">
              <w:rPr>
                <w:rStyle w:val="Hyperlink"/>
                <w:rFonts w:eastAsia="Calibri Light"/>
                <w:noProof/>
                <w:spacing w:val="-2"/>
                <w:sz w:val="24"/>
                <w:szCs w:val="24"/>
              </w:rPr>
              <w:t>i</w:t>
            </w:r>
            <w:r w:rsidR="0069133C" w:rsidRPr="0069133C">
              <w:rPr>
                <w:rStyle w:val="Hyperlink"/>
                <w:rFonts w:eastAsia="Calibri Light"/>
                <w:noProof/>
                <w:spacing w:val="-1"/>
                <w:sz w:val="24"/>
                <w:szCs w:val="24"/>
              </w:rPr>
              <w:t>z</w:t>
            </w:r>
            <w:r w:rsidR="0069133C" w:rsidRPr="0069133C">
              <w:rPr>
                <w:rStyle w:val="Hyperlink"/>
                <w:rFonts w:eastAsia="Calibri Light"/>
                <w:noProof/>
                <w:spacing w:val="3"/>
                <w:sz w:val="24"/>
                <w:szCs w:val="24"/>
              </w:rPr>
              <w:t>e</w:t>
            </w:r>
            <w:r w:rsidR="0069133C" w:rsidRPr="0069133C">
              <w:rPr>
                <w:rStyle w:val="Hyperlink"/>
                <w:rFonts w:eastAsia="Calibri Light"/>
                <w:noProof/>
                <w:sz w:val="24"/>
                <w:szCs w:val="24"/>
              </w:rPr>
              <w:t>d</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Ex</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ha</w:t>
            </w:r>
            <w:r w:rsidR="0069133C" w:rsidRPr="0069133C">
              <w:rPr>
                <w:rStyle w:val="Hyperlink"/>
                <w:rFonts w:eastAsia="Calibri Light"/>
                <w:noProof/>
                <w:spacing w:val="3"/>
                <w:sz w:val="24"/>
                <w:szCs w:val="24"/>
              </w:rPr>
              <w:t>n</w:t>
            </w:r>
            <w:r w:rsidR="0069133C" w:rsidRPr="0069133C">
              <w:rPr>
                <w:rStyle w:val="Hyperlink"/>
                <w:rFonts w:eastAsia="Calibri Light"/>
                <w:noProof/>
                <w:sz w:val="24"/>
                <w:szCs w:val="24"/>
              </w:rPr>
              <w:t>ge</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20</w:t>
            </w:r>
            <w:r w:rsidR="0069133C" w:rsidRPr="0069133C">
              <w:rPr>
                <w:noProof/>
                <w:webHidden/>
                <w:sz w:val="24"/>
                <w:szCs w:val="24"/>
              </w:rPr>
              <w:fldChar w:fldCharType="end"/>
            </w:r>
          </w:hyperlink>
        </w:p>
        <w:p w14:paraId="6727B927" w14:textId="64349453"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81" w:history="1">
            <w:r w:rsidR="0069133C" w:rsidRPr="0069133C">
              <w:rPr>
                <w:rStyle w:val="Hyperlink"/>
                <w:rFonts w:eastAsia="Calibri Light"/>
                <w:noProof/>
                <w:spacing w:val="-1"/>
                <w:sz w:val="24"/>
                <w:szCs w:val="24"/>
              </w:rPr>
              <w:t>5</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3</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D</w:t>
            </w:r>
            <w:r w:rsidR="0069133C" w:rsidRPr="0069133C">
              <w:rPr>
                <w:rStyle w:val="Hyperlink"/>
                <w:rFonts w:eastAsia="Calibri Light"/>
                <w:noProof/>
                <w:spacing w:val="1"/>
                <w:sz w:val="24"/>
                <w:szCs w:val="24"/>
              </w:rPr>
              <w:t>ec</w:t>
            </w:r>
            <w:r w:rsidR="0069133C" w:rsidRPr="0069133C">
              <w:rPr>
                <w:rStyle w:val="Hyperlink"/>
                <w:rFonts w:eastAsia="Calibri Light"/>
                <w:noProof/>
                <w:sz w:val="24"/>
                <w:szCs w:val="24"/>
              </w:rPr>
              <w:t>ent</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al</w:t>
            </w:r>
            <w:r w:rsidR="0069133C" w:rsidRPr="0069133C">
              <w:rPr>
                <w:rStyle w:val="Hyperlink"/>
                <w:rFonts w:eastAsia="Calibri Light"/>
                <w:noProof/>
                <w:spacing w:val="-1"/>
                <w:sz w:val="24"/>
                <w:szCs w:val="24"/>
              </w:rPr>
              <w:t>iz</w:t>
            </w:r>
            <w:r w:rsidR="0069133C" w:rsidRPr="0069133C">
              <w:rPr>
                <w:rStyle w:val="Hyperlink"/>
                <w:rFonts w:eastAsia="Calibri Light"/>
                <w:noProof/>
                <w:sz w:val="24"/>
                <w:szCs w:val="24"/>
              </w:rPr>
              <w:t>ed</w:t>
            </w:r>
            <w:r w:rsidR="0069133C" w:rsidRPr="0069133C">
              <w:rPr>
                <w:rStyle w:val="Hyperlink"/>
                <w:rFonts w:eastAsia="Calibri Light"/>
                <w:noProof/>
                <w:spacing w:val="-18"/>
                <w:sz w:val="24"/>
                <w:szCs w:val="24"/>
              </w:rPr>
              <w:t xml:space="preserve"> </w:t>
            </w:r>
            <w:r w:rsidR="0069133C" w:rsidRPr="0069133C">
              <w:rPr>
                <w:rStyle w:val="Hyperlink"/>
                <w:rFonts w:eastAsia="Calibri Light"/>
                <w:noProof/>
                <w:sz w:val="24"/>
                <w:szCs w:val="24"/>
              </w:rPr>
              <w:t>E</w:t>
            </w:r>
            <w:r w:rsidR="0069133C" w:rsidRPr="0069133C">
              <w:rPr>
                <w:rStyle w:val="Hyperlink"/>
                <w:rFonts w:eastAsia="Calibri Light"/>
                <w:noProof/>
                <w:spacing w:val="1"/>
                <w:sz w:val="24"/>
                <w:szCs w:val="24"/>
              </w:rPr>
              <w:t>xc</w:t>
            </w:r>
            <w:r w:rsidR="0069133C" w:rsidRPr="0069133C">
              <w:rPr>
                <w:rStyle w:val="Hyperlink"/>
                <w:rFonts w:eastAsia="Calibri Light"/>
                <w:noProof/>
                <w:spacing w:val="2"/>
                <w:sz w:val="24"/>
                <w:szCs w:val="24"/>
              </w:rPr>
              <w:t>h</w:t>
            </w:r>
            <w:r w:rsidR="0069133C" w:rsidRPr="0069133C">
              <w:rPr>
                <w:rStyle w:val="Hyperlink"/>
                <w:rFonts w:eastAsia="Calibri Light"/>
                <w:noProof/>
                <w:sz w:val="24"/>
                <w:szCs w:val="24"/>
              </w:rPr>
              <w:t>ange</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21</w:t>
            </w:r>
            <w:r w:rsidR="0069133C" w:rsidRPr="0069133C">
              <w:rPr>
                <w:noProof/>
                <w:webHidden/>
                <w:sz w:val="24"/>
                <w:szCs w:val="24"/>
              </w:rPr>
              <w:fldChar w:fldCharType="end"/>
            </w:r>
          </w:hyperlink>
        </w:p>
        <w:p w14:paraId="79F6F0BF" w14:textId="661EFAC2"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82" w:history="1">
            <w:r w:rsidR="0069133C" w:rsidRPr="0069133C">
              <w:rPr>
                <w:rStyle w:val="Hyperlink"/>
                <w:rFonts w:eastAsia="Calibri Light"/>
                <w:noProof/>
                <w:spacing w:val="-1"/>
                <w:sz w:val="24"/>
                <w:szCs w:val="24"/>
              </w:rPr>
              <w:t>5</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4</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C</w:t>
            </w:r>
            <w:r w:rsidR="0069133C" w:rsidRPr="0069133C">
              <w:rPr>
                <w:rStyle w:val="Hyperlink"/>
                <w:rFonts w:eastAsia="Calibri Light"/>
                <w:noProof/>
                <w:spacing w:val="-1"/>
                <w:sz w:val="24"/>
                <w:szCs w:val="24"/>
              </w:rPr>
              <w:t>o</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21</w:t>
            </w:r>
            <w:r w:rsidR="0069133C" w:rsidRPr="0069133C">
              <w:rPr>
                <w:noProof/>
                <w:webHidden/>
                <w:sz w:val="24"/>
                <w:szCs w:val="24"/>
              </w:rPr>
              <w:fldChar w:fldCharType="end"/>
            </w:r>
          </w:hyperlink>
        </w:p>
        <w:p w14:paraId="117EB897" w14:textId="5A3087A0"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83" w:history="1">
            <w:r w:rsidR="0069133C" w:rsidRPr="0069133C">
              <w:rPr>
                <w:rStyle w:val="Hyperlink"/>
                <w:rFonts w:eastAsia="Calibri Light"/>
                <w:noProof/>
                <w:spacing w:val="-1"/>
                <w:sz w:val="24"/>
                <w:szCs w:val="24"/>
              </w:rPr>
              <w:t>5</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5</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Wal</w:t>
            </w:r>
            <w:r w:rsidR="0069133C" w:rsidRPr="0069133C">
              <w:rPr>
                <w:rStyle w:val="Hyperlink"/>
                <w:rFonts w:eastAsia="Calibri Light"/>
                <w:noProof/>
                <w:spacing w:val="-1"/>
                <w:sz w:val="24"/>
                <w:szCs w:val="24"/>
              </w:rPr>
              <w:t>l</w:t>
            </w:r>
            <w:r w:rsidR="0069133C" w:rsidRPr="0069133C">
              <w:rPr>
                <w:rStyle w:val="Hyperlink"/>
                <w:rFonts w:eastAsia="Calibri Light"/>
                <w:noProof/>
                <w:sz w:val="24"/>
                <w:szCs w:val="24"/>
              </w:rPr>
              <w:t>et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22</w:t>
            </w:r>
            <w:r w:rsidR="0069133C" w:rsidRPr="0069133C">
              <w:rPr>
                <w:noProof/>
                <w:webHidden/>
                <w:sz w:val="24"/>
                <w:szCs w:val="24"/>
              </w:rPr>
              <w:fldChar w:fldCharType="end"/>
            </w:r>
          </w:hyperlink>
        </w:p>
        <w:p w14:paraId="457C2D3B" w14:textId="00DC1950"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84" w:history="1">
            <w:r w:rsidR="0069133C" w:rsidRPr="0069133C">
              <w:rPr>
                <w:rStyle w:val="Hyperlink"/>
                <w:rFonts w:eastAsia="Calibri Light"/>
                <w:noProof/>
                <w:spacing w:val="-1"/>
                <w:sz w:val="24"/>
                <w:szCs w:val="24"/>
              </w:rPr>
              <w:t>5</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6</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Se</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ur</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ty</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T</w:t>
            </w:r>
            <w:r w:rsidR="0069133C" w:rsidRPr="0069133C">
              <w:rPr>
                <w:rStyle w:val="Hyperlink"/>
                <w:rFonts w:eastAsia="Calibri Light"/>
                <w:noProof/>
                <w:spacing w:val="-2"/>
                <w:sz w:val="24"/>
                <w:szCs w:val="24"/>
              </w:rPr>
              <w:t>o</w:t>
            </w:r>
            <w:r w:rsidR="0069133C" w:rsidRPr="0069133C">
              <w:rPr>
                <w:rStyle w:val="Hyperlink"/>
                <w:rFonts w:eastAsia="Calibri Light"/>
                <w:noProof/>
                <w:sz w:val="24"/>
                <w:szCs w:val="24"/>
              </w:rPr>
              <w:t>k</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_Toc88586884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22</w:t>
            </w:r>
            <w:r w:rsidR="0069133C" w:rsidRPr="0069133C">
              <w:rPr>
                <w:noProof/>
                <w:webHidden/>
                <w:sz w:val="24"/>
                <w:szCs w:val="24"/>
              </w:rPr>
              <w:fldChar w:fldCharType="end"/>
            </w:r>
          </w:hyperlink>
        </w:p>
        <w:p w14:paraId="47E00900" w14:textId="42685213" w:rsidR="0069133C" w:rsidRPr="0069133C" w:rsidRDefault="00297169">
          <w:pPr>
            <w:pStyle w:val="TOC1"/>
            <w:tabs>
              <w:tab w:val="right" w:leader="dot" w:pos="9350"/>
            </w:tabs>
            <w:rPr>
              <w:rFonts w:asciiTheme="minorHAnsi" w:eastAsiaTheme="minorEastAsia" w:hAnsiTheme="minorHAnsi" w:cstheme="minorBidi"/>
              <w:noProof/>
              <w:sz w:val="28"/>
              <w:szCs w:val="28"/>
            </w:rPr>
          </w:pPr>
          <w:hyperlink w:anchor="_Toc88586885" w:history="1">
            <w:r w:rsidR="0069133C" w:rsidRPr="0069133C">
              <w:rPr>
                <w:rStyle w:val="Hyperlink"/>
                <w:rFonts w:eastAsia="Calibri Light"/>
                <w:noProof/>
                <w:spacing w:val="-1"/>
                <w:sz w:val="24"/>
                <w:szCs w:val="24"/>
              </w:rPr>
              <w:t>6</w:t>
            </w:r>
            <w:r w:rsidR="0069133C" w:rsidRPr="0069133C">
              <w:rPr>
                <w:rStyle w:val="Hyperlink"/>
                <w:rFonts w:eastAsia="Calibri Light"/>
                <w:noProof/>
                <w:sz w:val="24"/>
                <w:szCs w:val="24"/>
              </w:rPr>
              <w:t xml:space="preserve">.     </w:t>
            </w:r>
            <w:r w:rsidR="0069133C" w:rsidRPr="0069133C">
              <w:rPr>
                <w:rStyle w:val="Hyperlink"/>
                <w:rFonts w:eastAsia="Calibri Light"/>
                <w:noProof/>
                <w:spacing w:val="45"/>
                <w:sz w:val="24"/>
                <w:szCs w:val="24"/>
              </w:rPr>
              <w:t xml:space="preserve"> </w:t>
            </w:r>
            <w:r w:rsidR="0069133C" w:rsidRPr="0069133C">
              <w:rPr>
                <w:rStyle w:val="Hyperlink"/>
                <w:rFonts w:eastAsia="Calibri Light"/>
                <w:noProof/>
                <w:sz w:val="24"/>
                <w:szCs w:val="24"/>
              </w:rPr>
              <w:t>S</w:t>
            </w:r>
            <w:r w:rsidR="0069133C" w:rsidRPr="0069133C">
              <w:rPr>
                <w:rStyle w:val="Hyperlink"/>
                <w:rFonts w:eastAsia="Calibri Light"/>
                <w:noProof/>
                <w:spacing w:val="-1"/>
                <w:sz w:val="24"/>
                <w:szCs w:val="24"/>
              </w:rPr>
              <w:t>u</w:t>
            </w:r>
            <w:r w:rsidR="0069133C" w:rsidRPr="0069133C">
              <w:rPr>
                <w:rStyle w:val="Hyperlink"/>
                <w:rFonts w:eastAsia="Calibri Light"/>
                <w:noProof/>
                <w:sz w:val="24"/>
                <w:szCs w:val="24"/>
              </w:rPr>
              <w:t>p</w:t>
            </w:r>
            <w:r w:rsidR="0069133C" w:rsidRPr="0069133C">
              <w:rPr>
                <w:rStyle w:val="Hyperlink"/>
                <w:rFonts w:eastAsia="Calibri Light"/>
                <w:noProof/>
                <w:spacing w:val="2"/>
                <w:sz w:val="24"/>
                <w:szCs w:val="24"/>
              </w:rPr>
              <w:t>p</w:t>
            </w:r>
            <w:r w:rsidR="0069133C" w:rsidRPr="0069133C">
              <w:rPr>
                <w:rStyle w:val="Hyperlink"/>
                <w:rFonts w:eastAsia="Calibri Light"/>
                <w:noProof/>
                <w:sz w:val="24"/>
                <w:szCs w:val="24"/>
              </w:rPr>
              <w:t>ly</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and</w:t>
            </w:r>
            <w:r w:rsidR="0069133C" w:rsidRPr="0069133C">
              <w:rPr>
                <w:rStyle w:val="Hyperlink"/>
                <w:rFonts w:eastAsia="Calibri Light"/>
                <w:noProof/>
                <w:spacing w:val="-5"/>
                <w:sz w:val="24"/>
                <w:szCs w:val="24"/>
              </w:rPr>
              <w:t xml:space="preserve"> </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CO (Tokenomics)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_Toc88586885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22</w:t>
            </w:r>
            <w:r w:rsidR="0069133C" w:rsidRPr="0069133C">
              <w:rPr>
                <w:noProof/>
                <w:webHidden/>
                <w:sz w:val="24"/>
                <w:szCs w:val="24"/>
              </w:rPr>
              <w:fldChar w:fldCharType="end"/>
            </w:r>
          </w:hyperlink>
        </w:p>
        <w:p w14:paraId="78C6134C" w14:textId="488905BE"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86"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O</w:t>
            </w:r>
            <w:r w:rsidR="0069133C" w:rsidRPr="0069133C">
              <w:rPr>
                <w:rStyle w:val="Hyperlink"/>
                <w:rFonts w:eastAsia="Calibri Light"/>
                <w:noProof/>
                <w:spacing w:val="1"/>
                <w:sz w:val="24"/>
                <w:szCs w:val="24"/>
              </w:rPr>
              <w:t>v</w:t>
            </w:r>
            <w:r w:rsidR="0069133C" w:rsidRPr="0069133C">
              <w:rPr>
                <w:rStyle w:val="Hyperlink"/>
                <w:rFonts w:eastAsia="Calibri Light"/>
                <w:noProof/>
                <w:sz w:val="24"/>
                <w:szCs w:val="24"/>
              </w:rPr>
              <w:t>e</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all</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_Toc88586886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23</w:t>
            </w:r>
            <w:r w:rsidR="0069133C" w:rsidRPr="0069133C">
              <w:rPr>
                <w:noProof/>
                <w:webHidden/>
                <w:sz w:val="24"/>
                <w:szCs w:val="24"/>
              </w:rPr>
              <w:fldChar w:fldCharType="end"/>
            </w:r>
          </w:hyperlink>
        </w:p>
        <w:p w14:paraId="61DF43B1" w14:textId="4B33E65C"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87"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2</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Sale</w:t>
            </w:r>
            <w:r w:rsidR="0069133C" w:rsidRPr="0069133C">
              <w:rPr>
                <w:rStyle w:val="Hyperlink"/>
                <w:rFonts w:eastAsia="Calibri Light"/>
                <w:noProof/>
                <w:spacing w:val="-5"/>
                <w:sz w:val="24"/>
                <w:szCs w:val="24"/>
              </w:rPr>
              <w:t xml:space="preserve"> </w:t>
            </w:r>
            <w:r w:rsidR="0069133C" w:rsidRPr="0069133C">
              <w:rPr>
                <w:rStyle w:val="Hyperlink"/>
                <w:rFonts w:eastAsia="Calibri Light"/>
                <w:noProof/>
                <w:sz w:val="24"/>
                <w:szCs w:val="24"/>
              </w:rPr>
              <w:t>e</w:t>
            </w:r>
            <w:r w:rsidR="0069133C" w:rsidRPr="0069133C">
              <w:rPr>
                <w:rStyle w:val="Hyperlink"/>
                <w:rFonts w:eastAsia="Calibri Light"/>
                <w:noProof/>
                <w:spacing w:val="2"/>
                <w:sz w:val="24"/>
                <w:szCs w:val="24"/>
              </w:rPr>
              <w:t>v</w:t>
            </w:r>
            <w:r w:rsidR="0069133C" w:rsidRPr="0069133C">
              <w:rPr>
                <w:rStyle w:val="Hyperlink"/>
                <w:rFonts w:eastAsia="Calibri Light"/>
                <w:noProof/>
                <w:sz w:val="24"/>
                <w:szCs w:val="24"/>
              </w:rPr>
              <w:t>ents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_Toc88586887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24</w:t>
            </w:r>
            <w:r w:rsidR="0069133C" w:rsidRPr="0069133C">
              <w:rPr>
                <w:noProof/>
                <w:webHidden/>
                <w:sz w:val="24"/>
                <w:szCs w:val="24"/>
              </w:rPr>
              <w:fldChar w:fldCharType="end"/>
            </w:r>
          </w:hyperlink>
        </w:p>
        <w:p w14:paraId="4D34CB85" w14:textId="1A123F51"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88"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3</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E</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o</w:t>
            </w:r>
            <w:r w:rsidR="0069133C" w:rsidRPr="0069133C">
              <w:rPr>
                <w:rStyle w:val="Hyperlink"/>
                <w:rFonts w:eastAsia="Calibri Light"/>
                <w:noProof/>
                <w:spacing w:val="-2"/>
                <w:sz w:val="24"/>
                <w:szCs w:val="24"/>
              </w:rPr>
              <w:t>s</w:t>
            </w:r>
            <w:r w:rsidR="0069133C" w:rsidRPr="0069133C">
              <w:rPr>
                <w:rStyle w:val="Hyperlink"/>
                <w:rFonts w:eastAsia="Calibri Light"/>
                <w:noProof/>
                <w:sz w:val="24"/>
                <w:szCs w:val="24"/>
              </w:rPr>
              <w:t>yst</w:t>
            </w:r>
            <w:r w:rsidR="0069133C" w:rsidRPr="0069133C">
              <w:rPr>
                <w:rStyle w:val="Hyperlink"/>
                <w:rFonts w:eastAsia="Calibri Light"/>
                <w:noProof/>
                <w:spacing w:val="3"/>
                <w:sz w:val="24"/>
                <w:szCs w:val="24"/>
              </w:rPr>
              <w:t>e</w:t>
            </w:r>
            <w:r w:rsidR="0069133C" w:rsidRPr="0069133C">
              <w:rPr>
                <w:rStyle w:val="Hyperlink"/>
                <w:rFonts w:eastAsia="Calibri Light"/>
                <w:noProof/>
                <w:sz w:val="24"/>
                <w:szCs w:val="24"/>
              </w:rPr>
              <w:t>m</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24</w:t>
            </w:r>
            <w:r w:rsidR="0069133C" w:rsidRPr="0069133C">
              <w:rPr>
                <w:noProof/>
                <w:webHidden/>
                <w:sz w:val="24"/>
                <w:szCs w:val="24"/>
              </w:rPr>
              <w:fldChar w:fldCharType="end"/>
            </w:r>
          </w:hyperlink>
        </w:p>
        <w:p w14:paraId="7D708E92" w14:textId="60677BEE"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89"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4</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R</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wa</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ds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_Toc88586889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24</w:t>
            </w:r>
            <w:r w:rsidR="0069133C" w:rsidRPr="0069133C">
              <w:rPr>
                <w:noProof/>
                <w:webHidden/>
                <w:sz w:val="24"/>
                <w:szCs w:val="24"/>
              </w:rPr>
              <w:fldChar w:fldCharType="end"/>
            </w:r>
          </w:hyperlink>
        </w:p>
        <w:p w14:paraId="621A6E66" w14:textId="7FDDD3DB"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90"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5</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Multi Phase Initial Coin Offering (ICO) Mechanism</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25</w:t>
            </w:r>
            <w:r w:rsidR="0069133C" w:rsidRPr="0069133C">
              <w:rPr>
                <w:noProof/>
                <w:webHidden/>
                <w:sz w:val="24"/>
                <w:szCs w:val="24"/>
              </w:rPr>
              <w:fldChar w:fldCharType="end"/>
            </w:r>
          </w:hyperlink>
        </w:p>
        <w:p w14:paraId="2B0A2688" w14:textId="52F2448A"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91"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6</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Anti-whale mechanism</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27</w:t>
            </w:r>
            <w:r w:rsidR="0069133C" w:rsidRPr="0069133C">
              <w:rPr>
                <w:noProof/>
                <w:webHidden/>
                <w:sz w:val="24"/>
                <w:szCs w:val="24"/>
              </w:rPr>
              <w:fldChar w:fldCharType="end"/>
            </w:r>
          </w:hyperlink>
        </w:p>
        <w:p w14:paraId="3F750354" w14:textId="7EF3FED1"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92"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7</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Anti-dump mechanism</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27</w:t>
            </w:r>
            <w:r w:rsidR="0069133C" w:rsidRPr="0069133C">
              <w:rPr>
                <w:noProof/>
                <w:webHidden/>
                <w:sz w:val="24"/>
                <w:szCs w:val="24"/>
              </w:rPr>
              <w:fldChar w:fldCharType="end"/>
            </w:r>
          </w:hyperlink>
        </w:p>
        <w:p w14:paraId="070D71C7" w14:textId="22B25D99"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93"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8</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Vesting period</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27</w:t>
            </w:r>
            <w:r w:rsidR="0069133C" w:rsidRPr="0069133C">
              <w:rPr>
                <w:noProof/>
                <w:webHidden/>
                <w:sz w:val="24"/>
                <w:szCs w:val="24"/>
              </w:rPr>
              <w:fldChar w:fldCharType="end"/>
            </w:r>
          </w:hyperlink>
        </w:p>
        <w:p w14:paraId="29D2A4FA" w14:textId="70A7C30C"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94"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9</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Distribution plan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_Toc88586894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28</w:t>
            </w:r>
            <w:r w:rsidR="0069133C" w:rsidRPr="0069133C">
              <w:rPr>
                <w:noProof/>
                <w:webHidden/>
                <w:sz w:val="24"/>
                <w:szCs w:val="24"/>
              </w:rPr>
              <w:fldChar w:fldCharType="end"/>
            </w:r>
          </w:hyperlink>
        </w:p>
        <w:p w14:paraId="110FE1D1" w14:textId="69DDD720"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95"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10</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Important addresses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_Toc88586895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28</w:t>
            </w:r>
            <w:r w:rsidR="0069133C" w:rsidRPr="0069133C">
              <w:rPr>
                <w:noProof/>
                <w:webHidden/>
                <w:sz w:val="24"/>
                <w:szCs w:val="24"/>
              </w:rPr>
              <w:fldChar w:fldCharType="end"/>
            </w:r>
          </w:hyperlink>
        </w:p>
        <w:p w14:paraId="2956BDFC" w14:textId="4B23CC78"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96" w:history="1">
            <w:r w:rsidR="0069133C" w:rsidRPr="0069133C">
              <w:rPr>
                <w:rStyle w:val="Hyperlink"/>
                <w:rFonts w:eastAsia="Calibri Light"/>
                <w:noProof/>
                <w:spacing w:val="-1"/>
                <w:sz w:val="24"/>
                <w:szCs w:val="24"/>
              </w:rPr>
              <w:t>6</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11</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Burn strategy</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_Toc88586896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29</w:t>
            </w:r>
            <w:r w:rsidR="0069133C" w:rsidRPr="0069133C">
              <w:rPr>
                <w:noProof/>
                <w:webHidden/>
                <w:sz w:val="24"/>
                <w:szCs w:val="24"/>
              </w:rPr>
              <w:fldChar w:fldCharType="end"/>
            </w:r>
          </w:hyperlink>
        </w:p>
        <w:p w14:paraId="7FC322B7" w14:textId="1579CF04" w:rsidR="0069133C" w:rsidRPr="0069133C" w:rsidRDefault="00297169">
          <w:pPr>
            <w:pStyle w:val="TOC1"/>
            <w:tabs>
              <w:tab w:val="right" w:leader="dot" w:pos="9350"/>
            </w:tabs>
            <w:rPr>
              <w:rFonts w:asciiTheme="minorHAnsi" w:eastAsiaTheme="minorEastAsia" w:hAnsiTheme="minorHAnsi" w:cstheme="minorBidi"/>
              <w:noProof/>
              <w:sz w:val="28"/>
              <w:szCs w:val="28"/>
            </w:rPr>
          </w:pPr>
          <w:hyperlink w:anchor="_Toc88586897" w:history="1">
            <w:r w:rsidR="0069133C" w:rsidRPr="0069133C">
              <w:rPr>
                <w:rStyle w:val="Hyperlink"/>
                <w:rFonts w:eastAsia="Calibri Light"/>
                <w:noProof/>
                <w:spacing w:val="-1"/>
                <w:sz w:val="24"/>
                <w:szCs w:val="24"/>
              </w:rPr>
              <w:t>7</w:t>
            </w:r>
            <w:r w:rsidR="0069133C" w:rsidRPr="0069133C">
              <w:rPr>
                <w:rStyle w:val="Hyperlink"/>
                <w:rFonts w:eastAsia="Calibri Light"/>
                <w:noProof/>
                <w:sz w:val="24"/>
                <w:szCs w:val="24"/>
              </w:rPr>
              <w:t xml:space="preserve">.  </w:t>
            </w:r>
            <w:r w:rsidR="0069133C" w:rsidRPr="0069133C">
              <w:rPr>
                <w:rStyle w:val="Hyperlink"/>
                <w:rFonts w:eastAsia="Calibri Light"/>
                <w:noProof/>
                <w:spacing w:val="22"/>
                <w:sz w:val="24"/>
                <w:szCs w:val="24"/>
              </w:rPr>
              <w:t xml:space="preserve"> </w:t>
            </w:r>
            <w:r w:rsidR="0069133C" w:rsidRPr="0069133C">
              <w:rPr>
                <w:rStyle w:val="Hyperlink"/>
                <w:rFonts w:eastAsia="Calibri Light"/>
                <w:noProof/>
                <w:sz w:val="24"/>
                <w:szCs w:val="24"/>
              </w:rPr>
              <w:t>Te</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hn</w:t>
            </w:r>
            <w:r w:rsidR="0069133C" w:rsidRPr="0069133C">
              <w:rPr>
                <w:rStyle w:val="Hyperlink"/>
                <w:rFonts w:eastAsia="Calibri Light"/>
                <w:noProof/>
                <w:spacing w:val="-1"/>
                <w:sz w:val="24"/>
                <w:szCs w:val="24"/>
              </w:rPr>
              <w:t>i</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al</w:t>
            </w:r>
            <w:r w:rsidR="0069133C" w:rsidRPr="0069133C">
              <w:rPr>
                <w:rStyle w:val="Hyperlink"/>
                <w:rFonts w:eastAsia="Calibri Light"/>
                <w:noProof/>
                <w:spacing w:val="-12"/>
                <w:sz w:val="24"/>
                <w:szCs w:val="24"/>
              </w:rPr>
              <w:t xml:space="preserve"> </w:t>
            </w:r>
            <w:r w:rsidR="0069133C" w:rsidRPr="0069133C">
              <w:rPr>
                <w:rStyle w:val="Hyperlink"/>
                <w:rFonts w:eastAsia="Calibri Light"/>
                <w:noProof/>
                <w:sz w:val="24"/>
                <w:szCs w:val="24"/>
              </w:rPr>
              <w:t>D</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t</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ils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_Toc88586897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29</w:t>
            </w:r>
            <w:r w:rsidR="0069133C" w:rsidRPr="0069133C">
              <w:rPr>
                <w:noProof/>
                <w:webHidden/>
                <w:sz w:val="24"/>
                <w:szCs w:val="24"/>
              </w:rPr>
              <w:fldChar w:fldCharType="end"/>
            </w:r>
          </w:hyperlink>
        </w:p>
        <w:p w14:paraId="7C17D331" w14:textId="11EF4D51"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898"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BERTI</w:t>
            </w:r>
            <w:r w:rsidR="0069133C" w:rsidRPr="0069133C">
              <w:rPr>
                <w:rStyle w:val="Hyperlink"/>
                <w:rFonts w:eastAsia="Calibri Light"/>
                <w:noProof/>
                <w:spacing w:val="1"/>
                <w:sz w:val="24"/>
                <w:szCs w:val="24"/>
              </w:rPr>
              <w:t>NI</w:t>
            </w:r>
            <w:r w:rsidR="0069133C" w:rsidRPr="0069133C">
              <w:rPr>
                <w:rStyle w:val="Hyperlink"/>
                <w:rFonts w:eastAsia="Calibri Light"/>
                <w:noProof/>
                <w:sz w:val="24"/>
                <w:szCs w:val="24"/>
              </w:rPr>
              <w:t>TY</w:t>
            </w:r>
            <w:r w:rsidR="0069133C" w:rsidRPr="0069133C">
              <w:rPr>
                <w:rStyle w:val="Hyperlink"/>
                <w:rFonts w:eastAsia="Calibri Light"/>
                <w:noProof/>
                <w:spacing w:val="-12"/>
                <w:sz w:val="24"/>
                <w:szCs w:val="24"/>
              </w:rPr>
              <w:t xml:space="preserve"> </w:t>
            </w:r>
            <w:r w:rsidR="0069133C" w:rsidRPr="0069133C">
              <w:rPr>
                <w:rStyle w:val="Hyperlink"/>
                <w:rFonts w:eastAsia="Calibri Light"/>
                <w:noProof/>
                <w:sz w:val="24"/>
                <w:szCs w:val="24"/>
              </w:rPr>
              <w:t>Ma</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n</w:t>
            </w:r>
            <w:r w:rsidR="0069133C" w:rsidRPr="0069133C">
              <w:rPr>
                <w:rStyle w:val="Hyperlink"/>
                <w:rFonts w:eastAsia="Calibri Light"/>
                <w:noProof/>
                <w:spacing w:val="3"/>
                <w:sz w:val="24"/>
                <w:szCs w:val="24"/>
              </w:rPr>
              <w:t>-</w:t>
            </w:r>
            <w:r w:rsidR="0069133C" w:rsidRPr="0069133C">
              <w:rPr>
                <w:rStyle w:val="Hyperlink"/>
                <w:rFonts w:eastAsia="Calibri Light"/>
                <w:noProof/>
                <w:spacing w:val="2"/>
                <w:sz w:val="24"/>
                <w:szCs w:val="24"/>
              </w:rPr>
              <w:t>n</w:t>
            </w:r>
            <w:r w:rsidR="0069133C" w:rsidRPr="0069133C">
              <w:rPr>
                <w:rStyle w:val="Hyperlink"/>
                <w:rFonts w:eastAsia="Calibri Light"/>
                <w:noProof/>
                <w:sz w:val="24"/>
                <w:szCs w:val="24"/>
              </w:rPr>
              <w:t>et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29</w:t>
            </w:r>
            <w:r w:rsidR="0069133C" w:rsidRPr="0069133C">
              <w:rPr>
                <w:noProof/>
                <w:webHidden/>
                <w:sz w:val="24"/>
                <w:szCs w:val="24"/>
              </w:rPr>
              <w:fldChar w:fldCharType="end"/>
            </w:r>
          </w:hyperlink>
        </w:p>
        <w:p w14:paraId="390E03CD" w14:textId="61082BE5"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899"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z w:val="24"/>
                <w:szCs w:val="24"/>
              </w:rPr>
              <w:t xml:space="preserve">.        </w:t>
            </w:r>
            <w:r w:rsidR="0069133C" w:rsidRPr="0069133C">
              <w:rPr>
                <w:rStyle w:val="Hyperlink"/>
                <w:rFonts w:eastAsia="Calibri Light"/>
                <w:noProof/>
                <w:spacing w:val="65"/>
                <w:sz w:val="24"/>
                <w:szCs w:val="24"/>
              </w:rPr>
              <w:t xml:space="preserve"> </w:t>
            </w:r>
            <w:r w:rsidR="0069133C" w:rsidRPr="0069133C">
              <w:rPr>
                <w:rStyle w:val="Hyperlink"/>
                <w:rFonts w:eastAsia="Calibri Light"/>
                <w:noProof/>
                <w:sz w:val="24"/>
                <w:szCs w:val="24"/>
              </w:rPr>
              <w:t>C</w:t>
            </w:r>
            <w:r w:rsidR="0069133C" w:rsidRPr="0069133C">
              <w:rPr>
                <w:rStyle w:val="Hyperlink"/>
                <w:rFonts w:eastAsia="Calibri Light"/>
                <w:noProof/>
                <w:spacing w:val="-1"/>
                <w:sz w:val="24"/>
                <w:szCs w:val="24"/>
              </w:rPr>
              <w:t>o</w:t>
            </w:r>
            <w:r w:rsidR="0069133C" w:rsidRPr="0069133C">
              <w:rPr>
                <w:rStyle w:val="Hyperlink"/>
                <w:rFonts w:eastAsia="Calibri Light"/>
                <w:noProof/>
                <w:spacing w:val="2"/>
                <w:sz w:val="24"/>
                <w:szCs w:val="24"/>
              </w:rPr>
              <w:t>n</w:t>
            </w:r>
            <w:r w:rsidR="0069133C" w:rsidRPr="0069133C">
              <w:rPr>
                <w:rStyle w:val="Hyperlink"/>
                <w:rFonts w:eastAsia="Calibri Light"/>
                <w:noProof/>
                <w:spacing w:val="-1"/>
                <w:sz w:val="24"/>
                <w:szCs w:val="24"/>
              </w:rPr>
              <w:t>s</w:t>
            </w:r>
            <w:r w:rsidR="0069133C" w:rsidRPr="0069133C">
              <w:rPr>
                <w:rStyle w:val="Hyperlink"/>
                <w:rFonts w:eastAsia="Calibri Light"/>
                <w:noProof/>
                <w:sz w:val="24"/>
                <w:szCs w:val="24"/>
              </w:rPr>
              <w:t>en</w:t>
            </w:r>
            <w:r w:rsidR="0069133C" w:rsidRPr="0069133C">
              <w:rPr>
                <w:rStyle w:val="Hyperlink"/>
                <w:rFonts w:eastAsia="Calibri Light"/>
                <w:noProof/>
                <w:spacing w:val="1"/>
                <w:sz w:val="24"/>
                <w:szCs w:val="24"/>
              </w:rPr>
              <w:t>s</w:t>
            </w:r>
            <w:r w:rsidR="0069133C" w:rsidRPr="0069133C">
              <w:rPr>
                <w:rStyle w:val="Hyperlink"/>
                <w:rFonts w:eastAsia="Calibri Light"/>
                <w:noProof/>
                <w:sz w:val="24"/>
                <w:szCs w:val="24"/>
              </w:rPr>
              <w:t>us</w:t>
            </w:r>
            <w:r w:rsidR="0069133C" w:rsidRPr="0069133C">
              <w:rPr>
                <w:rStyle w:val="Hyperlink"/>
                <w:rFonts w:eastAsia="Calibri Light"/>
                <w:noProof/>
                <w:spacing w:val="-14"/>
                <w:sz w:val="24"/>
                <w:szCs w:val="24"/>
              </w:rPr>
              <w:t xml:space="preserve"> </w:t>
            </w:r>
            <w:r w:rsidR="0069133C" w:rsidRPr="0069133C">
              <w:rPr>
                <w:rStyle w:val="Hyperlink"/>
                <w:rFonts w:eastAsia="Calibri Light"/>
                <w:noProof/>
                <w:sz w:val="24"/>
                <w:szCs w:val="24"/>
              </w:rPr>
              <w:t>A</w:t>
            </w:r>
            <w:r w:rsidR="0069133C" w:rsidRPr="0069133C">
              <w:rPr>
                <w:rStyle w:val="Hyperlink"/>
                <w:rFonts w:eastAsia="Calibri Light"/>
                <w:noProof/>
                <w:spacing w:val="1"/>
                <w:sz w:val="24"/>
                <w:szCs w:val="24"/>
              </w:rPr>
              <w:t>l</w:t>
            </w:r>
            <w:r w:rsidR="0069133C" w:rsidRPr="0069133C">
              <w:rPr>
                <w:rStyle w:val="Hyperlink"/>
                <w:rFonts w:eastAsia="Calibri Light"/>
                <w:noProof/>
                <w:sz w:val="24"/>
                <w:szCs w:val="24"/>
              </w:rPr>
              <w:t>g</w:t>
            </w:r>
            <w:r w:rsidR="0069133C" w:rsidRPr="0069133C">
              <w:rPr>
                <w:rStyle w:val="Hyperlink"/>
                <w:rFonts w:eastAsia="Calibri Light"/>
                <w:noProof/>
                <w:spacing w:val="-2"/>
                <w:sz w:val="24"/>
                <w:szCs w:val="24"/>
              </w:rPr>
              <w:t>o</w:t>
            </w:r>
            <w:r w:rsidR="0069133C" w:rsidRPr="0069133C">
              <w:rPr>
                <w:rStyle w:val="Hyperlink"/>
                <w:rFonts w:eastAsia="Calibri Light"/>
                <w:noProof/>
                <w:sz w:val="24"/>
                <w:szCs w:val="24"/>
              </w:rPr>
              <w:t>ri</w:t>
            </w:r>
            <w:r w:rsidR="0069133C" w:rsidRPr="0069133C">
              <w:rPr>
                <w:rStyle w:val="Hyperlink"/>
                <w:rFonts w:eastAsia="Calibri Light"/>
                <w:noProof/>
                <w:spacing w:val="2"/>
                <w:sz w:val="24"/>
                <w:szCs w:val="24"/>
              </w:rPr>
              <w:t>t</w:t>
            </w:r>
            <w:r w:rsidR="0069133C" w:rsidRPr="0069133C">
              <w:rPr>
                <w:rStyle w:val="Hyperlink"/>
                <w:rFonts w:eastAsia="Calibri Light"/>
                <w:noProof/>
                <w:sz w:val="24"/>
                <w:szCs w:val="24"/>
              </w:rPr>
              <w:t>hm</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_Toc88586899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30</w:t>
            </w:r>
            <w:r w:rsidR="0069133C" w:rsidRPr="0069133C">
              <w:rPr>
                <w:noProof/>
                <w:webHidden/>
                <w:sz w:val="24"/>
                <w:szCs w:val="24"/>
              </w:rPr>
              <w:fldChar w:fldCharType="end"/>
            </w:r>
          </w:hyperlink>
        </w:p>
        <w:p w14:paraId="69B492D5" w14:textId="43C6D9EE"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00"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2</w:t>
            </w:r>
            <w:r w:rsidR="0069133C" w:rsidRPr="0069133C">
              <w:rPr>
                <w:rStyle w:val="Hyperlink"/>
                <w:rFonts w:eastAsia="Calibri Light"/>
                <w:noProof/>
                <w:sz w:val="24"/>
                <w:szCs w:val="24"/>
              </w:rPr>
              <w:t xml:space="preserve">.        </w:t>
            </w:r>
            <w:r w:rsidR="0069133C" w:rsidRPr="0069133C">
              <w:rPr>
                <w:rStyle w:val="Hyperlink"/>
                <w:rFonts w:eastAsia="Calibri Light"/>
                <w:noProof/>
                <w:spacing w:val="65"/>
                <w:sz w:val="24"/>
                <w:szCs w:val="24"/>
              </w:rPr>
              <w:t xml:space="preserve"> </w:t>
            </w:r>
            <w:r w:rsidR="0069133C" w:rsidRPr="0069133C">
              <w:rPr>
                <w:rStyle w:val="Hyperlink"/>
                <w:rFonts w:eastAsia="Calibri Light"/>
                <w:noProof/>
                <w:sz w:val="24"/>
                <w:szCs w:val="24"/>
              </w:rPr>
              <w:t>Max</w:t>
            </w:r>
            <w:r w:rsidR="0069133C" w:rsidRPr="0069133C">
              <w:rPr>
                <w:rStyle w:val="Hyperlink"/>
                <w:rFonts w:eastAsia="Calibri Light"/>
                <w:noProof/>
                <w:spacing w:val="-6"/>
                <w:sz w:val="24"/>
                <w:szCs w:val="24"/>
              </w:rPr>
              <w:t xml:space="preserve"> </w:t>
            </w:r>
            <w:r w:rsidR="0069133C" w:rsidRPr="0069133C">
              <w:rPr>
                <w:rStyle w:val="Hyperlink"/>
                <w:rFonts w:eastAsia="Calibri Light"/>
                <w:noProof/>
                <w:sz w:val="24"/>
                <w:szCs w:val="24"/>
              </w:rPr>
              <w:t>div</w:t>
            </w:r>
            <w:r w:rsidR="0069133C" w:rsidRPr="0069133C">
              <w:rPr>
                <w:rStyle w:val="Hyperlink"/>
                <w:rFonts w:eastAsia="Calibri Light"/>
                <w:noProof/>
                <w:spacing w:val="2"/>
                <w:sz w:val="24"/>
                <w:szCs w:val="24"/>
              </w:rPr>
              <w:t>i</w:t>
            </w:r>
            <w:r w:rsidR="0069133C" w:rsidRPr="0069133C">
              <w:rPr>
                <w:rStyle w:val="Hyperlink"/>
                <w:rFonts w:eastAsia="Calibri Light"/>
                <w:noProof/>
                <w:spacing w:val="-1"/>
                <w:sz w:val="24"/>
                <w:szCs w:val="24"/>
              </w:rPr>
              <w:t>s</w:t>
            </w:r>
            <w:r w:rsidR="0069133C" w:rsidRPr="0069133C">
              <w:rPr>
                <w:rStyle w:val="Hyperlink"/>
                <w:rFonts w:eastAsia="Calibri Light"/>
                <w:noProof/>
                <w:sz w:val="24"/>
                <w:szCs w:val="24"/>
              </w:rPr>
              <w:t>i</w:t>
            </w:r>
            <w:r w:rsidR="0069133C" w:rsidRPr="0069133C">
              <w:rPr>
                <w:rStyle w:val="Hyperlink"/>
                <w:rFonts w:eastAsia="Calibri Light"/>
                <w:noProof/>
                <w:spacing w:val="1"/>
                <w:sz w:val="24"/>
                <w:szCs w:val="24"/>
              </w:rPr>
              <w:t>b</w:t>
            </w:r>
            <w:r w:rsidR="0069133C" w:rsidRPr="0069133C">
              <w:rPr>
                <w:rStyle w:val="Hyperlink"/>
                <w:rFonts w:eastAsia="Calibri Light"/>
                <w:noProof/>
                <w:sz w:val="24"/>
                <w:szCs w:val="24"/>
              </w:rPr>
              <w:t>ility</w:t>
            </w:r>
            <w:r w:rsidR="0069133C" w:rsidRPr="0069133C">
              <w:rPr>
                <w:rStyle w:val="Hyperlink"/>
                <w:rFonts w:eastAsia="Calibri Light"/>
                <w:noProof/>
                <w:spacing w:val="-7"/>
                <w:sz w:val="24"/>
                <w:szCs w:val="24"/>
              </w:rPr>
              <w:t xml:space="preserve"> </w:t>
            </w:r>
            <w:r w:rsidR="0069133C" w:rsidRPr="0069133C">
              <w:rPr>
                <w:rStyle w:val="Hyperlink"/>
                <w:rFonts w:eastAsia="Calibri Light"/>
                <w:noProof/>
                <w:sz w:val="24"/>
                <w:szCs w:val="24"/>
              </w:rPr>
              <w:t>n</w:t>
            </w:r>
            <w:r w:rsidR="0069133C" w:rsidRPr="0069133C">
              <w:rPr>
                <w:rStyle w:val="Hyperlink"/>
                <w:rFonts w:eastAsia="Calibri Light"/>
                <w:noProof/>
                <w:spacing w:val="2"/>
                <w:sz w:val="24"/>
                <w:szCs w:val="24"/>
              </w:rPr>
              <w:t>u</w:t>
            </w:r>
            <w:r w:rsidR="0069133C" w:rsidRPr="0069133C">
              <w:rPr>
                <w:rStyle w:val="Hyperlink"/>
                <w:rFonts w:eastAsia="Calibri Light"/>
                <w:noProof/>
                <w:sz w:val="24"/>
                <w:szCs w:val="24"/>
              </w:rPr>
              <w:t>mber</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30</w:t>
            </w:r>
            <w:r w:rsidR="0069133C" w:rsidRPr="0069133C">
              <w:rPr>
                <w:noProof/>
                <w:webHidden/>
                <w:sz w:val="24"/>
                <w:szCs w:val="24"/>
              </w:rPr>
              <w:fldChar w:fldCharType="end"/>
            </w:r>
          </w:hyperlink>
        </w:p>
        <w:p w14:paraId="4F71DA88" w14:textId="77C95934"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01"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3</w:t>
            </w:r>
            <w:r w:rsidR="0069133C" w:rsidRPr="0069133C">
              <w:rPr>
                <w:rStyle w:val="Hyperlink"/>
                <w:rFonts w:eastAsia="Calibri Light"/>
                <w:noProof/>
                <w:sz w:val="24"/>
                <w:szCs w:val="24"/>
              </w:rPr>
              <w:t xml:space="preserve">.        </w:t>
            </w:r>
            <w:r w:rsidR="0069133C" w:rsidRPr="0069133C">
              <w:rPr>
                <w:rStyle w:val="Hyperlink"/>
                <w:rFonts w:eastAsia="Calibri Light"/>
                <w:noProof/>
                <w:spacing w:val="65"/>
                <w:sz w:val="24"/>
                <w:szCs w:val="24"/>
              </w:rPr>
              <w:t xml:space="preserve"> </w:t>
            </w:r>
            <w:r w:rsidR="0069133C" w:rsidRPr="0069133C">
              <w:rPr>
                <w:rStyle w:val="Hyperlink"/>
                <w:rFonts w:eastAsia="Calibri Light"/>
                <w:noProof/>
                <w:sz w:val="24"/>
                <w:szCs w:val="24"/>
              </w:rPr>
              <w:t>S</w:t>
            </w:r>
            <w:r w:rsidR="0069133C" w:rsidRPr="0069133C">
              <w:rPr>
                <w:rStyle w:val="Hyperlink"/>
                <w:rFonts w:eastAsia="Calibri Light"/>
                <w:noProof/>
                <w:spacing w:val="-1"/>
                <w:sz w:val="24"/>
                <w:szCs w:val="24"/>
              </w:rPr>
              <w:t>m</w:t>
            </w:r>
            <w:r w:rsidR="0069133C" w:rsidRPr="0069133C">
              <w:rPr>
                <w:rStyle w:val="Hyperlink"/>
                <w:rFonts w:eastAsia="Calibri Light"/>
                <w:noProof/>
                <w:sz w:val="24"/>
                <w:szCs w:val="24"/>
              </w:rPr>
              <w:t>a</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t</w:t>
            </w:r>
            <w:r w:rsidR="0069133C" w:rsidRPr="0069133C">
              <w:rPr>
                <w:rStyle w:val="Hyperlink"/>
                <w:rFonts w:eastAsia="Calibri Light"/>
                <w:noProof/>
                <w:spacing w:val="-8"/>
                <w:sz w:val="24"/>
                <w:szCs w:val="24"/>
              </w:rPr>
              <w:t xml:space="preserve"> </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o</w:t>
            </w:r>
            <w:r w:rsidR="0069133C" w:rsidRPr="0069133C">
              <w:rPr>
                <w:rStyle w:val="Hyperlink"/>
                <w:rFonts w:eastAsia="Calibri Light"/>
                <w:noProof/>
                <w:spacing w:val="-1"/>
                <w:sz w:val="24"/>
                <w:szCs w:val="24"/>
              </w:rPr>
              <w:t>n</w:t>
            </w:r>
            <w:r w:rsidR="0069133C" w:rsidRPr="0069133C">
              <w:rPr>
                <w:rStyle w:val="Hyperlink"/>
                <w:rFonts w:eastAsia="Calibri Light"/>
                <w:noProof/>
                <w:sz w:val="24"/>
                <w:szCs w:val="24"/>
              </w:rPr>
              <w:t>tr</w:t>
            </w:r>
            <w:r w:rsidR="0069133C" w:rsidRPr="0069133C">
              <w:rPr>
                <w:rStyle w:val="Hyperlink"/>
                <w:rFonts w:eastAsia="Calibri Light"/>
                <w:noProof/>
                <w:spacing w:val="2"/>
                <w:sz w:val="24"/>
                <w:szCs w:val="24"/>
              </w:rPr>
              <w:t>a</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ts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30</w:t>
            </w:r>
            <w:r w:rsidR="0069133C" w:rsidRPr="0069133C">
              <w:rPr>
                <w:noProof/>
                <w:webHidden/>
                <w:sz w:val="24"/>
                <w:szCs w:val="24"/>
              </w:rPr>
              <w:fldChar w:fldCharType="end"/>
            </w:r>
          </w:hyperlink>
        </w:p>
        <w:p w14:paraId="5DD9757C" w14:textId="4C7B5B7E"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02"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4</w:t>
            </w:r>
            <w:r w:rsidR="0069133C" w:rsidRPr="0069133C">
              <w:rPr>
                <w:rStyle w:val="Hyperlink"/>
                <w:rFonts w:eastAsia="Calibri Light"/>
                <w:noProof/>
                <w:sz w:val="24"/>
                <w:szCs w:val="24"/>
              </w:rPr>
              <w:t xml:space="preserve">.        </w:t>
            </w:r>
            <w:r w:rsidR="0069133C" w:rsidRPr="0069133C">
              <w:rPr>
                <w:rStyle w:val="Hyperlink"/>
                <w:rFonts w:eastAsia="Calibri Light"/>
                <w:noProof/>
                <w:spacing w:val="65"/>
                <w:sz w:val="24"/>
                <w:szCs w:val="24"/>
              </w:rPr>
              <w:t xml:space="preserve"> </w:t>
            </w:r>
            <w:r w:rsidR="0069133C" w:rsidRPr="0069133C">
              <w:rPr>
                <w:rStyle w:val="Hyperlink"/>
                <w:rFonts w:eastAsia="Calibri Light"/>
                <w:noProof/>
                <w:sz w:val="24"/>
                <w:szCs w:val="24"/>
              </w:rPr>
              <w:t>V</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l</w:t>
            </w:r>
            <w:r w:rsidR="0069133C" w:rsidRPr="0069133C">
              <w:rPr>
                <w:rStyle w:val="Hyperlink"/>
                <w:rFonts w:eastAsia="Calibri Light"/>
                <w:noProof/>
                <w:spacing w:val="-2"/>
                <w:sz w:val="24"/>
                <w:szCs w:val="24"/>
              </w:rPr>
              <w:t>i</w:t>
            </w:r>
            <w:r w:rsidR="0069133C" w:rsidRPr="0069133C">
              <w:rPr>
                <w:rStyle w:val="Hyperlink"/>
                <w:rFonts w:eastAsia="Calibri Light"/>
                <w:noProof/>
                <w:sz w:val="24"/>
                <w:szCs w:val="24"/>
              </w:rPr>
              <w:t>da</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ors</w:t>
            </w:r>
            <w:r w:rsidR="0069133C" w:rsidRPr="0069133C">
              <w:rPr>
                <w:rStyle w:val="Hyperlink"/>
                <w:rFonts w:eastAsia="Calibri Light"/>
                <w:noProof/>
                <w:spacing w:val="-11"/>
                <w:sz w:val="24"/>
                <w:szCs w:val="24"/>
              </w:rPr>
              <w:t xml:space="preserve"> </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nd</w:t>
            </w:r>
            <w:r w:rsidR="0069133C" w:rsidRPr="0069133C">
              <w:rPr>
                <w:rStyle w:val="Hyperlink"/>
                <w:rFonts w:eastAsia="Calibri Light"/>
                <w:noProof/>
                <w:spacing w:val="-5"/>
                <w:sz w:val="24"/>
                <w:szCs w:val="24"/>
              </w:rPr>
              <w:t xml:space="preserve"> </w:t>
            </w:r>
            <w:r w:rsidR="0069133C" w:rsidRPr="0069133C">
              <w:rPr>
                <w:rStyle w:val="Hyperlink"/>
                <w:rFonts w:eastAsia="Calibri Light"/>
                <w:noProof/>
                <w:spacing w:val="3"/>
                <w:sz w:val="24"/>
                <w:szCs w:val="24"/>
              </w:rPr>
              <w:t>b</w:t>
            </w:r>
            <w:r w:rsidR="0069133C" w:rsidRPr="0069133C">
              <w:rPr>
                <w:rStyle w:val="Hyperlink"/>
                <w:rFonts w:eastAsia="Calibri Light"/>
                <w:noProof/>
                <w:sz w:val="24"/>
                <w:szCs w:val="24"/>
              </w:rPr>
              <w:t>lo</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k</w:t>
            </w:r>
            <w:r w:rsidR="0069133C" w:rsidRPr="0069133C">
              <w:rPr>
                <w:rStyle w:val="Hyperlink"/>
                <w:rFonts w:eastAsia="Calibri Light"/>
                <w:noProof/>
                <w:spacing w:val="-6"/>
                <w:sz w:val="24"/>
                <w:szCs w:val="24"/>
              </w:rPr>
              <w:t xml:space="preserve"> </w:t>
            </w:r>
            <w:r w:rsidR="0069133C" w:rsidRPr="0069133C">
              <w:rPr>
                <w:rStyle w:val="Hyperlink"/>
                <w:rFonts w:eastAsia="Calibri Light"/>
                <w:noProof/>
                <w:sz w:val="24"/>
                <w:szCs w:val="24"/>
              </w:rPr>
              <w:t>rew</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rds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30</w:t>
            </w:r>
            <w:r w:rsidR="0069133C" w:rsidRPr="0069133C">
              <w:rPr>
                <w:noProof/>
                <w:webHidden/>
                <w:sz w:val="24"/>
                <w:szCs w:val="24"/>
              </w:rPr>
              <w:fldChar w:fldCharType="end"/>
            </w:r>
          </w:hyperlink>
        </w:p>
        <w:p w14:paraId="7A7D0D54" w14:textId="096C4A91"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03"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5</w:t>
            </w:r>
            <w:r w:rsidR="0069133C" w:rsidRPr="0069133C">
              <w:rPr>
                <w:rStyle w:val="Hyperlink"/>
                <w:rFonts w:eastAsia="Calibri Light"/>
                <w:noProof/>
                <w:sz w:val="24"/>
                <w:szCs w:val="24"/>
              </w:rPr>
              <w:t xml:space="preserve">.        </w:t>
            </w:r>
            <w:r w:rsidR="0069133C" w:rsidRPr="0069133C">
              <w:rPr>
                <w:rStyle w:val="Hyperlink"/>
                <w:rFonts w:eastAsia="Calibri Light"/>
                <w:noProof/>
                <w:spacing w:val="65"/>
                <w:sz w:val="24"/>
                <w:szCs w:val="24"/>
              </w:rPr>
              <w:t xml:space="preserve"> </w:t>
            </w:r>
            <w:r w:rsidR="0069133C" w:rsidRPr="0069133C">
              <w:rPr>
                <w:rStyle w:val="Hyperlink"/>
                <w:rFonts w:eastAsia="Calibri Light"/>
                <w:noProof/>
                <w:sz w:val="24"/>
                <w:szCs w:val="24"/>
              </w:rPr>
              <w:t>N</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tive</w:t>
            </w:r>
            <w:r w:rsidR="0069133C" w:rsidRPr="0069133C">
              <w:rPr>
                <w:rStyle w:val="Hyperlink"/>
                <w:rFonts w:eastAsia="Calibri Light"/>
                <w:noProof/>
                <w:spacing w:val="-7"/>
                <w:sz w:val="24"/>
                <w:szCs w:val="24"/>
              </w:rPr>
              <w:t xml:space="preserve"> </w:t>
            </w:r>
            <w:r w:rsidR="0069133C" w:rsidRPr="0069133C">
              <w:rPr>
                <w:rStyle w:val="Hyperlink"/>
                <w:rFonts w:eastAsia="Calibri Light"/>
                <w:noProof/>
                <w:sz w:val="24"/>
                <w:szCs w:val="24"/>
              </w:rPr>
              <w:t>T</w:t>
            </w:r>
            <w:r w:rsidR="0069133C" w:rsidRPr="0069133C">
              <w:rPr>
                <w:rStyle w:val="Hyperlink"/>
                <w:rFonts w:eastAsia="Calibri Light"/>
                <w:noProof/>
                <w:spacing w:val="-2"/>
                <w:sz w:val="24"/>
                <w:szCs w:val="24"/>
              </w:rPr>
              <w:t>o</w:t>
            </w:r>
            <w:r w:rsidR="0069133C" w:rsidRPr="0069133C">
              <w:rPr>
                <w:rStyle w:val="Hyperlink"/>
                <w:rFonts w:eastAsia="Calibri Light"/>
                <w:noProof/>
                <w:sz w:val="24"/>
                <w:szCs w:val="24"/>
              </w:rPr>
              <w:t>k</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ns/</w:t>
            </w:r>
            <w:r w:rsidR="0069133C" w:rsidRPr="0069133C">
              <w:rPr>
                <w:rStyle w:val="Hyperlink"/>
                <w:rFonts w:eastAsia="Calibri Light"/>
                <w:noProof/>
                <w:spacing w:val="2"/>
                <w:sz w:val="24"/>
                <w:szCs w:val="24"/>
              </w:rPr>
              <w:t>C</w:t>
            </w:r>
            <w:r w:rsidR="0069133C" w:rsidRPr="0069133C">
              <w:rPr>
                <w:rStyle w:val="Hyperlink"/>
                <w:rFonts w:eastAsia="Calibri Light"/>
                <w:noProof/>
                <w:sz w:val="24"/>
                <w:szCs w:val="24"/>
              </w:rPr>
              <w:t>oins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31</w:t>
            </w:r>
            <w:r w:rsidR="0069133C" w:rsidRPr="0069133C">
              <w:rPr>
                <w:noProof/>
                <w:webHidden/>
                <w:sz w:val="24"/>
                <w:szCs w:val="24"/>
              </w:rPr>
              <w:fldChar w:fldCharType="end"/>
            </w:r>
          </w:hyperlink>
        </w:p>
        <w:p w14:paraId="2A755650" w14:textId="58BDECED"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04"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6</w:t>
            </w:r>
            <w:r w:rsidR="0069133C" w:rsidRPr="0069133C">
              <w:rPr>
                <w:rStyle w:val="Hyperlink"/>
                <w:rFonts w:eastAsia="Calibri Light"/>
                <w:noProof/>
                <w:sz w:val="24"/>
                <w:szCs w:val="24"/>
              </w:rPr>
              <w:t xml:space="preserve">.        </w:t>
            </w:r>
            <w:r w:rsidR="0069133C" w:rsidRPr="0069133C">
              <w:rPr>
                <w:rStyle w:val="Hyperlink"/>
                <w:rFonts w:eastAsia="Calibri Light"/>
                <w:noProof/>
                <w:spacing w:val="65"/>
                <w:sz w:val="24"/>
                <w:szCs w:val="24"/>
              </w:rPr>
              <w:t xml:space="preserve"> </w:t>
            </w:r>
            <w:r w:rsidR="0069133C" w:rsidRPr="0069133C">
              <w:rPr>
                <w:rStyle w:val="Hyperlink"/>
                <w:rFonts w:eastAsia="Calibri Light"/>
                <w:noProof/>
                <w:sz w:val="24"/>
                <w:szCs w:val="24"/>
              </w:rPr>
              <w:t>Se</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ur</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ty</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tok</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_Toc88586904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31</w:t>
            </w:r>
            <w:r w:rsidR="0069133C" w:rsidRPr="0069133C">
              <w:rPr>
                <w:noProof/>
                <w:webHidden/>
                <w:sz w:val="24"/>
                <w:szCs w:val="24"/>
              </w:rPr>
              <w:fldChar w:fldCharType="end"/>
            </w:r>
          </w:hyperlink>
        </w:p>
        <w:p w14:paraId="727D0C35" w14:textId="4A7940BA"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05"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7</w:t>
            </w:r>
            <w:r w:rsidR="0069133C" w:rsidRPr="0069133C">
              <w:rPr>
                <w:rStyle w:val="Hyperlink"/>
                <w:rFonts w:eastAsia="Calibri Light"/>
                <w:noProof/>
                <w:sz w:val="24"/>
                <w:szCs w:val="24"/>
              </w:rPr>
              <w:t xml:space="preserve">.         </w:t>
            </w:r>
            <w:r w:rsidR="0069133C" w:rsidRPr="0069133C">
              <w:rPr>
                <w:rStyle w:val="Hyperlink"/>
                <w:rFonts w:eastAsia="Calibri Light"/>
                <w:noProof/>
                <w:spacing w:val="65"/>
                <w:sz w:val="24"/>
                <w:szCs w:val="24"/>
              </w:rPr>
              <w:t xml:space="preserve"> </w:t>
            </w:r>
            <w:r w:rsidR="0069133C" w:rsidRPr="0069133C">
              <w:rPr>
                <w:rStyle w:val="Hyperlink"/>
                <w:rFonts w:eastAsia="Calibri Light"/>
                <w:noProof/>
                <w:sz w:val="24"/>
                <w:szCs w:val="24"/>
              </w:rPr>
              <w:t>Anti</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fr</w:t>
            </w:r>
            <w:r w:rsidR="0069133C" w:rsidRPr="0069133C">
              <w:rPr>
                <w:rStyle w:val="Hyperlink"/>
                <w:rFonts w:eastAsia="Calibri Light"/>
                <w:noProof/>
                <w:spacing w:val="2"/>
                <w:sz w:val="24"/>
                <w:szCs w:val="24"/>
              </w:rPr>
              <w:t>a</w:t>
            </w:r>
            <w:r w:rsidR="0069133C" w:rsidRPr="0069133C">
              <w:rPr>
                <w:rStyle w:val="Hyperlink"/>
                <w:rFonts w:eastAsia="Calibri Light"/>
                <w:noProof/>
                <w:sz w:val="24"/>
                <w:szCs w:val="24"/>
              </w:rPr>
              <w:t>ud</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pacing w:val="-1"/>
                <w:sz w:val="24"/>
                <w:szCs w:val="24"/>
              </w:rPr>
              <w:t>l</w:t>
            </w:r>
            <w:r w:rsidR="0069133C" w:rsidRPr="0069133C">
              <w:rPr>
                <w:rStyle w:val="Hyperlink"/>
                <w:rFonts w:eastAsia="Calibri Light"/>
                <w:noProof/>
                <w:sz w:val="24"/>
                <w:szCs w:val="24"/>
              </w:rPr>
              <w:t>ab</w:t>
            </w:r>
            <w:r w:rsidR="0069133C" w:rsidRPr="0069133C">
              <w:rPr>
                <w:rStyle w:val="Hyperlink"/>
                <w:rFonts w:eastAsia="Calibri Light"/>
                <w:noProof/>
                <w:spacing w:val="3"/>
                <w:sz w:val="24"/>
                <w:szCs w:val="24"/>
              </w:rPr>
              <w:t>e</w:t>
            </w:r>
            <w:r w:rsidR="0069133C" w:rsidRPr="0069133C">
              <w:rPr>
                <w:rStyle w:val="Hyperlink"/>
                <w:rFonts w:eastAsia="Calibri Light"/>
                <w:noProof/>
                <w:sz w:val="24"/>
                <w:szCs w:val="24"/>
              </w:rPr>
              <w:t>l</w:t>
            </w:r>
            <w:r w:rsidR="0069133C" w:rsidRPr="0069133C">
              <w:rPr>
                <w:rStyle w:val="Hyperlink"/>
                <w:rFonts w:eastAsia="Calibri Light"/>
                <w:noProof/>
                <w:spacing w:val="-2"/>
                <w:sz w:val="24"/>
                <w:szCs w:val="24"/>
              </w:rPr>
              <w:t>i</w:t>
            </w:r>
            <w:r w:rsidR="0069133C" w:rsidRPr="0069133C">
              <w:rPr>
                <w:rStyle w:val="Hyperlink"/>
                <w:rFonts w:eastAsia="Calibri Light"/>
                <w:noProof/>
                <w:spacing w:val="2"/>
                <w:sz w:val="24"/>
                <w:szCs w:val="24"/>
              </w:rPr>
              <w:t>n</w:t>
            </w:r>
            <w:r w:rsidR="0069133C" w:rsidRPr="0069133C">
              <w:rPr>
                <w:rStyle w:val="Hyperlink"/>
                <w:rFonts w:eastAsia="Calibri Light"/>
                <w:noProof/>
                <w:sz w:val="24"/>
                <w:szCs w:val="24"/>
              </w:rPr>
              <w:t>g</w:t>
            </w:r>
            <w:r w:rsidR="0069133C" w:rsidRPr="0069133C">
              <w:rPr>
                <w:rStyle w:val="Hyperlink"/>
                <w:rFonts w:eastAsia="Calibri Light"/>
                <w:noProof/>
                <w:spacing w:val="-8"/>
                <w:sz w:val="24"/>
                <w:szCs w:val="24"/>
              </w:rPr>
              <w:t xml:space="preserve"> </w:t>
            </w:r>
            <w:r w:rsidR="0069133C" w:rsidRPr="0069133C">
              <w:rPr>
                <w:rStyle w:val="Hyperlink"/>
                <w:rFonts w:eastAsia="Calibri Light"/>
                <w:noProof/>
                <w:spacing w:val="-1"/>
                <w:sz w:val="24"/>
                <w:szCs w:val="24"/>
              </w:rPr>
              <w:t>s</w:t>
            </w:r>
            <w:r w:rsidR="0069133C" w:rsidRPr="0069133C">
              <w:rPr>
                <w:rStyle w:val="Hyperlink"/>
                <w:rFonts w:eastAsia="Calibri Light"/>
                <w:noProof/>
                <w:spacing w:val="3"/>
                <w:sz w:val="24"/>
                <w:szCs w:val="24"/>
              </w:rPr>
              <w:t>y</w:t>
            </w:r>
            <w:r w:rsidR="0069133C" w:rsidRPr="0069133C">
              <w:rPr>
                <w:rStyle w:val="Hyperlink"/>
                <w:rFonts w:eastAsia="Calibri Light"/>
                <w:noProof/>
                <w:spacing w:val="-1"/>
                <w:sz w:val="24"/>
                <w:szCs w:val="24"/>
              </w:rPr>
              <w:t>s</w:t>
            </w:r>
            <w:r w:rsidR="0069133C" w:rsidRPr="0069133C">
              <w:rPr>
                <w:rStyle w:val="Hyperlink"/>
                <w:rFonts w:eastAsia="Calibri Light"/>
                <w:noProof/>
                <w:sz w:val="24"/>
                <w:szCs w:val="24"/>
              </w:rPr>
              <w:t>t</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m</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_Toc88586905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31</w:t>
            </w:r>
            <w:r w:rsidR="0069133C" w:rsidRPr="0069133C">
              <w:rPr>
                <w:noProof/>
                <w:webHidden/>
                <w:sz w:val="24"/>
                <w:szCs w:val="24"/>
              </w:rPr>
              <w:fldChar w:fldCharType="end"/>
            </w:r>
          </w:hyperlink>
        </w:p>
        <w:p w14:paraId="424A4298" w14:textId="6D1ECF44"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06" w:history="1">
            <w:r w:rsidR="0069133C" w:rsidRPr="0069133C">
              <w:rPr>
                <w:rStyle w:val="Hyperlink"/>
                <w:noProof/>
                <w:sz w:val="24"/>
                <w:szCs w:val="24"/>
              </w:rPr>
              <w:t>7.1.8.          Swap system</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_Toc88586906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31</w:t>
            </w:r>
            <w:r w:rsidR="0069133C" w:rsidRPr="0069133C">
              <w:rPr>
                <w:noProof/>
                <w:webHidden/>
                <w:sz w:val="24"/>
                <w:szCs w:val="24"/>
              </w:rPr>
              <w:fldChar w:fldCharType="end"/>
            </w:r>
          </w:hyperlink>
        </w:p>
        <w:p w14:paraId="35E98614" w14:textId="3C7C784F"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907"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2</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Crypto</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urren</w:t>
            </w:r>
            <w:r w:rsidR="0069133C" w:rsidRPr="0069133C">
              <w:rPr>
                <w:rStyle w:val="Hyperlink"/>
                <w:rFonts w:eastAsia="Calibri Light"/>
                <w:noProof/>
                <w:spacing w:val="2"/>
                <w:sz w:val="24"/>
                <w:szCs w:val="24"/>
              </w:rPr>
              <w:t>c</w:t>
            </w:r>
            <w:r w:rsidR="0069133C" w:rsidRPr="0069133C">
              <w:rPr>
                <w:rStyle w:val="Hyperlink"/>
                <w:rFonts w:eastAsia="Calibri Light"/>
                <w:noProof/>
                <w:sz w:val="24"/>
                <w:szCs w:val="24"/>
              </w:rPr>
              <w:t>y</w:t>
            </w:r>
            <w:r w:rsidR="0069133C" w:rsidRPr="0069133C">
              <w:rPr>
                <w:rStyle w:val="Hyperlink"/>
                <w:rFonts w:eastAsia="Calibri Light"/>
                <w:noProof/>
                <w:spacing w:val="-20"/>
                <w:sz w:val="24"/>
                <w:szCs w:val="24"/>
              </w:rPr>
              <w:t xml:space="preserve"> </w:t>
            </w:r>
            <w:r w:rsidR="0069133C" w:rsidRPr="0069133C">
              <w:rPr>
                <w:rStyle w:val="Hyperlink"/>
                <w:rFonts w:eastAsia="Calibri Light"/>
                <w:noProof/>
                <w:spacing w:val="1"/>
                <w:sz w:val="24"/>
                <w:szCs w:val="24"/>
              </w:rPr>
              <w:t>P</w:t>
            </w:r>
            <w:r w:rsidR="0069133C" w:rsidRPr="0069133C">
              <w:rPr>
                <w:rStyle w:val="Hyperlink"/>
                <w:rFonts w:eastAsia="Calibri Light"/>
                <w:noProof/>
                <w:sz w:val="24"/>
                <w:szCs w:val="24"/>
              </w:rPr>
              <w:t>a</w:t>
            </w:r>
            <w:r w:rsidR="0069133C" w:rsidRPr="0069133C">
              <w:rPr>
                <w:rStyle w:val="Hyperlink"/>
                <w:rFonts w:eastAsia="Calibri Light"/>
                <w:noProof/>
                <w:spacing w:val="1"/>
                <w:sz w:val="24"/>
                <w:szCs w:val="24"/>
              </w:rPr>
              <w:t>y</w:t>
            </w:r>
            <w:r w:rsidR="0069133C" w:rsidRPr="0069133C">
              <w:rPr>
                <w:rStyle w:val="Hyperlink"/>
                <w:rFonts w:eastAsia="Calibri Light"/>
                <w:noProof/>
                <w:sz w:val="24"/>
                <w:szCs w:val="24"/>
              </w:rPr>
              <w:t>ment</w:t>
            </w:r>
            <w:r w:rsidR="0069133C" w:rsidRPr="0069133C">
              <w:rPr>
                <w:rStyle w:val="Hyperlink"/>
                <w:rFonts w:eastAsia="Calibri Light"/>
                <w:noProof/>
                <w:spacing w:val="-11"/>
                <w:sz w:val="24"/>
                <w:szCs w:val="24"/>
              </w:rPr>
              <w:t xml:space="preserve"> </w:t>
            </w:r>
            <w:r w:rsidR="0069133C" w:rsidRPr="0069133C">
              <w:rPr>
                <w:rStyle w:val="Hyperlink"/>
                <w:rFonts w:eastAsia="Calibri Light"/>
                <w:noProof/>
                <w:sz w:val="24"/>
                <w:szCs w:val="24"/>
              </w:rPr>
              <w:t>Gat</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way</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pacing w:val="3"/>
                <w:sz w:val="24"/>
                <w:szCs w:val="24"/>
              </w:rPr>
              <w:t>(</w:t>
            </w:r>
            <w:r w:rsidR="0069133C" w:rsidRPr="0069133C">
              <w:rPr>
                <w:rStyle w:val="Hyperlink"/>
                <w:rFonts w:eastAsia="Calibri Light"/>
                <w:noProof/>
                <w:spacing w:val="2"/>
                <w:sz w:val="24"/>
                <w:szCs w:val="24"/>
              </w:rPr>
              <w:t>C</w:t>
            </w:r>
            <w:r w:rsidR="0069133C" w:rsidRPr="0069133C">
              <w:rPr>
                <w:rStyle w:val="Hyperlink"/>
                <w:rFonts w:eastAsia="Calibri Light"/>
                <w:noProof/>
                <w:spacing w:val="1"/>
                <w:sz w:val="24"/>
                <w:szCs w:val="24"/>
              </w:rPr>
              <w:t>P</w:t>
            </w:r>
            <w:r w:rsidR="0069133C" w:rsidRPr="0069133C">
              <w:rPr>
                <w:rStyle w:val="Hyperlink"/>
                <w:rFonts w:eastAsia="Calibri Light"/>
                <w:noProof/>
                <w:sz w:val="24"/>
                <w:szCs w:val="24"/>
              </w:rPr>
              <w:t>G)</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_Toc88586907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32</w:t>
            </w:r>
            <w:r w:rsidR="0069133C" w:rsidRPr="0069133C">
              <w:rPr>
                <w:noProof/>
                <w:webHidden/>
                <w:sz w:val="24"/>
                <w:szCs w:val="24"/>
              </w:rPr>
              <w:fldChar w:fldCharType="end"/>
            </w:r>
          </w:hyperlink>
        </w:p>
        <w:p w14:paraId="5AC98455" w14:textId="613A38FE"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08" w:history="1">
            <w:r w:rsidR="0069133C" w:rsidRPr="0069133C">
              <w:rPr>
                <w:rStyle w:val="Hyperlink"/>
                <w:rFonts w:eastAsia="Calibri Light"/>
                <w:noProof/>
                <w:sz w:val="24"/>
                <w:szCs w:val="24"/>
              </w:rPr>
              <w:t>7.2</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1.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EST</w:t>
            </w:r>
            <w:r w:rsidR="0069133C" w:rsidRPr="0069133C">
              <w:rPr>
                <w:rStyle w:val="Hyperlink"/>
                <w:rFonts w:eastAsia="Calibri Light"/>
                <w:noProof/>
                <w:spacing w:val="-5"/>
                <w:sz w:val="24"/>
                <w:szCs w:val="24"/>
              </w:rPr>
              <w:t xml:space="preserve"> </w:t>
            </w:r>
            <w:r w:rsidR="0069133C" w:rsidRPr="0069133C">
              <w:rPr>
                <w:rStyle w:val="Hyperlink"/>
                <w:rFonts w:eastAsia="Calibri Light"/>
                <w:noProof/>
                <w:sz w:val="24"/>
                <w:szCs w:val="24"/>
              </w:rPr>
              <w:t>API</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33</w:t>
            </w:r>
            <w:r w:rsidR="0069133C" w:rsidRPr="0069133C">
              <w:rPr>
                <w:noProof/>
                <w:webHidden/>
                <w:sz w:val="24"/>
                <w:szCs w:val="24"/>
              </w:rPr>
              <w:fldChar w:fldCharType="end"/>
            </w:r>
          </w:hyperlink>
        </w:p>
        <w:p w14:paraId="7FE68D43" w14:textId="64D86EBF"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09" w:history="1">
            <w:r w:rsidR="0069133C" w:rsidRPr="0069133C">
              <w:rPr>
                <w:rStyle w:val="Hyperlink"/>
                <w:rFonts w:eastAsia="Calibri Light"/>
                <w:noProof/>
                <w:sz w:val="24"/>
                <w:szCs w:val="24"/>
              </w:rPr>
              <w:t>7.2</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2.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Control</w:t>
            </w:r>
            <w:r w:rsidR="0069133C" w:rsidRPr="0069133C">
              <w:rPr>
                <w:rStyle w:val="Hyperlink"/>
                <w:rFonts w:eastAsia="Calibri Light"/>
                <w:noProof/>
                <w:spacing w:val="-7"/>
                <w:sz w:val="24"/>
                <w:szCs w:val="24"/>
              </w:rPr>
              <w:t xml:space="preserve"> </w:t>
            </w:r>
            <w:r w:rsidR="0069133C" w:rsidRPr="0069133C">
              <w:rPr>
                <w:rStyle w:val="Hyperlink"/>
                <w:rFonts w:eastAsia="Calibri Light"/>
                <w:noProof/>
                <w:sz w:val="24"/>
                <w:szCs w:val="24"/>
              </w:rPr>
              <w:t>Panel</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_Toc88586909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33</w:t>
            </w:r>
            <w:r w:rsidR="0069133C" w:rsidRPr="0069133C">
              <w:rPr>
                <w:noProof/>
                <w:webHidden/>
                <w:sz w:val="24"/>
                <w:szCs w:val="24"/>
              </w:rPr>
              <w:fldChar w:fldCharType="end"/>
            </w:r>
          </w:hyperlink>
        </w:p>
        <w:p w14:paraId="4AC6421E" w14:textId="35FC5B1E"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10" w:history="1">
            <w:r w:rsidR="0069133C" w:rsidRPr="0069133C">
              <w:rPr>
                <w:rStyle w:val="Hyperlink"/>
                <w:rFonts w:eastAsia="Calibri Light"/>
                <w:noProof/>
                <w:sz w:val="24"/>
                <w:szCs w:val="24"/>
              </w:rPr>
              <w:t>7.2</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3.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Coin</w:t>
            </w:r>
            <w:r w:rsidR="0069133C" w:rsidRPr="0069133C">
              <w:rPr>
                <w:rStyle w:val="Hyperlink"/>
                <w:rFonts w:eastAsia="Calibri Light"/>
                <w:noProof/>
                <w:spacing w:val="-6"/>
                <w:sz w:val="24"/>
                <w:szCs w:val="24"/>
              </w:rPr>
              <w:t xml:space="preserve"> </w:t>
            </w:r>
            <w:r w:rsidR="0069133C" w:rsidRPr="0069133C">
              <w:rPr>
                <w:rStyle w:val="Hyperlink"/>
                <w:rFonts w:eastAsia="Calibri Light"/>
                <w:noProof/>
                <w:sz w:val="24"/>
                <w:szCs w:val="24"/>
              </w:rPr>
              <w:t>s</w:t>
            </w:r>
            <w:r w:rsidR="0069133C" w:rsidRPr="0069133C">
              <w:rPr>
                <w:rStyle w:val="Hyperlink"/>
                <w:rFonts w:eastAsia="Calibri Light"/>
                <w:noProof/>
                <w:spacing w:val="3"/>
                <w:sz w:val="24"/>
                <w:szCs w:val="24"/>
              </w:rPr>
              <w:t>u</w:t>
            </w:r>
            <w:r w:rsidR="0069133C" w:rsidRPr="0069133C">
              <w:rPr>
                <w:rStyle w:val="Hyperlink"/>
                <w:rFonts w:eastAsia="Calibri Light"/>
                <w:noProof/>
                <w:sz w:val="24"/>
                <w:szCs w:val="24"/>
              </w:rPr>
              <w:t>pp</w:t>
            </w:r>
            <w:r w:rsidR="0069133C" w:rsidRPr="0069133C">
              <w:rPr>
                <w:rStyle w:val="Hyperlink"/>
                <w:rFonts w:eastAsia="Calibri Light"/>
                <w:noProof/>
                <w:spacing w:val="1"/>
                <w:sz w:val="24"/>
                <w:szCs w:val="24"/>
              </w:rPr>
              <w:t>o</w:t>
            </w:r>
            <w:r w:rsidR="0069133C" w:rsidRPr="0069133C">
              <w:rPr>
                <w:rStyle w:val="Hyperlink"/>
                <w:rFonts w:eastAsia="Calibri Light"/>
                <w:noProof/>
                <w:sz w:val="24"/>
                <w:szCs w:val="24"/>
              </w:rPr>
              <w:t>rt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33</w:t>
            </w:r>
            <w:r w:rsidR="0069133C" w:rsidRPr="0069133C">
              <w:rPr>
                <w:noProof/>
                <w:webHidden/>
                <w:sz w:val="24"/>
                <w:szCs w:val="24"/>
              </w:rPr>
              <w:fldChar w:fldCharType="end"/>
            </w:r>
          </w:hyperlink>
        </w:p>
        <w:p w14:paraId="32E35FA0" w14:textId="31672245"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11" w:history="1">
            <w:r w:rsidR="0069133C" w:rsidRPr="0069133C">
              <w:rPr>
                <w:rStyle w:val="Hyperlink"/>
                <w:rFonts w:eastAsia="Calibri Light"/>
                <w:noProof/>
                <w:sz w:val="24"/>
                <w:szCs w:val="24"/>
              </w:rPr>
              <w:t>7.2</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4.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Be</w:t>
            </w:r>
            <w:r w:rsidR="0069133C" w:rsidRPr="0069133C">
              <w:rPr>
                <w:rStyle w:val="Hyperlink"/>
                <w:rFonts w:eastAsia="Calibri Light"/>
                <w:noProof/>
                <w:spacing w:val="-1"/>
                <w:sz w:val="24"/>
                <w:szCs w:val="24"/>
              </w:rPr>
              <w:t>r</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ini</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y</w:t>
            </w:r>
            <w:r w:rsidR="0069133C" w:rsidRPr="0069133C">
              <w:rPr>
                <w:rStyle w:val="Hyperlink"/>
                <w:rFonts w:eastAsia="Calibri Light"/>
                <w:noProof/>
                <w:spacing w:val="-10"/>
                <w:sz w:val="24"/>
                <w:szCs w:val="24"/>
              </w:rPr>
              <w:t xml:space="preserve"> </w:t>
            </w:r>
            <w:r w:rsidR="0069133C" w:rsidRPr="0069133C">
              <w:rPr>
                <w:rStyle w:val="Hyperlink"/>
                <w:rFonts w:eastAsia="Calibri Light"/>
                <w:noProof/>
                <w:sz w:val="24"/>
                <w:szCs w:val="24"/>
              </w:rPr>
              <w:t>Cr</w:t>
            </w:r>
            <w:r w:rsidR="0069133C" w:rsidRPr="0069133C">
              <w:rPr>
                <w:rStyle w:val="Hyperlink"/>
                <w:rFonts w:eastAsia="Calibri Light"/>
                <w:noProof/>
                <w:spacing w:val="1"/>
                <w:sz w:val="24"/>
                <w:szCs w:val="24"/>
              </w:rPr>
              <w:t>y</w:t>
            </w:r>
            <w:r w:rsidR="0069133C" w:rsidRPr="0069133C">
              <w:rPr>
                <w:rStyle w:val="Hyperlink"/>
                <w:rFonts w:eastAsia="Calibri Light"/>
                <w:noProof/>
                <w:sz w:val="24"/>
                <w:szCs w:val="24"/>
              </w:rPr>
              <w:t>ptoc</w:t>
            </w:r>
            <w:r w:rsidR="0069133C" w:rsidRPr="0069133C">
              <w:rPr>
                <w:rStyle w:val="Hyperlink"/>
                <w:rFonts w:eastAsia="Calibri Light"/>
                <w:noProof/>
                <w:spacing w:val="2"/>
                <w:sz w:val="24"/>
                <w:szCs w:val="24"/>
              </w:rPr>
              <w:t>u</w:t>
            </w:r>
            <w:r w:rsidR="0069133C" w:rsidRPr="0069133C">
              <w:rPr>
                <w:rStyle w:val="Hyperlink"/>
                <w:rFonts w:eastAsia="Calibri Light"/>
                <w:noProof/>
                <w:sz w:val="24"/>
                <w:szCs w:val="24"/>
              </w:rPr>
              <w:t>r</w:t>
            </w:r>
            <w:r w:rsidR="0069133C" w:rsidRPr="0069133C">
              <w:rPr>
                <w:rStyle w:val="Hyperlink"/>
                <w:rFonts w:eastAsia="Calibri Light"/>
                <w:noProof/>
                <w:spacing w:val="1"/>
                <w:sz w:val="24"/>
                <w:szCs w:val="24"/>
              </w:rPr>
              <w:t>r</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w:t>
            </w:r>
            <w:r w:rsidR="0069133C" w:rsidRPr="0069133C">
              <w:rPr>
                <w:rStyle w:val="Hyperlink"/>
                <w:rFonts w:eastAsia="Calibri Light"/>
                <w:noProof/>
                <w:spacing w:val="2"/>
                <w:sz w:val="24"/>
                <w:szCs w:val="24"/>
              </w:rPr>
              <w:t>c</w:t>
            </w:r>
            <w:r w:rsidR="0069133C" w:rsidRPr="0069133C">
              <w:rPr>
                <w:rStyle w:val="Hyperlink"/>
                <w:rFonts w:eastAsia="Calibri Light"/>
                <w:noProof/>
                <w:sz w:val="24"/>
                <w:szCs w:val="24"/>
              </w:rPr>
              <w:t>y</w:t>
            </w:r>
            <w:r w:rsidR="0069133C" w:rsidRPr="0069133C">
              <w:rPr>
                <w:rStyle w:val="Hyperlink"/>
                <w:rFonts w:eastAsia="Calibri Light"/>
                <w:noProof/>
                <w:spacing w:val="-17"/>
                <w:sz w:val="24"/>
                <w:szCs w:val="24"/>
              </w:rPr>
              <w:t xml:space="preserve"> </w:t>
            </w:r>
            <w:r w:rsidR="0069133C" w:rsidRPr="0069133C">
              <w:rPr>
                <w:rStyle w:val="Hyperlink"/>
                <w:rFonts w:eastAsia="Calibri Light"/>
                <w:noProof/>
                <w:sz w:val="24"/>
                <w:szCs w:val="24"/>
              </w:rPr>
              <w:t>Pa</w:t>
            </w:r>
            <w:r w:rsidR="0069133C" w:rsidRPr="0069133C">
              <w:rPr>
                <w:rStyle w:val="Hyperlink"/>
                <w:rFonts w:eastAsia="Calibri Light"/>
                <w:noProof/>
                <w:spacing w:val="1"/>
                <w:sz w:val="24"/>
                <w:szCs w:val="24"/>
              </w:rPr>
              <w:t>y</w:t>
            </w:r>
            <w:r w:rsidR="0069133C" w:rsidRPr="0069133C">
              <w:rPr>
                <w:rStyle w:val="Hyperlink"/>
                <w:rFonts w:eastAsia="Calibri Light"/>
                <w:noProof/>
                <w:spacing w:val="-1"/>
                <w:sz w:val="24"/>
                <w:szCs w:val="24"/>
              </w:rPr>
              <w:t>m</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nt</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Ga</w:t>
            </w:r>
            <w:r w:rsidR="0069133C" w:rsidRPr="0069133C">
              <w:rPr>
                <w:rStyle w:val="Hyperlink"/>
                <w:rFonts w:eastAsia="Calibri Light"/>
                <w:noProof/>
                <w:spacing w:val="2"/>
                <w:sz w:val="24"/>
                <w:szCs w:val="24"/>
              </w:rPr>
              <w:t>t</w:t>
            </w:r>
            <w:r w:rsidR="0069133C" w:rsidRPr="0069133C">
              <w:rPr>
                <w:rStyle w:val="Hyperlink"/>
                <w:rFonts w:eastAsia="Calibri Light"/>
                <w:noProof/>
                <w:spacing w:val="-1"/>
                <w:sz w:val="24"/>
                <w:szCs w:val="24"/>
              </w:rPr>
              <w:t>e</w:t>
            </w:r>
            <w:r w:rsidR="0069133C" w:rsidRPr="0069133C">
              <w:rPr>
                <w:rStyle w:val="Hyperlink"/>
                <w:rFonts w:eastAsia="Calibri Light"/>
                <w:noProof/>
                <w:spacing w:val="1"/>
                <w:sz w:val="24"/>
                <w:szCs w:val="24"/>
              </w:rPr>
              <w:t>w</w:t>
            </w:r>
            <w:r w:rsidR="0069133C" w:rsidRPr="0069133C">
              <w:rPr>
                <w:rStyle w:val="Hyperlink"/>
                <w:rFonts w:eastAsia="Calibri Light"/>
                <w:noProof/>
                <w:sz w:val="24"/>
                <w:szCs w:val="24"/>
              </w:rPr>
              <w:t>ay</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pacing w:val="2"/>
                <w:sz w:val="24"/>
                <w:szCs w:val="24"/>
              </w:rPr>
              <w:t>f</w:t>
            </w:r>
            <w:r w:rsidR="0069133C" w:rsidRPr="0069133C">
              <w:rPr>
                <w:rStyle w:val="Hyperlink"/>
                <w:rFonts w:eastAsia="Calibri Light"/>
                <w:noProof/>
                <w:sz w:val="24"/>
                <w:szCs w:val="24"/>
              </w:rPr>
              <w:t>or</w:t>
            </w:r>
            <w:r w:rsidR="0069133C" w:rsidRPr="0069133C">
              <w:rPr>
                <w:rStyle w:val="Hyperlink"/>
                <w:rFonts w:eastAsia="Calibri Light"/>
                <w:noProof/>
                <w:spacing w:val="2"/>
                <w:sz w:val="24"/>
                <w:szCs w:val="24"/>
              </w:rPr>
              <w:t xml:space="preserve"> M</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rch</w:t>
            </w:r>
            <w:r w:rsidR="0069133C" w:rsidRPr="0069133C">
              <w:rPr>
                <w:rStyle w:val="Hyperlink"/>
                <w:rFonts w:eastAsia="Calibri Light"/>
                <w:noProof/>
                <w:spacing w:val="2"/>
                <w:sz w:val="24"/>
                <w:szCs w:val="24"/>
              </w:rPr>
              <w:t>a</w:t>
            </w:r>
            <w:r w:rsidR="0069133C" w:rsidRPr="0069133C">
              <w:rPr>
                <w:rStyle w:val="Hyperlink"/>
                <w:rFonts w:eastAsia="Calibri Light"/>
                <w:noProof/>
                <w:sz w:val="24"/>
                <w:szCs w:val="24"/>
              </w:rPr>
              <w:t>nts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33</w:t>
            </w:r>
            <w:r w:rsidR="0069133C" w:rsidRPr="0069133C">
              <w:rPr>
                <w:noProof/>
                <w:webHidden/>
                <w:sz w:val="24"/>
                <w:szCs w:val="24"/>
              </w:rPr>
              <w:fldChar w:fldCharType="end"/>
            </w:r>
          </w:hyperlink>
        </w:p>
        <w:p w14:paraId="57D85816" w14:textId="39E84A30"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912"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3</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Centr</w:t>
            </w:r>
            <w:r w:rsidR="0069133C" w:rsidRPr="0069133C">
              <w:rPr>
                <w:rStyle w:val="Hyperlink"/>
                <w:rFonts w:eastAsia="Calibri Light"/>
                <w:noProof/>
                <w:spacing w:val="2"/>
                <w:sz w:val="24"/>
                <w:szCs w:val="24"/>
              </w:rPr>
              <w:t>a</w:t>
            </w:r>
            <w:r w:rsidR="0069133C" w:rsidRPr="0069133C">
              <w:rPr>
                <w:rStyle w:val="Hyperlink"/>
                <w:rFonts w:eastAsia="Calibri Light"/>
                <w:noProof/>
                <w:sz w:val="24"/>
                <w:szCs w:val="24"/>
              </w:rPr>
              <w:t>l</w:t>
            </w:r>
            <w:r w:rsidR="0069133C" w:rsidRPr="0069133C">
              <w:rPr>
                <w:rStyle w:val="Hyperlink"/>
                <w:rFonts w:eastAsia="Calibri Light"/>
                <w:noProof/>
                <w:spacing w:val="-2"/>
                <w:sz w:val="24"/>
                <w:szCs w:val="24"/>
              </w:rPr>
              <w:t>i</w:t>
            </w:r>
            <w:r w:rsidR="0069133C" w:rsidRPr="0069133C">
              <w:rPr>
                <w:rStyle w:val="Hyperlink"/>
                <w:rFonts w:eastAsia="Calibri Light"/>
                <w:noProof/>
                <w:spacing w:val="-1"/>
                <w:sz w:val="24"/>
                <w:szCs w:val="24"/>
              </w:rPr>
              <w:t>z</w:t>
            </w:r>
            <w:r w:rsidR="0069133C" w:rsidRPr="0069133C">
              <w:rPr>
                <w:rStyle w:val="Hyperlink"/>
                <w:rFonts w:eastAsia="Calibri Light"/>
                <w:noProof/>
                <w:spacing w:val="3"/>
                <w:sz w:val="24"/>
                <w:szCs w:val="24"/>
              </w:rPr>
              <w:t>e</w:t>
            </w:r>
            <w:r w:rsidR="0069133C" w:rsidRPr="0069133C">
              <w:rPr>
                <w:rStyle w:val="Hyperlink"/>
                <w:rFonts w:eastAsia="Calibri Light"/>
                <w:noProof/>
                <w:sz w:val="24"/>
                <w:szCs w:val="24"/>
              </w:rPr>
              <w:t>d</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Crypt</w:t>
            </w:r>
            <w:r w:rsidR="0069133C" w:rsidRPr="0069133C">
              <w:rPr>
                <w:rStyle w:val="Hyperlink"/>
                <w:rFonts w:eastAsia="Calibri Light"/>
                <w:noProof/>
                <w:spacing w:val="2"/>
                <w:sz w:val="24"/>
                <w:szCs w:val="24"/>
              </w:rPr>
              <w:t>o</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urren</w:t>
            </w:r>
            <w:r w:rsidR="0069133C" w:rsidRPr="0069133C">
              <w:rPr>
                <w:rStyle w:val="Hyperlink"/>
                <w:rFonts w:eastAsia="Calibri Light"/>
                <w:noProof/>
                <w:spacing w:val="2"/>
                <w:sz w:val="24"/>
                <w:szCs w:val="24"/>
              </w:rPr>
              <w:t>c</w:t>
            </w:r>
            <w:r w:rsidR="0069133C" w:rsidRPr="0069133C">
              <w:rPr>
                <w:rStyle w:val="Hyperlink"/>
                <w:rFonts w:eastAsia="Calibri Light"/>
                <w:noProof/>
                <w:sz w:val="24"/>
                <w:szCs w:val="24"/>
              </w:rPr>
              <w:t>y</w:t>
            </w:r>
            <w:r w:rsidR="0069133C" w:rsidRPr="0069133C">
              <w:rPr>
                <w:rStyle w:val="Hyperlink"/>
                <w:rFonts w:eastAsia="Calibri Light"/>
                <w:noProof/>
                <w:spacing w:val="-20"/>
                <w:sz w:val="24"/>
                <w:szCs w:val="24"/>
              </w:rPr>
              <w:t xml:space="preserve"> </w:t>
            </w:r>
            <w:r w:rsidR="0069133C" w:rsidRPr="0069133C">
              <w:rPr>
                <w:rStyle w:val="Hyperlink"/>
                <w:rFonts w:eastAsia="Calibri Light"/>
                <w:noProof/>
                <w:sz w:val="24"/>
                <w:szCs w:val="24"/>
              </w:rPr>
              <w:t>E</w:t>
            </w:r>
            <w:r w:rsidR="0069133C" w:rsidRPr="0069133C">
              <w:rPr>
                <w:rStyle w:val="Hyperlink"/>
                <w:rFonts w:eastAsia="Calibri Light"/>
                <w:noProof/>
                <w:spacing w:val="1"/>
                <w:sz w:val="24"/>
                <w:szCs w:val="24"/>
              </w:rPr>
              <w:t>xc</w:t>
            </w:r>
            <w:r w:rsidR="0069133C" w:rsidRPr="0069133C">
              <w:rPr>
                <w:rStyle w:val="Hyperlink"/>
                <w:rFonts w:eastAsia="Calibri Light"/>
                <w:noProof/>
                <w:sz w:val="24"/>
                <w:szCs w:val="24"/>
              </w:rPr>
              <w:t>hange</w:t>
            </w:r>
            <w:r w:rsidR="0069133C" w:rsidRPr="0069133C">
              <w:rPr>
                <w:rStyle w:val="Hyperlink"/>
                <w:rFonts w:eastAsia="Calibri Light"/>
                <w:noProof/>
                <w:spacing w:val="-12"/>
                <w:sz w:val="24"/>
                <w:szCs w:val="24"/>
              </w:rPr>
              <w:t xml:space="preserve"> </w:t>
            </w:r>
            <w:r w:rsidR="0069133C" w:rsidRPr="0069133C">
              <w:rPr>
                <w:rStyle w:val="Hyperlink"/>
                <w:rFonts w:eastAsia="Calibri Light"/>
                <w:noProof/>
                <w:sz w:val="24"/>
                <w:szCs w:val="24"/>
              </w:rPr>
              <w:t>(CEX)</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36</w:t>
            </w:r>
            <w:r w:rsidR="0069133C" w:rsidRPr="0069133C">
              <w:rPr>
                <w:noProof/>
                <w:webHidden/>
                <w:sz w:val="24"/>
                <w:szCs w:val="24"/>
              </w:rPr>
              <w:fldChar w:fldCharType="end"/>
            </w:r>
          </w:hyperlink>
        </w:p>
        <w:p w14:paraId="21B83177" w14:textId="5D6A966A"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13"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1.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C</w:t>
            </w:r>
            <w:r w:rsidR="0069133C" w:rsidRPr="0069133C">
              <w:rPr>
                <w:rStyle w:val="Hyperlink"/>
                <w:rFonts w:eastAsia="Calibri Light"/>
                <w:noProof/>
                <w:spacing w:val="1"/>
                <w:sz w:val="24"/>
                <w:szCs w:val="24"/>
              </w:rPr>
              <w:t>P</w:t>
            </w:r>
            <w:r w:rsidR="0069133C" w:rsidRPr="0069133C">
              <w:rPr>
                <w:rStyle w:val="Hyperlink"/>
                <w:rFonts w:eastAsia="Calibri Light"/>
                <w:noProof/>
                <w:sz w:val="24"/>
                <w:szCs w:val="24"/>
              </w:rPr>
              <w:t>G</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API</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36</w:t>
            </w:r>
            <w:r w:rsidR="0069133C" w:rsidRPr="0069133C">
              <w:rPr>
                <w:noProof/>
                <w:webHidden/>
                <w:sz w:val="24"/>
                <w:szCs w:val="24"/>
              </w:rPr>
              <w:fldChar w:fldCharType="end"/>
            </w:r>
          </w:hyperlink>
        </w:p>
        <w:p w14:paraId="324E642B" w14:textId="69540664"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14"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2.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nte</w:t>
            </w:r>
            <w:r w:rsidR="0069133C" w:rsidRPr="0069133C">
              <w:rPr>
                <w:rStyle w:val="Hyperlink"/>
                <w:rFonts w:eastAsia="Calibri Light"/>
                <w:noProof/>
                <w:spacing w:val="2"/>
                <w:sz w:val="24"/>
                <w:szCs w:val="24"/>
              </w:rPr>
              <w:t>r</w:t>
            </w:r>
            <w:r w:rsidR="0069133C" w:rsidRPr="0069133C">
              <w:rPr>
                <w:rStyle w:val="Hyperlink"/>
                <w:rFonts w:eastAsia="Calibri Light"/>
                <w:noProof/>
                <w:sz w:val="24"/>
                <w:szCs w:val="24"/>
              </w:rPr>
              <w:t>nal</w:t>
            </w:r>
            <w:r w:rsidR="0069133C" w:rsidRPr="0069133C">
              <w:rPr>
                <w:rStyle w:val="Hyperlink"/>
                <w:rFonts w:eastAsia="Calibri Light"/>
                <w:noProof/>
                <w:spacing w:val="-8"/>
                <w:sz w:val="24"/>
                <w:szCs w:val="24"/>
              </w:rPr>
              <w:t xml:space="preserve"> </w:t>
            </w:r>
            <w:r w:rsidR="0069133C" w:rsidRPr="0069133C">
              <w:rPr>
                <w:rStyle w:val="Hyperlink"/>
                <w:rFonts w:eastAsia="Calibri Light"/>
                <w:noProof/>
                <w:sz w:val="24"/>
                <w:szCs w:val="24"/>
              </w:rPr>
              <w:t>w</w:t>
            </w:r>
            <w:r w:rsidR="0069133C" w:rsidRPr="0069133C">
              <w:rPr>
                <w:rStyle w:val="Hyperlink"/>
                <w:rFonts w:eastAsia="Calibri Light"/>
                <w:noProof/>
                <w:spacing w:val="1"/>
                <w:sz w:val="24"/>
                <w:szCs w:val="24"/>
              </w:rPr>
              <w:t>a</w:t>
            </w:r>
            <w:r w:rsidR="0069133C" w:rsidRPr="0069133C">
              <w:rPr>
                <w:rStyle w:val="Hyperlink"/>
                <w:rFonts w:eastAsia="Calibri Light"/>
                <w:noProof/>
                <w:sz w:val="24"/>
                <w:szCs w:val="24"/>
              </w:rPr>
              <w:t>lle</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_Toc88586914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36</w:t>
            </w:r>
            <w:r w:rsidR="0069133C" w:rsidRPr="0069133C">
              <w:rPr>
                <w:noProof/>
                <w:webHidden/>
                <w:sz w:val="24"/>
                <w:szCs w:val="24"/>
              </w:rPr>
              <w:fldChar w:fldCharType="end"/>
            </w:r>
          </w:hyperlink>
        </w:p>
        <w:p w14:paraId="04659978" w14:textId="61268E22"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15"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3.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T</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ading</w:t>
            </w:r>
            <w:r w:rsidR="0069133C" w:rsidRPr="0069133C">
              <w:rPr>
                <w:rStyle w:val="Hyperlink"/>
                <w:rFonts w:eastAsia="Calibri Light"/>
                <w:noProof/>
                <w:spacing w:val="-8"/>
                <w:sz w:val="24"/>
                <w:szCs w:val="24"/>
              </w:rPr>
              <w:t xml:space="preserve"> </w:t>
            </w:r>
            <w:r w:rsidR="0069133C" w:rsidRPr="0069133C">
              <w:rPr>
                <w:rStyle w:val="Hyperlink"/>
                <w:rFonts w:eastAsia="Calibri Light"/>
                <w:noProof/>
                <w:spacing w:val="3"/>
                <w:sz w:val="24"/>
                <w:szCs w:val="24"/>
              </w:rPr>
              <w:t>z</w:t>
            </w:r>
            <w:r w:rsidR="0069133C" w:rsidRPr="0069133C">
              <w:rPr>
                <w:rStyle w:val="Hyperlink"/>
                <w:rFonts w:eastAsia="Calibri Light"/>
                <w:noProof/>
                <w:sz w:val="24"/>
                <w:szCs w:val="24"/>
              </w:rPr>
              <w:t>o</w:t>
            </w:r>
            <w:r w:rsidR="0069133C" w:rsidRPr="0069133C">
              <w:rPr>
                <w:rStyle w:val="Hyperlink"/>
                <w:rFonts w:eastAsia="Calibri Light"/>
                <w:noProof/>
                <w:spacing w:val="-1"/>
                <w:sz w:val="24"/>
                <w:szCs w:val="24"/>
              </w:rPr>
              <w:t>n</w:t>
            </w:r>
            <w:r w:rsidR="0069133C" w:rsidRPr="0069133C">
              <w:rPr>
                <w:rStyle w:val="Hyperlink"/>
                <w:rFonts w:eastAsia="Calibri Light"/>
                <w:noProof/>
                <w:sz w:val="24"/>
                <w:szCs w:val="24"/>
              </w:rPr>
              <w:t>e</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_Toc88586915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37</w:t>
            </w:r>
            <w:r w:rsidR="0069133C" w:rsidRPr="0069133C">
              <w:rPr>
                <w:noProof/>
                <w:webHidden/>
                <w:sz w:val="24"/>
                <w:szCs w:val="24"/>
              </w:rPr>
              <w:fldChar w:fldCharType="end"/>
            </w:r>
          </w:hyperlink>
        </w:p>
        <w:p w14:paraId="48BD4DE3" w14:textId="3FD8B7D2"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16"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4.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N</w:t>
            </w:r>
            <w:r w:rsidR="0069133C" w:rsidRPr="0069133C">
              <w:rPr>
                <w:rStyle w:val="Hyperlink"/>
                <w:rFonts w:eastAsia="Calibri Light"/>
                <w:noProof/>
                <w:spacing w:val="-1"/>
                <w:sz w:val="24"/>
                <w:szCs w:val="24"/>
              </w:rPr>
              <w:t>o</w:t>
            </w:r>
            <w:r w:rsidR="0069133C" w:rsidRPr="0069133C">
              <w:rPr>
                <w:rStyle w:val="Hyperlink"/>
                <w:rFonts w:eastAsia="Calibri Light"/>
                <w:noProof/>
                <w:sz w:val="24"/>
                <w:szCs w:val="24"/>
              </w:rPr>
              <w:t>-</w:t>
            </w:r>
            <w:r w:rsidR="0069133C" w:rsidRPr="0069133C">
              <w:rPr>
                <w:rStyle w:val="Hyperlink"/>
                <w:rFonts w:eastAsia="Calibri Light"/>
                <w:noProof/>
                <w:spacing w:val="1"/>
                <w:sz w:val="24"/>
                <w:szCs w:val="24"/>
              </w:rPr>
              <w:t>K</w:t>
            </w:r>
            <w:r w:rsidR="0069133C" w:rsidRPr="0069133C">
              <w:rPr>
                <w:rStyle w:val="Hyperlink"/>
                <w:rFonts w:eastAsia="Calibri Light"/>
                <w:noProof/>
                <w:sz w:val="24"/>
                <w:szCs w:val="24"/>
              </w:rPr>
              <w:t>YC</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_Toc88586916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37</w:t>
            </w:r>
            <w:r w:rsidR="0069133C" w:rsidRPr="0069133C">
              <w:rPr>
                <w:noProof/>
                <w:webHidden/>
                <w:sz w:val="24"/>
                <w:szCs w:val="24"/>
              </w:rPr>
              <w:fldChar w:fldCharType="end"/>
            </w:r>
          </w:hyperlink>
        </w:p>
        <w:p w14:paraId="2161C745" w14:textId="484DE8F4"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17"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5.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Pr</w:t>
            </w:r>
            <w:r w:rsidR="0069133C" w:rsidRPr="0069133C">
              <w:rPr>
                <w:rStyle w:val="Hyperlink"/>
                <w:rFonts w:eastAsia="Calibri Light"/>
                <w:noProof/>
                <w:spacing w:val="1"/>
                <w:sz w:val="24"/>
                <w:szCs w:val="24"/>
              </w:rPr>
              <w:t>e</w:t>
            </w:r>
            <w:r w:rsidR="0069133C" w:rsidRPr="0069133C">
              <w:rPr>
                <w:rStyle w:val="Hyperlink"/>
                <w:rFonts w:eastAsia="Calibri Light"/>
                <w:noProof/>
                <w:spacing w:val="-1"/>
                <w:sz w:val="24"/>
                <w:szCs w:val="24"/>
              </w:rPr>
              <w:t>m</w:t>
            </w:r>
            <w:r w:rsidR="0069133C" w:rsidRPr="0069133C">
              <w:rPr>
                <w:rStyle w:val="Hyperlink"/>
                <w:rFonts w:eastAsia="Calibri Light"/>
                <w:noProof/>
                <w:sz w:val="24"/>
                <w:szCs w:val="24"/>
              </w:rPr>
              <w:t>i</w:t>
            </w:r>
            <w:r w:rsidR="0069133C" w:rsidRPr="0069133C">
              <w:rPr>
                <w:rStyle w:val="Hyperlink"/>
                <w:rFonts w:eastAsia="Calibri Light"/>
                <w:noProof/>
                <w:spacing w:val="2"/>
                <w:sz w:val="24"/>
                <w:szCs w:val="24"/>
              </w:rPr>
              <w:t>u</w:t>
            </w:r>
            <w:r w:rsidR="0069133C" w:rsidRPr="0069133C">
              <w:rPr>
                <w:rStyle w:val="Hyperlink"/>
                <w:rFonts w:eastAsia="Calibri Light"/>
                <w:noProof/>
                <w:sz w:val="24"/>
                <w:szCs w:val="24"/>
              </w:rPr>
              <w:t>m</w:t>
            </w:r>
            <w:r w:rsidR="0069133C" w:rsidRPr="0069133C">
              <w:rPr>
                <w:rStyle w:val="Hyperlink"/>
                <w:rFonts w:eastAsia="Calibri Light"/>
                <w:noProof/>
                <w:spacing w:val="-12"/>
                <w:sz w:val="24"/>
                <w:szCs w:val="24"/>
              </w:rPr>
              <w:t xml:space="preserve"> </w:t>
            </w:r>
            <w:r w:rsidR="0069133C" w:rsidRPr="0069133C">
              <w:rPr>
                <w:rStyle w:val="Hyperlink"/>
                <w:rFonts w:eastAsia="Calibri Light"/>
                <w:noProof/>
                <w:sz w:val="24"/>
                <w:szCs w:val="24"/>
              </w:rPr>
              <w:t>A</w:t>
            </w:r>
            <w:r w:rsidR="0069133C" w:rsidRPr="0069133C">
              <w:rPr>
                <w:rStyle w:val="Hyperlink"/>
                <w:rFonts w:eastAsia="Calibri Light"/>
                <w:noProof/>
                <w:spacing w:val="3"/>
                <w:sz w:val="24"/>
                <w:szCs w:val="24"/>
              </w:rPr>
              <w:t>P</w:t>
            </w:r>
            <w:r w:rsidR="0069133C" w:rsidRPr="0069133C">
              <w:rPr>
                <w:rStyle w:val="Hyperlink"/>
                <w:rFonts w:eastAsia="Calibri Light"/>
                <w:noProof/>
                <w:sz w:val="24"/>
                <w:szCs w:val="24"/>
              </w:rPr>
              <w:t>I</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_Toc88586917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37</w:t>
            </w:r>
            <w:r w:rsidR="0069133C" w:rsidRPr="0069133C">
              <w:rPr>
                <w:noProof/>
                <w:webHidden/>
                <w:sz w:val="24"/>
                <w:szCs w:val="24"/>
              </w:rPr>
              <w:fldChar w:fldCharType="end"/>
            </w:r>
          </w:hyperlink>
        </w:p>
        <w:p w14:paraId="3F2678AF" w14:textId="7AD69A7F"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18"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6.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M</w:t>
            </w:r>
            <w:r w:rsidR="0069133C" w:rsidRPr="0069133C">
              <w:rPr>
                <w:rStyle w:val="Hyperlink"/>
                <w:rFonts w:eastAsia="Calibri Light"/>
                <w:noProof/>
                <w:spacing w:val="-1"/>
                <w:sz w:val="24"/>
                <w:szCs w:val="24"/>
              </w:rPr>
              <w:t>u</w:t>
            </w:r>
            <w:r w:rsidR="0069133C" w:rsidRPr="0069133C">
              <w:rPr>
                <w:rStyle w:val="Hyperlink"/>
                <w:rFonts w:eastAsia="Calibri Light"/>
                <w:noProof/>
                <w:sz w:val="24"/>
                <w:szCs w:val="24"/>
              </w:rPr>
              <w:t>l</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il</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ngual</w:t>
            </w:r>
            <w:r w:rsidR="0069133C" w:rsidRPr="0069133C">
              <w:rPr>
                <w:rStyle w:val="Hyperlink"/>
                <w:rFonts w:eastAsia="Calibri Light"/>
                <w:noProof/>
                <w:spacing w:val="-11"/>
                <w:sz w:val="24"/>
                <w:szCs w:val="24"/>
              </w:rPr>
              <w:t xml:space="preserve"> </w:t>
            </w:r>
            <w:r w:rsidR="0069133C" w:rsidRPr="0069133C">
              <w:rPr>
                <w:rStyle w:val="Hyperlink"/>
                <w:rFonts w:eastAsia="Calibri Light"/>
                <w:noProof/>
                <w:sz w:val="24"/>
                <w:szCs w:val="24"/>
              </w:rPr>
              <w:t>su</w:t>
            </w:r>
            <w:r w:rsidR="0069133C" w:rsidRPr="0069133C">
              <w:rPr>
                <w:rStyle w:val="Hyperlink"/>
                <w:rFonts w:eastAsia="Calibri Light"/>
                <w:noProof/>
                <w:spacing w:val="2"/>
                <w:sz w:val="24"/>
                <w:szCs w:val="24"/>
              </w:rPr>
              <w:t>p</w:t>
            </w:r>
            <w:r w:rsidR="0069133C" w:rsidRPr="0069133C">
              <w:rPr>
                <w:rStyle w:val="Hyperlink"/>
                <w:rFonts w:eastAsia="Calibri Light"/>
                <w:noProof/>
                <w:sz w:val="24"/>
                <w:szCs w:val="24"/>
              </w:rPr>
              <w:t>p</w:t>
            </w:r>
            <w:r w:rsidR="0069133C" w:rsidRPr="0069133C">
              <w:rPr>
                <w:rStyle w:val="Hyperlink"/>
                <w:rFonts w:eastAsia="Calibri Light"/>
                <w:noProof/>
                <w:spacing w:val="-1"/>
                <w:sz w:val="24"/>
                <w:szCs w:val="24"/>
              </w:rPr>
              <w:t>o</w:t>
            </w:r>
            <w:r w:rsidR="0069133C" w:rsidRPr="0069133C">
              <w:rPr>
                <w:rStyle w:val="Hyperlink"/>
                <w:rFonts w:eastAsia="Calibri Light"/>
                <w:noProof/>
                <w:sz w:val="24"/>
                <w:szCs w:val="24"/>
              </w:rPr>
              <w:t>rt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37</w:t>
            </w:r>
            <w:r w:rsidR="0069133C" w:rsidRPr="0069133C">
              <w:rPr>
                <w:noProof/>
                <w:webHidden/>
                <w:sz w:val="24"/>
                <w:szCs w:val="24"/>
              </w:rPr>
              <w:fldChar w:fldCharType="end"/>
            </w:r>
          </w:hyperlink>
        </w:p>
        <w:p w14:paraId="41F0AA84" w14:textId="407BD6CE"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19"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7.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Apps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_Toc88586919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38</w:t>
            </w:r>
            <w:r w:rsidR="0069133C" w:rsidRPr="0069133C">
              <w:rPr>
                <w:noProof/>
                <w:webHidden/>
                <w:sz w:val="24"/>
                <w:szCs w:val="24"/>
              </w:rPr>
              <w:fldChar w:fldCharType="end"/>
            </w:r>
          </w:hyperlink>
        </w:p>
        <w:p w14:paraId="48CA54BB" w14:textId="715A19F6"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20"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8.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Sup</w:t>
            </w:r>
            <w:r w:rsidR="0069133C" w:rsidRPr="0069133C">
              <w:rPr>
                <w:rStyle w:val="Hyperlink"/>
                <w:rFonts w:eastAsia="Calibri Light"/>
                <w:noProof/>
                <w:spacing w:val="-1"/>
                <w:sz w:val="24"/>
                <w:szCs w:val="24"/>
              </w:rPr>
              <w:t>p</w:t>
            </w:r>
            <w:r w:rsidR="0069133C" w:rsidRPr="0069133C">
              <w:rPr>
                <w:rStyle w:val="Hyperlink"/>
                <w:rFonts w:eastAsia="Calibri Light"/>
                <w:noProof/>
                <w:spacing w:val="1"/>
                <w:sz w:val="24"/>
                <w:szCs w:val="24"/>
              </w:rPr>
              <w:t>o</w:t>
            </w:r>
            <w:r w:rsidR="0069133C" w:rsidRPr="0069133C">
              <w:rPr>
                <w:rStyle w:val="Hyperlink"/>
                <w:rFonts w:eastAsia="Calibri Light"/>
                <w:noProof/>
                <w:sz w:val="24"/>
                <w:szCs w:val="24"/>
              </w:rPr>
              <w:t>rt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38</w:t>
            </w:r>
            <w:r w:rsidR="0069133C" w:rsidRPr="0069133C">
              <w:rPr>
                <w:noProof/>
                <w:webHidden/>
                <w:sz w:val="24"/>
                <w:szCs w:val="24"/>
              </w:rPr>
              <w:fldChar w:fldCharType="end"/>
            </w:r>
          </w:hyperlink>
        </w:p>
        <w:p w14:paraId="15216E6A" w14:textId="05A868EE"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21" w:history="1">
            <w:r w:rsidR="0069133C" w:rsidRPr="0069133C">
              <w:rPr>
                <w:rStyle w:val="Hyperlink"/>
                <w:rFonts w:eastAsia="Calibri Light"/>
                <w:noProof/>
                <w:sz w:val="24"/>
                <w:szCs w:val="24"/>
              </w:rPr>
              <w:t>7.3</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9.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Ann</w:t>
            </w:r>
            <w:r w:rsidR="0069133C" w:rsidRPr="0069133C">
              <w:rPr>
                <w:rStyle w:val="Hyperlink"/>
                <w:rFonts w:eastAsia="Calibri Light"/>
                <w:noProof/>
                <w:spacing w:val="-1"/>
                <w:sz w:val="24"/>
                <w:szCs w:val="24"/>
              </w:rPr>
              <w:t>o</w:t>
            </w:r>
            <w:r w:rsidR="0069133C" w:rsidRPr="0069133C">
              <w:rPr>
                <w:rStyle w:val="Hyperlink"/>
                <w:rFonts w:eastAsia="Calibri Light"/>
                <w:noProof/>
                <w:spacing w:val="2"/>
                <w:sz w:val="24"/>
                <w:szCs w:val="24"/>
              </w:rPr>
              <w:t>u</w:t>
            </w:r>
            <w:r w:rsidR="0069133C" w:rsidRPr="0069133C">
              <w:rPr>
                <w:rStyle w:val="Hyperlink"/>
                <w:rFonts w:eastAsia="Calibri Light"/>
                <w:noProof/>
                <w:sz w:val="24"/>
                <w:szCs w:val="24"/>
              </w:rPr>
              <w:t>nc</w:t>
            </w:r>
            <w:r w:rsidR="0069133C" w:rsidRPr="0069133C">
              <w:rPr>
                <w:rStyle w:val="Hyperlink"/>
                <w:rFonts w:eastAsia="Calibri Light"/>
                <w:noProof/>
                <w:spacing w:val="1"/>
                <w:sz w:val="24"/>
                <w:szCs w:val="24"/>
              </w:rPr>
              <w:t>em</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nts</w:t>
            </w:r>
            <w:r w:rsidR="0069133C" w:rsidRPr="0069133C">
              <w:rPr>
                <w:rStyle w:val="Hyperlink"/>
                <w:rFonts w:eastAsia="Calibri Light"/>
                <w:noProof/>
                <w:spacing w:val="-17"/>
                <w:sz w:val="24"/>
                <w:szCs w:val="24"/>
              </w:rPr>
              <w:t xml:space="preserve"> </w:t>
            </w:r>
            <w:r w:rsidR="0069133C" w:rsidRPr="0069133C">
              <w:rPr>
                <w:rStyle w:val="Hyperlink"/>
                <w:rFonts w:eastAsia="Calibri Light"/>
                <w:noProof/>
                <w:sz w:val="24"/>
                <w:szCs w:val="24"/>
              </w:rPr>
              <w:t>and</w:t>
            </w:r>
            <w:r w:rsidR="0069133C" w:rsidRPr="0069133C">
              <w:rPr>
                <w:rStyle w:val="Hyperlink"/>
                <w:rFonts w:eastAsia="Calibri Light"/>
                <w:noProof/>
                <w:spacing w:val="-3"/>
                <w:sz w:val="24"/>
                <w:szCs w:val="24"/>
              </w:rPr>
              <w:t xml:space="preserve"> </w:t>
            </w:r>
            <w:r w:rsidR="0069133C" w:rsidRPr="0069133C">
              <w:rPr>
                <w:rStyle w:val="Hyperlink"/>
                <w:rFonts w:eastAsia="Calibri Light"/>
                <w:noProof/>
                <w:spacing w:val="2"/>
                <w:sz w:val="24"/>
                <w:szCs w:val="24"/>
              </w:rPr>
              <w:t>N</w:t>
            </w:r>
            <w:r w:rsidR="0069133C" w:rsidRPr="0069133C">
              <w:rPr>
                <w:rStyle w:val="Hyperlink"/>
                <w:rFonts w:eastAsia="Calibri Light"/>
                <w:noProof/>
                <w:spacing w:val="-1"/>
                <w:sz w:val="24"/>
                <w:szCs w:val="24"/>
              </w:rPr>
              <w:t>e</w:t>
            </w:r>
            <w:r w:rsidR="0069133C" w:rsidRPr="0069133C">
              <w:rPr>
                <w:rStyle w:val="Hyperlink"/>
                <w:rFonts w:eastAsia="Calibri Light"/>
                <w:noProof/>
                <w:spacing w:val="1"/>
                <w:sz w:val="24"/>
                <w:szCs w:val="24"/>
              </w:rPr>
              <w:t>w</w:t>
            </w:r>
            <w:r w:rsidR="0069133C" w:rsidRPr="0069133C">
              <w:rPr>
                <w:rStyle w:val="Hyperlink"/>
                <w:rFonts w:eastAsia="Calibri Light"/>
                <w:noProof/>
                <w:sz w:val="24"/>
                <w:szCs w:val="24"/>
              </w:rPr>
              <w:t>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38</w:t>
            </w:r>
            <w:r w:rsidR="0069133C" w:rsidRPr="0069133C">
              <w:rPr>
                <w:noProof/>
                <w:webHidden/>
                <w:sz w:val="24"/>
                <w:szCs w:val="24"/>
              </w:rPr>
              <w:fldChar w:fldCharType="end"/>
            </w:r>
          </w:hyperlink>
        </w:p>
        <w:p w14:paraId="3E95A23D" w14:textId="3979D7E2"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922"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4</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D</w:t>
            </w:r>
            <w:r w:rsidR="0069133C" w:rsidRPr="0069133C">
              <w:rPr>
                <w:rStyle w:val="Hyperlink"/>
                <w:rFonts w:eastAsia="Calibri Light"/>
                <w:noProof/>
                <w:spacing w:val="1"/>
                <w:sz w:val="24"/>
                <w:szCs w:val="24"/>
              </w:rPr>
              <w:t>ec</w:t>
            </w:r>
            <w:r w:rsidR="0069133C" w:rsidRPr="0069133C">
              <w:rPr>
                <w:rStyle w:val="Hyperlink"/>
                <w:rFonts w:eastAsia="Calibri Light"/>
                <w:noProof/>
                <w:sz w:val="24"/>
                <w:szCs w:val="24"/>
              </w:rPr>
              <w:t>ent</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al</w:t>
            </w:r>
            <w:r w:rsidR="0069133C" w:rsidRPr="0069133C">
              <w:rPr>
                <w:rStyle w:val="Hyperlink"/>
                <w:rFonts w:eastAsia="Calibri Light"/>
                <w:noProof/>
                <w:spacing w:val="-1"/>
                <w:sz w:val="24"/>
                <w:szCs w:val="24"/>
              </w:rPr>
              <w:t>iz</w:t>
            </w:r>
            <w:r w:rsidR="0069133C" w:rsidRPr="0069133C">
              <w:rPr>
                <w:rStyle w:val="Hyperlink"/>
                <w:rFonts w:eastAsia="Calibri Light"/>
                <w:noProof/>
                <w:sz w:val="24"/>
                <w:szCs w:val="24"/>
              </w:rPr>
              <w:t>ed</w:t>
            </w:r>
            <w:r w:rsidR="0069133C" w:rsidRPr="0069133C">
              <w:rPr>
                <w:rStyle w:val="Hyperlink"/>
                <w:rFonts w:eastAsia="Calibri Light"/>
                <w:noProof/>
                <w:spacing w:val="-18"/>
                <w:sz w:val="24"/>
                <w:szCs w:val="24"/>
              </w:rPr>
              <w:t xml:space="preserve"> </w:t>
            </w:r>
            <w:r w:rsidR="0069133C" w:rsidRPr="0069133C">
              <w:rPr>
                <w:rStyle w:val="Hyperlink"/>
                <w:rFonts w:eastAsia="Calibri Light"/>
                <w:noProof/>
                <w:sz w:val="24"/>
                <w:szCs w:val="24"/>
              </w:rPr>
              <w:t>Cry</w:t>
            </w:r>
            <w:r w:rsidR="0069133C" w:rsidRPr="0069133C">
              <w:rPr>
                <w:rStyle w:val="Hyperlink"/>
                <w:rFonts w:eastAsia="Calibri Light"/>
                <w:noProof/>
                <w:spacing w:val="3"/>
                <w:sz w:val="24"/>
                <w:szCs w:val="24"/>
              </w:rPr>
              <w:t>p</w:t>
            </w:r>
            <w:r w:rsidR="0069133C" w:rsidRPr="0069133C">
              <w:rPr>
                <w:rStyle w:val="Hyperlink"/>
                <w:rFonts w:eastAsia="Calibri Light"/>
                <w:noProof/>
                <w:sz w:val="24"/>
                <w:szCs w:val="24"/>
              </w:rPr>
              <w:t>to</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urren</w:t>
            </w:r>
            <w:r w:rsidR="0069133C" w:rsidRPr="0069133C">
              <w:rPr>
                <w:rStyle w:val="Hyperlink"/>
                <w:rFonts w:eastAsia="Calibri Light"/>
                <w:noProof/>
                <w:spacing w:val="2"/>
                <w:sz w:val="24"/>
                <w:szCs w:val="24"/>
              </w:rPr>
              <w:t>c</w:t>
            </w:r>
            <w:r w:rsidR="0069133C" w:rsidRPr="0069133C">
              <w:rPr>
                <w:rStyle w:val="Hyperlink"/>
                <w:rFonts w:eastAsia="Calibri Light"/>
                <w:noProof/>
                <w:sz w:val="24"/>
                <w:szCs w:val="24"/>
              </w:rPr>
              <w:t>y</w:t>
            </w:r>
            <w:r w:rsidR="0069133C" w:rsidRPr="0069133C">
              <w:rPr>
                <w:rStyle w:val="Hyperlink"/>
                <w:rFonts w:eastAsia="Calibri Light"/>
                <w:noProof/>
                <w:spacing w:val="-20"/>
                <w:sz w:val="24"/>
                <w:szCs w:val="24"/>
              </w:rPr>
              <w:t xml:space="preserve"> </w:t>
            </w:r>
            <w:r w:rsidR="0069133C" w:rsidRPr="0069133C">
              <w:rPr>
                <w:rStyle w:val="Hyperlink"/>
                <w:rFonts w:eastAsia="Calibri Light"/>
                <w:noProof/>
                <w:sz w:val="24"/>
                <w:szCs w:val="24"/>
              </w:rPr>
              <w:t>E</w:t>
            </w:r>
            <w:r w:rsidR="0069133C" w:rsidRPr="0069133C">
              <w:rPr>
                <w:rStyle w:val="Hyperlink"/>
                <w:rFonts w:eastAsia="Calibri Light"/>
                <w:noProof/>
                <w:spacing w:val="1"/>
                <w:sz w:val="24"/>
                <w:szCs w:val="24"/>
              </w:rPr>
              <w:t>xc</w:t>
            </w:r>
            <w:r w:rsidR="0069133C" w:rsidRPr="0069133C">
              <w:rPr>
                <w:rStyle w:val="Hyperlink"/>
                <w:rFonts w:eastAsia="Calibri Light"/>
                <w:noProof/>
                <w:sz w:val="24"/>
                <w:szCs w:val="24"/>
              </w:rPr>
              <w:t>hange</w:t>
            </w:r>
            <w:r w:rsidR="0069133C" w:rsidRPr="0069133C">
              <w:rPr>
                <w:rStyle w:val="Hyperlink"/>
                <w:rFonts w:eastAsia="Calibri Light"/>
                <w:noProof/>
                <w:spacing w:val="-12"/>
                <w:sz w:val="24"/>
                <w:szCs w:val="24"/>
              </w:rPr>
              <w:t xml:space="preserve"> </w:t>
            </w:r>
            <w:r w:rsidR="0069133C" w:rsidRPr="0069133C">
              <w:rPr>
                <w:rStyle w:val="Hyperlink"/>
                <w:rFonts w:eastAsia="Calibri Light"/>
                <w:noProof/>
                <w:sz w:val="24"/>
                <w:szCs w:val="24"/>
              </w:rPr>
              <w:t>(</w:t>
            </w:r>
            <w:r w:rsidR="0069133C" w:rsidRPr="0069133C">
              <w:rPr>
                <w:rStyle w:val="Hyperlink"/>
                <w:rFonts w:eastAsia="Calibri Light"/>
                <w:noProof/>
                <w:spacing w:val="1"/>
                <w:sz w:val="24"/>
                <w:szCs w:val="24"/>
              </w:rPr>
              <w:t>D</w:t>
            </w:r>
            <w:r w:rsidR="0069133C" w:rsidRPr="0069133C">
              <w:rPr>
                <w:rStyle w:val="Hyperlink"/>
                <w:rFonts w:eastAsia="Calibri Light"/>
                <w:noProof/>
                <w:sz w:val="24"/>
                <w:szCs w:val="24"/>
              </w:rPr>
              <w:t>EX)</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38</w:t>
            </w:r>
            <w:r w:rsidR="0069133C" w:rsidRPr="0069133C">
              <w:rPr>
                <w:noProof/>
                <w:webHidden/>
                <w:sz w:val="24"/>
                <w:szCs w:val="24"/>
              </w:rPr>
              <w:fldChar w:fldCharType="end"/>
            </w:r>
          </w:hyperlink>
        </w:p>
        <w:p w14:paraId="0D7DCDD0" w14:textId="59B4ACD0"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923" w:history="1">
            <w:r w:rsidR="0069133C" w:rsidRPr="0069133C">
              <w:rPr>
                <w:rStyle w:val="Hyperlink"/>
                <w:rFonts w:eastAsia="Calibri Light"/>
                <w:noProof/>
                <w:spacing w:val="-1"/>
                <w:sz w:val="24"/>
                <w:szCs w:val="24"/>
              </w:rPr>
              <w:t>7</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5</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Wal</w:t>
            </w:r>
            <w:r w:rsidR="0069133C" w:rsidRPr="0069133C">
              <w:rPr>
                <w:rStyle w:val="Hyperlink"/>
                <w:rFonts w:eastAsia="Calibri Light"/>
                <w:noProof/>
                <w:spacing w:val="-1"/>
                <w:sz w:val="24"/>
                <w:szCs w:val="24"/>
              </w:rPr>
              <w:t>l</w:t>
            </w:r>
            <w:r w:rsidR="0069133C" w:rsidRPr="0069133C">
              <w:rPr>
                <w:rStyle w:val="Hyperlink"/>
                <w:rFonts w:eastAsia="Calibri Light"/>
                <w:noProof/>
                <w:sz w:val="24"/>
                <w:szCs w:val="24"/>
              </w:rPr>
              <w:t>et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39</w:t>
            </w:r>
            <w:r w:rsidR="0069133C" w:rsidRPr="0069133C">
              <w:rPr>
                <w:noProof/>
                <w:webHidden/>
                <w:sz w:val="24"/>
                <w:szCs w:val="24"/>
              </w:rPr>
              <w:fldChar w:fldCharType="end"/>
            </w:r>
          </w:hyperlink>
        </w:p>
        <w:p w14:paraId="2E4D5B43" w14:textId="4EBAF3DC" w:rsidR="0069133C" w:rsidRPr="0069133C" w:rsidRDefault="00297169">
          <w:pPr>
            <w:pStyle w:val="TOC1"/>
            <w:tabs>
              <w:tab w:val="right" w:leader="dot" w:pos="9350"/>
            </w:tabs>
            <w:rPr>
              <w:rFonts w:asciiTheme="minorHAnsi" w:eastAsiaTheme="minorEastAsia" w:hAnsiTheme="minorHAnsi" w:cstheme="minorBidi"/>
              <w:noProof/>
              <w:sz w:val="28"/>
              <w:szCs w:val="28"/>
            </w:rPr>
          </w:pPr>
          <w:hyperlink w:anchor="_Toc88586924" w:history="1">
            <w:r w:rsidR="0069133C" w:rsidRPr="0069133C">
              <w:rPr>
                <w:rStyle w:val="Hyperlink"/>
                <w:rFonts w:eastAsia="Calibri Light"/>
                <w:noProof/>
                <w:spacing w:val="-1"/>
                <w:sz w:val="24"/>
                <w:szCs w:val="24"/>
              </w:rPr>
              <w:t>8</w:t>
            </w:r>
            <w:r w:rsidR="0069133C" w:rsidRPr="0069133C">
              <w:rPr>
                <w:rStyle w:val="Hyperlink"/>
                <w:rFonts w:eastAsia="Calibri Light"/>
                <w:noProof/>
                <w:sz w:val="24"/>
                <w:szCs w:val="24"/>
              </w:rPr>
              <w:t xml:space="preserve">.  </w:t>
            </w:r>
            <w:r w:rsidR="0069133C" w:rsidRPr="0069133C">
              <w:rPr>
                <w:rStyle w:val="Hyperlink"/>
                <w:rFonts w:eastAsia="Calibri Light"/>
                <w:noProof/>
                <w:spacing w:val="22"/>
                <w:sz w:val="24"/>
                <w:szCs w:val="24"/>
              </w:rPr>
              <w:t xml:space="preserve"> </w:t>
            </w:r>
            <w:r w:rsidR="0069133C" w:rsidRPr="0069133C">
              <w:rPr>
                <w:rStyle w:val="Hyperlink"/>
                <w:rFonts w:eastAsia="Calibri Light"/>
                <w:noProof/>
                <w:sz w:val="24"/>
                <w:szCs w:val="24"/>
              </w:rPr>
              <w:t>Roadmap</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_Toc88586924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39</w:t>
            </w:r>
            <w:r w:rsidR="0069133C" w:rsidRPr="0069133C">
              <w:rPr>
                <w:noProof/>
                <w:webHidden/>
                <w:sz w:val="24"/>
                <w:szCs w:val="24"/>
              </w:rPr>
              <w:fldChar w:fldCharType="end"/>
            </w:r>
          </w:hyperlink>
        </w:p>
        <w:p w14:paraId="68B2E3BE" w14:textId="79BDB2C8"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925" w:history="1">
            <w:r w:rsidR="0069133C" w:rsidRPr="0069133C">
              <w:rPr>
                <w:rStyle w:val="Hyperlink"/>
                <w:rFonts w:eastAsia="Calibri Light"/>
                <w:noProof/>
                <w:spacing w:val="-1"/>
                <w:sz w:val="24"/>
                <w:szCs w:val="24"/>
              </w:rPr>
              <w:t>9</w:t>
            </w:r>
            <w:r w:rsidR="0069133C" w:rsidRPr="0069133C">
              <w:rPr>
                <w:rStyle w:val="Hyperlink"/>
                <w:rFonts w:eastAsia="Calibri Light"/>
                <w:noProof/>
                <w:sz w:val="24"/>
                <w:szCs w:val="24"/>
              </w:rPr>
              <w:t xml:space="preserve">.  </w:t>
            </w:r>
            <w:r w:rsidR="0069133C" w:rsidRPr="0069133C">
              <w:rPr>
                <w:rStyle w:val="Hyperlink"/>
                <w:rFonts w:eastAsia="Calibri Light"/>
                <w:noProof/>
                <w:spacing w:val="22"/>
                <w:sz w:val="24"/>
                <w:szCs w:val="24"/>
              </w:rPr>
              <w:t xml:space="preserve"> </w:t>
            </w:r>
            <w:r w:rsidR="0069133C" w:rsidRPr="0069133C">
              <w:rPr>
                <w:rStyle w:val="Hyperlink"/>
                <w:rFonts w:eastAsia="Calibri Light"/>
                <w:noProof/>
                <w:sz w:val="24"/>
                <w:szCs w:val="24"/>
              </w:rPr>
              <w:t>Ri</w:t>
            </w:r>
            <w:r w:rsidR="0069133C" w:rsidRPr="0069133C">
              <w:rPr>
                <w:rStyle w:val="Hyperlink"/>
                <w:rFonts w:eastAsia="Calibri Light"/>
                <w:noProof/>
                <w:spacing w:val="-1"/>
                <w:sz w:val="24"/>
                <w:szCs w:val="24"/>
              </w:rPr>
              <w:t>s</w:t>
            </w:r>
            <w:r w:rsidR="0069133C" w:rsidRPr="0069133C">
              <w:rPr>
                <w:rStyle w:val="Hyperlink"/>
                <w:rFonts w:eastAsia="Calibri Light"/>
                <w:noProof/>
                <w:sz w:val="24"/>
                <w:szCs w:val="24"/>
              </w:rPr>
              <w:t>ks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_Toc88586925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42</w:t>
            </w:r>
            <w:r w:rsidR="0069133C" w:rsidRPr="0069133C">
              <w:rPr>
                <w:noProof/>
                <w:webHidden/>
                <w:sz w:val="24"/>
                <w:szCs w:val="24"/>
              </w:rPr>
              <w:fldChar w:fldCharType="end"/>
            </w:r>
          </w:hyperlink>
        </w:p>
        <w:p w14:paraId="31D7D806" w14:textId="1C8F2CE8"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926" w:history="1">
            <w:r w:rsidR="0069133C" w:rsidRPr="0069133C">
              <w:rPr>
                <w:rStyle w:val="Hyperlink"/>
                <w:rFonts w:eastAsia="Calibri Light"/>
                <w:noProof/>
                <w:spacing w:val="-1"/>
                <w:sz w:val="24"/>
                <w:szCs w:val="24"/>
              </w:rPr>
              <w:t>9</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1</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S</w:t>
            </w:r>
            <w:r w:rsidR="0069133C" w:rsidRPr="0069133C">
              <w:rPr>
                <w:rStyle w:val="Hyperlink"/>
                <w:rFonts w:eastAsia="Calibri Light"/>
                <w:noProof/>
                <w:spacing w:val="-1"/>
                <w:sz w:val="24"/>
                <w:szCs w:val="24"/>
              </w:rPr>
              <w:t>o</w:t>
            </w:r>
            <w:r w:rsidR="0069133C" w:rsidRPr="0069133C">
              <w:rPr>
                <w:rStyle w:val="Hyperlink"/>
                <w:rFonts w:eastAsia="Calibri Light"/>
                <w:noProof/>
                <w:sz w:val="24"/>
                <w:szCs w:val="24"/>
              </w:rPr>
              <w:t>f</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wa</w:t>
            </w:r>
            <w:r w:rsidR="0069133C" w:rsidRPr="0069133C">
              <w:rPr>
                <w:rStyle w:val="Hyperlink"/>
                <w:rFonts w:eastAsia="Calibri Light"/>
                <w:noProof/>
                <w:spacing w:val="1"/>
                <w:sz w:val="24"/>
                <w:szCs w:val="24"/>
              </w:rPr>
              <w:t>r</w:t>
            </w:r>
            <w:r w:rsidR="0069133C" w:rsidRPr="0069133C">
              <w:rPr>
                <w:rStyle w:val="Hyperlink"/>
                <w:rFonts w:eastAsia="Calibri Light"/>
                <w:noProof/>
                <w:sz w:val="24"/>
                <w:szCs w:val="24"/>
              </w:rPr>
              <w:t>e</w:t>
            </w:r>
            <w:r w:rsidR="0069133C" w:rsidRPr="0069133C">
              <w:rPr>
                <w:rStyle w:val="Hyperlink"/>
                <w:rFonts w:eastAsia="Calibri Light"/>
                <w:noProof/>
                <w:spacing w:val="-12"/>
                <w:sz w:val="24"/>
                <w:szCs w:val="24"/>
              </w:rPr>
              <w:t xml:space="preserve"> </w:t>
            </w:r>
            <w:r w:rsidR="0069133C" w:rsidRPr="0069133C">
              <w:rPr>
                <w:rStyle w:val="Hyperlink"/>
                <w:rFonts w:eastAsia="Calibri Light"/>
                <w:noProof/>
                <w:sz w:val="24"/>
                <w:szCs w:val="24"/>
              </w:rPr>
              <w:t>se</w:t>
            </w:r>
            <w:r w:rsidR="0069133C" w:rsidRPr="0069133C">
              <w:rPr>
                <w:rStyle w:val="Hyperlink"/>
                <w:rFonts w:eastAsia="Calibri Light"/>
                <w:noProof/>
                <w:spacing w:val="1"/>
                <w:sz w:val="24"/>
                <w:szCs w:val="24"/>
              </w:rPr>
              <w:t>c</w:t>
            </w:r>
            <w:r w:rsidR="0069133C" w:rsidRPr="0069133C">
              <w:rPr>
                <w:rStyle w:val="Hyperlink"/>
                <w:rFonts w:eastAsia="Calibri Light"/>
                <w:noProof/>
                <w:sz w:val="24"/>
                <w:szCs w:val="24"/>
              </w:rPr>
              <w:t>ur</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ty</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_Toc88586926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43</w:t>
            </w:r>
            <w:r w:rsidR="0069133C" w:rsidRPr="0069133C">
              <w:rPr>
                <w:noProof/>
                <w:webHidden/>
                <w:sz w:val="24"/>
                <w:szCs w:val="24"/>
              </w:rPr>
              <w:fldChar w:fldCharType="end"/>
            </w:r>
          </w:hyperlink>
        </w:p>
        <w:p w14:paraId="40873C84" w14:textId="787180EC"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27" w:history="1">
            <w:r w:rsidR="0069133C" w:rsidRPr="0069133C">
              <w:rPr>
                <w:rStyle w:val="Hyperlink"/>
                <w:rFonts w:eastAsia="Calibri Light"/>
                <w:noProof/>
                <w:sz w:val="24"/>
                <w:szCs w:val="24"/>
              </w:rPr>
              <w:t>9.1</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1.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Applic</w:t>
            </w:r>
            <w:r w:rsidR="0069133C" w:rsidRPr="0069133C">
              <w:rPr>
                <w:rStyle w:val="Hyperlink"/>
                <w:rFonts w:eastAsia="Calibri Light"/>
                <w:noProof/>
                <w:spacing w:val="1"/>
                <w:sz w:val="24"/>
                <w:szCs w:val="24"/>
              </w:rPr>
              <w:t>at</w:t>
            </w:r>
            <w:r w:rsidR="0069133C" w:rsidRPr="0069133C">
              <w:rPr>
                <w:rStyle w:val="Hyperlink"/>
                <w:rFonts w:eastAsia="Calibri Light"/>
                <w:noProof/>
                <w:sz w:val="24"/>
                <w:szCs w:val="24"/>
              </w:rPr>
              <w:t>ion-ba</w:t>
            </w:r>
            <w:r w:rsidR="0069133C" w:rsidRPr="0069133C">
              <w:rPr>
                <w:rStyle w:val="Hyperlink"/>
                <w:rFonts w:eastAsia="Calibri Light"/>
                <w:noProof/>
                <w:spacing w:val="3"/>
                <w:sz w:val="24"/>
                <w:szCs w:val="24"/>
              </w:rPr>
              <w:t>s</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d</w:t>
            </w:r>
            <w:r w:rsidR="0069133C" w:rsidRPr="0069133C">
              <w:rPr>
                <w:rStyle w:val="Hyperlink"/>
                <w:rFonts w:eastAsia="Calibri Light"/>
                <w:noProof/>
                <w:spacing w:val="-20"/>
                <w:sz w:val="24"/>
                <w:szCs w:val="24"/>
              </w:rPr>
              <w:t xml:space="preserve"> </w:t>
            </w:r>
            <w:r w:rsidR="0069133C" w:rsidRPr="0069133C">
              <w:rPr>
                <w:rStyle w:val="Hyperlink"/>
                <w:rFonts w:eastAsia="Calibri Light"/>
                <w:noProof/>
                <w:spacing w:val="3"/>
                <w:sz w:val="24"/>
                <w:szCs w:val="24"/>
              </w:rPr>
              <w:t>s</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c</w:t>
            </w:r>
            <w:r w:rsidR="0069133C" w:rsidRPr="0069133C">
              <w:rPr>
                <w:rStyle w:val="Hyperlink"/>
                <w:rFonts w:eastAsia="Calibri Light"/>
                <w:noProof/>
                <w:spacing w:val="2"/>
                <w:sz w:val="24"/>
                <w:szCs w:val="24"/>
              </w:rPr>
              <w:t>u</w:t>
            </w:r>
            <w:r w:rsidR="0069133C" w:rsidRPr="0069133C">
              <w:rPr>
                <w:rStyle w:val="Hyperlink"/>
                <w:rFonts w:eastAsia="Calibri Light"/>
                <w:noProof/>
                <w:sz w:val="24"/>
                <w:szCs w:val="24"/>
              </w:rPr>
              <w:t>ri</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y</w:t>
            </w:r>
            <w:r w:rsidR="0069133C" w:rsidRPr="0069133C">
              <w:rPr>
                <w:rStyle w:val="Hyperlink"/>
                <w:rFonts w:eastAsia="Calibri Light"/>
                <w:noProof/>
                <w:spacing w:val="-7"/>
                <w:sz w:val="24"/>
                <w:szCs w:val="24"/>
              </w:rPr>
              <w:t xml:space="preserve"> </w:t>
            </w:r>
            <w:r w:rsidR="0069133C" w:rsidRPr="0069133C">
              <w:rPr>
                <w:rStyle w:val="Hyperlink"/>
                <w:rFonts w:eastAsia="Calibri Light"/>
                <w:noProof/>
                <w:sz w:val="24"/>
                <w:szCs w:val="24"/>
              </w:rPr>
              <w:t>i</w:t>
            </w:r>
            <w:r w:rsidR="0069133C" w:rsidRPr="0069133C">
              <w:rPr>
                <w:rStyle w:val="Hyperlink"/>
                <w:rFonts w:eastAsia="Calibri Light"/>
                <w:noProof/>
                <w:spacing w:val="1"/>
                <w:sz w:val="24"/>
                <w:szCs w:val="24"/>
              </w:rPr>
              <w:t>s</w:t>
            </w:r>
            <w:r w:rsidR="0069133C" w:rsidRPr="0069133C">
              <w:rPr>
                <w:rStyle w:val="Hyperlink"/>
                <w:rFonts w:eastAsia="Calibri Light"/>
                <w:noProof/>
                <w:sz w:val="24"/>
                <w:szCs w:val="24"/>
              </w:rPr>
              <w:t>sues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_Toc88586927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43</w:t>
            </w:r>
            <w:r w:rsidR="0069133C" w:rsidRPr="0069133C">
              <w:rPr>
                <w:noProof/>
                <w:webHidden/>
                <w:sz w:val="24"/>
                <w:szCs w:val="24"/>
              </w:rPr>
              <w:fldChar w:fldCharType="end"/>
            </w:r>
          </w:hyperlink>
        </w:p>
        <w:p w14:paraId="1F2961BB" w14:textId="1FB59502" w:rsidR="0069133C" w:rsidRPr="0069133C" w:rsidRDefault="00297169">
          <w:pPr>
            <w:pStyle w:val="TOC3"/>
            <w:tabs>
              <w:tab w:val="right" w:leader="dot" w:pos="9350"/>
            </w:tabs>
            <w:rPr>
              <w:rFonts w:asciiTheme="minorHAnsi" w:eastAsiaTheme="minorEastAsia" w:hAnsiTheme="minorHAnsi" w:cstheme="minorBidi"/>
              <w:noProof/>
              <w:sz w:val="28"/>
              <w:szCs w:val="28"/>
            </w:rPr>
          </w:pPr>
          <w:hyperlink w:anchor="_Toc88586928" w:history="1">
            <w:r w:rsidR="0069133C" w:rsidRPr="0069133C">
              <w:rPr>
                <w:rStyle w:val="Hyperlink"/>
                <w:rFonts w:eastAsia="Calibri Light"/>
                <w:noProof/>
                <w:sz w:val="24"/>
                <w:szCs w:val="24"/>
              </w:rPr>
              <w:t>9.1</w:t>
            </w:r>
            <w:r w:rsidR="0069133C" w:rsidRPr="0069133C">
              <w:rPr>
                <w:rStyle w:val="Hyperlink"/>
                <w:rFonts w:eastAsia="Calibri Light"/>
                <w:noProof/>
                <w:spacing w:val="-1"/>
                <w:sz w:val="24"/>
                <w:szCs w:val="24"/>
              </w:rPr>
              <w:t>.</w:t>
            </w:r>
            <w:r w:rsidR="0069133C" w:rsidRPr="0069133C">
              <w:rPr>
                <w:rStyle w:val="Hyperlink"/>
                <w:rFonts w:eastAsia="Calibri Light"/>
                <w:noProof/>
                <w:sz w:val="24"/>
                <w:szCs w:val="24"/>
              </w:rPr>
              <w:t xml:space="preserve">2. </w:t>
            </w:r>
            <w:r w:rsidR="0069133C" w:rsidRPr="0069133C">
              <w:rPr>
                <w:rStyle w:val="Hyperlink"/>
                <w:rFonts w:eastAsia="Calibri Light"/>
                <w:noProof/>
                <w:spacing w:val="13"/>
                <w:sz w:val="24"/>
                <w:szCs w:val="24"/>
              </w:rPr>
              <w:t xml:space="preserve"> </w:t>
            </w:r>
            <w:r w:rsidR="0069133C" w:rsidRPr="0069133C">
              <w:rPr>
                <w:rStyle w:val="Hyperlink"/>
                <w:rFonts w:eastAsia="Calibri Light"/>
                <w:noProof/>
                <w:sz w:val="24"/>
                <w:szCs w:val="24"/>
              </w:rPr>
              <w:t>B</w:t>
            </w:r>
            <w:r w:rsidR="0069133C" w:rsidRPr="0069133C">
              <w:rPr>
                <w:rStyle w:val="Hyperlink"/>
                <w:rFonts w:eastAsia="Calibri Light"/>
                <w:noProof/>
                <w:spacing w:val="1"/>
                <w:sz w:val="24"/>
                <w:szCs w:val="24"/>
              </w:rPr>
              <w:t>l</w:t>
            </w:r>
            <w:r w:rsidR="0069133C" w:rsidRPr="0069133C">
              <w:rPr>
                <w:rStyle w:val="Hyperlink"/>
                <w:rFonts w:eastAsia="Calibri Light"/>
                <w:noProof/>
                <w:sz w:val="24"/>
                <w:szCs w:val="24"/>
              </w:rPr>
              <w:t>ockcha</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n-ba</w:t>
            </w:r>
            <w:r w:rsidR="0069133C" w:rsidRPr="0069133C">
              <w:rPr>
                <w:rStyle w:val="Hyperlink"/>
                <w:rFonts w:eastAsia="Calibri Light"/>
                <w:noProof/>
                <w:spacing w:val="3"/>
                <w:sz w:val="24"/>
                <w:szCs w:val="24"/>
              </w:rPr>
              <w:t>s</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d</w:t>
            </w:r>
            <w:r w:rsidR="0069133C" w:rsidRPr="0069133C">
              <w:rPr>
                <w:rStyle w:val="Hyperlink"/>
                <w:rFonts w:eastAsia="Calibri Light"/>
                <w:noProof/>
                <w:spacing w:val="-19"/>
                <w:sz w:val="24"/>
                <w:szCs w:val="24"/>
              </w:rPr>
              <w:t xml:space="preserve"> </w:t>
            </w:r>
            <w:r w:rsidR="0069133C" w:rsidRPr="0069133C">
              <w:rPr>
                <w:rStyle w:val="Hyperlink"/>
                <w:rFonts w:eastAsia="Calibri Light"/>
                <w:noProof/>
                <w:spacing w:val="3"/>
                <w:sz w:val="24"/>
                <w:szCs w:val="24"/>
              </w:rPr>
              <w:t>s</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c</w:t>
            </w:r>
            <w:r w:rsidR="0069133C" w:rsidRPr="0069133C">
              <w:rPr>
                <w:rStyle w:val="Hyperlink"/>
                <w:rFonts w:eastAsia="Calibri Light"/>
                <w:noProof/>
                <w:spacing w:val="2"/>
                <w:sz w:val="24"/>
                <w:szCs w:val="24"/>
              </w:rPr>
              <w:t>ur</w:t>
            </w:r>
            <w:r w:rsidR="0069133C" w:rsidRPr="0069133C">
              <w:rPr>
                <w:rStyle w:val="Hyperlink"/>
                <w:rFonts w:eastAsia="Calibri Light"/>
                <w:noProof/>
                <w:sz w:val="24"/>
                <w:szCs w:val="24"/>
              </w:rPr>
              <w:t>i</w:t>
            </w:r>
            <w:r w:rsidR="0069133C" w:rsidRPr="0069133C">
              <w:rPr>
                <w:rStyle w:val="Hyperlink"/>
                <w:rFonts w:eastAsia="Calibri Light"/>
                <w:noProof/>
                <w:spacing w:val="1"/>
                <w:sz w:val="24"/>
                <w:szCs w:val="24"/>
              </w:rPr>
              <w:t>t</w:t>
            </w:r>
            <w:r w:rsidR="0069133C" w:rsidRPr="0069133C">
              <w:rPr>
                <w:rStyle w:val="Hyperlink"/>
                <w:rFonts w:eastAsia="Calibri Light"/>
                <w:noProof/>
                <w:sz w:val="24"/>
                <w:szCs w:val="24"/>
              </w:rPr>
              <w:t>y</w:t>
            </w:r>
            <w:r w:rsidR="0069133C" w:rsidRPr="0069133C">
              <w:rPr>
                <w:rStyle w:val="Hyperlink"/>
                <w:rFonts w:eastAsia="Calibri Light"/>
                <w:noProof/>
                <w:spacing w:val="-9"/>
                <w:sz w:val="24"/>
                <w:szCs w:val="24"/>
              </w:rPr>
              <w:t xml:space="preserve"> </w:t>
            </w:r>
            <w:r w:rsidR="0069133C" w:rsidRPr="0069133C">
              <w:rPr>
                <w:rStyle w:val="Hyperlink"/>
                <w:rFonts w:eastAsia="Calibri Light"/>
                <w:noProof/>
                <w:sz w:val="24"/>
                <w:szCs w:val="24"/>
              </w:rPr>
              <w:t>i</w:t>
            </w:r>
            <w:r w:rsidR="0069133C" w:rsidRPr="0069133C">
              <w:rPr>
                <w:rStyle w:val="Hyperlink"/>
                <w:rFonts w:eastAsia="Calibri Light"/>
                <w:noProof/>
                <w:spacing w:val="1"/>
                <w:sz w:val="24"/>
                <w:szCs w:val="24"/>
              </w:rPr>
              <w:t>s</w:t>
            </w:r>
            <w:r w:rsidR="0069133C" w:rsidRPr="0069133C">
              <w:rPr>
                <w:rStyle w:val="Hyperlink"/>
                <w:rFonts w:eastAsia="Calibri Light"/>
                <w:noProof/>
                <w:sz w:val="24"/>
                <w:szCs w:val="24"/>
              </w:rPr>
              <w:t>sues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_Toc88586928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43</w:t>
            </w:r>
            <w:r w:rsidR="0069133C" w:rsidRPr="0069133C">
              <w:rPr>
                <w:noProof/>
                <w:webHidden/>
                <w:sz w:val="24"/>
                <w:szCs w:val="24"/>
              </w:rPr>
              <w:fldChar w:fldCharType="end"/>
            </w:r>
          </w:hyperlink>
        </w:p>
        <w:p w14:paraId="11970B3E" w14:textId="240B6BA4"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929" w:history="1">
            <w:r w:rsidR="0069133C" w:rsidRPr="0069133C">
              <w:rPr>
                <w:rStyle w:val="Hyperlink"/>
                <w:rFonts w:eastAsia="Calibri Light"/>
                <w:noProof/>
                <w:spacing w:val="-1"/>
                <w:sz w:val="24"/>
                <w:szCs w:val="24"/>
              </w:rPr>
              <w:t>9</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2</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R</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g</w:t>
            </w:r>
            <w:r w:rsidR="0069133C" w:rsidRPr="0069133C">
              <w:rPr>
                <w:rStyle w:val="Hyperlink"/>
                <w:rFonts w:eastAsia="Calibri Light"/>
                <w:noProof/>
                <w:spacing w:val="-1"/>
                <w:sz w:val="24"/>
                <w:szCs w:val="24"/>
              </w:rPr>
              <w:t>u</w:t>
            </w:r>
            <w:r w:rsidR="0069133C" w:rsidRPr="0069133C">
              <w:rPr>
                <w:rStyle w:val="Hyperlink"/>
                <w:rFonts w:eastAsia="Calibri Light"/>
                <w:noProof/>
                <w:sz w:val="24"/>
                <w:szCs w:val="24"/>
              </w:rPr>
              <w:t>lat</w:t>
            </w:r>
            <w:r w:rsidR="0069133C" w:rsidRPr="0069133C">
              <w:rPr>
                <w:rStyle w:val="Hyperlink"/>
                <w:rFonts w:eastAsia="Calibri Light"/>
                <w:noProof/>
                <w:spacing w:val="2"/>
                <w:sz w:val="24"/>
                <w:szCs w:val="24"/>
              </w:rPr>
              <w:t>i</w:t>
            </w:r>
            <w:r w:rsidR="0069133C" w:rsidRPr="0069133C">
              <w:rPr>
                <w:rStyle w:val="Hyperlink"/>
                <w:rFonts w:eastAsia="Calibri Light"/>
                <w:noProof/>
                <w:sz w:val="24"/>
                <w:szCs w:val="24"/>
              </w:rPr>
              <w:t>on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_Toc88586929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44</w:t>
            </w:r>
            <w:r w:rsidR="0069133C" w:rsidRPr="0069133C">
              <w:rPr>
                <w:noProof/>
                <w:webHidden/>
                <w:sz w:val="24"/>
                <w:szCs w:val="24"/>
              </w:rPr>
              <w:fldChar w:fldCharType="end"/>
            </w:r>
          </w:hyperlink>
        </w:p>
        <w:p w14:paraId="6A9707DD" w14:textId="5A0BC94B" w:rsidR="0069133C" w:rsidRPr="0069133C" w:rsidRDefault="00297169">
          <w:pPr>
            <w:pStyle w:val="TOC2"/>
            <w:tabs>
              <w:tab w:val="right" w:leader="dot" w:pos="9350"/>
            </w:tabs>
            <w:rPr>
              <w:rFonts w:asciiTheme="minorHAnsi" w:eastAsiaTheme="minorEastAsia" w:hAnsiTheme="minorHAnsi" w:cstheme="minorBidi"/>
              <w:noProof/>
              <w:sz w:val="28"/>
              <w:szCs w:val="28"/>
            </w:rPr>
          </w:pPr>
          <w:hyperlink w:anchor="_Toc88586930" w:history="1">
            <w:r w:rsidR="0069133C" w:rsidRPr="0069133C">
              <w:rPr>
                <w:rStyle w:val="Hyperlink"/>
                <w:rFonts w:eastAsia="Calibri Light"/>
                <w:noProof/>
                <w:spacing w:val="-1"/>
                <w:sz w:val="24"/>
                <w:szCs w:val="24"/>
              </w:rPr>
              <w:t>9</w:t>
            </w:r>
            <w:r w:rsidR="0069133C" w:rsidRPr="0069133C">
              <w:rPr>
                <w:rStyle w:val="Hyperlink"/>
                <w:rFonts w:eastAsia="Calibri Light"/>
                <w:noProof/>
                <w:spacing w:val="1"/>
                <w:sz w:val="24"/>
                <w:szCs w:val="24"/>
              </w:rPr>
              <w:t>.</w:t>
            </w:r>
            <w:r w:rsidR="0069133C" w:rsidRPr="0069133C">
              <w:rPr>
                <w:rStyle w:val="Hyperlink"/>
                <w:rFonts w:eastAsia="Calibri Light"/>
                <w:noProof/>
                <w:spacing w:val="-1"/>
                <w:sz w:val="24"/>
                <w:szCs w:val="24"/>
              </w:rPr>
              <w:t>3</w:t>
            </w:r>
            <w:r w:rsidR="0069133C" w:rsidRPr="0069133C">
              <w:rPr>
                <w:rStyle w:val="Hyperlink"/>
                <w:rFonts w:eastAsia="Calibri Light"/>
                <w:noProof/>
                <w:sz w:val="24"/>
                <w:szCs w:val="24"/>
              </w:rPr>
              <w:t xml:space="preserve">.  </w:t>
            </w:r>
            <w:r w:rsidR="0069133C" w:rsidRPr="0069133C">
              <w:rPr>
                <w:rStyle w:val="Hyperlink"/>
                <w:rFonts w:eastAsia="Calibri Light"/>
                <w:noProof/>
                <w:spacing w:val="21"/>
                <w:sz w:val="24"/>
                <w:szCs w:val="24"/>
              </w:rPr>
              <w:t xml:space="preserve"> </w:t>
            </w:r>
            <w:r w:rsidR="0069133C" w:rsidRPr="0069133C">
              <w:rPr>
                <w:rStyle w:val="Hyperlink"/>
                <w:rFonts w:eastAsia="Calibri Light"/>
                <w:noProof/>
                <w:sz w:val="24"/>
                <w:szCs w:val="24"/>
              </w:rPr>
              <w:t>Long</w:t>
            </w:r>
            <w:r w:rsidR="0069133C" w:rsidRPr="0069133C">
              <w:rPr>
                <w:rStyle w:val="Hyperlink"/>
                <w:rFonts w:eastAsia="Calibri Light"/>
                <w:noProof/>
                <w:spacing w:val="-7"/>
                <w:sz w:val="24"/>
                <w:szCs w:val="24"/>
              </w:rPr>
              <w:t xml:space="preserve"> </w:t>
            </w:r>
            <w:r w:rsidR="0069133C" w:rsidRPr="0069133C">
              <w:rPr>
                <w:rStyle w:val="Hyperlink"/>
                <w:rFonts w:eastAsia="Calibri Light"/>
                <w:noProof/>
                <w:sz w:val="24"/>
                <w:szCs w:val="24"/>
              </w:rPr>
              <w:t>t</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rm</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de</w:t>
            </w:r>
            <w:r w:rsidR="0069133C" w:rsidRPr="0069133C">
              <w:rPr>
                <w:rStyle w:val="Hyperlink"/>
                <w:rFonts w:eastAsia="Calibri Light"/>
                <w:noProof/>
                <w:spacing w:val="1"/>
                <w:sz w:val="24"/>
                <w:szCs w:val="24"/>
              </w:rPr>
              <w:t>v</w:t>
            </w:r>
            <w:r w:rsidR="0069133C" w:rsidRPr="0069133C">
              <w:rPr>
                <w:rStyle w:val="Hyperlink"/>
                <w:rFonts w:eastAsia="Calibri Light"/>
                <w:noProof/>
                <w:sz w:val="24"/>
                <w:szCs w:val="24"/>
              </w:rPr>
              <w:t>el</w:t>
            </w:r>
            <w:r w:rsidR="0069133C" w:rsidRPr="0069133C">
              <w:rPr>
                <w:rStyle w:val="Hyperlink"/>
                <w:rFonts w:eastAsia="Calibri Light"/>
                <w:noProof/>
                <w:spacing w:val="1"/>
                <w:sz w:val="24"/>
                <w:szCs w:val="24"/>
              </w:rPr>
              <w:t>o</w:t>
            </w:r>
            <w:r w:rsidR="0069133C" w:rsidRPr="0069133C">
              <w:rPr>
                <w:rStyle w:val="Hyperlink"/>
                <w:rFonts w:eastAsia="Calibri Light"/>
                <w:noProof/>
                <w:spacing w:val="2"/>
                <w:sz w:val="24"/>
                <w:szCs w:val="24"/>
              </w:rPr>
              <w:t>p</w:t>
            </w:r>
            <w:r w:rsidR="0069133C" w:rsidRPr="0069133C">
              <w:rPr>
                <w:rStyle w:val="Hyperlink"/>
                <w:rFonts w:eastAsia="Calibri Light"/>
                <w:noProof/>
                <w:sz w:val="24"/>
                <w:szCs w:val="24"/>
              </w:rPr>
              <w:t>ment</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_Toc88586930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44</w:t>
            </w:r>
            <w:r w:rsidR="0069133C" w:rsidRPr="0069133C">
              <w:rPr>
                <w:noProof/>
                <w:webHidden/>
                <w:sz w:val="24"/>
                <w:szCs w:val="24"/>
              </w:rPr>
              <w:fldChar w:fldCharType="end"/>
            </w:r>
          </w:hyperlink>
        </w:p>
        <w:p w14:paraId="3F1587EC" w14:textId="24E1683F" w:rsidR="0069133C" w:rsidRPr="0069133C" w:rsidRDefault="00297169">
          <w:pPr>
            <w:pStyle w:val="TOC1"/>
            <w:tabs>
              <w:tab w:val="right" w:leader="dot" w:pos="9350"/>
            </w:tabs>
            <w:rPr>
              <w:rFonts w:asciiTheme="minorHAnsi" w:eastAsiaTheme="minorEastAsia" w:hAnsiTheme="minorHAnsi" w:cstheme="minorBidi"/>
              <w:noProof/>
              <w:sz w:val="28"/>
              <w:szCs w:val="28"/>
            </w:rPr>
          </w:pPr>
          <w:hyperlink w:anchor="_Toc88586931" w:history="1">
            <w:r w:rsidR="0069133C" w:rsidRPr="0069133C">
              <w:rPr>
                <w:rStyle w:val="Hyperlink"/>
                <w:rFonts w:eastAsia="Calibri Light"/>
                <w:noProof/>
                <w:spacing w:val="-1"/>
                <w:sz w:val="24"/>
                <w:szCs w:val="24"/>
              </w:rPr>
              <w:t>10</w:t>
            </w:r>
            <w:r w:rsidR="0069133C" w:rsidRPr="0069133C">
              <w:rPr>
                <w:rStyle w:val="Hyperlink"/>
                <w:rFonts w:eastAsia="Calibri Light"/>
                <w:noProof/>
                <w:sz w:val="24"/>
                <w:szCs w:val="24"/>
              </w:rPr>
              <w:t>.</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Channe</w:t>
            </w:r>
            <w:r w:rsidR="0069133C" w:rsidRPr="0069133C">
              <w:rPr>
                <w:rStyle w:val="Hyperlink"/>
                <w:rFonts w:eastAsia="Calibri Light"/>
                <w:noProof/>
                <w:spacing w:val="2"/>
                <w:sz w:val="24"/>
                <w:szCs w:val="24"/>
              </w:rPr>
              <w:t>l</w:t>
            </w:r>
            <w:r w:rsidR="0069133C" w:rsidRPr="0069133C">
              <w:rPr>
                <w:rStyle w:val="Hyperlink"/>
                <w:rFonts w:eastAsia="Calibri Light"/>
                <w:noProof/>
                <w:sz w:val="24"/>
                <w:szCs w:val="24"/>
              </w:rPr>
              <w:t>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_Toc88586931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44</w:t>
            </w:r>
            <w:r w:rsidR="0069133C" w:rsidRPr="0069133C">
              <w:rPr>
                <w:noProof/>
                <w:webHidden/>
                <w:sz w:val="24"/>
                <w:szCs w:val="24"/>
              </w:rPr>
              <w:fldChar w:fldCharType="end"/>
            </w:r>
          </w:hyperlink>
        </w:p>
        <w:p w14:paraId="380C2C05" w14:textId="23B5815E" w:rsidR="0069133C" w:rsidRPr="0069133C" w:rsidRDefault="00297169">
          <w:pPr>
            <w:pStyle w:val="TOC1"/>
            <w:tabs>
              <w:tab w:val="right" w:leader="dot" w:pos="9350"/>
            </w:tabs>
            <w:rPr>
              <w:rFonts w:asciiTheme="minorHAnsi" w:eastAsiaTheme="minorEastAsia" w:hAnsiTheme="minorHAnsi" w:cstheme="minorBidi"/>
              <w:noProof/>
              <w:sz w:val="28"/>
              <w:szCs w:val="28"/>
            </w:rPr>
          </w:pPr>
          <w:hyperlink w:anchor="_Toc88586932" w:history="1">
            <w:r w:rsidR="0069133C" w:rsidRPr="0069133C">
              <w:rPr>
                <w:rStyle w:val="Hyperlink"/>
                <w:rFonts w:eastAsia="Calibri Light"/>
                <w:noProof/>
                <w:spacing w:val="-1"/>
                <w:sz w:val="24"/>
                <w:szCs w:val="24"/>
              </w:rPr>
              <w:t>11</w:t>
            </w:r>
            <w:r w:rsidR="0069133C" w:rsidRPr="0069133C">
              <w:rPr>
                <w:rStyle w:val="Hyperlink"/>
                <w:rFonts w:eastAsia="Calibri Light"/>
                <w:noProof/>
                <w:sz w:val="24"/>
                <w:szCs w:val="24"/>
              </w:rPr>
              <w:t>.</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D</w:t>
            </w:r>
            <w:r w:rsidR="0069133C" w:rsidRPr="0069133C">
              <w:rPr>
                <w:rStyle w:val="Hyperlink"/>
                <w:rFonts w:eastAsia="Calibri Light"/>
                <w:noProof/>
                <w:spacing w:val="1"/>
                <w:sz w:val="24"/>
                <w:szCs w:val="24"/>
              </w:rPr>
              <w:t>e</w:t>
            </w:r>
            <w:r w:rsidR="0069133C" w:rsidRPr="0069133C">
              <w:rPr>
                <w:rStyle w:val="Hyperlink"/>
                <w:rFonts w:eastAsia="Calibri Light"/>
                <w:noProof/>
                <w:sz w:val="24"/>
                <w:szCs w:val="24"/>
              </w:rPr>
              <w:t>fin</w:t>
            </w:r>
            <w:r w:rsidR="0069133C" w:rsidRPr="0069133C">
              <w:rPr>
                <w:rStyle w:val="Hyperlink"/>
                <w:rFonts w:eastAsia="Calibri Light"/>
                <w:noProof/>
                <w:spacing w:val="-1"/>
                <w:sz w:val="24"/>
                <w:szCs w:val="24"/>
              </w:rPr>
              <w:t>i</w:t>
            </w:r>
            <w:r w:rsidR="0069133C" w:rsidRPr="0069133C">
              <w:rPr>
                <w:rStyle w:val="Hyperlink"/>
                <w:rFonts w:eastAsia="Calibri Light"/>
                <w:noProof/>
                <w:sz w:val="24"/>
                <w:szCs w:val="24"/>
              </w:rPr>
              <w:t>t</w:t>
            </w:r>
            <w:r w:rsidR="0069133C" w:rsidRPr="0069133C">
              <w:rPr>
                <w:rStyle w:val="Hyperlink"/>
                <w:rFonts w:eastAsia="Calibri Light"/>
                <w:noProof/>
                <w:spacing w:val="2"/>
                <w:sz w:val="24"/>
                <w:szCs w:val="24"/>
              </w:rPr>
              <w:t>i</w:t>
            </w:r>
            <w:r w:rsidR="0069133C" w:rsidRPr="0069133C">
              <w:rPr>
                <w:rStyle w:val="Hyperlink"/>
                <w:rFonts w:eastAsia="Calibri Light"/>
                <w:noProof/>
                <w:sz w:val="24"/>
                <w:szCs w:val="24"/>
              </w:rPr>
              <w:t>on</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_Toc88586932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45</w:t>
            </w:r>
            <w:r w:rsidR="0069133C" w:rsidRPr="0069133C">
              <w:rPr>
                <w:noProof/>
                <w:webHidden/>
                <w:sz w:val="24"/>
                <w:szCs w:val="24"/>
              </w:rPr>
              <w:fldChar w:fldCharType="end"/>
            </w:r>
          </w:hyperlink>
        </w:p>
        <w:p w14:paraId="46019A00" w14:textId="5A32529C" w:rsidR="0069133C" w:rsidRPr="0069133C" w:rsidRDefault="00297169">
          <w:pPr>
            <w:pStyle w:val="TOC1"/>
            <w:tabs>
              <w:tab w:val="right" w:leader="dot" w:pos="9350"/>
            </w:tabs>
            <w:rPr>
              <w:rFonts w:asciiTheme="minorHAnsi" w:eastAsiaTheme="minorEastAsia" w:hAnsiTheme="minorHAnsi" w:cstheme="minorBidi"/>
              <w:noProof/>
              <w:sz w:val="28"/>
              <w:szCs w:val="28"/>
            </w:rPr>
          </w:pPr>
          <w:hyperlink w:anchor="_Toc88586933" w:history="1">
            <w:r w:rsidR="0069133C" w:rsidRPr="0069133C">
              <w:rPr>
                <w:rStyle w:val="Hyperlink"/>
                <w:rFonts w:eastAsia="Calibri Light"/>
                <w:noProof/>
                <w:spacing w:val="-1"/>
                <w:sz w:val="24"/>
                <w:szCs w:val="24"/>
              </w:rPr>
              <w:t>11</w:t>
            </w:r>
            <w:r w:rsidR="0069133C" w:rsidRPr="0069133C">
              <w:rPr>
                <w:rStyle w:val="Hyperlink"/>
                <w:rFonts w:eastAsia="Calibri Light"/>
                <w:noProof/>
                <w:sz w:val="24"/>
                <w:szCs w:val="24"/>
              </w:rPr>
              <w:t>.</w:t>
            </w:r>
            <w:r w:rsidR="0069133C" w:rsidRPr="0069133C">
              <w:rPr>
                <w:rStyle w:val="Hyperlink"/>
                <w:rFonts w:eastAsia="Calibri Light"/>
                <w:noProof/>
                <w:spacing w:val="4"/>
                <w:sz w:val="24"/>
                <w:szCs w:val="24"/>
              </w:rPr>
              <w:t xml:space="preserve"> </w:t>
            </w:r>
            <w:r w:rsidR="0069133C" w:rsidRPr="0069133C">
              <w:rPr>
                <w:rStyle w:val="Hyperlink"/>
                <w:rFonts w:eastAsia="Calibri Light"/>
                <w:noProof/>
                <w:sz w:val="24"/>
                <w:szCs w:val="24"/>
              </w:rPr>
              <w:t>Legal Disclaimer and Disclosures</w:t>
            </w:r>
            <w:r w:rsidR="0069133C" w:rsidRPr="0069133C">
              <w:rPr>
                <w:noProof/>
                <w:webHidden/>
                <w:sz w:val="24"/>
                <w:szCs w:val="24"/>
              </w:rPr>
              <w:tab/>
            </w:r>
            <w:r w:rsidR="0069133C" w:rsidRPr="0069133C">
              <w:rPr>
                <w:noProof/>
                <w:webHidden/>
                <w:sz w:val="24"/>
                <w:szCs w:val="24"/>
              </w:rPr>
              <w:fldChar w:fldCharType="begin"/>
            </w:r>
            <w:r w:rsidR="0069133C" w:rsidRPr="0069133C">
              <w:rPr>
                <w:noProof/>
                <w:webHidden/>
                <w:sz w:val="24"/>
                <w:szCs w:val="24"/>
              </w:rPr>
              <w:instrText xml:space="preserve"> PAGEREF _Toc88586933 \h </w:instrText>
            </w:r>
            <w:r w:rsidR="0069133C" w:rsidRPr="0069133C">
              <w:rPr>
                <w:noProof/>
                <w:webHidden/>
                <w:sz w:val="24"/>
                <w:szCs w:val="24"/>
              </w:rPr>
            </w:r>
            <w:r w:rsidR="0069133C" w:rsidRPr="0069133C">
              <w:rPr>
                <w:noProof/>
                <w:webHidden/>
                <w:sz w:val="24"/>
                <w:szCs w:val="24"/>
              </w:rPr>
              <w:fldChar w:fldCharType="separate"/>
            </w:r>
            <w:r w:rsidR="0069133C" w:rsidRPr="0069133C">
              <w:rPr>
                <w:noProof/>
                <w:webHidden/>
                <w:sz w:val="24"/>
                <w:szCs w:val="24"/>
              </w:rPr>
              <w:t>46</w:t>
            </w:r>
            <w:r w:rsidR="0069133C" w:rsidRPr="0069133C">
              <w:rPr>
                <w:noProof/>
                <w:webHidden/>
                <w:sz w:val="24"/>
                <w:szCs w:val="24"/>
              </w:rPr>
              <w:fldChar w:fldCharType="end"/>
            </w:r>
          </w:hyperlink>
        </w:p>
        <w:p w14:paraId="0B2C5C18" w14:textId="467DD834" w:rsidR="00757823" w:rsidRPr="00755815" w:rsidRDefault="00201BDA" w:rsidP="0067491F">
          <w:pPr>
            <w:jc w:val="both"/>
            <w:rPr>
              <w:sz w:val="36"/>
              <w:szCs w:val="36"/>
            </w:rPr>
          </w:pPr>
          <w:r w:rsidRPr="0069133C">
            <w:rPr>
              <w:rFonts w:asciiTheme="minorBidi" w:hAnsiTheme="minorBidi" w:cstheme="minorBidi"/>
              <w:b/>
              <w:bCs/>
              <w:noProof/>
              <w:sz w:val="52"/>
              <w:szCs w:val="52"/>
            </w:rPr>
            <w:fldChar w:fldCharType="end"/>
          </w:r>
        </w:p>
      </w:sdtContent>
    </w:sdt>
    <w:p w14:paraId="451A7F9B" w14:textId="77777777" w:rsidR="001A15BB" w:rsidRPr="0079220C" w:rsidRDefault="001A15BB">
      <w:pPr>
        <w:rPr>
          <w:rFonts w:asciiTheme="majorHAnsi" w:eastAsia="Calibri Light" w:hAnsiTheme="majorHAnsi" w:cstheme="majorBidi"/>
          <w:b/>
          <w:bCs/>
          <w:color w:val="95B3D7" w:themeColor="accent1" w:themeTint="99"/>
          <w:spacing w:val="-1"/>
          <w:kern w:val="32"/>
          <w:sz w:val="40"/>
          <w:szCs w:val="40"/>
        </w:rPr>
      </w:pPr>
      <w:r w:rsidRPr="00755815">
        <w:rPr>
          <w:rFonts w:eastAsia="Calibri Light"/>
          <w:spacing w:val="-1"/>
          <w:sz w:val="36"/>
          <w:szCs w:val="36"/>
        </w:rPr>
        <w:br w:type="page"/>
      </w:r>
    </w:p>
    <w:p w14:paraId="3FCA7700" w14:textId="0259ABA5" w:rsidR="00AE7C60" w:rsidRDefault="00A44FA3" w:rsidP="003E0BA7">
      <w:pPr>
        <w:pStyle w:val="Heading1"/>
        <w:jc w:val="both"/>
        <w:rPr>
          <w:rFonts w:eastAsia="Calibri Light"/>
          <w:rtl/>
          <w:lang w:bidi="fa-IR"/>
        </w:rPr>
      </w:pPr>
      <w:bookmarkStart w:id="0" w:name="_Toc88586858"/>
      <w:r>
        <w:rPr>
          <w:rFonts w:eastAsia="Calibri Light"/>
          <w:spacing w:val="-1"/>
        </w:rPr>
        <w:lastRenderedPageBreak/>
        <w:t>1</w:t>
      </w:r>
      <w:r>
        <w:rPr>
          <w:rFonts w:eastAsia="Calibri Light"/>
        </w:rPr>
        <w:t>.</w:t>
      </w:r>
      <w:r>
        <w:rPr>
          <w:rFonts w:eastAsia="Calibri Light"/>
          <w:spacing w:val="46"/>
        </w:rPr>
        <w:t xml:space="preserve"> </w:t>
      </w:r>
      <w:r>
        <w:rPr>
          <w:rFonts w:eastAsia="Calibri Light"/>
        </w:rPr>
        <w:t>D</w:t>
      </w:r>
      <w:r>
        <w:rPr>
          <w:rFonts w:eastAsia="Calibri Light"/>
          <w:spacing w:val="1"/>
        </w:rPr>
        <w:t>e</w:t>
      </w:r>
      <w:r>
        <w:rPr>
          <w:rFonts w:eastAsia="Calibri Light"/>
          <w:spacing w:val="-1"/>
        </w:rPr>
        <w:t>s</w:t>
      </w:r>
      <w:r>
        <w:rPr>
          <w:rFonts w:eastAsia="Calibri Light"/>
          <w:spacing w:val="1"/>
        </w:rPr>
        <w:t>c</w:t>
      </w:r>
      <w:r>
        <w:rPr>
          <w:rFonts w:eastAsia="Calibri Light"/>
        </w:rPr>
        <w:t>ript</w:t>
      </w:r>
      <w:r>
        <w:rPr>
          <w:rFonts w:eastAsia="Calibri Light"/>
          <w:spacing w:val="2"/>
        </w:rPr>
        <w:t>i</w:t>
      </w:r>
      <w:r>
        <w:rPr>
          <w:rFonts w:eastAsia="Calibri Light"/>
        </w:rPr>
        <w:t>on</w:t>
      </w:r>
      <w:bookmarkEnd w:id="0"/>
    </w:p>
    <w:p w14:paraId="55440B06" w14:textId="5C833589" w:rsidR="00AE7C60" w:rsidRDefault="00A52ADB" w:rsidP="003E0BA7">
      <w:pPr>
        <w:spacing w:before="37" w:line="259" w:lineRule="auto"/>
        <w:ind w:left="100" w:right="156"/>
        <w:jc w:val="both"/>
        <w:rPr>
          <w:sz w:val="28"/>
          <w:szCs w:val="28"/>
        </w:rPr>
      </w:pPr>
      <w:r w:rsidRPr="00A52ADB">
        <w:rPr>
          <w:sz w:val="28"/>
          <w:szCs w:val="28"/>
        </w:rPr>
        <w:t>BERTINITY is a disruptive innovation and a fully anonymous and No KYC blockchain financial ecosystem</w:t>
      </w:r>
      <w:r>
        <w:rPr>
          <w:spacing w:val="1"/>
          <w:sz w:val="28"/>
          <w:szCs w:val="28"/>
        </w:rPr>
        <w:t>.</w:t>
      </w:r>
    </w:p>
    <w:p w14:paraId="2E67BEB8" w14:textId="77777777" w:rsidR="00AE7C60" w:rsidRDefault="00AE7C60" w:rsidP="003E0BA7">
      <w:pPr>
        <w:spacing w:before="15" w:line="220" w:lineRule="exact"/>
        <w:jc w:val="both"/>
        <w:rPr>
          <w:sz w:val="22"/>
          <w:szCs w:val="22"/>
        </w:rPr>
      </w:pPr>
    </w:p>
    <w:p w14:paraId="5D0C7501" w14:textId="77777777" w:rsidR="00AE7C60" w:rsidRDefault="00A44FA3" w:rsidP="003E0BA7">
      <w:pPr>
        <w:pStyle w:val="Heading1"/>
        <w:jc w:val="both"/>
        <w:rPr>
          <w:rFonts w:eastAsia="Calibri Light"/>
        </w:rPr>
      </w:pPr>
      <w:bookmarkStart w:id="1" w:name="_Toc88586859"/>
      <w:r>
        <w:rPr>
          <w:rFonts w:eastAsia="Calibri Light"/>
          <w:spacing w:val="-1"/>
        </w:rPr>
        <w:t>2</w:t>
      </w:r>
      <w:r>
        <w:rPr>
          <w:rFonts w:eastAsia="Calibri Light"/>
        </w:rPr>
        <w:t>.</w:t>
      </w:r>
      <w:r>
        <w:rPr>
          <w:rFonts w:eastAsia="Calibri Light"/>
          <w:spacing w:val="46"/>
        </w:rPr>
        <w:t xml:space="preserve"> </w:t>
      </w:r>
      <w:r>
        <w:rPr>
          <w:rFonts w:eastAsia="Calibri Light"/>
          <w:spacing w:val="1"/>
        </w:rPr>
        <w:t>I</w:t>
      </w:r>
      <w:r>
        <w:rPr>
          <w:rFonts w:eastAsia="Calibri Light"/>
        </w:rPr>
        <w:t>ntrodu</w:t>
      </w:r>
      <w:r>
        <w:rPr>
          <w:rFonts w:eastAsia="Calibri Light"/>
          <w:spacing w:val="1"/>
        </w:rPr>
        <w:t>c</w:t>
      </w:r>
      <w:r>
        <w:rPr>
          <w:rFonts w:eastAsia="Calibri Light"/>
        </w:rPr>
        <w:t>ti</w:t>
      </w:r>
      <w:r>
        <w:rPr>
          <w:rFonts w:eastAsia="Calibri Light"/>
          <w:spacing w:val="-1"/>
        </w:rPr>
        <w:t>o</w:t>
      </w:r>
      <w:r>
        <w:rPr>
          <w:rFonts w:eastAsia="Calibri Light"/>
        </w:rPr>
        <w:t>n</w:t>
      </w:r>
      <w:bookmarkEnd w:id="1"/>
    </w:p>
    <w:p w14:paraId="41F1913D" w14:textId="5F62E033" w:rsidR="00AE7C60" w:rsidRDefault="00A44FA3" w:rsidP="003E0BA7">
      <w:pPr>
        <w:spacing w:before="37"/>
        <w:ind w:left="10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sidR="003C6354">
        <w:rPr>
          <w:spacing w:val="1"/>
          <w:sz w:val="28"/>
          <w:szCs w:val="28"/>
        </w:rPr>
        <w:t>es</w:t>
      </w:r>
      <w:r>
        <w:rPr>
          <w:sz w:val="28"/>
          <w:szCs w:val="28"/>
        </w:rPr>
        <w:t>:</w:t>
      </w:r>
    </w:p>
    <w:p w14:paraId="6B5D9DE2" w14:textId="77777777" w:rsidR="00AE7C60" w:rsidRDefault="00AE7C60" w:rsidP="003E0BA7">
      <w:pPr>
        <w:spacing w:before="4" w:line="180" w:lineRule="exact"/>
        <w:jc w:val="both"/>
        <w:rPr>
          <w:sz w:val="18"/>
          <w:szCs w:val="18"/>
        </w:rPr>
      </w:pPr>
    </w:p>
    <w:p w14:paraId="017EE74F"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P</w:t>
      </w:r>
      <w:r>
        <w:rPr>
          <w:spacing w:val="-3"/>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p>
    <w:p w14:paraId="7C7C6D14" w14:textId="53EA92A0"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w:t>
      </w:r>
      <w:r>
        <w:rPr>
          <w:spacing w:val="-3"/>
          <w:sz w:val="28"/>
          <w:szCs w:val="28"/>
        </w:rPr>
        <w:t>C</w:t>
      </w:r>
      <w:r>
        <w:rPr>
          <w:spacing w:val="1"/>
          <w:sz w:val="28"/>
          <w:szCs w:val="28"/>
        </w:rPr>
        <w:t>X</w:t>
      </w:r>
      <w:r>
        <w:rPr>
          <w:sz w:val="28"/>
          <w:szCs w:val="28"/>
        </w:rPr>
        <w:t>)</w:t>
      </w:r>
    </w:p>
    <w:p w14:paraId="6907ED19" w14:textId="237D5324" w:rsidR="00A525AA" w:rsidRDefault="00A525AA" w:rsidP="00A525AA">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 xml:space="preserve">ICO </w:t>
      </w:r>
      <w:r w:rsidRPr="00A525AA">
        <w:rPr>
          <w:spacing w:val="1"/>
          <w:sz w:val="28"/>
          <w:szCs w:val="28"/>
        </w:rPr>
        <w:t>Launchpad</w:t>
      </w:r>
      <w:r>
        <w:rPr>
          <w:spacing w:val="1"/>
          <w:sz w:val="28"/>
          <w:szCs w:val="28"/>
        </w:rPr>
        <w:t xml:space="preserve"> </w:t>
      </w:r>
    </w:p>
    <w:p w14:paraId="4C719EFD" w14:textId="00F4C5CE"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sidR="00E34E68">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pacing w:val="-2"/>
          <w:sz w:val="28"/>
          <w:szCs w:val="28"/>
        </w:rPr>
        <w:t>(</w:t>
      </w:r>
      <w:r>
        <w:rPr>
          <w:spacing w:val="1"/>
          <w:sz w:val="28"/>
          <w:szCs w:val="28"/>
        </w:rPr>
        <w:t>D</w:t>
      </w:r>
      <w:r>
        <w:rPr>
          <w:spacing w:val="-1"/>
          <w:sz w:val="28"/>
          <w:szCs w:val="28"/>
        </w:rPr>
        <w:t>E</w:t>
      </w:r>
      <w:r>
        <w:rPr>
          <w:spacing w:val="1"/>
          <w:sz w:val="28"/>
          <w:szCs w:val="28"/>
        </w:rPr>
        <w:t>X</w:t>
      </w:r>
      <w:r>
        <w:rPr>
          <w:sz w:val="28"/>
          <w:szCs w:val="28"/>
        </w:rPr>
        <w:t>)</w:t>
      </w:r>
    </w:p>
    <w:p w14:paraId="3DED258E" w14:textId="77777777" w:rsidR="00AE7C60" w:rsidRDefault="00A44FA3" w:rsidP="003E0BA7">
      <w:pPr>
        <w:spacing w:before="27"/>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4"/>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pacing w:val="-3"/>
          <w:sz w:val="28"/>
          <w:szCs w:val="28"/>
        </w:rPr>
        <w:t>M</w:t>
      </w:r>
      <w:r>
        <w:rPr>
          <w:sz w:val="28"/>
          <w:szCs w:val="28"/>
        </w:rPr>
        <w:t>ar</w:t>
      </w:r>
      <w:r>
        <w:rPr>
          <w:spacing w:val="-1"/>
          <w:sz w:val="28"/>
          <w:szCs w:val="28"/>
        </w:rPr>
        <w:t>k</w:t>
      </w:r>
      <w:r>
        <w:rPr>
          <w:sz w:val="28"/>
          <w:szCs w:val="28"/>
        </w:rPr>
        <w:t>et</w:t>
      </w:r>
      <w:r>
        <w:rPr>
          <w:spacing w:val="5"/>
          <w:sz w:val="28"/>
          <w:szCs w:val="28"/>
        </w:rPr>
        <w:t xml:space="preserve"> </w:t>
      </w:r>
      <w:r>
        <w:rPr>
          <w:spacing w:val="-2"/>
          <w:sz w:val="28"/>
          <w:szCs w:val="28"/>
        </w:rPr>
        <w:t>(</w:t>
      </w:r>
      <w:r>
        <w:rPr>
          <w:spacing w:val="1"/>
          <w:sz w:val="28"/>
          <w:szCs w:val="28"/>
        </w:rPr>
        <w:t>D</w:t>
      </w:r>
      <w:r>
        <w:rPr>
          <w:spacing w:val="-1"/>
          <w:sz w:val="28"/>
          <w:szCs w:val="28"/>
        </w:rPr>
        <w:t>W</w:t>
      </w:r>
      <w:r>
        <w:rPr>
          <w:sz w:val="28"/>
          <w:szCs w:val="28"/>
        </w:rPr>
        <w:t>SM)</w:t>
      </w:r>
    </w:p>
    <w:p w14:paraId="4DC683AA" w14:textId="40CF7418"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B</w:t>
      </w:r>
      <w:r>
        <w:rPr>
          <w:spacing w:val="-2"/>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z w:val="28"/>
          <w:szCs w:val="28"/>
        </w:rPr>
        <w:t>(</w:t>
      </w:r>
      <w:r w:rsidR="00D449E0">
        <w:rPr>
          <w:sz w:val="28"/>
          <w:szCs w:val="28"/>
        </w:rPr>
        <w:t>M</w:t>
      </w:r>
      <w:r w:rsidR="00D449E0">
        <w:rPr>
          <w:spacing w:val="-3"/>
          <w:sz w:val="28"/>
          <w:szCs w:val="28"/>
        </w:rPr>
        <w:t>a</w:t>
      </w:r>
      <w:r w:rsidR="00D449E0">
        <w:rPr>
          <w:spacing w:val="-1"/>
          <w:sz w:val="28"/>
          <w:szCs w:val="28"/>
        </w:rPr>
        <w:t>i</w:t>
      </w:r>
      <w:r w:rsidR="00D449E0">
        <w:rPr>
          <w:spacing w:val="1"/>
          <w:sz w:val="28"/>
          <w:szCs w:val="28"/>
        </w:rPr>
        <w:t>n</w:t>
      </w:r>
      <w:r w:rsidR="00D449E0">
        <w:rPr>
          <w:spacing w:val="-1"/>
          <w:sz w:val="28"/>
          <w:szCs w:val="28"/>
        </w:rPr>
        <w:t xml:space="preserve"> </w:t>
      </w:r>
      <w:r w:rsidR="00D449E0">
        <w:rPr>
          <w:sz w:val="28"/>
          <w:szCs w:val="28"/>
        </w:rPr>
        <w:t>N</w:t>
      </w:r>
      <w:r w:rsidR="00D449E0">
        <w:rPr>
          <w:spacing w:val="1"/>
          <w:sz w:val="28"/>
          <w:szCs w:val="28"/>
        </w:rPr>
        <w:t>et</w:t>
      </w:r>
      <w:r>
        <w:rPr>
          <w:sz w:val="28"/>
          <w:szCs w:val="28"/>
        </w:rPr>
        <w:t>)</w:t>
      </w:r>
    </w:p>
    <w:p w14:paraId="53B5EABF"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to</w:t>
      </w:r>
      <w:r>
        <w:rPr>
          <w:spacing w:val="1"/>
          <w:sz w:val="28"/>
          <w:szCs w:val="28"/>
        </w:rPr>
        <w:t>k</w:t>
      </w:r>
      <w:r>
        <w:rPr>
          <w:spacing w:val="-2"/>
          <w:sz w:val="28"/>
          <w:szCs w:val="28"/>
        </w:rPr>
        <w:t>e</w:t>
      </w:r>
      <w:r>
        <w:rPr>
          <w:spacing w:val="1"/>
          <w:sz w:val="28"/>
          <w:szCs w:val="28"/>
        </w:rPr>
        <w:t>n</w:t>
      </w:r>
      <w:r>
        <w:rPr>
          <w:spacing w:val="-1"/>
          <w:sz w:val="28"/>
          <w:szCs w:val="28"/>
        </w:rPr>
        <w:t>s</w:t>
      </w:r>
      <w:r>
        <w:rPr>
          <w:spacing w:val="1"/>
          <w:sz w:val="28"/>
          <w:szCs w:val="28"/>
        </w:rPr>
        <w:t>/</w:t>
      </w:r>
      <w:r>
        <w:rPr>
          <w:spacing w:val="-2"/>
          <w:sz w:val="28"/>
          <w:szCs w:val="28"/>
        </w:rPr>
        <w:t>c</w:t>
      </w:r>
      <w:r>
        <w:rPr>
          <w:spacing w:val="1"/>
          <w:sz w:val="28"/>
          <w:szCs w:val="28"/>
        </w:rPr>
        <w:t>o</w:t>
      </w:r>
      <w:r>
        <w:rPr>
          <w:spacing w:val="-1"/>
          <w:sz w:val="28"/>
          <w:szCs w:val="28"/>
        </w:rPr>
        <w:t>in</w:t>
      </w:r>
      <w:r>
        <w:rPr>
          <w:sz w:val="28"/>
          <w:szCs w:val="28"/>
        </w:rPr>
        <w:t>s</w:t>
      </w:r>
    </w:p>
    <w:p w14:paraId="04FB8100" w14:textId="1447D02B"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sidR="00A525AA">
        <w:rPr>
          <w:sz w:val="28"/>
          <w:szCs w:val="28"/>
        </w:rPr>
        <w:t xml:space="preserve"> (Crypto Wallet)</w:t>
      </w:r>
    </w:p>
    <w:p w14:paraId="3F9087C9"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w:t>
      </w:r>
      <w:r>
        <w:rPr>
          <w:spacing w:val="-1"/>
          <w:sz w:val="28"/>
          <w:szCs w:val="28"/>
        </w:rPr>
        <w:t>ti</w:t>
      </w:r>
      <w:r>
        <w:rPr>
          <w:spacing w:val="1"/>
          <w:sz w:val="28"/>
          <w:szCs w:val="28"/>
        </w:rPr>
        <w:t>l</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26B5F8FF" w14:textId="77777777" w:rsidR="00AE7C60" w:rsidRDefault="00A44FA3" w:rsidP="003E0BA7">
      <w:pPr>
        <w:spacing w:before="26"/>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z w:val="28"/>
          <w:szCs w:val="28"/>
        </w:rPr>
        <w:t>F</w:t>
      </w:r>
      <w:r>
        <w:rPr>
          <w:spacing w:val="-2"/>
          <w:sz w:val="28"/>
          <w:szCs w:val="28"/>
        </w:rPr>
        <w:t>o</w:t>
      </w:r>
      <w:r>
        <w:rPr>
          <w:sz w:val="28"/>
          <w:szCs w:val="28"/>
        </w:rPr>
        <w:t>r</w:t>
      </w:r>
      <w:r>
        <w:rPr>
          <w:spacing w:val="-2"/>
          <w:sz w:val="28"/>
          <w:szCs w:val="28"/>
        </w:rPr>
        <w:t>e</w:t>
      </w:r>
      <w:r>
        <w:rPr>
          <w:sz w:val="28"/>
          <w:szCs w:val="28"/>
        </w:rPr>
        <w:t>x</w:t>
      </w:r>
      <w:r>
        <w:rPr>
          <w:spacing w:val="1"/>
          <w:sz w:val="28"/>
          <w:szCs w:val="28"/>
        </w:rPr>
        <w:t xml:space="preserve"> </w:t>
      </w:r>
      <w:r>
        <w:rPr>
          <w:sz w:val="28"/>
          <w:szCs w:val="28"/>
        </w:rPr>
        <w:t>Ser</w:t>
      </w:r>
      <w:r>
        <w:rPr>
          <w:spacing w:val="-2"/>
          <w:sz w:val="28"/>
          <w:szCs w:val="28"/>
        </w:rPr>
        <w:t>v</w:t>
      </w:r>
      <w:r>
        <w:rPr>
          <w:spacing w:val="1"/>
          <w:sz w:val="28"/>
          <w:szCs w:val="28"/>
        </w:rPr>
        <w:t>i</w:t>
      </w:r>
      <w:r>
        <w:rPr>
          <w:sz w:val="28"/>
          <w:szCs w:val="28"/>
        </w:rPr>
        <w:t>c</w:t>
      </w:r>
      <w:r>
        <w:rPr>
          <w:spacing w:val="-2"/>
          <w:sz w:val="28"/>
          <w:szCs w:val="28"/>
        </w:rPr>
        <w:t>e</w:t>
      </w:r>
      <w:r>
        <w:rPr>
          <w:sz w:val="28"/>
          <w:szCs w:val="28"/>
        </w:rPr>
        <w:t>s</w:t>
      </w:r>
    </w:p>
    <w:p w14:paraId="2E1E1359"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L</w:t>
      </w:r>
      <w:r>
        <w:rPr>
          <w:sz w:val="28"/>
          <w:szCs w:val="28"/>
        </w:rPr>
        <w:t>e</w:t>
      </w:r>
      <w:r>
        <w:rPr>
          <w:spacing w:val="-1"/>
          <w:sz w:val="28"/>
          <w:szCs w:val="28"/>
        </w:rPr>
        <w:t>nd</w:t>
      </w:r>
      <w:r>
        <w:rPr>
          <w:spacing w:val="1"/>
          <w:sz w:val="28"/>
          <w:szCs w:val="28"/>
        </w:rPr>
        <w:t>i</w:t>
      </w:r>
      <w:r>
        <w:rPr>
          <w:spacing w:val="-1"/>
          <w:sz w:val="28"/>
          <w:szCs w:val="28"/>
        </w:rPr>
        <w:t>n</w:t>
      </w:r>
      <w:r>
        <w:rPr>
          <w:spacing w:val="1"/>
          <w:sz w:val="28"/>
          <w:szCs w:val="28"/>
        </w:rPr>
        <w:t>g</w:t>
      </w:r>
      <w:r>
        <w:rPr>
          <w:sz w:val="28"/>
          <w:szCs w:val="28"/>
        </w:rPr>
        <w:t>)</w:t>
      </w:r>
    </w:p>
    <w:p w14:paraId="52D90676"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pacing w:val="1"/>
          <w:sz w:val="28"/>
          <w:szCs w:val="28"/>
        </w:rPr>
        <w:t>t</w:t>
      </w:r>
      <w:r>
        <w:rPr>
          <w:sz w:val="28"/>
          <w:szCs w:val="28"/>
        </w:rPr>
        <w:t>s</w:t>
      </w:r>
    </w:p>
    <w:p w14:paraId="6AD9C17E"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N</w:t>
      </w:r>
      <w:r>
        <w:rPr>
          <w:spacing w:val="-3"/>
          <w:sz w:val="28"/>
          <w:szCs w:val="28"/>
        </w:rPr>
        <w:t>F</w:t>
      </w:r>
      <w:r>
        <w:rPr>
          <w:spacing w:val="1"/>
          <w:sz w:val="28"/>
          <w:szCs w:val="28"/>
        </w:rPr>
        <w:t>T</w:t>
      </w:r>
      <w:r>
        <w:rPr>
          <w:sz w:val="28"/>
          <w:szCs w:val="28"/>
        </w:rPr>
        <w:t>s</w:t>
      </w:r>
    </w:p>
    <w:p w14:paraId="3EE0FCCE" w14:textId="77777777" w:rsidR="00AE7C60" w:rsidRDefault="00A44FA3" w:rsidP="003E0BA7">
      <w:pPr>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E</w:t>
      </w:r>
      <w:r>
        <w:rPr>
          <w:spacing w:val="-1"/>
          <w:sz w:val="28"/>
          <w:szCs w:val="28"/>
        </w:rPr>
        <w:t>s</w:t>
      </w:r>
      <w:r>
        <w:rPr>
          <w:sz w:val="28"/>
          <w:szCs w:val="28"/>
        </w:rPr>
        <w:t>cr</w:t>
      </w:r>
      <w:r>
        <w:rPr>
          <w:spacing w:val="-1"/>
          <w:sz w:val="28"/>
          <w:szCs w:val="28"/>
        </w:rPr>
        <w:t>o</w:t>
      </w:r>
      <w:r>
        <w:rPr>
          <w:sz w:val="28"/>
          <w:szCs w:val="28"/>
        </w:rPr>
        <w:t>w</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 for</w:t>
      </w:r>
      <w:r>
        <w:rPr>
          <w:spacing w:val="1"/>
          <w:sz w:val="28"/>
          <w:szCs w:val="28"/>
        </w:rPr>
        <w:t xml:space="preserve"> </w:t>
      </w:r>
      <w:r>
        <w:rPr>
          <w:spacing w:val="-3"/>
          <w:sz w:val="28"/>
          <w:szCs w:val="28"/>
        </w:rPr>
        <w:t>P</w:t>
      </w:r>
      <w:r>
        <w:rPr>
          <w:spacing w:val="1"/>
          <w:sz w:val="28"/>
          <w:szCs w:val="28"/>
        </w:rPr>
        <w:t>2</w:t>
      </w:r>
      <w:r>
        <w:rPr>
          <w:sz w:val="28"/>
          <w:szCs w:val="28"/>
        </w:rPr>
        <w:t>P t</w:t>
      </w:r>
      <w:r>
        <w:rPr>
          <w:spacing w:val="-2"/>
          <w:sz w:val="28"/>
          <w:szCs w:val="28"/>
        </w:rPr>
        <w:t>r</w:t>
      </w:r>
      <w:r>
        <w:rPr>
          <w:sz w:val="28"/>
          <w:szCs w:val="28"/>
        </w:rPr>
        <w:t>a</w:t>
      </w:r>
      <w:r>
        <w:rPr>
          <w:spacing w:val="1"/>
          <w:sz w:val="28"/>
          <w:szCs w:val="28"/>
        </w:rPr>
        <w:t>d</w:t>
      </w:r>
      <w:r>
        <w:rPr>
          <w:spacing w:val="-2"/>
          <w:sz w:val="28"/>
          <w:szCs w:val="28"/>
        </w:rPr>
        <w:t>e</w:t>
      </w:r>
      <w:r>
        <w:rPr>
          <w:sz w:val="28"/>
          <w:szCs w:val="28"/>
        </w:rPr>
        <w:t>s</w:t>
      </w:r>
    </w:p>
    <w:p w14:paraId="584F3264" w14:textId="77777777" w:rsidR="00AE7C60" w:rsidRDefault="00A44FA3" w:rsidP="003E0BA7">
      <w:pPr>
        <w:spacing w:before="2"/>
        <w:ind w:left="118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Smart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p>
    <w:p w14:paraId="714D1213" w14:textId="77777777" w:rsidR="00AE7C60" w:rsidRDefault="00AE7C60" w:rsidP="003E0BA7">
      <w:pPr>
        <w:spacing w:line="200" w:lineRule="exact"/>
        <w:jc w:val="both"/>
      </w:pPr>
    </w:p>
    <w:p w14:paraId="34BB4463" w14:textId="77777777" w:rsidR="00AE7C60" w:rsidRDefault="00AE7C60" w:rsidP="003E0BA7">
      <w:pPr>
        <w:spacing w:line="200" w:lineRule="exact"/>
        <w:jc w:val="both"/>
      </w:pPr>
    </w:p>
    <w:p w14:paraId="0F3B4995" w14:textId="77777777" w:rsidR="00AE7C60" w:rsidRDefault="00AE7C60" w:rsidP="003E0BA7">
      <w:pPr>
        <w:spacing w:before="10" w:line="260" w:lineRule="exact"/>
        <w:jc w:val="both"/>
        <w:rPr>
          <w:sz w:val="26"/>
          <w:szCs w:val="26"/>
        </w:rPr>
      </w:pPr>
    </w:p>
    <w:p w14:paraId="3442FCEE" w14:textId="19EB4793" w:rsidR="0044022A" w:rsidRDefault="00A44FA3" w:rsidP="00A525AA">
      <w:pPr>
        <w:spacing w:line="258" w:lineRule="auto"/>
        <w:ind w:left="100" w:right="65"/>
        <w:jc w:val="both"/>
        <w:rPr>
          <w:sz w:val="28"/>
          <w:szCs w:val="28"/>
        </w:rPr>
      </w:pPr>
      <w:r>
        <w:rPr>
          <w:sz w:val="28"/>
          <w:szCs w:val="28"/>
        </w:rPr>
        <w:t>In</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3"/>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2"/>
          <w:sz w:val="28"/>
          <w:szCs w:val="28"/>
        </w:rPr>
        <w:t xml:space="preserve"> </w:t>
      </w:r>
      <w:r>
        <w:rPr>
          <w:spacing w:val="1"/>
          <w:sz w:val="28"/>
          <w:szCs w:val="28"/>
        </w:rPr>
        <w:t>u</w:t>
      </w:r>
      <w:r>
        <w:rPr>
          <w:spacing w:val="-1"/>
          <w:sz w:val="28"/>
          <w:szCs w:val="28"/>
        </w:rPr>
        <w:t>s</w:t>
      </w:r>
      <w:r>
        <w:rPr>
          <w:sz w:val="28"/>
          <w:szCs w:val="28"/>
        </w:rPr>
        <w:t>e our</w:t>
      </w:r>
      <w:r>
        <w:rPr>
          <w:spacing w:val="1"/>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gate</w:t>
      </w:r>
      <w:r>
        <w:rPr>
          <w:spacing w:val="1"/>
          <w:sz w:val="28"/>
          <w:szCs w:val="28"/>
        </w:rPr>
        <w:t>w</w:t>
      </w:r>
      <w:r>
        <w:rPr>
          <w:spacing w:val="-2"/>
          <w:sz w:val="28"/>
          <w:szCs w:val="28"/>
        </w:rPr>
        <w:t>a</w:t>
      </w:r>
      <w:r>
        <w:rPr>
          <w:sz w:val="28"/>
          <w:szCs w:val="28"/>
        </w:rPr>
        <w:t xml:space="preserve">y </w:t>
      </w:r>
      <w:r>
        <w:rPr>
          <w:spacing w:val="1"/>
          <w:sz w:val="28"/>
          <w:szCs w:val="28"/>
        </w:rPr>
        <w:t>on y</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2"/>
          <w:sz w:val="28"/>
          <w:szCs w:val="28"/>
        </w:rPr>
        <w:t>d</w:t>
      </w:r>
      <w:r>
        <w:rPr>
          <w:sz w:val="28"/>
          <w:szCs w:val="28"/>
        </w:rPr>
        <w:t xml:space="preserve">e </w:t>
      </w:r>
      <w:r>
        <w:rPr>
          <w:spacing w:val="-2"/>
          <w:sz w:val="28"/>
          <w:szCs w:val="28"/>
        </w:rPr>
        <w:t>a</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ho</w:t>
      </w:r>
      <w:r>
        <w:rPr>
          <w:sz w:val="28"/>
          <w:szCs w:val="28"/>
        </w:rPr>
        <w:t>d</w:t>
      </w:r>
      <w:r>
        <w:rPr>
          <w:spacing w:val="1"/>
          <w:sz w:val="28"/>
          <w:szCs w:val="28"/>
        </w:rPr>
        <w:t xml:space="preserve"> </w:t>
      </w:r>
      <w:r w:rsidR="003C6354">
        <w:rPr>
          <w:spacing w:val="-2"/>
          <w:sz w:val="28"/>
          <w:szCs w:val="28"/>
        </w:rPr>
        <w:t>for</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cus</w:t>
      </w:r>
      <w:r>
        <w:rPr>
          <w:spacing w:val="-2"/>
          <w:sz w:val="28"/>
          <w:szCs w:val="28"/>
        </w:rPr>
        <w:t>t</w:t>
      </w:r>
      <w:r>
        <w:rPr>
          <w:spacing w:val="1"/>
          <w:sz w:val="28"/>
          <w:szCs w:val="28"/>
        </w:rPr>
        <w:t>o</w:t>
      </w:r>
      <w:r>
        <w:rPr>
          <w:sz w:val="28"/>
          <w:szCs w:val="28"/>
        </w:rPr>
        <w:t>me</w:t>
      </w:r>
      <w:r>
        <w:rPr>
          <w:spacing w:val="-2"/>
          <w:sz w:val="28"/>
          <w:szCs w:val="28"/>
        </w:rPr>
        <w:t>r</w:t>
      </w:r>
      <w:r>
        <w:rPr>
          <w:spacing w:val="1"/>
          <w:sz w:val="28"/>
          <w:szCs w:val="28"/>
        </w:rPr>
        <w:t>s</w:t>
      </w:r>
      <w:r>
        <w:rPr>
          <w:sz w:val="28"/>
          <w:szCs w:val="28"/>
        </w:rPr>
        <w:t>.</w:t>
      </w:r>
      <w:r>
        <w:rPr>
          <w:spacing w:val="-1"/>
          <w:sz w:val="28"/>
          <w:szCs w:val="28"/>
        </w:rPr>
        <w:t xml:space="preserve"> </w:t>
      </w:r>
      <w:r w:rsidR="00A52ADB">
        <w:rPr>
          <w:sz w:val="28"/>
          <w:szCs w:val="28"/>
        </w:rPr>
        <w:t>with</w:t>
      </w:r>
      <w:r>
        <w:rPr>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e</w:t>
      </w:r>
      <w:r>
        <w:rPr>
          <w:spacing w:val="-3"/>
          <w:sz w:val="28"/>
          <w:szCs w:val="28"/>
        </w:rPr>
        <w:t>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w:t>
      </w:r>
      <w:r>
        <w:rPr>
          <w:spacing w:val="-1"/>
          <w:sz w:val="28"/>
          <w:szCs w:val="28"/>
        </w:rPr>
        <w:t>y</w:t>
      </w:r>
      <w:r>
        <w:rPr>
          <w:sz w:val="28"/>
          <w:szCs w:val="28"/>
        </w:rPr>
        <w:t>m</w:t>
      </w:r>
      <w:r>
        <w:rPr>
          <w:spacing w:val="-1"/>
          <w:sz w:val="28"/>
          <w:szCs w:val="28"/>
        </w:rPr>
        <w:t>ou</w:t>
      </w:r>
      <w:r>
        <w:rPr>
          <w:spacing w:val="4"/>
          <w:sz w:val="28"/>
          <w:szCs w:val="28"/>
        </w:rPr>
        <w:t>s</w:t>
      </w:r>
      <w:r>
        <w:rPr>
          <w:spacing w:val="-1"/>
          <w:sz w:val="28"/>
          <w:szCs w:val="28"/>
        </w:rPr>
        <w:t>l</w:t>
      </w:r>
      <w:r>
        <w:rPr>
          <w:sz w:val="28"/>
          <w:szCs w:val="28"/>
        </w:rPr>
        <w:t>y</w:t>
      </w:r>
      <w:r>
        <w:rPr>
          <w:spacing w:val="1"/>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2"/>
          <w:sz w:val="28"/>
          <w:szCs w:val="28"/>
        </w:rPr>
        <w:t>a</w:t>
      </w:r>
      <w:r>
        <w:rPr>
          <w:sz w:val="28"/>
          <w:szCs w:val="28"/>
        </w:rPr>
        <w:t xml:space="preserve">fe </w:t>
      </w:r>
      <w:r>
        <w:rPr>
          <w:spacing w:val="-1"/>
          <w:sz w:val="28"/>
          <w:szCs w:val="28"/>
        </w:rPr>
        <w:t>w</w:t>
      </w:r>
      <w:r>
        <w:rPr>
          <w:sz w:val="28"/>
          <w:szCs w:val="28"/>
        </w:rPr>
        <w:t xml:space="preserve">ay </w:t>
      </w:r>
      <w:r>
        <w:rPr>
          <w:spacing w:val="1"/>
          <w:sz w:val="28"/>
          <w:szCs w:val="28"/>
        </w:rPr>
        <w:t>w</w:t>
      </w:r>
      <w:r>
        <w:rPr>
          <w:spacing w:val="-1"/>
          <w:sz w:val="28"/>
          <w:szCs w:val="28"/>
        </w:rPr>
        <w:t>hi</w:t>
      </w:r>
      <w:r>
        <w:rPr>
          <w:spacing w:val="1"/>
          <w:sz w:val="28"/>
          <w:szCs w:val="28"/>
        </w:rPr>
        <w:t>l</w:t>
      </w:r>
      <w:r>
        <w:rPr>
          <w:sz w:val="28"/>
          <w:szCs w:val="28"/>
        </w:rPr>
        <w:t xml:space="preserve">e </w:t>
      </w:r>
      <w:r w:rsidR="00A52ADB">
        <w:rPr>
          <w:spacing w:val="-2"/>
          <w:sz w:val="28"/>
          <w:szCs w:val="28"/>
        </w:rPr>
        <w:t>with</w:t>
      </w:r>
      <w:r>
        <w:rPr>
          <w:spacing w:val="1"/>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e</w:t>
      </w:r>
      <w:r>
        <w:rPr>
          <w:spacing w:val="1"/>
          <w:sz w:val="28"/>
          <w:szCs w:val="28"/>
        </w:rPr>
        <w:t>v</w:t>
      </w:r>
      <w:r>
        <w:rPr>
          <w:sz w:val="28"/>
          <w:szCs w:val="28"/>
        </w:rPr>
        <w:t>en</w:t>
      </w:r>
      <w:r>
        <w:rPr>
          <w:spacing w:val="-2"/>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4"/>
          <w:sz w:val="28"/>
          <w:szCs w:val="28"/>
        </w:rPr>
        <w:t xml:space="preserve"> </w:t>
      </w:r>
      <w:r>
        <w:rPr>
          <w:sz w:val="28"/>
          <w:szCs w:val="28"/>
        </w:rPr>
        <w:t>a</w:t>
      </w:r>
      <w:r>
        <w:rPr>
          <w:spacing w:val="-1"/>
          <w:sz w:val="28"/>
          <w:szCs w:val="28"/>
        </w:rPr>
        <w:t>n</w:t>
      </w:r>
      <w:r>
        <w:rPr>
          <w:sz w:val="28"/>
          <w:szCs w:val="28"/>
        </w:rPr>
        <w:t>d t</w:t>
      </w:r>
      <w:r>
        <w:rPr>
          <w:spacing w:val="-2"/>
          <w:sz w:val="28"/>
          <w:szCs w:val="28"/>
        </w:rPr>
        <w:t>r</w:t>
      </w:r>
      <w:r>
        <w:rPr>
          <w:sz w:val="28"/>
          <w:szCs w:val="28"/>
        </w:rPr>
        <w:t>a</w:t>
      </w:r>
      <w:r>
        <w:rPr>
          <w:spacing w:val="-1"/>
          <w:sz w:val="28"/>
          <w:szCs w:val="28"/>
        </w:rPr>
        <w:t>d</w:t>
      </w:r>
      <w:r>
        <w:rPr>
          <w:sz w:val="28"/>
          <w:szCs w:val="28"/>
        </w:rPr>
        <w:t xml:space="preserve">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f</w:t>
      </w:r>
      <w:r>
        <w:rPr>
          <w:spacing w:val="-1"/>
          <w:sz w:val="28"/>
          <w:szCs w:val="28"/>
        </w:rPr>
        <w:t>u</w:t>
      </w:r>
      <w:r>
        <w:rPr>
          <w:spacing w:val="1"/>
          <w:sz w:val="28"/>
          <w:szCs w:val="28"/>
        </w:rPr>
        <w:t>l</w:t>
      </w:r>
      <w:r>
        <w:rPr>
          <w:spacing w:val="-1"/>
          <w:sz w:val="28"/>
          <w:szCs w:val="28"/>
        </w:rPr>
        <w:t>l</w:t>
      </w:r>
      <w:r>
        <w:rPr>
          <w:sz w:val="28"/>
          <w:szCs w:val="28"/>
        </w:rPr>
        <w:t>y</w:t>
      </w:r>
      <w:r>
        <w:rPr>
          <w:spacing w:val="1"/>
          <w:sz w:val="28"/>
          <w:szCs w:val="28"/>
        </w:rPr>
        <w:t xml:space="preserve"> </w:t>
      </w:r>
      <w:r>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p</w:t>
      </w:r>
      <w:r>
        <w:rPr>
          <w:spacing w:val="4"/>
          <w:sz w:val="28"/>
          <w:szCs w:val="28"/>
        </w:rPr>
        <w:t>e</w:t>
      </w:r>
      <w:r>
        <w:rPr>
          <w:sz w:val="28"/>
          <w:szCs w:val="28"/>
        </w:rPr>
        <w:t>er-</w:t>
      </w:r>
      <w:r>
        <w:rPr>
          <w:spacing w:val="-1"/>
          <w:sz w:val="28"/>
          <w:szCs w:val="28"/>
        </w:rPr>
        <w:t>t</w:t>
      </w:r>
      <w:r>
        <w:rPr>
          <w:spacing w:val="1"/>
          <w:sz w:val="28"/>
          <w:szCs w:val="28"/>
        </w:rPr>
        <w:t>o</w:t>
      </w:r>
      <w:r>
        <w:rPr>
          <w:spacing w:val="-2"/>
          <w:sz w:val="28"/>
          <w:szCs w:val="28"/>
        </w:rPr>
        <w:t>-</w:t>
      </w:r>
      <w:r>
        <w:rPr>
          <w:spacing w:val="1"/>
          <w:sz w:val="28"/>
          <w:szCs w:val="28"/>
        </w:rPr>
        <w:t>p</w:t>
      </w:r>
      <w:r>
        <w:rPr>
          <w:sz w:val="28"/>
          <w:szCs w:val="28"/>
        </w:rPr>
        <w:t>eer</w:t>
      </w:r>
      <w:r>
        <w:rPr>
          <w:spacing w:val="-2"/>
          <w:sz w:val="28"/>
          <w:szCs w:val="28"/>
        </w:rPr>
        <w:t xml:space="preserve"> </w:t>
      </w:r>
      <w:r>
        <w:rPr>
          <w:spacing w:val="1"/>
          <w:sz w:val="28"/>
          <w:szCs w:val="28"/>
        </w:rPr>
        <w:t>w</w:t>
      </w:r>
      <w:r>
        <w:rPr>
          <w:spacing w:val="-2"/>
          <w:sz w:val="28"/>
          <w:szCs w:val="28"/>
        </w:rPr>
        <w:t>a</w:t>
      </w:r>
      <w:r>
        <w:rPr>
          <w:spacing w:val="2"/>
          <w:sz w:val="28"/>
          <w:szCs w:val="28"/>
        </w:rPr>
        <w:t>y</w:t>
      </w:r>
      <w:r>
        <w:rPr>
          <w:sz w:val="28"/>
          <w:szCs w:val="28"/>
        </w:rPr>
        <w:t>.</w:t>
      </w:r>
      <w:r>
        <w:rPr>
          <w:spacing w:val="-1"/>
          <w:sz w:val="28"/>
          <w:szCs w:val="28"/>
        </w:rPr>
        <w:t xml:space="preserve"> </w:t>
      </w:r>
      <w:r>
        <w:rPr>
          <w:spacing w:val="1"/>
          <w:sz w:val="28"/>
          <w:szCs w:val="28"/>
        </w:rPr>
        <w:t>D</w:t>
      </w:r>
      <w:r>
        <w:rPr>
          <w:spacing w:val="-2"/>
          <w:sz w:val="28"/>
          <w:szCs w:val="28"/>
        </w:rPr>
        <w:t>ec</w:t>
      </w:r>
      <w:r>
        <w:rPr>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Pr>
          <w:spacing w:val="-3"/>
          <w:sz w:val="28"/>
          <w:szCs w:val="28"/>
        </w:rPr>
        <w:t>S</w:t>
      </w:r>
      <w:r>
        <w:rPr>
          <w:spacing w:val="1"/>
          <w:sz w:val="28"/>
          <w:szCs w:val="28"/>
        </w:rPr>
        <w:t>t</w:t>
      </w:r>
      <w:r>
        <w:rPr>
          <w:spacing w:val="-1"/>
          <w:sz w:val="28"/>
          <w:szCs w:val="28"/>
        </w:rPr>
        <w:t>o</w:t>
      </w:r>
      <w:r>
        <w:rPr>
          <w:sz w:val="28"/>
          <w:szCs w:val="28"/>
        </w:rPr>
        <w:t>ck</w:t>
      </w:r>
      <w:r>
        <w:rPr>
          <w:spacing w:val="1"/>
          <w:sz w:val="28"/>
          <w:szCs w:val="28"/>
        </w:rPr>
        <w:t xml:space="preserve"> </w:t>
      </w:r>
      <w:r>
        <w:rPr>
          <w:sz w:val="28"/>
          <w:szCs w:val="28"/>
        </w:rPr>
        <w:t>M</w:t>
      </w:r>
      <w:r>
        <w:rPr>
          <w:spacing w:val="-3"/>
          <w:sz w:val="28"/>
          <w:szCs w:val="28"/>
        </w:rPr>
        <w:t>a</w:t>
      </w:r>
      <w:r>
        <w:rPr>
          <w:sz w:val="28"/>
          <w:szCs w:val="28"/>
        </w:rPr>
        <w:t>r</w:t>
      </w:r>
      <w:r>
        <w:rPr>
          <w:spacing w:val="1"/>
          <w:sz w:val="28"/>
          <w:szCs w:val="28"/>
        </w:rPr>
        <w:t>k</w:t>
      </w:r>
      <w:r>
        <w:rPr>
          <w:spacing w:val="-2"/>
          <w:sz w:val="28"/>
          <w:szCs w:val="28"/>
        </w:rPr>
        <w:t>e</w:t>
      </w:r>
      <w:r>
        <w:rPr>
          <w:sz w:val="28"/>
          <w:szCs w:val="28"/>
        </w:rPr>
        <w:t>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w:t>
      </w:r>
      <w:r>
        <w:rPr>
          <w:spacing w:val="1"/>
          <w:sz w:val="28"/>
          <w:szCs w:val="28"/>
        </w:rPr>
        <w:t xml:space="preserve"> t</w:t>
      </w:r>
      <w:r>
        <w:rPr>
          <w:spacing w:val="-1"/>
          <w:sz w:val="28"/>
          <w:szCs w:val="28"/>
        </w:rPr>
        <w:t>h</w:t>
      </w:r>
      <w:r>
        <w:rPr>
          <w:sz w:val="28"/>
          <w:szCs w:val="28"/>
        </w:rPr>
        <w:t>at</w:t>
      </w:r>
      <w:r>
        <w:rPr>
          <w:spacing w:val="-1"/>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z w:val="28"/>
          <w:szCs w:val="28"/>
        </w:rPr>
        <w:t>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e 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ev</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A52ADB">
        <w:rPr>
          <w:sz w:val="28"/>
          <w:szCs w:val="28"/>
        </w:rPr>
        <w:t>,</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nd</w:t>
      </w:r>
      <w:r>
        <w:rPr>
          <w:spacing w:val="-2"/>
          <w:sz w:val="28"/>
          <w:szCs w:val="28"/>
        </w:rPr>
        <w:t>r</w:t>
      </w:r>
      <w:r>
        <w:rPr>
          <w:sz w:val="28"/>
          <w:szCs w:val="28"/>
        </w:rPr>
        <w:t>a</w:t>
      </w:r>
      <w:r>
        <w:rPr>
          <w:spacing w:val="-1"/>
          <w:sz w:val="28"/>
          <w:szCs w:val="28"/>
        </w:rPr>
        <w:t>i</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e b</w:t>
      </w:r>
      <w:r>
        <w:rPr>
          <w:spacing w:val="-2"/>
          <w:sz w:val="28"/>
          <w:szCs w:val="28"/>
        </w:rPr>
        <w:t>a</w:t>
      </w:r>
      <w:r>
        <w:rPr>
          <w:spacing w:val="1"/>
          <w:sz w:val="28"/>
          <w:szCs w:val="28"/>
        </w:rPr>
        <w:t>s</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de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pacing w:val="1"/>
          <w:sz w:val="28"/>
          <w:szCs w:val="28"/>
        </w:rPr>
        <w:t>l</w:t>
      </w:r>
      <w:r>
        <w:rPr>
          <w:spacing w:val="-1"/>
          <w:sz w:val="28"/>
          <w:szCs w:val="28"/>
        </w:rPr>
        <w:t>i</w:t>
      </w:r>
      <w:r>
        <w:rPr>
          <w:spacing w:val="1"/>
          <w:sz w:val="28"/>
          <w:szCs w:val="28"/>
        </w:rPr>
        <w:t>s</w:t>
      </w:r>
      <w:r>
        <w:rPr>
          <w:spacing w:val="-1"/>
          <w:sz w:val="28"/>
          <w:szCs w:val="28"/>
        </w:rPr>
        <w:t>ti</w:t>
      </w:r>
      <w:r>
        <w:rPr>
          <w:spacing w:val="1"/>
          <w:sz w:val="28"/>
          <w:szCs w:val="28"/>
        </w:rPr>
        <w:t>n</w:t>
      </w:r>
      <w:r>
        <w:rPr>
          <w:sz w:val="28"/>
          <w:szCs w:val="28"/>
        </w:rPr>
        <w:t>g</w:t>
      </w:r>
      <w:r>
        <w:rPr>
          <w:spacing w:val="1"/>
          <w:sz w:val="28"/>
          <w:szCs w:val="28"/>
        </w:rPr>
        <w:t xml:space="preserve"> </w:t>
      </w:r>
      <w:r>
        <w:rPr>
          <w:sz w:val="28"/>
          <w:szCs w:val="28"/>
        </w:rPr>
        <w:t xml:space="preserve">&amp; </w:t>
      </w:r>
      <w:r>
        <w:rPr>
          <w:spacing w:val="1"/>
          <w:sz w:val="28"/>
          <w:szCs w:val="28"/>
        </w:rPr>
        <w:t>d</w:t>
      </w:r>
      <w:r>
        <w:rPr>
          <w:sz w:val="28"/>
          <w:szCs w:val="28"/>
        </w:rPr>
        <w:t>e</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ns</w:t>
      </w:r>
      <w:r>
        <w:rPr>
          <w:spacing w:val="-2"/>
          <w:sz w:val="28"/>
          <w:szCs w:val="28"/>
        </w:rPr>
        <w:t>e</w:t>
      </w:r>
      <w:r>
        <w:rPr>
          <w:spacing w:val="-1"/>
          <w:sz w:val="28"/>
          <w:szCs w:val="28"/>
        </w:rPr>
        <w:t>n</w:t>
      </w:r>
      <w:r>
        <w:rPr>
          <w:spacing w:val="1"/>
          <w:sz w:val="28"/>
          <w:szCs w:val="28"/>
        </w:rPr>
        <w:t>s</w:t>
      </w:r>
      <w:r>
        <w:rPr>
          <w:spacing w:val="-1"/>
          <w:sz w:val="28"/>
          <w:szCs w:val="28"/>
        </w:rPr>
        <w:t>u</w:t>
      </w:r>
      <w:r>
        <w:rPr>
          <w:spacing w:val="1"/>
          <w:sz w:val="28"/>
          <w:szCs w:val="28"/>
        </w:rPr>
        <w:t>s</w:t>
      </w:r>
      <w:r>
        <w:rPr>
          <w:sz w:val="28"/>
          <w:szCs w:val="28"/>
        </w:rPr>
        <w:t>.</w:t>
      </w:r>
      <w:r w:rsidR="0044022A">
        <w:rPr>
          <w:sz w:val="28"/>
          <w:szCs w:val="28"/>
        </w:rPr>
        <w:br w:type="page"/>
      </w:r>
    </w:p>
    <w:p w14:paraId="5C9239E2" w14:textId="44135224" w:rsidR="00AE7C60" w:rsidRPr="0044022A" w:rsidRDefault="00A44FA3" w:rsidP="003E0BA7">
      <w:pPr>
        <w:pStyle w:val="Heading1"/>
        <w:jc w:val="both"/>
        <w:rPr>
          <w:rFonts w:eastAsia="Calibri Light"/>
          <w:spacing w:val="-1"/>
        </w:rPr>
      </w:pPr>
      <w:bookmarkStart w:id="2" w:name="_Toc88586860"/>
      <w:r>
        <w:rPr>
          <w:rFonts w:eastAsia="Calibri Light"/>
          <w:spacing w:val="-1"/>
        </w:rPr>
        <w:lastRenderedPageBreak/>
        <w:t>3</w:t>
      </w:r>
      <w:r>
        <w:rPr>
          <w:rFonts w:eastAsia="Calibri Light"/>
        </w:rPr>
        <w:t>.</w:t>
      </w:r>
      <w:r>
        <w:rPr>
          <w:rFonts w:eastAsia="Calibri Light"/>
          <w:spacing w:val="46"/>
        </w:rPr>
        <w:t xml:space="preserve"> </w:t>
      </w:r>
      <w:r>
        <w:rPr>
          <w:rFonts w:eastAsia="Calibri Light"/>
        </w:rPr>
        <w:t>Why</w:t>
      </w:r>
      <w:r>
        <w:rPr>
          <w:rFonts w:eastAsia="Calibri Light"/>
          <w:spacing w:val="-6"/>
        </w:rPr>
        <w:t xml:space="preserve"> </w:t>
      </w:r>
      <w:r>
        <w:rPr>
          <w:rFonts w:eastAsia="Calibri Light"/>
          <w:spacing w:val="2"/>
        </w:rPr>
        <w:t>u</w:t>
      </w:r>
      <w:r>
        <w:rPr>
          <w:rFonts w:eastAsia="Calibri Light"/>
        </w:rPr>
        <w:t>s</w:t>
      </w:r>
      <w:bookmarkEnd w:id="2"/>
    </w:p>
    <w:p w14:paraId="7FA278B2" w14:textId="77777777" w:rsidR="00CE5E77" w:rsidRPr="00CE5E77" w:rsidRDefault="00CE5E77" w:rsidP="003E0BA7">
      <w:pPr>
        <w:jc w:val="both"/>
        <w:rPr>
          <w:rFonts w:eastAsia="Calibri Light"/>
        </w:rPr>
      </w:pPr>
    </w:p>
    <w:p w14:paraId="70C377BA" w14:textId="6E612FDA" w:rsidR="00AE7C60" w:rsidRPr="00E960F6" w:rsidRDefault="00A44FA3" w:rsidP="003E0BA7">
      <w:pPr>
        <w:spacing w:before="37" w:line="258" w:lineRule="auto"/>
        <w:ind w:left="100" w:right="416"/>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o</w:t>
      </w:r>
      <w:r>
        <w:rPr>
          <w:spacing w:val="-2"/>
          <w:sz w:val="28"/>
          <w:szCs w:val="28"/>
        </w:rPr>
        <w:t>r</w:t>
      </w:r>
      <w:r>
        <w:rPr>
          <w:spacing w:val="1"/>
          <w:sz w:val="28"/>
          <w:szCs w:val="28"/>
        </w:rPr>
        <w:t>l</w:t>
      </w:r>
      <w:r>
        <w:rPr>
          <w:sz w:val="28"/>
          <w:szCs w:val="28"/>
        </w:rPr>
        <w:t>d</w:t>
      </w:r>
      <w:r>
        <w:rPr>
          <w:spacing w:val="-2"/>
          <w:sz w:val="28"/>
          <w:szCs w:val="28"/>
        </w:rPr>
        <w:t xml:space="preserve"> </w:t>
      </w:r>
      <w:r>
        <w:rPr>
          <w:spacing w:val="1"/>
          <w:sz w:val="28"/>
          <w:szCs w:val="28"/>
        </w:rPr>
        <w:t>o</w:t>
      </w:r>
      <w:r>
        <w:rPr>
          <w:sz w:val="28"/>
          <w:szCs w:val="28"/>
        </w:rPr>
        <w:t>f c</w:t>
      </w:r>
      <w:r>
        <w:rPr>
          <w:spacing w:val="-3"/>
          <w:sz w:val="28"/>
          <w:szCs w:val="28"/>
        </w:rPr>
        <w:t>e</w:t>
      </w:r>
      <w:r>
        <w:rPr>
          <w:spacing w:val="1"/>
          <w:sz w:val="28"/>
          <w:szCs w:val="28"/>
        </w:rPr>
        <w:t>n</w:t>
      </w:r>
      <w:r>
        <w:rPr>
          <w:spacing w:val="-1"/>
          <w:sz w:val="28"/>
          <w:szCs w:val="28"/>
        </w:rPr>
        <w:t>t</w:t>
      </w:r>
      <w:r>
        <w:rPr>
          <w:sz w:val="28"/>
          <w:szCs w:val="28"/>
        </w:rPr>
        <w:t>ral</w:t>
      </w:r>
      <w:r>
        <w:rPr>
          <w:spacing w:val="-2"/>
          <w:sz w:val="28"/>
          <w:szCs w:val="28"/>
        </w:rPr>
        <w:t xml:space="preserve"> </w:t>
      </w:r>
      <w:r>
        <w:rPr>
          <w:spacing w:val="1"/>
          <w:sz w:val="28"/>
          <w:szCs w:val="28"/>
        </w:rPr>
        <w:t>d</w:t>
      </w:r>
      <w:r>
        <w:rPr>
          <w:sz w:val="28"/>
          <w:szCs w:val="28"/>
        </w:rPr>
        <w:t>e</w:t>
      </w:r>
      <w:r>
        <w:rPr>
          <w:spacing w:val="-2"/>
          <w:sz w:val="28"/>
          <w:szCs w:val="28"/>
        </w:rPr>
        <w:t>c</w:t>
      </w:r>
      <w:r>
        <w:rPr>
          <w:spacing w:val="1"/>
          <w:sz w:val="28"/>
          <w:szCs w:val="28"/>
        </w:rPr>
        <w:t>i</w:t>
      </w:r>
      <w:r>
        <w:rPr>
          <w:spacing w:val="-1"/>
          <w:sz w:val="28"/>
          <w:szCs w:val="28"/>
        </w:rPr>
        <w:t>si</w:t>
      </w:r>
      <w:r>
        <w:rPr>
          <w:spacing w:val="1"/>
          <w:sz w:val="28"/>
          <w:szCs w:val="28"/>
        </w:rPr>
        <w:t>o</w:t>
      </w:r>
      <w:r>
        <w:rPr>
          <w:spacing w:val="5"/>
          <w:sz w:val="28"/>
          <w:szCs w:val="28"/>
        </w:rPr>
        <w:t>n</w:t>
      </w:r>
      <w:r>
        <w:rPr>
          <w:spacing w:val="-2"/>
          <w:sz w:val="28"/>
          <w:szCs w:val="28"/>
        </w:rPr>
        <w:t>-</w:t>
      </w:r>
      <w:r>
        <w:rPr>
          <w:sz w:val="28"/>
          <w:szCs w:val="28"/>
        </w:rPr>
        <w:t>ma</w:t>
      </w:r>
      <w:r>
        <w:rPr>
          <w:spacing w:val="-1"/>
          <w:sz w:val="28"/>
          <w:szCs w:val="28"/>
        </w:rPr>
        <w:t>k</w:t>
      </w:r>
      <w:r>
        <w:rPr>
          <w:sz w:val="28"/>
          <w:szCs w:val="28"/>
        </w:rPr>
        <w:t>ers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c</w:t>
      </w:r>
      <w:r>
        <w:rPr>
          <w:spacing w:val="-1"/>
          <w:sz w:val="28"/>
          <w:szCs w:val="28"/>
        </w:rPr>
        <w:t>o</w:t>
      </w:r>
      <w:r>
        <w:rPr>
          <w:sz w:val="28"/>
          <w:szCs w:val="28"/>
        </w:rPr>
        <w:t>m</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d</w:t>
      </w:r>
      <w:r>
        <w:rPr>
          <w:sz w:val="28"/>
          <w:szCs w:val="28"/>
        </w:rPr>
        <w:t>ec</w:t>
      </w:r>
      <w:r>
        <w:rPr>
          <w:spacing w:val="-1"/>
          <w:sz w:val="28"/>
          <w:szCs w:val="28"/>
        </w:rPr>
        <w:t>i</w:t>
      </w:r>
      <w:r>
        <w:rPr>
          <w:spacing w:val="1"/>
          <w:sz w:val="28"/>
          <w:szCs w:val="28"/>
        </w:rPr>
        <w:t>s</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e</w:t>
      </w:r>
      <w:r w:rsidR="00BF2BCE">
        <w:rPr>
          <w:rFonts w:hint="cs"/>
          <w:sz w:val="28"/>
          <w:szCs w:val="28"/>
          <w:rtl/>
        </w:rPr>
        <w:t xml:space="preserve"> </w:t>
      </w:r>
      <w:r>
        <w:rPr>
          <w:sz w:val="28"/>
          <w:szCs w:val="28"/>
        </w:rPr>
        <w:t>ma</w:t>
      </w:r>
      <w:r>
        <w:rPr>
          <w:spacing w:val="1"/>
          <w:sz w:val="28"/>
          <w:szCs w:val="28"/>
        </w:rPr>
        <w:t>d</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z w:val="28"/>
          <w:szCs w:val="28"/>
        </w:rPr>
        <w:t>ee</w:t>
      </w:r>
      <w:r>
        <w:rPr>
          <w:spacing w:val="-1"/>
          <w:sz w:val="28"/>
          <w:szCs w:val="28"/>
        </w:rPr>
        <w:t>l</w:t>
      </w:r>
      <w:r>
        <w:rPr>
          <w:spacing w:val="1"/>
          <w:sz w:val="28"/>
          <w:szCs w:val="28"/>
        </w:rPr>
        <w:t>y</w:t>
      </w:r>
      <w:r w:rsidR="003C6354">
        <w:rPr>
          <w:sz w:val="28"/>
          <w:szCs w:val="28"/>
        </w:rPr>
        <w:t>.</w:t>
      </w:r>
      <w:r>
        <w:rPr>
          <w:sz w:val="28"/>
          <w:szCs w:val="28"/>
        </w:rPr>
        <w:t xml:space="preserve"> </w:t>
      </w:r>
      <w:r>
        <w:rPr>
          <w:spacing w:val="1"/>
          <w:sz w:val="28"/>
          <w:szCs w:val="28"/>
        </w:rPr>
        <w:t>w</w:t>
      </w:r>
      <w:r>
        <w:rPr>
          <w:sz w:val="28"/>
          <w:szCs w:val="28"/>
        </w:rPr>
        <w:t xml:space="preserve">e are </w:t>
      </w:r>
      <w:r>
        <w:rPr>
          <w:spacing w:val="-3"/>
          <w:sz w:val="28"/>
          <w:szCs w:val="28"/>
        </w:rPr>
        <w:t>a</w:t>
      </w:r>
      <w:r>
        <w:rPr>
          <w:spacing w:val="1"/>
          <w:sz w:val="28"/>
          <w:szCs w:val="28"/>
        </w:rPr>
        <w:t>g</w:t>
      </w:r>
      <w:r>
        <w:rPr>
          <w:spacing w:val="-2"/>
          <w:sz w:val="28"/>
          <w:szCs w:val="28"/>
        </w:rPr>
        <w:t>a</w:t>
      </w:r>
      <w:r>
        <w:rPr>
          <w:spacing w:val="-1"/>
          <w:sz w:val="28"/>
          <w:szCs w:val="28"/>
        </w:rPr>
        <w:t>i</w:t>
      </w:r>
      <w:r>
        <w:rPr>
          <w:spacing w:val="1"/>
          <w:sz w:val="28"/>
          <w:szCs w:val="28"/>
        </w:rPr>
        <w:t>n</w:t>
      </w:r>
      <w:r>
        <w:rPr>
          <w:spacing w:val="-1"/>
          <w:sz w:val="28"/>
          <w:szCs w:val="28"/>
        </w:rPr>
        <w:t>s</w:t>
      </w:r>
      <w:r>
        <w:rPr>
          <w:sz w:val="28"/>
          <w:szCs w:val="28"/>
        </w:rPr>
        <w:t>t</w:t>
      </w:r>
      <w:r>
        <w:rPr>
          <w:spacing w:val="1"/>
          <w:sz w:val="28"/>
          <w:szCs w:val="28"/>
        </w:rPr>
        <w:t xml:space="preserve"> </w:t>
      </w:r>
      <w:r>
        <w:rPr>
          <w:spacing w:val="-2"/>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b</w:t>
      </w:r>
      <w:r>
        <w:rPr>
          <w:sz w:val="28"/>
          <w:szCs w:val="28"/>
        </w:rPr>
        <w:t>a</w:t>
      </w:r>
      <w:r>
        <w:rPr>
          <w:spacing w:val="-1"/>
          <w:sz w:val="28"/>
          <w:szCs w:val="28"/>
        </w:rPr>
        <w:t>n</w:t>
      </w:r>
      <w:r>
        <w:rPr>
          <w:spacing w:val="1"/>
          <w:sz w:val="28"/>
          <w:szCs w:val="28"/>
        </w:rPr>
        <w:t>k</w:t>
      </w:r>
      <w:r>
        <w:rPr>
          <w:spacing w:val="4"/>
          <w:sz w:val="28"/>
          <w:szCs w:val="28"/>
        </w:rPr>
        <w:t>s</w:t>
      </w:r>
      <w:r>
        <w:rPr>
          <w:sz w:val="28"/>
          <w:szCs w:val="28"/>
        </w:rPr>
        <w:t>,</w:t>
      </w:r>
      <w:r>
        <w:rPr>
          <w:spacing w:val="-1"/>
          <w:sz w:val="28"/>
          <w:szCs w:val="28"/>
        </w:rPr>
        <w:t xml:space="preserve"> </w:t>
      </w:r>
      <w:r w:rsidRPr="00E960F6">
        <w:rPr>
          <w:spacing w:val="-2"/>
          <w:sz w:val="28"/>
          <w:szCs w:val="28"/>
        </w:rPr>
        <w:t>a</w:t>
      </w:r>
      <w:r w:rsidRPr="00E960F6">
        <w:rPr>
          <w:spacing w:val="1"/>
          <w:sz w:val="28"/>
          <w:szCs w:val="28"/>
        </w:rPr>
        <w:t>n</w:t>
      </w:r>
      <w:r w:rsidRPr="00E960F6">
        <w:rPr>
          <w:sz w:val="28"/>
          <w:szCs w:val="28"/>
        </w:rPr>
        <w:t>d</w:t>
      </w:r>
      <w:r w:rsidRPr="00E960F6">
        <w:rPr>
          <w:spacing w:val="-2"/>
          <w:sz w:val="28"/>
          <w:szCs w:val="28"/>
        </w:rPr>
        <w:t xml:space="preserve"> </w:t>
      </w:r>
      <w:r w:rsidRPr="00E960F6">
        <w:rPr>
          <w:spacing w:val="1"/>
          <w:sz w:val="28"/>
          <w:szCs w:val="28"/>
        </w:rPr>
        <w:t>s</w:t>
      </w:r>
      <w:r w:rsidRPr="00E960F6">
        <w:rPr>
          <w:spacing w:val="-1"/>
          <w:sz w:val="28"/>
          <w:szCs w:val="28"/>
        </w:rPr>
        <w:t>t</w:t>
      </w:r>
      <w:r w:rsidRPr="00E960F6">
        <w:rPr>
          <w:spacing w:val="1"/>
          <w:sz w:val="28"/>
          <w:szCs w:val="28"/>
        </w:rPr>
        <w:t>o</w:t>
      </w:r>
      <w:r w:rsidRPr="00E960F6">
        <w:rPr>
          <w:spacing w:val="-2"/>
          <w:sz w:val="28"/>
          <w:szCs w:val="28"/>
        </w:rPr>
        <w:t>c</w:t>
      </w:r>
      <w:r w:rsidRPr="00E960F6">
        <w:rPr>
          <w:sz w:val="28"/>
          <w:szCs w:val="28"/>
        </w:rPr>
        <w:t>k e</w:t>
      </w:r>
      <w:r w:rsidRPr="00E960F6">
        <w:rPr>
          <w:spacing w:val="1"/>
          <w:sz w:val="28"/>
          <w:szCs w:val="28"/>
        </w:rPr>
        <w:t>x</w:t>
      </w:r>
      <w:r w:rsidRPr="00E960F6">
        <w:rPr>
          <w:spacing w:val="-2"/>
          <w:sz w:val="28"/>
          <w:szCs w:val="28"/>
        </w:rPr>
        <w:t>c</w:t>
      </w:r>
      <w:r w:rsidRPr="00E960F6">
        <w:rPr>
          <w:spacing w:val="1"/>
          <w:sz w:val="28"/>
          <w:szCs w:val="28"/>
        </w:rPr>
        <w:t>h</w:t>
      </w:r>
      <w:r w:rsidRPr="00E960F6">
        <w:rPr>
          <w:spacing w:val="-2"/>
          <w:sz w:val="28"/>
          <w:szCs w:val="28"/>
        </w:rPr>
        <w:t>a</w:t>
      </w:r>
      <w:r w:rsidRPr="00E960F6">
        <w:rPr>
          <w:spacing w:val="1"/>
          <w:sz w:val="28"/>
          <w:szCs w:val="28"/>
        </w:rPr>
        <w:t>n</w:t>
      </w:r>
      <w:r w:rsidRPr="00E960F6">
        <w:rPr>
          <w:spacing w:val="-1"/>
          <w:sz w:val="28"/>
          <w:szCs w:val="28"/>
        </w:rPr>
        <w:t>g</w:t>
      </w:r>
      <w:r w:rsidRPr="00E960F6">
        <w:rPr>
          <w:sz w:val="28"/>
          <w:szCs w:val="28"/>
        </w:rPr>
        <w:t>e</w:t>
      </w:r>
      <w:r w:rsidRPr="00E960F6">
        <w:rPr>
          <w:spacing w:val="1"/>
          <w:sz w:val="28"/>
          <w:szCs w:val="28"/>
        </w:rPr>
        <w:t>s</w:t>
      </w:r>
      <w:r w:rsidRPr="00E960F6">
        <w:rPr>
          <w:sz w:val="28"/>
          <w:szCs w:val="28"/>
        </w:rPr>
        <w:t>.</w:t>
      </w:r>
    </w:p>
    <w:p w14:paraId="2175B6FB" w14:textId="549E75D2" w:rsidR="000A4753" w:rsidRPr="006B65CD" w:rsidRDefault="000A4753" w:rsidP="003E0BA7">
      <w:pPr>
        <w:spacing w:before="37" w:line="258" w:lineRule="auto"/>
        <w:ind w:left="100" w:right="416"/>
        <w:jc w:val="both"/>
        <w:rPr>
          <w:sz w:val="28"/>
          <w:szCs w:val="28"/>
        </w:rPr>
      </w:pPr>
      <w:r w:rsidRPr="006B65CD">
        <w:rPr>
          <w:rFonts w:asciiTheme="majorBidi" w:hAnsiTheme="majorBidi" w:cstheme="majorBidi"/>
          <w:sz w:val="28"/>
          <w:szCs w:val="28"/>
          <w:shd w:val="clear" w:color="auto" w:fill="FFFFFF"/>
        </w:rPr>
        <w:t xml:space="preserve">We  strongly believe in crypto-anarchism in which cryptographically protected anonymization technologies, digital pseudonyms, and digital money are employed to circumvent state control - surveillance, censorship, and taxation. Thus we </w:t>
      </w:r>
      <w:r w:rsidR="00410567" w:rsidRPr="006B65CD">
        <w:rPr>
          <w:rFonts w:asciiTheme="majorBidi" w:hAnsiTheme="majorBidi" w:cstheme="majorBidi"/>
          <w:sz w:val="28"/>
          <w:szCs w:val="28"/>
          <w:shd w:val="clear" w:color="auto" w:fill="FFFFFF"/>
        </w:rPr>
        <w:t>are</w:t>
      </w:r>
      <w:r w:rsidRPr="006B65CD">
        <w:rPr>
          <w:rFonts w:asciiTheme="majorBidi" w:hAnsiTheme="majorBidi" w:cstheme="majorBidi"/>
          <w:sz w:val="28"/>
          <w:szCs w:val="28"/>
          <w:shd w:val="clear" w:color="auto" w:fill="FFFFFF"/>
        </w:rPr>
        <w:t xml:space="preserve"> Crypto‐​anarchists aiming at providing conditions for getting rid of state interference</w:t>
      </w:r>
      <w:r w:rsidR="00437395" w:rsidRPr="006B65CD">
        <w:rPr>
          <w:rFonts w:asciiTheme="majorBidi" w:hAnsiTheme="majorBidi" w:cstheme="majorBidi"/>
          <w:sz w:val="28"/>
          <w:szCs w:val="28"/>
          <w:shd w:val="clear" w:color="auto" w:fill="FFFFFF"/>
        </w:rPr>
        <w:t>.</w:t>
      </w:r>
    </w:p>
    <w:p w14:paraId="15D5189A" w14:textId="77777777" w:rsidR="00AE7C60" w:rsidRPr="00E960F6" w:rsidRDefault="00AE7C60" w:rsidP="003E0BA7">
      <w:pPr>
        <w:spacing w:before="3" w:line="160" w:lineRule="exact"/>
        <w:jc w:val="both"/>
        <w:rPr>
          <w:sz w:val="16"/>
          <w:szCs w:val="16"/>
        </w:rPr>
      </w:pPr>
    </w:p>
    <w:p w14:paraId="2B1D9381" w14:textId="63D841FA" w:rsidR="00AE7C60" w:rsidRDefault="00437395" w:rsidP="003E0BA7">
      <w:pPr>
        <w:spacing w:line="258" w:lineRule="auto"/>
        <w:ind w:left="100" w:right="428"/>
        <w:jc w:val="both"/>
        <w:rPr>
          <w:sz w:val="28"/>
          <w:szCs w:val="28"/>
        </w:rPr>
      </w:pPr>
      <w:r w:rsidRPr="00E960F6">
        <w:rPr>
          <w:spacing w:val="-1"/>
          <w:sz w:val="28"/>
          <w:szCs w:val="28"/>
        </w:rPr>
        <w:t>To this end,</w:t>
      </w:r>
      <w:r w:rsidR="00BE0D2E" w:rsidRPr="00E960F6">
        <w:rPr>
          <w:spacing w:val="-1"/>
          <w:sz w:val="28"/>
          <w:szCs w:val="28"/>
        </w:rPr>
        <w:t xml:space="preserve"> w</w:t>
      </w:r>
      <w:r w:rsidR="00A44FA3" w:rsidRPr="00E960F6">
        <w:rPr>
          <w:sz w:val="28"/>
          <w:szCs w:val="28"/>
        </w:rPr>
        <w:t xml:space="preserve">e are </w:t>
      </w:r>
      <w:r w:rsidR="00A44FA3" w:rsidRPr="00E960F6">
        <w:rPr>
          <w:spacing w:val="-2"/>
          <w:sz w:val="28"/>
          <w:szCs w:val="28"/>
        </w:rPr>
        <w:t>g</w:t>
      </w:r>
      <w:r w:rsidR="00A44FA3" w:rsidRPr="00E960F6">
        <w:rPr>
          <w:spacing w:val="1"/>
          <w:sz w:val="28"/>
          <w:szCs w:val="28"/>
        </w:rPr>
        <w:t>o</w:t>
      </w:r>
      <w:r w:rsidR="00A44FA3" w:rsidRPr="00E960F6">
        <w:rPr>
          <w:spacing w:val="-1"/>
          <w:sz w:val="28"/>
          <w:szCs w:val="28"/>
        </w:rPr>
        <w:t>in</w:t>
      </w:r>
      <w:r w:rsidR="00A44FA3" w:rsidRPr="00E960F6">
        <w:rPr>
          <w:sz w:val="28"/>
          <w:szCs w:val="28"/>
        </w:rPr>
        <w:t>g</w:t>
      </w:r>
      <w:r w:rsidR="00A44FA3" w:rsidRPr="00E960F6">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w</w:t>
      </w:r>
      <w:r w:rsidR="00A44FA3">
        <w:rPr>
          <w:sz w:val="28"/>
          <w:szCs w:val="28"/>
        </w:rPr>
        <w:t>ard</w:t>
      </w:r>
      <w:r w:rsidR="00A44FA3">
        <w:rPr>
          <w:spacing w:val="-2"/>
          <w:sz w:val="28"/>
          <w:szCs w:val="28"/>
        </w:rPr>
        <w:t xml:space="preserve"> </w:t>
      </w:r>
      <w:r w:rsidR="00A44FA3">
        <w:rPr>
          <w:spacing w:val="1"/>
          <w:sz w:val="28"/>
          <w:szCs w:val="28"/>
        </w:rPr>
        <w:t>b</w:t>
      </w:r>
      <w:r w:rsidR="00A44FA3">
        <w:rPr>
          <w:sz w:val="28"/>
          <w:szCs w:val="28"/>
        </w:rPr>
        <w:t>a</w:t>
      </w:r>
      <w:r w:rsidR="00A44FA3">
        <w:rPr>
          <w:spacing w:val="-1"/>
          <w:sz w:val="28"/>
          <w:szCs w:val="28"/>
        </w:rPr>
        <w:t>l</w:t>
      </w:r>
      <w:r w:rsidR="00A44FA3">
        <w:rPr>
          <w:sz w:val="28"/>
          <w:szCs w:val="28"/>
        </w:rPr>
        <w:t>a</w:t>
      </w:r>
      <w:r w:rsidR="00A44FA3">
        <w:rPr>
          <w:spacing w:val="-1"/>
          <w:sz w:val="28"/>
          <w:szCs w:val="28"/>
        </w:rPr>
        <w:t>n</w:t>
      </w:r>
      <w:r w:rsidR="00A44FA3">
        <w:rPr>
          <w:sz w:val="28"/>
          <w:szCs w:val="28"/>
        </w:rPr>
        <w:t>ce a</w:t>
      </w:r>
      <w:r w:rsidR="00A44FA3">
        <w:rPr>
          <w:spacing w:val="-1"/>
          <w:sz w:val="28"/>
          <w:szCs w:val="28"/>
        </w:rPr>
        <w:t>n</w:t>
      </w:r>
      <w:r w:rsidR="00A44FA3">
        <w:rPr>
          <w:sz w:val="28"/>
          <w:szCs w:val="28"/>
        </w:rPr>
        <w:t>d</w:t>
      </w:r>
      <w:r w:rsidR="00A44FA3">
        <w:rPr>
          <w:spacing w:val="1"/>
          <w:sz w:val="28"/>
          <w:szCs w:val="28"/>
        </w:rPr>
        <w:t xml:space="preserve"> </w:t>
      </w:r>
      <w:r w:rsidR="00A44FA3">
        <w:rPr>
          <w:spacing w:val="-3"/>
          <w:sz w:val="28"/>
          <w:szCs w:val="28"/>
        </w:rPr>
        <w:t>e</w:t>
      </w:r>
      <w:r w:rsidR="00A44FA3">
        <w:rPr>
          <w:spacing w:val="-1"/>
          <w:sz w:val="28"/>
          <w:szCs w:val="28"/>
        </w:rPr>
        <w:t>q</w:t>
      </w:r>
      <w:r w:rsidR="00A44FA3">
        <w:rPr>
          <w:spacing w:val="1"/>
          <w:sz w:val="28"/>
          <w:szCs w:val="28"/>
        </w:rPr>
        <w:t>u</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3C6354">
        <w:rPr>
          <w:spacing w:val="1"/>
          <w:sz w:val="28"/>
          <w:szCs w:val="28"/>
        </w:rPr>
        <w:t>with</w:t>
      </w:r>
      <w:r w:rsidR="00A44FA3">
        <w:rPr>
          <w:spacing w:val="2"/>
          <w:sz w:val="28"/>
          <w:szCs w:val="28"/>
        </w:rPr>
        <w:t xml:space="preserve"> </w:t>
      </w:r>
      <w:r w:rsidR="00A44FA3">
        <w:rPr>
          <w:sz w:val="28"/>
          <w:szCs w:val="28"/>
        </w:rPr>
        <w:t xml:space="preserve">access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m</w:t>
      </w:r>
      <w:r w:rsidR="00A44FA3">
        <w:rPr>
          <w:spacing w:val="1"/>
          <w:sz w:val="28"/>
          <w:szCs w:val="28"/>
        </w:rPr>
        <w:t>o</w:t>
      </w:r>
      <w:r w:rsidR="00A44FA3">
        <w:rPr>
          <w:spacing w:val="-1"/>
          <w:sz w:val="28"/>
          <w:szCs w:val="28"/>
        </w:rPr>
        <w:t>d</w:t>
      </w:r>
      <w:r w:rsidR="00A44FA3">
        <w:rPr>
          <w:sz w:val="28"/>
          <w:szCs w:val="28"/>
        </w:rPr>
        <w:t>ern</w:t>
      </w:r>
      <w:r w:rsidR="00A44FA3">
        <w:rPr>
          <w:spacing w:val="-2"/>
          <w:sz w:val="28"/>
          <w:szCs w:val="28"/>
        </w:rPr>
        <w:t xml:space="preserve"> </w:t>
      </w:r>
      <w:r w:rsidR="00A44FA3">
        <w:rPr>
          <w:spacing w:val="1"/>
          <w:sz w:val="28"/>
          <w:szCs w:val="28"/>
        </w:rPr>
        <w:t>g</w:t>
      </w:r>
      <w:r w:rsidR="00A44FA3">
        <w:rPr>
          <w:spacing w:val="-1"/>
          <w:sz w:val="28"/>
          <w:szCs w:val="28"/>
        </w:rPr>
        <w:t>lo</w:t>
      </w:r>
      <w:r w:rsidR="00A44FA3">
        <w:rPr>
          <w:spacing w:val="1"/>
          <w:sz w:val="28"/>
          <w:szCs w:val="28"/>
        </w:rPr>
        <w:t>b</w:t>
      </w:r>
      <w:r w:rsidR="00A44FA3">
        <w:rPr>
          <w:sz w:val="28"/>
          <w:szCs w:val="28"/>
        </w:rPr>
        <w:t>al</w:t>
      </w:r>
      <w:r w:rsidR="00A44FA3">
        <w:rPr>
          <w:spacing w:val="1"/>
          <w:sz w:val="28"/>
          <w:szCs w:val="28"/>
        </w:rPr>
        <w:t xml:space="preserve"> </w:t>
      </w:r>
      <w:r w:rsidR="00A44FA3">
        <w:rPr>
          <w:spacing w:val="-3"/>
          <w:sz w:val="28"/>
          <w:szCs w:val="28"/>
        </w:rPr>
        <w:t>f</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n</w:t>
      </w:r>
      <w:r w:rsidR="00A44FA3">
        <w:rPr>
          <w:sz w:val="28"/>
          <w:szCs w:val="28"/>
        </w:rPr>
        <w:t>c</w:t>
      </w:r>
      <w:r w:rsidR="00A44FA3">
        <w:rPr>
          <w:spacing w:val="-1"/>
          <w:sz w:val="28"/>
          <w:szCs w:val="28"/>
        </w:rPr>
        <w:t>i</w:t>
      </w:r>
      <w:r w:rsidR="00A44FA3">
        <w:rPr>
          <w:sz w:val="28"/>
          <w:szCs w:val="28"/>
        </w:rPr>
        <w:t xml:space="preserve">al </w:t>
      </w:r>
      <w:r w:rsidR="00A44FA3">
        <w:rPr>
          <w:spacing w:val="1"/>
          <w:sz w:val="28"/>
          <w:szCs w:val="28"/>
        </w:rPr>
        <w:t>s</w:t>
      </w:r>
      <w:r w:rsidR="00A44FA3">
        <w:rPr>
          <w:sz w:val="28"/>
          <w:szCs w:val="28"/>
        </w:rPr>
        <w:t>e</w:t>
      </w:r>
      <w:r w:rsidR="00A44FA3">
        <w:rPr>
          <w:spacing w:val="-2"/>
          <w:sz w:val="28"/>
          <w:szCs w:val="28"/>
        </w:rPr>
        <w:t>r</w:t>
      </w:r>
      <w:r w:rsidR="00A44FA3">
        <w:rPr>
          <w:spacing w:val="1"/>
          <w:sz w:val="28"/>
          <w:szCs w:val="28"/>
        </w:rPr>
        <w:t>vi</w:t>
      </w:r>
      <w:r w:rsidR="00A44FA3">
        <w:rPr>
          <w:spacing w:val="-2"/>
          <w:sz w:val="28"/>
          <w:szCs w:val="28"/>
        </w:rPr>
        <w:t>c</w:t>
      </w:r>
      <w:r w:rsidR="00A44FA3">
        <w:rPr>
          <w:sz w:val="28"/>
          <w:szCs w:val="28"/>
        </w:rPr>
        <w:t>es</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d</w:t>
      </w:r>
      <w:r w:rsidR="00A44FA3">
        <w:rPr>
          <w:sz w:val="28"/>
          <w:szCs w:val="28"/>
        </w:rPr>
        <w:t>e</w:t>
      </w:r>
      <w:r w:rsidR="00A44FA3">
        <w:rPr>
          <w:spacing w:val="-2"/>
          <w:sz w:val="28"/>
          <w:szCs w:val="28"/>
        </w:rPr>
        <w:t>c</w:t>
      </w:r>
      <w:r w:rsidR="00A44FA3">
        <w:rPr>
          <w:sz w:val="28"/>
          <w:szCs w:val="28"/>
        </w:rPr>
        <w:t>e</w:t>
      </w:r>
      <w:r w:rsidR="00A44FA3">
        <w:rPr>
          <w:spacing w:val="-1"/>
          <w:sz w:val="28"/>
          <w:szCs w:val="28"/>
        </w:rPr>
        <w:t>n</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l</w:t>
      </w:r>
      <w:r w:rsidR="00A44FA3">
        <w:rPr>
          <w:spacing w:val="-1"/>
          <w:sz w:val="28"/>
          <w:szCs w:val="28"/>
        </w:rPr>
        <w:t>i</w:t>
      </w:r>
      <w:r w:rsidR="00A44FA3">
        <w:rPr>
          <w:sz w:val="28"/>
          <w:szCs w:val="28"/>
        </w:rPr>
        <w:t>z</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z w:val="28"/>
          <w:szCs w:val="28"/>
        </w:rPr>
        <w:t>e</w:t>
      </w:r>
      <w:r w:rsidR="00A44FA3">
        <w:rPr>
          <w:spacing w:val="-1"/>
          <w:sz w:val="28"/>
          <w:szCs w:val="28"/>
        </w:rPr>
        <w:t>l</w:t>
      </w:r>
      <w:r w:rsidR="00A44FA3">
        <w:rPr>
          <w:spacing w:val="1"/>
          <w:sz w:val="28"/>
          <w:szCs w:val="28"/>
        </w:rPr>
        <w:t>i</w:t>
      </w:r>
      <w:r w:rsidR="00A44FA3">
        <w:rPr>
          <w:spacing w:val="-3"/>
          <w:sz w:val="28"/>
          <w:szCs w:val="28"/>
        </w:rPr>
        <w:t>m</w:t>
      </w:r>
      <w:r w:rsidR="00A44FA3">
        <w:rPr>
          <w:spacing w:val="1"/>
          <w:sz w:val="28"/>
          <w:szCs w:val="28"/>
        </w:rPr>
        <w:t>in</w:t>
      </w:r>
      <w:r w:rsidR="00A44FA3">
        <w:rPr>
          <w:spacing w:val="-2"/>
          <w:sz w:val="28"/>
          <w:szCs w:val="28"/>
        </w:rPr>
        <w:t>a</w:t>
      </w:r>
      <w:r w:rsidR="00A44FA3">
        <w:rPr>
          <w:spacing w:val="-1"/>
          <w:sz w:val="28"/>
          <w:szCs w:val="28"/>
        </w:rPr>
        <w:t>t</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z w:val="28"/>
          <w:szCs w:val="28"/>
        </w:rPr>
        <w:t>c</w:t>
      </w:r>
      <w:r w:rsidR="00A44FA3">
        <w:rPr>
          <w:spacing w:val="1"/>
          <w:sz w:val="28"/>
          <w:szCs w:val="28"/>
        </w:rPr>
        <w:t>u</w:t>
      </w:r>
      <w:r w:rsidR="00A44FA3">
        <w:rPr>
          <w:spacing w:val="-3"/>
          <w:sz w:val="28"/>
          <w:szCs w:val="28"/>
        </w:rPr>
        <w:t>m</w:t>
      </w:r>
      <w:r w:rsidR="00A44FA3">
        <w:rPr>
          <w:spacing w:val="1"/>
          <w:sz w:val="28"/>
          <w:szCs w:val="28"/>
        </w:rPr>
        <w:t>b</w:t>
      </w:r>
      <w:r w:rsidR="00A44FA3">
        <w:rPr>
          <w:sz w:val="28"/>
          <w:szCs w:val="28"/>
        </w:rPr>
        <w:t>e</w:t>
      </w:r>
      <w:r w:rsidR="00A44FA3">
        <w:rPr>
          <w:spacing w:val="-2"/>
          <w:sz w:val="28"/>
          <w:szCs w:val="28"/>
        </w:rPr>
        <w:t>r</w:t>
      </w:r>
      <w:r w:rsidR="00A44FA3">
        <w:rPr>
          <w:spacing w:val="1"/>
          <w:sz w:val="28"/>
          <w:szCs w:val="28"/>
        </w:rPr>
        <w:t>s</w:t>
      </w:r>
      <w:r w:rsidR="00A44FA3">
        <w:rPr>
          <w:spacing w:val="-1"/>
          <w:sz w:val="28"/>
          <w:szCs w:val="28"/>
        </w:rPr>
        <w:t>o</w:t>
      </w:r>
      <w:r w:rsidR="00A44FA3">
        <w:rPr>
          <w:sz w:val="28"/>
          <w:szCs w:val="28"/>
        </w:rPr>
        <w:t>me,</w:t>
      </w:r>
      <w:r w:rsidR="00A44FA3">
        <w:rPr>
          <w:spacing w:val="-1"/>
          <w:sz w:val="28"/>
          <w:szCs w:val="28"/>
        </w:rPr>
        <w:t xml:space="preserve"> s</w:t>
      </w:r>
      <w:r w:rsidR="00A44FA3">
        <w:rPr>
          <w:spacing w:val="1"/>
          <w:sz w:val="28"/>
          <w:szCs w:val="28"/>
        </w:rPr>
        <w:t>l</w:t>
      </w:r>
      <w:r w:rsidR="00A44FA3">
        <w:rPr>
          <w:spacing w:val="-1"/>
          <w:sz w:val="28"/>
          <w:szCs w:val="28"/>
        </w:rPr>
        <w:t>ow</w:t>
      </w:r>
      <w:r w:rsidR="00A44FA3">
        <w:rPr>
          <w:spacing w:val="1"/>
          <w:sz w:val="28"/>
          <w:szCs w:val="28"/>
        </w:rPr>
        <w:t>i</w:t>
      </w:r>
      <w:r w:rsidR="00A44FA3">
        <w:rPr>
          <w:spacing w:val="-1"/>
          <w:sz w:val="28"/>
          <w:szCs w:val="28"/>
        </w:rPr>
        <w:t>n</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st</w:t>
      </w:r>
      <w:r w:rsidR="00A44FA3">
        <w:rPr>
          <w:spacing w:val="-2"/>
          <w:sz w:val="28"/>
          <w:szCs w:val="28"/>
        </w:rPr>
        <w:t>r</w:t>
      </w:r>
      <w:r w:rsidR="00A44FA3">
        <w:rPr>
          <w:spacing w:val="1"/>
          <w:sz w:val="28"/>
          <w:szCs w:val="28"/>
        </w:rPr>
        <w:t>i</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v</w:t>
      </w:r>
      <w:r w:rsidR="00A44FA3">
        <w:rPr>
          <w:sz w:val="28"/>
          <w:szCs w:val="28"/>
        </w:rPr>
        <w:t xml:space="preserve">e </w:t>
      </w:r>
      <w:r w:rsidR="00A44FA3">
        <w:rPr>
          <w:spacing w:val="1"/>
          <w:sz w:val="28"/>
          <w:szCs w:val="28"/>
        </w:rPr>
        <w:t>g</w:t>
      </w:r>
      <w:r w:rsidR="00A44FA3">
        <w:rPr>
          <w:spacing w:val="-1"/>
          <w:sz w:val="28"/>
          <w:szCs w:val="28"/>
        </w:rPr>
        <w:t>o</w:t>
      </w:r>
      <w:r w:rsidR="00A44FA3">
        <w:rPr>
          <w:spacing w:val="1"/>
          <w:sz w:val="28"/>
          <w:szCs w:val="28"/>
        </w:rPr>
        <w:t>v</w:t>
      </w:r>
      <w:r w:rsidR="00A44FA3">
        <w:rPr>
          <w:sz w:val="28"/>
          <w:szCs w:val="28"/>
        </w:rPr>
        <w:t>e</w:t>
      </w:r>
      <w:r w:rsidR="00A44FA3">
        <w:rPr>
          <w:spacing w:val="-2"/>
          <w:sz w:val="28"/>
          <w:szCs w:val="28"/>
        </w:rPr>
        <w:t>r</w:t>
      </w:r>
      <w:r w:rsidR="00A44FA3">
        <w:rPr>
          <w:spacing w:val="1"/>
          <w:sz w:val="28"/>
          <w:szCs w:val="28"/>
        </w:rPr>
        <w:t>n</w:t>
      </w:r>
      <w:r w:rsidR="00A44FA3">
        <w:rPr>
          <w:sz w:val="28"/>
          <w:szCs w:val="28"/>
        </w:rPr>
        <w:t>m</w:t>
      </w:r>
      <w:r w:rsidR="00A44FA3">
        <w:rPr>
          <w:spacing w:val="-2"/>
          <w:sz w:val="28"/>
          <w:szCs w:val="28"/>
        </w:rPr>
        <w:t>e</w:t>
      </w:r>
      <w:r w:rsidR="00A44FA3">
        <w:rPr>
          <w:spacing w:val="-1"/>
          <w:sz w:val="28"/>
          <w:szCs w:val="28"/>
        </w:rPr>
        <w:t>n</w:t>
      </w:r>
      <w:r w:rsidR="00A44FA3">
        <w:rPr>
          <w:spacing w:val="1"/>
          <w:sz w:val="28"/>
          <w:szCs w:val="28"/>
        </w:rPr>
        <w:t>ts</w:t>
      </w:r>
      <w:r w:rsidR="00A44FA3">
        <w:rPr>
          <w:sz w:val="28"/>
          <w:szCs w:val="28"/>
        </w:rPr>
        <w:t>,</w:t>
      </w:r>
      <w:r w:rsidR="00A44FA3">
        <w:rPr>
          <w:spacing w:val="-3"/>
          <w:sz w:val="28"/>
          <w:szCs w:val="28"/>
        </w:rPr>
        <w:t xml:space="preserve"> </w:t>
      </w:r>
      <w:r w:rsidR="00A44FA3">
        <w:rPr>
          <w:spacing w:val="1"/>
          <w:sz w:val="28"/>
          <w:szCs w:val="28"/>
        </w:rPr>
        <w:t>b</w:t>
      </w:r>
      <w:r w:rsidR="00A44FA3">
        <w:rPr>
          <w:spacing w:val="-2"/>
          <w:sz w:val="28"/>
          <w:szCs w:val="28"/>
        </w:rPr>
        <w:t>a</w:t>
      </w:r>
      <w:r w:rsidR="00A44FA3">
        <w:rPr>
          <w:spacing w:val="1"/>
          <w:sz w:val="28"/>
          <w:szCs w:val="28"/>
        </w:rPr>
        <w:t>n</w:t>
      </w:r>
      <w:r w:rsidR="00A44FA3">
        <w:rPr>
          <w:spacing w:val="-1"/>
          <w:sz w:val="28"/>
          <w:szCs w:val="28"/>
        </w:rPr>
        <w:t>k</w:t>
      </w:r>
      <w:r w:rsidR="00A44FA3">
        <w:rPr>
          <w:spacing w:val="1"/>
          <w:sz w:val="28"/>
          <w:szCs w:val="28"/>
        </w:rPr>
        <w:t>s</w:t>
      </w:r>
      <w:r w:rsidR="00A44FA3">
        <w:rPr>
          <w:sz w:val="28"/>
          <w:szCs w:val="28"/>
        </w:rPr>
        <w:t>,</w:t>
      </w:r>
      <w:r w:rsidR="00A44FA3">
        <w:rPr>
          <w:spacing w:val="-1"/>
          <w:sz w:val="28"/>
          <w:szCs w:val="28"/>
        </w:rPr>
        <w:t xml:space="preserve"> </w:t>
      </w:r>
      <w:r w:rsidR="00A44FA3">
        <w:rPr>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s</w:t>
      </w:r>
      <w:r w:rsidR="00A44FA3">
        <w:rPr>
          <w:spacing w:val="1"/>
          <w:sz w:val="28"/>
          <w:szCs w:val="28"/>
        </w:rPr>
        <w:t>to</w:t>
      </w:r>
      <w:r w:rsidR="00A44FA3">
        <w:rPr>
          <w:spacing w:val="-2"/>
          <w:sz w:val="28"/>
          <w:szCs w:val="28"/>
        </w:rPr>
        <w:t>c</w:t>
      </w:r>
      <w:r w:rsidR="00A44FA3">
        <w:rPr>
          <w:sz w:val="28"/>
          <w:szCs w:val="28"/>
        </w:rPr>
        <w:t>k</w:t>
      </w:r>
      <w:r w:rsidR="00A44FA3">
        <w:rPr>
          <w:spacing w:val="1"/>
          <w:sz w:val="28"/>
          <w:szCs w:val="28"/>
        </w:rPr>
        <w:t xml:space="preserve">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pacing w:val="-2"/>
          <w:sz w:val="28"/>
          <w:szCs w:val="28"/>
        </w:rPr>
        <w:t>e</w:t>
      </w:r>
      <w:r w:rsidR="00A44FA3">
        <w:rPr>
          <w:sz w:val="28"/>
          <w:szCs w:val="28"/>
        </w:rPr>
        <w:t>s</w:t>
      </w:r>
      <w:r w:rsidR="00A44FA3">
        <w:rPr>
          <w:spacing w:val="-2"/>
          <w:sz w:val="28"/>
          <w:szCs w:val="28"/>
        </w:rPr>
        <w:t xml:space="preserve"> </w:t>
      </w:r>
      <w:r w:rsidR="00A44FA3">
        <w:rPr>
          <w:sz w:val="28"/>
          <w:szCs w:val="28"/>
        </w:rPr>
        <w:t>r</w:t>
      </w:r>
      <w:r w:rsidR="00A44FA3">
        <w:rPr>
          <w:spacing w:val="1"/>
          <w:sz w:val="28"/>
          <w:szCs w:val="28"/>
        </w:rPr>
        <w:t>u</w:t>
      </w:r>
      <w:r w:rsidR="00A44FA3">
        <w:rPr>
          <w:spacing w:val="-1"/>
          <w:sz w:val="28"/>
          <w:szCs w:val="28"/>
        </w:rPr>
        <w:t>l</w:t>
      </w:r>
      <w:r w:rsidR="00A44FA3">
        <w:rPr>
          <w:sz w:val="28"/>
          <w:szCs w:val="28"/>
        </w:rPr>
        <w:t>e</w:t>
      </w:r>
      <w:r w:rsidR="00A44FA3">
        <w:rPr>
          <w:spacing w:val="1"/>
          <w:sz w:val="28"/>
          <w:szCs w:val="28"/>
        </w:rPr>
        <w:t>s</w:t>
      </w:r>
      <w:r w:rsidR="00A44FA3">
        <w:rPr>
          <w:sz w:val="28"/>
          <w:szCs w:val="28"/>
        </w:rPr>
        <w:t>.</w:t>
      </w:r>
    </w:p>
    <w:p w14:paraId="28B08140" w14:textId="77777777" w:rsidR="00AE7C60" w:rsidRDefault="00AE7C60" w:rsidP="003E0BA7">
      <w:pPr>
        <w:spacing w:before="4" w:line="160" w:lineRule="exact"/>
        <w:jc w:val="both"/>
        <w:rPr>
          <w:sz w:val="16"/>
          <w:szCs w:val="16"/>
        </w:rPr>
      </w:pPr>
    </w:p>
    <w:p w14:paraId="165B2F5F" w14:textId="1B67FFFF" w:rsidR="00AE7C60" w:rsidRDefault="00A44FA3" w:rsidP="003E0BA7">
      <w:pPr>
        <w:spacing w:line="257" w:lineRule="auto"/>
        <w:ind w:left="100" w:right="120"/>
        <w:jc w:val="both"/>
        <w:rPr>
          <w:sz w:val="28"/>
          <w:szCs w:val="28"/>
        </w:rPr>
      </w:pPr>
      <w:r>
        <w:rPr>
          <w:spacing w:val="-1"/>
          <w:sz w:val="28"/>
          <w:szCs w:val="28"/>
        </w:rPr>
        <w:t>W</w:t>
      </w:r>
      <w:r>
        <w:rPr>
          <w:sz w:val="28"/>
          <w:szCs w:val="28"/>
        </w:rPr>
        <w:t>e sh</w:t>
      </w:r>
      <w:r>
        <w:rPr>
          <w:spacing w:val="-2"/>
          <w:sz w:val="28"/>
          <w:szCs w:val="28"/>
        </w:rPr>
        <w:t>o</w:t>
      </w:r>
      <w:r>
        <w:rPr>
          <w:spacing w:val="1"/>
          <w:sz w:val="28"/>
          <w:szCs w:val="28"/>
        </w:rPr>
        <w:t>u</w:t>
      </w:r>
      <w:r>
        <w:rPr>
          <w:spacing w:val="-1"/>
          <w:sz w:val="28"/>
          <w:szCs w:val="28"/>
        </w:rPr>
        <w:t>l</w:t>
      </w:r>
      <w:r>
        <w:rPr>
          <w:sz w:val="28"/>
          <w:szCs w:val="28"/>
        </w:rPr>
        <w:t>d</w:t>
      </w:r>
      <w:r>
        <w:rPr>
          <w:spacing w:val="1"/>
          <w:sz w:val="28"/>
          <w:szCs w:val="28"/>
        </w:rPr>
        <w:t xml:space="preserve"> </w:t>
      </w:r>
      <w:r>
        <w:rPr>
          <w:spacing w:val="-2"/>
          <w:sz w:val="28"/>
          <w:szCs w:val="28"/>
        </w:rPr>
        <w:t>n</w:t>
      </w:r>
      <w:r>
        <w:rPr>
          <w:spacing w:val="1"/>
          <w:sz w:val="28"/>
          <w:szCs w:val="28"/>
        </w:rPr>
        <w:t>o</w:t>
      </w:r>
      <w:r>
        <w:rPr>
          <w:sz w:val="28"/>
          <w:szCs w:val="28"/>
        </w:rPr>
        <w:t>t</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 xml:space="preserve">e of </w:t>
      </w:r>
      <w:r>
        <w:rPr>
          <w:spacing w:val="-2"/>
          <w:sz w:val="28"/>
          <w:szCs w:val="28"/>
        </w:rPr>
        <w:t>c</w:t>
      </w:r>
      <w:r>
        <w:rPr>
          <w:spacing w:val="1"/>
          <w:sz w:val="28"/>
          <w:szCs w:val="28"/>
        </w:rPr>
        <w:t>h</w:t>
      </w:r>
      <w:r>
        <w:rPr>
          <w:spacing w:val="-2"/>
          <w:sz w:val="28"/>
          <w:szCs w:val="28"/>
        </w:rPr>
        <w:t>a</w:t>
      </w:r>
      <w:r>
        <w:rPr>
          <w:spacing w:val="-1"/>
          <w:sz w:val="28"/>
          <w:szCs w:val="28"/>
        </w:rPr>
        <w:t>ng</w:t>
      </w:r>
      <w:r>
        <w:rPr>
          <w:sz w:val="28"/>
          <w:szCs w:val="28"/>
        </w:rPr>
        <w:t>e</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1"/>
          <w:sz w:val="28"/>
          <w:szCs w:val="28"/>
        </w:rPr>
        <w:t>d</w:t>
      </w:r>
      <w:r>
        <w:rPr>
          <w:sz w:val="28"/>
          <w:szCs w:val="28"/>
        </w:rPr>
        <w:t>o</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w:t>
      </w:r>
      <w:r>
        <w:rPr>
          <w:spacing w:val="-2"/>
          <w:sz w:val="28"/>
          <w:szCs w:val="28"/>
        </w:rPr>
        <w:t>a</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v</w:t>
      </w:r>
      <w:r>
        <w:rPr>
          <w:sz w:val="28"/>
          <w:szCs w:val="28"/>
        </w:rPr>
        <w:t>e of 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1"/>
          <w:sz w:val="28"/>
          <w:szCs w:val="28"/>
        </w:rPr>
        <w:t>a</w:t>
      </w:r>
      <w:r>
        <w:rPr>
          <w:spacing w:val="1"/>
          <w:sz w:val="28"/>
          <w:szCs w:val="28"/>
        </w:rPr>
        <w:t>s</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us</w:t>
      </w:r>
      <w:r w:rsidR="003C6354">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b</w:t>
      </w:r>
      <w:r>
        <w:rPr>
          <w:sz w:val="28"/>
          <w:szCs w:val="28"/>
        </w:rPr>
        <w:t>e M</w:t>
      </w:r>
      <w:r>
        <w:rPr>
          <w:spacing w:val="-3"/>
          <w:sz w:val="28"/>
          <w:szCs w:val="28"/>
        </w:rPr>
        <w:t>a</w:t>
      </w:r>
      <w:r>
        <w:rPr>
          <w:spacing w:val="1"/>
          <w:sz w:val="28"/>
          <w:szCs w:val="28"/>
        </w:rPr>
        <w:t>i</w:t>
      </w:r>
      <w:r>
        <w:rPr>
          <w:spacing w:val="-1"/>
          <w:sz w:val="28"/>
          <w:szCs w:val="28"/>
        </w:rPr>
        <w:t>n</w:t>
      </w:r>
      <w:r>
        <w:rPr>
          <w:spacing w:val="1"/>
          <w:sz w:val="28"/>
          <w:szCs w:val="28"/>
        </w:rPr>
        <w:t>s</w:t>
      </w:r>
      <w:r>
        <w:rPr>
          <w:spacing w:val="-1"/>
          <w:sz w:val="28"/>
          <w:szCs w:val="28"/>
        </w:rPr>
        <w:t>t</w:t>
      </w:r>
      <w:r>
        <w:rPr>
          <w:sz w:val="28"/>
          <w:szCs w:val="28"/>
        </w:rPr>
        <w:t>rea</w:t>
      </w:r>
      <w:r>
        <w:rPr>
          <w:spacing w:val="5"/>
          <w:sz w:val="28"/>
          <w:szCs w:val="28"/>
        </w:rPr>
        <w:t>m</w:t>
      </w:r>
      <w:r>
        <w:rPr>
          <w:sz w:val="28"/>
          <w:szCs w:val="28"/>
        </w:rPr>
        <w:t>.</w:t>
      </w:r>
    </w:p>
    <w:p w14:paraId="43350F0D" w14:textId="77777777" w:rsidR="00AE7C60" w:rsidRDefault="00AE7C60" w:rsidP="003E0BA7">
      <w:pPr>
        <w:spacing w:before="4" w:line="160" w:lineRule="exact"/>
        <w:jc w:val="both"/>
        <w:rPr>
          <w:sz w:val="16"/>
          <w:szCs w:val="16"/>
        </w:rPr>
      </w:pPr>
    </w:p>
    <w:p w14:paraId="658F40C2" w14:textId="4848E48D" w:rsidR="00AE7C60" w:rsidRDefault="00A44FA3" w:rsidP="003E0BA7">
      <w:pPr>
        <w:spacing w:line="259" w:lineRule="auto"/>
        <w:ind w:left="100" w:right="815"/>
        <w:jc w:val="both"/>
        <w:rPr>
          <w:sz w:val="28"/>
          <w:szCs w:val="28"/>
        </w:rPr>
      </w:pPr>
      <w:r>
        <w:rPr>
          <w:sz w:val="28"/>
          <w:szCs w:val="28"/>
        </w:rPr>
        <w:t>I</w:t>
      </w:r>
      <w:r>
        <w:rPr>
          <w:spacing w:val="1"/>
          <w:sz w:val="28"/>
          <w:szCs w:val="28"/>
        </w:rPr>
        <w:t>n</w:t>
      </w:r>
      <w:r>
        <w:rPr>
          <w:spacing w:val="-1"/>
          <w:sz w:val="28"/>
          <w:szCs w:val="28"/>
        </w:rPr>
        <w:t>d</w:t>
      </w:r>
      <w:r>
        <w:rPr>
          <w:sz w:val="28"/>
          <w:szCs w:val="28"/>
        </w:rPr>
        <w:t>e</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w</w:t>
      </w:r>
      <w:r>
        <w:rPr>
          <w:sz w:val="28"/>
          <w:szCs w:val="28"/>
        </w:rPr>
        <w:t>e a</w:t>
      </w:r>
      <w:r>
        <w:rPr>
          <w:spacing w:val="-3"/>
          <w:sz w:val="28"/>
          <w:szCs w:val="28"/>
        </w:rPr>
        <w:t>r</w:t>
      </w:r>
      <w:r>
        <w:rPr>
          <w:sz w:val="28"/>
          <w:szCs w:val="28"/>
        </w:rPr>
        <w:t xml:space="preserve">e a </w:t>
      </w:r>
      <w:r>
        <w:rPr>
          <w:spacing w:val="-1"/>
          <w:sz w:val="28"/>
          <w:szCs w:val="28"/>
        </w:rPr>
        <w:t>s</w:t>
      </w:r>
      <w:r>
        <w:rPr>
          <w:spacing w:val="1"/>
          <w:sz w:val="28"/>
          <w:szCs w:val="28"/>
        </w:rPr>
        <w:t>t</w:t>
      </w:r>
      <w:r>
        <w:rPr>
          <w:sz w:val="28"/>
          <w:szCs w:val="28"/>
        </w:rPr>
        <w:t>a</w:t>
      </w:r>
      <w:r>
        <w:rPr>
          <w:spacing w:val="-2"/>
          <w:sz w:val="28"/>
          <w:szCs w:val="28"/>
        </w:rPr>
        <w:t>r</w:t>
      </w:r>
      <w:r>
        <w:rPr>
          <w:spacing w:val="-1"/>
          <w:sz w:val="28"/>
          <w:szCs w:val="28"/>
        </w:rPr>
        <w:t>t</w:t>
      </w:r>
      <w:r>
        <w:rPr>
          <w:spacing w:val="1"/>
          <w:sz w:val="28"/>
          <w:szCs w:val="28"/>
        </w:rPr>
        <w:t>u</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w</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 an</w:t>
      </w:r>
      <w:r>
        <w:rPr>
          <w:spacing w:val="1"/>
          <w:sz w:val="28"/>
          <w:szCs w:val="28"/>
        </w:rPr>
        <w:t xml:space="preserve"> </w:t>
      </w:r>
      <w:r>
        <w:rPr>
          <w:spacing w:val="-3"/>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o</w:t>
      </w:r>
      <w:r>
        <w:rPr>
          <w:spacing w:val="-1"/>
          <w:sz w:val="28"/>
          <w:szCs w:val="28"/>
        </w:rPr>
        <w:t>v</w:t>
      </w:r>
      <w:r>
        <w:rPr>
          <w:sz w:val="28"/>
          <w:szCs w:val="28"/>
        </w:rPr>
        <w:t xml:space="preserve">er a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t</w:t>
      </w:r>
      <w:r>
        <w:rPr>
          <w:spacing w:val="1"/>
          <w:sz w:val="28"/>
          <w:szCs w:val="28"/>
        </w:rPr>
        <w:t>i</w:t>
      </w:r>
      <w:r>
        <w:rPr>
          <w:spacing w:val="-1"/>
          <w:sz w:val="28"/>
          <w:szCs w:val="28"/>
        </w:rPr>
        <w:t>l</w:t>
      </w:r>
      <w:r>
        <w:rPr>
          <w:spacing w:val="1"/>
          <w:sz w:val="28"/>
          <w:szCs w:val="28"/>
        </w:rPr>
        <w:t>i</w:t>
      </w:r>
      <w:r>
        <w:rPr>
          <w:sz w:val="28"/>
          <w:szCs w:val="28"/>
        </w:rPr>
        <w:t>ze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e</w:t>
      </w:r>
      <w:r>
        <w:rPr>
          <w:spacing w:val="-2"/>
          <w:sz w:val="28"/>
          <w:szCs w:val="28"/>
        </w:rPr>
        <w:t>c</w:t>
      </w:r>
      <w:r>
        <w:rPr>
          <w:spacing w:val="1"/>
          <w:sz w:val="28"/>
          <w:szCs w:val="28"/>
        </w:rPr>
        <w:t>h</w:t>
      </w:r>
      <w:r>
        <w:rPr>
          <w:spacing w:val="-1"/>
          <w:sz w:val="28"/>
          <w:szCs w:val="28"/>
        </w:rPr>
        <w:t>no</w:t>
      </w:r>
      <w:r>
        <w:rPr>
          <w:spacing w:val="1"/>
          <w:sz w:val="28"/>
          <w:szCs w:val="28"/>
        </w:rPr>
        <w:t>l</w:t>
      </w:r>
      <w:r>
        <w:rPr>
          <w:spacing w:val="-1"/>
          <w:sz w:val="28"/>
          <w:szCs w:val="28"/>
        </w:rPr>
        <w:t>og</w:t>
      </w:r>
      <w:r>
        <w:rPr>
          <w:sz w:val="28"/>
          <w:szCs w:val="28"/>
        </w:rPr>
        <w:t>y</w:t>
      </w:r>
      <w:r>
        <w:rPr>
          <w:spacing w:val="1"/>
          <w:sz w:val="28"/>
          <w:szCs w:val="28"/>
        </w:rPr>
        <w:t xml:space="preserve"> </w:t>
      </w:r>
      <w:r>
        <w:rPr>
          <w:sz w:val="28"/>
          <w:szCs w:val="28"/>
        </w:rPr>
        <w:t xml:space="preserve">as </w:t>
      </w:r>
      <w:r w:rsidR="003C6354">
        <w:rPr>
          <w:sz w:val="28"/>
          <w:szCs w:val="28"/>
        </w:rPr>
        <w:t xml:space="preserve">a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o</w:t>
      </w:r>
      <w:r>
        <w:rPr>
          <w:spacing w:val="1"/>
          <w:sz w:val="28"/>
          <w:szCs w:val="28"/>
        </w:rPr>
        <w:t>o</w:t>
      </w:r>
      <w:r>
        <w:rPr>
          <w:spacing w:val="-1"/>
          <w:sz w:val="28"/>
          <w:szCs w:val="28"/>
        </w:rPr>
        <w:t>l</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o</w:t>
      </w:r>
      <w:r>
        <w:rPr>
          <w:spacing w:val="1"/>
          <w:sz w:val="28"/>
          <w:szCs w:val="28"/>
        </w:rPr>
        <w:t>u</w:t>
      </w:r>
      <w:r>
        <w:rPr>
          <w:sz w:val="28"/>
          <w:szCs w:val="28"/>
        </w:rPr>
        <w:t>r</w:t>
      </w:r>
      <w:r>
        <w:rPr>
          <w:spacing w:val="-3"/>
          <w:sz w:val="28"/>
          <w:szCs w:val="28"/>
        </w:rPr>
        <w:t xml:space="preserve"> </w:t>
      </w:r>
      <w:r>
        <w:rPr>
          <w:spacing w:val="1"/>
          <w:sz w:val="28"/>
          <w:szCs w:val="28"/>
        </w:rPr>
        <w:t>li</w:t>
      </w:r>
      <w:r>
        <w:rPr>
          <w:spacing w:val="-2"/>
          <w:sz w:val="28"/>
          <w:szCs w:val="28"/>
        </w:rPr>
        <w:t>f</w:t>
      </w:r>
      <w:r>
        <w:rPr>
          <w:sz w:val="28"/>
          <w:szCs w:val="28"/>
        </w:rPr>
        <w:t>e.</w:t>
      </w:r>
    </w:p>
    <w:p w14:paraId="43B446EA" w14:textId="77777777" w:rsidR="00AE7C60" w:rsidRDefault="00AE7C60" w:rsidP="003E0BA7">
      <w:pPr>
        <w:spacing w:before="9" w:line="140" w:lineRule="exact"/>
        <w:jc w:val="both"/>
        <w:rPr>
          <w:sz w:val="15"/>
          <w:szCs w:val="15"/>
        </w:rPr>
      </w:pPr>
    </w:p>
    <w:p w14:paraId="7C8C6CE4" w14:textId="0F4CFFFE" w:rsidR="00D11E27" w:rsidRDefault="00A44FA3" w:rsidP="003E0BA7">
      <w:pPr>
        <w:ind w:left="100"/>
        <w:jc w:val="both"/>
        <w:rPr>
          <w:sz w:val="28"/>
          <w:szCs w:val="28"/>
        </w:rPr>
      </w:pPr>
      <w:r>
        <w:rPr>
          <w:spacing w:val="-1"/>
          <w:sz w:val="28"/>
          <w:szCs w:val="28"/>
        </w:rPr>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s</w:t>
      </w:r>
      <w:r>
        <w:rPr>
          <w:spacing w:val="-1"/>
          <w:sz w:val="28"/>
          <w:szCs w:val="28"/>
        </w:rPr>
        <w:t>o</w:t>
      </w:r>
      <w:r>
        <w:rPr>
          <w:sz w:val="28"/>
          <w:szCs w:val="28"/>
        </w:rPr>
        <w:t>me of</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bl</w:t>
      </w:r>
      <w:r>
        <w:rPr>
          <w:spacing w:val="-2"/>
          <w:sz w:val="28"/>
          <w:szCs w:val="28"/>
        </w:rPr>
        <w:t>e</w:t>
      </w:r>
      <w:r>
        <w:rPr>
          <w:sz w:val="28"/>
          <w:szCs w:val="28"/>
        </w:rPr>
        <w:t>ms</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3"/>
          <w:sz w:val="28"/>
          <w:szCs w:val="28"/>
        </w:rPr>
        <w:t>e</w:t>
      </w:r>
      <w:r>
        <w:rPr>
          <w:spacing w:val="1"/>
          <w:sz w:val="28"/>
          <w:szCs w:val="28"/>
        </w:rPr>
        <w:t>x</w:t>
      </w:r>
      <w:r>
        <w:rPr>
          <w:spacing w:val="-1"/>
          <w:sz w:val="28"/>
          <w:szCs w:val="28"/>
        </w:rPr>
        <w:t>i</w:t>
      </w:r>
      <w:r>
        <w:rPr>
          <w:spacing w:val="1"/>
          <w:sz w:val="28"/>
          <w:szCs w:val="28"/>
        </w:rPr>
        <w:t>s</w:t>
      </w:r>
      <w:r>
        <w:rPr>
          <w:sz w:val="28"/>
          <w:szCs w:val="28"/>
        </w:rPr>
        <w:t>t</w:t>
      </w:r>
      <w:r>
        <w:rPr>
          <w:spacing w:val="-2"/>
          <w:sz w:val="28"/>
          <w:szCs w:val="28"/>
        </w:rPr>
        <w:t xml:space="preserve"> </w:t>
      </w:r>
      <w:r>
        <w:rPr>
          <w:spacing w:val="1"/>
          <w:sz w:val="28"/>
          <w:szCs w:val="28"/>
        </w:rPr>
        <w:t>i</w:t>
      </w:r>
      <w:r>
        <w:rPr>
          <w:sz w:val="28"/>
          <w:szCs w:val="28"/>
        </w:rPr>
        <w:t>n</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3"/>
          <w:sz w:val="28"/>
          <w:szCs w:val="28"/>
        </w:rPr>
        <w:t>s</w:t>
      </w:r>
      <w:r>
        <w:rPr>
          <w:sz w:val="28"/>
          <w:szCs w:val="28"/>
        </w:rPr>
        <w:t>.</w:t>
      </w:r>
    </w:p>
    <w:p w14:paraId="180576A3" w14:textId="77777777" w:rsidR="00C26A8B" w:rsidRDefault="00C26A8B" w:rsidP="003E0BA7">
      <w:pPr>
        <w:ind w:left="100"/>
        <w:jc w:val="both"/>
        <w:rPr>
          <w:sz w:val="28"/>
          <w:szCs w:val="28"/>
        </w:rPr>
      </w:pPr>
    </w:p>
    <w:p w14:paraId="21A18D31" w14:textId="5679F216" w:rsidR="00C421A3" w:rsidRPr="008B5193" w:rsidRDefault="00E960F6" w:rsidP="003E0BA7">
      <w:pPr>
        <w:pStyle w:val="Heading2"/>
        <w:jc w:val="both"/>
      </w:pPr>
      <w:bookmarkStart w:id="3" w:name="_Toc88586861"/>
      <w:r>
        <w:t xml:space="preserve">3.1. </w:t>
      </w:r>
      <w:r w:rsidR="00C421A3" w:rsidRPr="008B5193">
        <w:t>Bertinity moves towards direct democracy</w:t>
      </w:r>
      <w:bookmarkEnd w:id="3"/>
      <w:r w:rsidR="00C421A3" w:rsidRPr="008B5193">
        <w:t xml:space="preserve"> </w:t>
      </w:r>
    </w:p>
    <w:p w14:paraId="4DB26013" w14:textId="24B8F8FA" w:rsidR="00C421A3" w:rsidRPr="00E960F6" w:rsidRDefault="00C421A3" w:rsidP="003E0BA7">
      <w:pPr>
        <w:pStyle w:val="comp"/>
        <w:shd w:val="clear" w:color="auto" w:fill="FFFFFF"/>
        <w:spacing w:before="0" w:after="0"/>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Democracy literally means rule by the people. it falls into two categories, indirect and direct. The concept of “indirect democracy” (also called representative democracy) refers to the fact that </w:t>
      </w:r>
      <w:r w:rsidR="00F139E3" w:rsidRPr="00E960F6">
        <w:rPr>
          <w:rFonts w:asciiTheme="majorBidi" w:hAnsiTheme="majorBidi" w:cstheme="majorBidi"/>
          <w:sz w:val="28"/>
          <w:szCs w:val="28"/>
        </w:rPr>
        <w:t xml:space="preserve">the </w:t>
      </w:r>
      <w:r w:rsidR="00A40B0B" w:rsidRPr="00E960F6">
        <w:rPr>
          <w:rFonts w:asciiTheme="majorBidi" w:hAnsiTheme="majorBidi" w:cstheme="majorBidi"/>
          <w:sz w:val="28"/>
          <w:szCs w:val="28"/>
        </w:rPr>
        <w:t>people</w:t>
      </w:r>
      <w:r w:rsidRPr="00E960F6">
        <w:rPr>
          <w:rFonts w:asciiTheme="majorBidi" w:hAnsiTheme="majorBidi" w:cstheme="majorBidi"/>
          <w:sz w:val="28"/>
          <w:szCs w:val="28"/>
        </w:rPr>
        <w:t xml:space="preserve"> choose others to represent them and make important decisions on their behalf.</w:t>
      </w:r>
      <w:r w:rsidRPr="00E960F6">
        <w:rPr>
          <w:rFonts w:asciiTheme="majorBidi" w:hAnsiTheme="majorBidi" w:cstheme="majorBidi"/>
          <w:sz w:val="28"/>
          <w:szCs w:val="28"/>
          <w:shd w:val="clear" w:color="auto" w:fill="FFFFFF"/>
        </w:rPr>
        <w:t xml:space="preserve"> In this regard, representative democracy is completely different from “</w:t>
      </w:r>
      <w:r w:rsidRPr="008F45CB">
        <w:rPr>
          <w:rFonts w:asciiTheme="majorBidi" w:eastAsiaTheme="majorEastAsia" w:hAnsiTheme="majorBidi" w:cstheme="majorBidi"/>
          <w:sz w:val="28"/>
          <w:szCs w:val="28"/>
        </w:rPr>
        <w:t>direct democracy</w:t>
      </w:r>
      <w:r w:rsidRPr="00E960F6">
        <w:rPr>
          <w:rFonts w:asciiTheme="majorBidi" w:hAnsiTheme="majorBidi" w:cstheme="majorBidi"/>
          <w:sz w:val="28"/>
          <w:szCs w:val="28"/>
        </w:rPr>
        <w:t>”</w:t>
      </w:r>
      <w:r w:rsidRPr="00E960F6">
        <w:rPr>
          <w:rFonts w:asciiTheme="majorBidi" w:hAnsiTheme="majorBidi" w:cstheme="majorBidi"/>
          <w:sz w:val="28"/>
          <w:szCs w:val="28"/>
          <w:shd w:val="clear" w:color="auto" w:fill="FFFFFF"/>
        </w:rPr>
        <w:t xml:space="preserve">, in which </w:t>
      </w:r>
      <w:r w:rsidR="00F139E3" w:rsidRPr="00E960F6">
        <w:rPr>
          <w:rFonts w:asciiTheme="majorBidi" w:hAnsiTheme="majorBidi" w:cstheme="majorBidi"/>
          <w:sz w:val="28"/>
          <w:szCs w:val="28"/>
          <w:shd w:val="clear" w:color="auto" w:fill="FFFFFF"/>
        </w:rPr>
        <w:t xml:space="preserve">the </w:t>
      </w:r>
      <w:r w:rsidRPr="00E960F6">
        <w:rPr>
          <w:rFonts w:asciiTheme="majorBidi" w:hAnsiTheme="majorBidi" w:cstheme="majorBidi"/>
          <w:sz w:val="28"/>
          <w:szCs w:val="28"/>
          <w:shd w:val="clear" w:color="auto" w:fill="FFFFFF"/>
        </w:rPr>
        <w:t>peopl</w:t>
      </w:r>
      <w:r w:rsidR="00C262F4" w:rsidRPr="00E960F6">
        <w:rPr>
          <w:rFonts w:asciiTheme="majorBidi" w:hAnsiTheme="majorBidi" w:cstheme="majorBidi"/>
          <w:sz w:val="28"/>
          <w:szCs w:val="28"/>
          <w:shd w:val="clear" w:color="auto" w:fill="FFFFFF"/>
        </w:rPr>
        <w:t>e</w:t>
      </w:r>
      <w:r w:rsidR="00F732F1" w:rsidRPr="00E960F6">
        <w:rPr>
          <w:rFonts w:asciiTheme="majorBidi" w:hAnsiTheme="majorBidi" w:cstheme="majorBidi"/>
          <w:sz w:val="28"/>
          <w:szCs w:val="28"/>
          <w:shd w:val="clear" w:color="auto" w:fill="FFFFFF"/>
        </w:rPr>
        <w:t>, all members of a group,</w:t>
      </w:r>
      <w:r w:rsidR="00C262F4" w:rsidRPr="00E960F6">
        <w:rPr>
          <w:rFonts w:asciiTheme="majorBidi" w:hAnsiTheme="majorBidi" w:cstheme="majorBidi"/>
          <w:sz w:val="28"/>
          <w:szCs w:val="28"/>
          <w:shd w:val="clear" w:color="auto" w:fill="FFFFFF"/>
        </w:rPr>
        <w:t xml:space="preserve"> are given the right to </w:t>
      </w:r>
      <w:r w:rsidRPr="00E960F6">
        <w:rPr>
          <w:rFonts w:asciiTheme="majorBidi" w:hAnsiTheme="majorBidi" w:cstheme="majorBidi"/>
          <w:sz w:val="28"/>
          <w:szCs w:val="28"/>
          <w:shd w:val="clear" w:color="auto" w:fill="FFFFFF"/>
        </w:rPr>
        <w:t>vote</w:t>
      </w:r>
      <w:r w:rsidR="00450B83" w:rsidRPr="00E960F6">
        <w:rPr>
          <w:rFonts w:asciiTheme="majorBidi" w:hAnsiTheme="majorBidi" w:cstheme="majorBidi"/>
          <w:sz w:val="28"/>
          <w:szCs w:val="28"/>
          <w:shd w:val="clear" w:color="auto" w:fill="FFFFFF"/>
        </w:rPr>
        <w:t xml:space="preserve">. </w:t>
      </w:r>
      <w:r w:rsidRPr="00E960F6">
        <w:rPr>
          <w:rFonts w:asciiTheme="majorBidi" w:hAnsiTheme="majorBidi" w:cstheme="majorBidi"/>
          <w:sz w:val="28"/>
          <w:szCs w:val="28"/>
          <w:shd w:val="clear" w:color="auto" w:fill="FFFFFF"/>
        </w:rPr>
        <w:t>Representative democracy is typically employed in the countries where the population is too large to be constantly engaged in decision making. </w:t>
      </w:r>
      <w:r w:rsidRPr="00E960F6">
        <w:rPr>
          <w:rFonts w:asciiTheme="majorBidi" w:hAnsiTheme="majorBidi" w:cstheme="majorBidi"/>
          <w:sz w:val="28"/>
          <w:szCs w:val="28"/>
        </w:rPr>
        <w:t xml:space="preserve">It's not always reliable because the votes of elected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not provide faithful and accurate reflection of people’s will. these </w:t>
      </w:r>
      <w:r w:rsidR="00760E78" w:rsidRPr="00E960F6">
        <w:rPr>
          <w:rFonts w:asciiTheme="majorBidi" w:hAnsiTheme="majorBidi" w:cstheme="majorBidi"/>
          <w:sz w:val="28"/>
          <w:szCs w:val="28"/>
        </w:rPr>
        <w:t>individuals</w:t>
      </w:r>
      <w:r w:rsidRPr="00E960F6">
        <w:rPr>
          <w:rFonts w:asciiTheme="majorBidi" w:hAnsiTheme="majorBidi" w:cstheme="majorBidi"/>
          <w:sz w:val="28"/>
          <w:szCs w:val="28"/>
        </w:rPr>
        <w:t xml:space="preserve"> may distort </w:t>
      </w:r>
      <w:r w:rsidR="00F139E3" w:rsidRPr="00E960F6">
        <w:rPr>
          <w:rFonts w:asciiTheme="majorBidi" w:hAnsiTheme="majorBidi" w:cstheme="majorBidi"/>
          <w:sz w:val="28"/>
          <w:szCs w:val="28"/>
        </w:rPr>
        <w:t xml:space="preserve">the </w:t>
      </w:r>
      <w:r w:rsidRPr="00E960F6">
        <w:rPr>
          <w:rFonts w:asciiTheme="majorBidi" w:hAnsiTheme="majorBidi" w:cstheme="majorBidi"/>
          <w:sz w:val="28"/>
          <w:szCs w:val="28"/>
        </w:rPr>
        <w:t>peoples’ demands</w:t>
      </w:r>
      <w:r w:rsidR="004A3204" w:rsidRPr="00E960F6">
        <w:rPr>
          <w:rFonts w:asciiTheme="majorBidi" w:hAnsiTheme="majorBidi" w:cstheme="majorBidi"/>
          <w:sz w:val="28"/>
          <w:szCs w:val="28"/>
        </w:rPr>
        <w:t>.</w:t>
      </w:r>
      <w:r w:rsidRPr="00E960F6">
        <w:rPr>
          <w:rFonts w:asciiTheme="majorBidi" w:hAnsiTheme="majorBidi" w:cstheme="majorBidi"/>
          <w:sz w:val="28"/>
          <w:szCs w:val="28"/>
        </w:rPr>
        <w:t xml:space="preserve"> Moreover, indirect democracy can lead to </w:t>
      </w:r>
      <w:r w:rsidRPr="00E960F6">
        <w:rPr>
          <w:rFonts w:asciiTheme="majorBidi" w:hAnsiTheme="majorBidi" w:cstheme="majorBidi"/>
          <w:sz w:val="28"/>
          <w:szCs w:val="28"/>
        </w:rPr>
        <w:lastRenderedPageBreak/>
        <w:t>massive </w:t>
      </w:r>
      <w:r w:rsidRPr="00EB30E9">
        <w:rPr>
          <w:rFonts w:asciiTheme="majorBidi" w:eastAsiaTheme="majorEastAsia" w:hAnsiTheme="majorBidi" w:cstheme="majorBidi"/>
          <w:sz w:val="28"/>
          <w:szCs w:val="28"/>
        </w:rPr>
        <w:t>bureaucracies</w:t>
      </w:r>
      <w:r w:rsidRPr="00E960F6">
        <w:rPr>
          <w:rFonts w:asciiTheme="majorBidi" w:hAnsiTheme="majorBidi" w:cstheme="majorBidi"/>
          <w:sz w:val="28"/>
          <w:szCs w:val="28"/>
        </w:rPr>
        <w:t>, which are too slow to take action, especially on momentous issues.</w:t>
      </w:r>
    </w:p>
    <w:p w14:paraId="37F3F17B" w14:textId="77777777" w:rsidR="00107C73"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 xml:space="preserve">However, each person’s point of view is taken into account in a direct democracy providing free, fair, regular and competitive elections. </w:t>
      </w:r>
      <w:r w:rsidRPr="00E960F6">
        <w:rPr>
          <w:rFonts w:asciiTheme="majorBidi" w:hAnsiTheme="majorBidi" w:cstheme="majorBidi"/>
          <w:sz w:val="28"/>
          <w:szCs w:val="28"/>
          <w:shd w:val="clear" w:color="auto" w:fill="FBFCFC"/>
        </w:rPr>
        <w:t xml:space="preserve">it offers the people greater opportunities for participation in which they can exercise their sovereignty within the decision-making process in the most direct manner. </w:t>
      </w:r>
    </w:p>
    <w:p w14:paraId="2B5F8848" w14:textId="5D368F20" w:rsidR="00405167" w:rsidRPr="00E960F6" w:rsidRDefault="00C421A3" w:rsidP="003E0BA7">
      <w:pPr>
        <w:pStyle w:val="comp"/>
        <w:shd w:val="clear" w:color="auto" w:fill="FFFFFF"/>
        <w:jc w:val="both"/>
        <w:textAlignment w:val="baseline"/>
        <w:rPr>
          <w:rFonts w:asciiTheme="majorBidi" w:hAnsiTheme="majorBidi" w:cstheme="majorBidi"/>
          <w:sz w:val="28"/>
          <w:szCs w:val="28"/>
        </w:rPr>
      </w:pPr>
      <w:r w:rsidRPr="00E960F6">
        <w:rPr>
          <w:rFonts w:asciiTheme="majorBidi" w:hAnsiTheme="majorBidi" w:cstheme="majorBidi"/>
          <w:sz w:val="28"/>
          <w:szCs w:val="28"/>
        </w:rPr>
        <w:t>blockchain technology paved the way for bringing democracy back to full circle</w:t>
      </w:r>
      <w:r w:rsidR="002000B1" w:rsidRPr="00E960F6">
        <w:rPr>
          <w:rFonts w:asciiTheme="majorBidi" w:hAnsiTheme="majorBidi" w:cstheme="majorBidi"/>
          <w:sz w:val="28"/>
          <w:szCs w:val="28"/>
        </w:rPr>
        <w:t xml:space="preserve">. </w:t>
      </w:r>
      <w:r w:rsidR="00FC394B" w:rsidRPr="00E960F6">
        <w:rPr>
          <w:rFonts w:asciiTheme="majorBidi" w:hAnsiTheme="majorBidi" w:cstheme="majorBidi"/>
          <w:sz w:val="28"/>
          <w:szCs w:val="28"/>
        </w:rPr>
        <w:t>So,</w:t>
      </w:r>
      <w:r w:rsidR="002000B1" w:rsidRPr="00E960F6">
        <w:rPr>
          <w:rFonts w:asciiTheme="majorBidi" w:hAnsiTheme="majorBidi" w:cstheme="majorBidi"/>
          <w:sz w:val="28"/>
          <w:szCs w:val="28"/>
        </w:rPr>
        <w:t xml:space="preserve"> by means of this technology, </w:t>
      </w:r>
      <w:r w:rsidR="00025257" w:rsidRPr="00E960F6">
        <w:rPr>
          <w:rFonts w:asciiTheme="majorBidi" w:hAnsiTheme="majorBidi" w:cstheme="majorBidi"/>
          <w:sz w:val="28"/>
          <w:szCs w:val="28"/>
        </w:rPr>
        <w:t xml:space="preserve">a paradigm shift is taking place from </w:t>
      </w:r>
      <w:r w:rsidR="00D76C28" w:rsidRPr="00E960F6">
        <w:rPr>
          <w:rFonts w:asciiTheme="majorBidi" w:hAnsiTheme="majorBidi" w:cstheme="majorBidi"/>
          <w:sz w:val="28"/>
          <w:szCs w:val="28"/>
        </w:rPr>
        <w:t>centralization to decentralization.</w:t>
      </w:r>
    </w:p>
    <w:p w14:paraId="1860D97B" w14:textId="77777777" w:rsidR="00405167" w:rsidRPr="00E960F6" w:rsidRDefault="00405167" w:rsidP="003E0BA7">
      <w:pPr>
        <w:jc w:val="both"/>
        <w:rPr>
          <w:rFonts w:asciiTheme="majorBidi" w:hAnsiTheme="majorBidi" w:cstheme="majorBidi"/>
          <w:sz w:val="28"/>
          <w:szCs w:val="28"/>
        </w:rPr>
      </w:pPr>
      <w:r w:rsidRPr="00E960F6">
        <w:rPr>
          <w:rStyle w:val="Strong"/>
          <w:rFonts w:asciiTheme="majorBidi" w:eastAsiaTheme="majorEastAsia" w:hAnsiTheme="majorBidi"/>
          <w:b w:val="0"/>
          <w:bCs w:val="0"/>
          <w:sz w:val="28"/>
          <w:szCs w:val="28"/>
        </w:rPr>
        <w:t>Centralization</w:t>
      </w:r>
      <w:r w:rsidRPr="00E960F6">
        <w:rPr>
          <w:rFonts w:asciiTheme="majorBidi" w:hAnsiTheme="majorBidi" w:cstheme="majorBidi"/>
          <w:sz w:val="28"/>
          <w:szCs w:val="28"/>
        </w:rPr>
        <w:t xml:space="preserve"> refers to the fact that the power of planning and decision making are exclusively in the hands of few people. It means that the systematic and consistent concentration of all the powers is at central points. </w:t>
      </w:r>
      <w:r w:rsidRPr="00E960F6">
        <w:rPr>
          <w:rFonts w:asciiTheme="majorBidi" w:eastAsiaTheme="minorEastAsia" w:hAnsiTheme="majorBidi" w:cstheme="majorBidi"/>
          <w:kern w:val="24"/>
          <w:sz w:val="28"/>
          <w:szCs w:val="28"/>
        </w:rPr>
        <w:t>Regulatory capture,</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corruption,</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rent-seeking efforts,</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government intervention in markets, and</w:t>
      </w:r>
      <w:r w:rsidRPr="00E960F6">
        <w:rPr>
          <w:rFonts w:asciiTheme="majorBidi" w:hAnsiTheme="majorBidi" w:cstheme="majorBidi"/>
          <w:sz w:val="28"/>
          <w:szCs w:val="28"/>
        </w:rPr>
        <w:t xml:space="preserve"> </w:t>
      </w:r>
      <w:r w:rsidRPr="00E960F6">
        <w:rPr>
          <w:rFonts w:asciiTheme="majorBidi" w:eastAsiaTheme="minorEastAsia" w:hAnsiTheme="majorBidi" w:cstheme="majorBidi"/>
          <w:kern w:val="24"/>
          <w:sz w:val="28"/>
          <w:szCs w:val="28"/>
        </w:rPr>
        <w:t>monopolies are the perfect examples of centralization.</w:t>
      </w:r>
    </w:p>
    <w:p w14:paraId="5683F61C" w14:textId="10A46166" w:rsidR="00405167" w:rsidRPr="00E960F6" w:rsidRDefault="00405167" w:rsidP="003E0BA7">
      <w:pPr>
        <w:jc w:val="both"/>
        <w:rPr>
          <w:rFonts w:asciiTheme="majorBidi" w:eastAsiaTheme="minorEastAsia" w:hAnsiTheme="majorBidi" w:cstheme="majorBidi"/>
          <w:kern w:val="24"/>
          <w:sz w:val="28"/>
          <w:szCs w:val="28"/>
        </w:rPr>
      </w:pPr>
      <w:r w:rsidRPr="00E960F6">
        <w:rPr>
          <w:rFonts w:asciiTheme="majorBidi" w:hAnsiTheme="majorBidi" w:cstheme="majorBidi"/>
          <w:sz w:val="28"/>
          <w:szCs w:val="28"/>
        </w:rPr>
        <w:t>the scenario, however, has been changed completely. Decentralization is growing in popularity due to rise in demand for</w:t>
      </w:r>
      <w:r w:rsidRPr="00E960F6">
        <w:rPr>
          <w:rFonts w:asciiTheme="majorBidi" w:hAnsiTheme="majorBidi" w:cstheme="majorBidi"/>
          <w:sz w:val="28"/>
          <w:szCs w:val="28"/>
          <w:shd w:val="clear" w:color="auto" w:fill="FFFFFF"/>
        </w:rPr>
        <w:t xml:space="preserve"> transferring supervision and decision-making from a centralized association (individual, corporation, or group of people) to a dispersed network where</w:t>
      </w:r>
      <w:r w:rsidRPr="00E960F6">
        <w:rPr>
          <w:rFonts w:asciiTheme="majorBidi" w:eastAsiaTheme="minorEastAsia" w:hAnsiTheme="majorBidi" w:cstheme="majorBidi"/>
          <w:kern w:val="24"/>
          <w:sz w:val="28"/>
          <w:szCs w:val="28"/>
        </w:rPr>
        <w:t xml:space="preserve"> corruption and monopoly are prevented and transparency, free economy, free markets and fair competition are provided.</w:t>
      </w:r>
    </w:p>
    <w:p w14:paraId="0D393FC1" w14:textId="77777777" w:rsidR="00825950" w:rsidRPr="00E960F6" w:rsidRDefault="00825950" w:rsidP="003E0BA7">
      <w:pPr>
        <w:jc w:val="both"/>
        <w:rPr>
          <w:rFonts w:asciiTheme="majorBidi" w:eastAsiaTheme="minorEastAsia" w:hAnsiTheme="majorBidi" w:cstheme="majorBidi"/>
          <w:kern w:val="24"/>
          <w:sz w:val="28"/>
          <w:szCs w:val="28"/>
        </w:rPr>
      </w:pPr>
    </w:p>
    <w:p w14:paraId="674D0421" w14:textId="0C9A07C8" w:rsidR="00825950" w:rsidRPr="00E960F6" w:rsidRDefault="00825950" w:rsidP="003E0BA7">
      <w:pPr>
        <w:pStyle w:val="NormalWeb"/>
        <w:spacing w:before="0" w:beforeAutospacing="0" w:after="0" w:afterAutospacing="0"/>
        <w:jc w:val="both"/>
        <w:rPr>
          <w:rFonts w:asciiTheme="majorBidi" w:hAnsiTheme="majorBidi" w:cstheme="majorBidi"/>
          <w:sz w:val="28"/>
          <w:szCs w:val="28"/>
        </w:rPr>
      </w:pPr>
      <w:r w:rsidRPr="00E960F6">
        <w:rPr>
          <w:rFonts w:asciiTheme="majorBidi" w:hAnsiTheme="majorBidi" w:cstheme="majorBidi"/>
          <w:sz w:val="28"/>
          <w:szCs w:val="28"/>
        </w:rPr>
        <w:t xml:space="preserve">To this end, BERTINITY, a financial blockchain ecosystem, has been developed. </w:t>
      </w:r>
      <w:r w:rsidRPr="00E960F6">
        <w:rPr>
          <w:rFonts w:asciiTheme="majorBidi" w:hAnsiTheme="majorBidi" w:cstheme="majorBidi"/>
          <w:spacing w:val="1"/>
          <w:sz w:val="28"/>
          <w:szCs w:val="28"/>
        </w:rPr>
        <w:t>It is aimed at achieving equity, meaning that</w:t>
      </w:r>
      <w:r w:rsidRPr="00E960F6">
        <w:rPr>
          <w:rFonts w:asciiTheme="majorBidi" w:hAnsiTheme="majorBidi" w:cstheme="majorBidi"/>
          <w:sz w:val="28"/>
          <w:szCs w:val="28"/>
        </w:rPr>
        <w:t xml:space="preserve"> the income and opportunity among people can be evenly distributed. In other words, the absence of </w:t>
      </w:r>
      <w:r w:rsidRPr="008F45CB">
        <w:rPr>
          <w:rFonts w:asciiTheme="majorBidi" w:hAnsiTheme="majorBidi" w:cstheme="majorBidi"/>
          <w:sz w:val="28"/>
          <w:szCs w:val="28"/>
        </w:rPr>
        <w:t>equity</w:t>
      </w:r>
      <w:r w:rsidRPr="00E960F6">
        <w:rPr>
          <w:rFonts w:asciiTheme="majorBidi" w:hAnsiTheme="majorBidi" w:cstheme="majorBidi"/>
          <w:sz w:val="28"/>
          <w:szCs w:val="28"/>
        </w:rPr>
        <w:t> creates a scope of inequality in the market. For example, in a monopoly market where there is only a single buyer, the other people sell their labor at a very cheaper rate as compared to a competitive market where there is a lot to buy and wages are very competitive too. As a result, Income difference is one of the most common problem areas which an economy must face when there is no equity in the economy. In this case, equity, as a goal, can be reached through true decentralization achieved by Bertinity.</w:t>
      </w:r>
    </w:p>
    <w:p w14:paraId="093592CA" w14:textId="77777777" w:rsidR="00825950" w:rsidRPr="00E960F6" w:rsidRDefault="00825950" w:rsidP="003E0BA7">
      <w:pPr>
        <w:jc w:val="both"/>
        <w:rPr>
          <w:rFonts w:asciiTheme="majorBidi" w:eastAsiaTheme="minorEastAsia" w:hAnsiTheme="majorBidi" w:cstheme="majorBidi"/>
          <w:kern w:val="24"/>
          <w:sz w:val="28"/>
          <w:szCs w:val="28"/>
        </w:rPr>
      </w:pPr>
    </w:p>
    <w:p w14:paraId="2D4753C7" w14:textId="5B2268EB" w:rsidR="00860C05" w:rsidRPr="00E960F6" w:rsidRDefault="00D6164D" w:rsidP="003E0BA7">
      <w:pPr>
        <w:pStyle w:val="comp"/>
        <w:shd w:val="clear" w:color="auto" w:fill="FFFFFF"/>
        <w:jc w:val="both"/>
        <w:textAlignment w:val="baseline"/>
        <w:rPr>
          <w:sz w:val="28"/>
          <w:szCs w:val="28"/>
        </w:rPr>
      </w:pPr>
      <w:r w:rsidRPr="00E960F6">
        <w:rPr>
          <w:sz w:val="28"/>
          <w:szCs w:val="28"/>
        </w:rPr>
        <w:lastRenderedPageBreak/>
        <w:t xml:space="preserve">As a result, </w:t>
      </w:r>
      <w:r w:rsidR="00860C05" w:rsidRPr="00E960F6">
        <w:rPr>
          <w:sz w:val="28"/>
          <w:szCs w:val="28"/>
        </w:rPr>
        <w:t xml:space="preserve">doing business, </w:t>
      </w:r>
      <w:r w:rsidRPr="00E960F6">
        <w:rPr>
          <w:sz w:val="28"/>
          <w:szCs w:val="28"/>
        </w:rPr>
        <w:t xml:space="preserve">the </w:t>
      </w:r>
      <w:r w:rsidR="00860C05" w:rsidRPr="00E960F6">
        <w:rPr>
          <w:sz w:val="28"/>
          <w:szCs w:val="28"/>
        </w:rPr>
        <w:t xml:space="preserve">people can enjoy the benefits of a decentralized world in which they are able to make decisions freely without central decision makers.  </w:t>
      </w:r>
    </w:p>
    <w:p w14:paraId="1EC601FF" w14:textId="77777777" w:rsidR="00860C05" w:rsidRPr="00E960F6" w:rsidRDefault="00860C05" w:rsidP="003E0BA7">
      <w:pPr>
        <w:jc w:val="both"/>
        <w:rPr>
          <w:rFonts w:asciiTheme="majorBidi" w:eastAsiaTheme="minorEastAsia" w:hAnsiTheme="majorBidi" w:cstheme="majorBidi"/>
          <w:kern w:val="24"/>
          <w:sz w:val="28"/>
          <w:szCs w:val="28"/>
        </w:rPr>
      </w:pPr>
    </w:p>
    <w:p w14:paraId="7BCA49C1" w14:textId="6FE4D3E8" w:rsidR="00816FC0" w:rsidRPr="003E0BA7" w:rsidRDefault="00405167"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E960F6">
        <w:rPr>
          <w:rFonts w:asciiTheme="majorBidi" w:eastAsiaTheme="minorEastAsia" w:hAnsiTheme="majorBidi" w:cstheme="majorBidi"/>
          <w:kern w:val="24"/>
          <w:sz w:val="28"/>
          <w:szCs w:val="28"/>
        </w:rPr>
        <w:t>All mentioned benefits are mainly facilitated through consensus decision-making process.</w:t>
      </w:r>
    </w:p>
    <w:p w14:paraId="3302C2F3" w14:textId="77777777" w:rsidR="00816FC0" w:rsidRDefault="00816FC0" w:rsidP="003E0BA7">
      <w:pPr>
        <w:pStyle w:val="NormalWeb"/>
        <w:spacing w:before="0" w:beforeAutospacing="0" w:after="0" w:afterAutospacing="0"/>
        <w:jc w:val="both"/>
        <w:rPr>
          <w:rFonts w:asciiTheme="majorBidi" w:eastAsiaTheme="minorEastAsia" w:hAnsiTheme="majorBidi" w:cstheme="majorBidi"/>
          <w:b/>
          <w:bCs/>
          <w:color w:val="E36C0A" w:themeColor="accent6" w:themeShade="BF"/>
          <w:kern w:val="24"/>
          <w:sz w:val="28"/>
          <w:szCs w:val="28"/>
        </w:rPr>
      </w:pPr>
    </w:p>
    <w:p w14:paraId="23790FFC" w14:textId="2EEA62F7" w:rsidR="009A53DF" w:rsidRPr="00366AE0" w:rsidRDefault="00E960F6" w:rsidP="003E0BA7">
      <w:pPr>
        <w:pStyle w:val="Heading2"/>
        <w:jc w:val="both"/>
        <w:rPr>
          <w:rFonts w:eastAsiaTheme="minorEastAsia"/>
        </w:rPr>
      </w:pPr>
      <w:bookmarkStart w:id="4" w:name="_Toc88586862"/>
      <w:r>
        <w:rPr>
          <w:rFonts w:eastAsiaTheme="minorEastAsia"/>
        </w:rPr>
        <w:t xml:space="preserve">3.2. </w:t>
      </w:r>
      <w:r w:rsidR="009A53DF" w:rsidRPr="00366AE0">
        <w:rPr>
          <w:rFonts w:eastAsiaTheme="minorEastAsia"/>
        </w:rPr>
        <w:t>Consensus decision-making</w:t>
      </w:r>
      <w:bookmarkEnd w:id="4"/>
      <w:r w:rsidR="009A53DF" w:rsidRPr="00366AE0">
        <w:rPr>
          <w:rFonts w:eastAsiaTheme="minorEastAsia"/>
        </w:rPr>
        <w:t xml:space="preserve"> </w:t>
      </w:r>
    </w:p>
    <w:p w14:paraId="76670A17" w14:textId="43CDEDCE"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decision-making is a creative and dynamic way of reaching to an agreement among all members of group. The group using consensus is committed to finding solutions that everyone actively support</w:t>
      </w:r>
      <w:r w:rsidR="00D65CC2" w:rsidRPr="0044022A">
        <w:rPr>
          <w:rFonts w:asciiTheme="majorBidi" w:eastAsiaTheme="minorEastAsia" w:hAnsiTheme="majorBidi" w:cstheme="majorBidi"/>
          <w:kern w:val="24"/>
          <w:sz w:val="28"/>
          <w:szCs w:val="28"/>
        </w:rPr>
        <w:t>s</w:t>
      </w:r>
      <w:r w:rsidRPr="0044022A">
        <w:rPr>
          <w:rFonts w:asciiTheme="majorBidi" w:eastAsiaTheme="minorEastAsia" w:hAnsiTheme="majorBidi" w:cstheme="majorBidi"/>
          <w:kern w:val="24"/>
          <w:sz w:val="28"/>
          <w:szCs w:val="28"/>
        </w:rPr>
        <w:t>. In this regard, all opinions, ideas, and concerns are taken into account.</w:t>
      </w:r>
    </w:p>
    <w:p w14:paraId="69FB027F" w14:textId="77777777" w:rsidR="009A53DF" w:rsidRPr="0044022A" w:rsidRDefault="009A53DF" w:rsidP="003E0BA7">
      <w:pPr>
        <w:pStyle w:val="NormalWeb"/>
        <w:spacing w:before="0" w:beforeAutospacing="0" w:after="0" w:afterAutospacing="0"/>
        <w:jc w:val="both"/>
        <w:rPr>
          <w:sz w:val="28"/>
          <w:szCs w:val="28"/>
        </w:rPr>
      </w:pPr>
    </w:p>
    <w:p w14:paraId="5D9BC2F0"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sz w:val="28"/>
          <w:szCs w:val="28"/>
        </w:rPr>
        <w:t xml:space="preserve">In other words, </w:t>
      </w:r>
      <w:r w:rsidRPr="0044022A">
        <w:rPr>
          <w:rFonts w:asciiTheme="majorBidi" w:eastAsiaTheme="minorEastAsia" w:hAnsiTheme="majorBidi" w:cstheme="majorBidi"/>
          <w:kern w:val="24"/>
          <w:sz w:val="28"/>
          <w:szCs w:val="28"/>
        </w:rPr>
        <w:t>consensus decision-making is a process that builds trust and creates ownership and commitment. An effective consensus process is inclusive and engages all participants.</w:t>
      </w:r>
    </w:p>
    <w:p w14:paraId="3B92543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44022A">
        <w:rPr>
          <w:rFonts w:asciiTheme="majorBidi" w:eastAsiaTheme="minorEastAsia" w:hAnsiTheme="majorBidi" w:cstheme="majorBidi"/>
          <w:kern w:val="24"/>
          <w:sz w:val="28"/>
          <w:szCs w:val="28"/>
        </w:rPr>
        <w:t>Consensus decisions can lead to better quality outcomes that empower the community to move forward to create their future together.</w:t>
      </w:r>
    </w:p>
    <w:p w14:paraId="77B6AD4E" w14:textId="77777777" w:rsidR="009A53DF" w:rsidRPr="0044022A" w:rsidRDefault="009A53DF" w:rsidP="003E0BA7">
      <w:pPr>
        <w:pStyle w:val="NormalWeb"/>
        <w:spacing w:before="0" w:beforeAutospacing="0" w:after="0" w:afterAutospacing="0"/>
        <w:jc w:val="both"/>
        <w:rPr>
          <w:rFonts w:asciiTheme="majorBidi" w:eastAsiaTheme="minorEastAsia" w:hAnsiTheme="majorBidi" w:cstheme="majorBidi"/>
          <w:kern w:val="24"/>
          <w:sz w:val="28"/>
          <w:szCs w:val="28"/>
        </w:rPr>
      </w:pPr>
    </w:p>
    <w:p w14:paraId="362380EC" w14:textId="77777777" w:rsidR="009A53DF" w:rsidRPr="0044022A" w:rsidRDefault="009A53DF" w:rsidP="003E0BA7">
      <w:pPr>
        <w:pStyle w:val="NormalWeb"/>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Blockchain consensus decision-making principles behind BERTINITY ecosystem</w:t>
      </w:r>
    </w:p>
    <w:p w14:paraId="0B15B3A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Before voting in a public space, everyone can comment and express their opposition and agreement.</w:t>
      </w:r>
    </w:p>
    <w:p w14:paraId="5A9ADACC"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Bertinity acts as a facilitator to  make the process of reaching a consensus decision easier. </w:t>
      </w:r>
    </w:p>
    <w:p w14:paraId="01C8B3FB"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As many stakeholders as possible should be involved in the consensus decision-making process to protect from attacks.</w:t>
      </w:r>
    </w:p>
    <w:p w14:paraId="0BAD5EEE" w14:textId="77777777"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Rewards are anticipated for maximum stakeholder participation.</w:t>
      </w:r>
    </w:p>
    <w:p w14:paraId="151F9387" w14:textId="4D6CAC34" w:rsidR="009A53DF" w:rsidRPr="0044022A" w:rsidRDefault="009A53DF" w:rsidP="003E0BA7">
      <w:pPr>
        <w:pStyle w:val="NormalWeb"/>
        <w:numPr>
          <w:ilvl w:val="0"/>
          <w:numId w:val="11"/>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Proof of Importance Consensus is employed, which is based on time and stake</w:t>
      </w:r>
      <w:r w:rsidRPr="0044022A">
        <w:rPr>
          <w:rFonts w:asciiTheme="majorBidi" w:hAnsiTheme="majorBidi" w:cstheme="majorBidi"/>
          <w:sz w:val="28"/>
          <w:szCs w:val="28"/>
        </w:rPr>
        <w:t xml:space="preserve">. </w:t>
      </w:r>
      <w:r w:rsidRPr="0044022A">
        <w:rPr>
          <w:rFonts w:ascii="Georgia" w:hAnsi="Georgia"/>
          <w:spacing w:val="-1"/>
          <w:sz w:val="28"/>
          <w:szCs w:val="28"/>
          <w:shd w:val="clear" w:color="auto" w:fill="FFFFFF"/>
        </w:rPr>
        <w:t xml:space="preserve">In the proof of importance consensus mechanism, nodes receive a rating dependent on the stake they own (i.e. the number of coins owned) and the length of time the node had those coins. </w:t>
      </w:r>
    </w:p>
    <w:p w14:paraId="5D171677" w14:textId="77777777" w:rsidR="0044022A" w:rsidRPr="0044022A" w:rsidRDefault="0044022A" w:rsidP="003E0BA7">
      <w:pPr>
        <w:pStyle w:val="NormalWeb"/>
        <w:spacing w:before="0" w:beforeAutospacing="0" w:after="0" w:afterAutospacing="0"/>
        <w:ind w:left="360"/>
        <w:jc w:val="both"/>
        <w:rPr>
          <w:rFonts w:asciiTheme="majorBidi" w:hAnsiTheme="majorBidi" w:cstheme="majorBidi"/>
          <w:sz w:val="28"/>
          <w:szCs w:val="28"/>
        </w:rPr>
      </w:pPr>
    </w:p>
    <w:p w14:paraId="776B5BF3" w14:textId="50981534" w:rsidR="009A53DF" w:rsidRPr="0044022A" w:rsidRDefault="0044022A" w:rsidP="003E0BA7">
      <w:pPr>
        <w:pStyle w:val="Heading3"/>
        <w:jc w:val="both"/>
      </w:pPr>
      <w:bookmarkStart w:id="5" w:name="_Toc88586863"/>
      <w:r>
        <w:rPr>
          <w:rFonts w:eastAsia="Malgun Gothic"/>
        </w:rPr>
        <w:t xml:space="preserve">3.2.1. </w:t>
      </w:r>
      <w:r w:rsidR="009A53DF" w:rsidRPr="0044022A">
        <w:rPr>
          <w:rFonts w:eastAsia="Malgun Gothic"/>
        </w:rPr>
        <w:t>Benefits of consensus decision-making</w:t>
      </w:r>
      <w:bookmarkEnd w:id="5"/>
    </w:p>
    <w:p w14:paraId="6CB379E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Inclusive participation engages and empowers the community.</w:t>
      </w:r>
    </w:p>
    <w:p w14:paraId="3C5804C2"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lastRenderedPageBreak/>
        <w:t>It requires a commitment to work together and increases cooperation.</w:t>
      </w:r>
    </w:p>
    <w:p w14:paraId="17BB53BB"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Distribution of power and resource in a community is equalized.</w:t>
      </w:r>
    </w:p>
    <w:p w14:paraId="0887EAD4"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Malgun Gothic" w:hAnsiTheme="majorBidi" w:cstheme="majorBidi"/>
          <w:kern w:val="24"/>
          <w:sz w:val="28"/>
          <w:szCs w:val="28"/>
        </w:rPr>
        <w:t>It facilitates better decisions that are more representative of the larger community.</w:t>
      </w:r>
    </w:p>
    <w:p w14:paraId="61487BD7" w14:textId="77777777" w:rsidR="009A53DF" w:rsidRPr="0044022A" w:rsidRDefault="009A53DF" w:rsidP="003E0BA7">
      <w:pPr>
        <w:pStyle w:val="NormalWeb"/>
        <w:numPr>
          <w:ilvl w:val="0"/>
          <w:numId w:val="12"/>
        </w:numPr>
        <w:spacing w:before="0" w:beforeAutospacing="0" w:after="0" w:afterAutospacing="0"/>
        <w:jc w:val="both"/>
        <w:rPr>
          <w:rFonts w:asciiTheme="majorBidi" w:hAnsiTheme="majorBidi" w:cstheme="majorBidi"/>
          <w:sz w:val="28"/>
          <w:szCs w:val="28"/>
        </w:rPr>
      </w:pPr>
      <w:r w:rsidRPr="0044022A">
        <w:rPr>
          <w:rFonts w:asciiTheme="majorBidi" w:eastAsiaTheme="minorEastAsia" w:hAnsiTheme="majorBidi" w:cstheme="majorBidi"/>
          <w:kern w:val="24"/>
          <w:sz w:val="28"/>
          <w:szCs w:val="28"/>
        </w:rPr>
        <w:t xml:space="preserve"> More ownership and commitment are achieved.</w:t>
      </w:r>
    </w:p>
    <w:p w14:paraId="2D022491" w14:textId="77777777" w:rsidR="002F5FB9" w:rsidRPr="00A7362F" w:rsidRDefault="002F5FB9" w:rsidP="003E0BA7">
      <w:pPr>
        <w:spacing w:after="300"/>
        <w:jc w:val="both"/>
        <w:rPr>
          <w:rFonts w:asciiTheme="majorBidi" w:hAnsiTheme="majorBidi" w:cstheme="majorBidi"/>
          <w:color w:val="0070C0"/>
          <w:sz w:val="28"/>
          <w:szCs w:val="28"/>
        </w:rPr>
      </w:pPr>
    </w:p>
    <w:p w14:paraId="71913FC7" w14:textId="0EFDA3AE" w:rsidR="00AE7C60" w:rsidRDefault="00A44FA3" w:rsidP="003E0BA7">
      <w:pPr>
        <w:pStyle w:val="Heading2"/>
        <w:jc w:val="both"/>
        <w:rPr>
          <w:rFonts w:eastAsia="Calibri Light"/>
        </w:rPr>
      </w:pPr>
      <w:bookmarkStart w:id="6" w:name="_Toc88586864"/>
      <w:r>
        <w:rPr>
          <w:rFonts w:eastAsia="Calibri Light"/>
        </w:rPr>
        <w:t>3.</w:t>
      </w:r>
      <w:r w:rsidR="0044022A">
        <w:rPr>
          <w:rFonts w:eastAsia="Calibri Light"/>
        </w:rPr>
        <w:t>3</w:t>
      </w:r>
      <w:r>
        <w:rPr>
          <w:rFonts w:eastAsia="Calibri Light"/>
          <w:spacing w:val="-4"/>
        </w:rPr>
        <w:t xml:space="preserve"> </w:t>
      </w:r>
      <w:r>
        <w:rPr>
          <w:rFonts w:eastAsia="Calibri Light"/>
        </w:rPr>
        <w:t>P</w:t>
      </w:r>
      <w:r>
        <w:rPr>
          <w:rFonts w:eastAsia="Calibri Light"/>
          <w:spacing w:val="2"/>
        </w:rPr>
        <w:t>r</w:t>
      </w:r>
      <w:r>
        <w:rPr>
          <w:rFonts w:eastAsia="Calibri Light"/>
        </w:rPr>
        <w:t>o</w:t>
      </w:r>
      <w:r>
        <w:rPr>
          <w:rFonts w:eastAsia="Calibri Light"/>
          <w:spacing w:val="-1"/>
        </w:rPr>
        <w:t>b</w:t>
      </w:r>
      <w:r>
        <w:rPr>
          <w:rFonts w:eastAsia="Calibri Light"/>
        </w:rPr>
        <w:t>l</w:t>
      </w:r>
      <w:r>
        <w:rPr>
          <w:rFonts w:eastAsia="Calibri Light"/>
          <w:spacing w:val="2"/>
        </w:rPr>
        <w:t>e</w:t>
      </w:r>
      <w:r>
        <w:rPr>
          <w:rFonts w:eastAsia="Calibri Light"/>
          <w:spacing w:val="-1"/>
        </w:rPr>
        <w:t>m</w:t>
      </w:r>
      <w:r>
        <w:rPr>
          <w:rFonts w:eastAsia="Calibri Light"/>
        </w:rPr>
        <w:t>s</w:t>
      </w:r>
      <w:r>
        <w:rPr>
          <w:rFonts w:eastAsia="Calibri Light"/>
          <w:spacing w:val="-9"/>
        </w:rPr>
        <w:t xml:space="preserve"> </w:t>
      </w:r>
      <w:r>
        <w:rPr>
          <w:rFonts w:eastAsia="Calibri Light"/>
        </w:rPr>
        <w:t>and</w:t>
      </w:r>
      <w:r>
        <w:rPr>
          <w:rFonts w:eastAsia="Calibri Light"/>
          <w:spacing w:val="-3"/>
        </w:rPr>
        <w:t xml:space="preserve"> </w:t>
      </w:r>
      <w:r>
        <w:rPr>
          <w:rFonts w:eastAsia="Calibri Light"/>
        </w:rPr>
        <w:t>Solu</w:t>
      </w:r>
      <w:r>
        <w:rPr>
          <w:rFonts w:eastAsia="Calibri Light"/>
          <w:spacing w:val="3"/>
        </w:rPr>
        <w:t>t</w:t>
      </w:r>
      <w:r>
        <w:rPr>
          <w:rFonts w:eastAsia="Calibri Light"/>
        </w:rPr>
        <w:t>ions</w:t>
      </w:r>
      <w:bookmarkEnd w:id="6"/>
    </w:p>
    <w:p w14:paraId="6C48A2FC" w14:textId="0171C107" w:rsidR="00AE7C60" w:rsidRDefault="00A44FA3" w:rsidP="003E0BA7">
      <w:pPr>
        <w:spacing w:before="29" w:line="258" w:lineRule="auto"/>
        <w:ind w:left="100" w:right="62"/>
        <w:jc w:val="both"/>
        <w:rPr>
          <w:sz w:val="28"/>
          <w:szCs w:val="28"/>
        </w:rPr>
      </w:pPr>
      <w:r>
        <w:rPr>
          <w:spacing w:val="1"/>
          <w:sz w:val="28"/>
          <w:szCs w:val="28"/>
        </w:rPr>
        <w:t>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pacing w:val="-3"/>
          <w:sz w:val="28"/>
          <w:szCs w:val="28"/>
        </w:rPr>
        <w:t>m</w:t>
      </w:r>
      <w:r>
        <w:rPr>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g</w:t>
      </w:r>
      <w:r>
        <w:rPr>
          <w:sz w:val="28"/>
          <w:szCs w:val="28"/>
        </w:rPr>
        <w:t>e</w:t>
      </w:r>
      <w:r>
        <w:rPr>
          <w:spacing w:val="-1"/>
          <w:sz w:val="28"/>
          <w:szCs w:val="28"/>
        </w:rPr>
        <w:t>nt</w:t>
      </w:r>
      <w:r>
        <w:rPr>
          <w:sz w:val="28"/>
          <w:szCs w:val="28"/>
        </w:rPr>
        <w:t>s</w:t>
      </w:r>
      <w:r>
        <w:rPr>
          <w:spacing w:val="1"/>
          <w:sz w:val="28"/>
          <w:szCs w:val="28"/>
        </w:rPr>
        <w:t xml:space="preserve"> </w:t>
      </w:r>
      <w:r>
        <w:rPr>
          <w:spacing w:val="-3"/>
          <w:sz w:val="28"/>
          <w:szCs w:val="28"/>
        </w:rPr>
        <w:t>a</w:t>
      </w:r>
      <w:r>
        <w:rPr>
          <w:sz w:val="28"/>
          <w:szCs w:val="28"/>
        </w:rPr>
        <w:t>ct</w:t>
      </w:r>
      <w:r>
        <w:rPr>
          <w:spacing w:val="1"/>
          <w:sz w:val="28"/>
          <w:szCs w:val="28"/>
        </w:rPr>
        <w:t xml:space="preserve"> </w:t>
      </w:r>
      <w:r>
        <w:rPr>
          <w:sz w:val="28"/>
          <w:szCs w:val="28"/>
        </w:rPr>
        <w:t>as</w:t>
      </w:r>
      <w:r>
        <w:rPr>
          <w:spacing w:val="-2"/>
          <w:sz w:val="28"/>
          <w:szCs w:val="28"/>
        </w:rPr>
        <w:t xml:space="preserve"> </w:t>
      </w:r>
      <w:r>
        <w:rPr>
          <w:spacing w:val="-1"/>
          <w:sz w:val="28"/>
          <w:szCs w:val="28"/>
        </w:rPr>
        <w:t>i</w:t>
      </w:r>
      <w:r>
        <w:rPr>
          <w:spacing w:val="1"/>
          <w:sz w:val="28"/>
          <w:szCs w:val="28"/>
        </w:rPr>
        <w:t>n</w:t>
      </w:r>
      <w:r>
        <w:rPr>
          <w:spacing w:val="-1"/>
          <w:sz w:val="28"/>
          <w:szCs w:val="28"/>
        </w:rPr>
        <w:t>d</w:t>
      </w:r>
      <w:r>
        <w:rPr>
          <w:spacing w:val="1"/>
          <w:sz w:val="28"/>
          <w:szCs w:val="28"/>
        </w:rPr>
        <w:t>i</w:t>
      </w:r>
      <w:r>
        <w:rPr>
          <w:spacing w:val="-1"/>
          <w:sz w:val="28"/>
          <w:szCs w:val="28"/>
        </w:rPr>
        <w:t>vi</w:t>
      </w:r>
      <w:r>
        <w:rPr>
          <w:spacing w:val="1"/>
          <w:sz w:val="28"/>
          <w:szCs w:val="28"/>
        </w:rPr>
        <w:t>d</w:t>
      </w:r>
      <w:r>
        <w:rPr>
          <w:spacing w:val="-1"/>
          <w:sz w:val="28"/>
          <w:szCs w:val="28"/>
        </w:rPr>
        <w:t>u</w:t>
      </w:r>
      <w:r>
        <w:rPr>
          <w:sz w:val="28"/>
          <w:szCs w:val="28"/>
        </w:rPr>
        <w:t>a</w:t>
      </w:r>
      <w:r>
        <w:rPr>
          <w:spacing w:val="-1"/>
          <w:sz w:val="28"/>
          <w:szCs w:val="28"/>
        </w:rPr>
        <w:t>l</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w:t>
      </w:r>
      <w:r>
        <w:rPr>
          <w:spacing w:val="1"/>
          <w:sz w:val="28"/>
          <w:szCs w:val="28"/>
        </w:rPr>
        <w:t>o</w:t>
      </w:r>
      <w:r>
        <w:rPr>
          <w:spacing w:val="-1"/>
          <w:sz w:val="28"/>
          <w:szCs w:val="28"/>
        </w:rPr>
        <w:t>nd</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 xml:space="preserve">as </w:t>
      </w:r>
      <w:r>
        <w:rPr>
          <w:spacing w:val="-2"/>
          <w:sz w:val="28"/>
          <w:szCs w:val="28"/>
        </w:rPr>
        <w:t>a</w:t>
      </w:r>
      <w:r>
        <w:rPr>
          <w:sz w:val="28"/>
          <w:szCs w:val="28"/>
        </w:rPr>
        <w:t>c</w:t>
      </w:r>
      <w:r>
        <w:rPr>
          <w:spacing w:val="-1"/>
          <w:sz w:val="28"/>
          <w:szCs w:val="28"/>
        </w:rPr>
        <w:t>t</w:t>
      </w:r>
      <w:r>
        <w:rPr>
          <w:spacing w:val="1"/>
          <w:sz w:val="28"/>
          <w:szCs w:val="28"/>
        </w:rPr>
        <w:t>o</w:t>
      </w:r>
      <w:r>
        <w:rPr>
          <w:spacing w:val="-2"/>
          <w:sz w:val="28"/>
          <w:szCs w:val="28"/>
        </w:rPr>
        <w:t>r</w:t>
      </w:r>
      <w:r>
        <w:rPr>
          <w:sz w:val="28"/>
          <w:szCs w:val="28"/>
        </w:rPr>
        <w:t xml:space="preserve">s </w:t>
      </w:r>
      <w:r>
        <w:rPr>
          <w:spacing w:val="1"/>
          <w:sz w:val="28"/>
          <w:szCs w:val="28"/>
        </w:rPr>
        <w:t>w</w:t>
      </w:r>
      <w:r>
        <w:rPr>
          <w:spacing w:val="-1"/>
          <w:sz w:val="28"/>
          <w:szCs w:val="28"/>
        </w:rPr>
        <w:t>it</w:t>
      </w:r>
      <w:r>
        <w:rPr>
          <w:spacing w:val="1"/>
          <w:sz w:val="28"/>
          <w:szCs w:val="28"/>
        </w:rPr>
        <w:t>h</w:t>
      </w:r>
      <w:r>
        <w:rPr>
          <w:spacing w:val="-1"/>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z w:val="28"/>
          <w:szCs w:val="28"/>
        </w:rPr>
        <w:t>ma</w:t>
      </w:r>
      <w:r>
        <w:rPr>
          <w:spacing w:val="-2"/>
          <w:sz w:val="28"/>
          <w:szCs w:val="28"/>
        </w:rPr>
        <w:t>r</w:t>
      </w:r>
      <w:r>
        <w:rPr>
          <w:spacing w:val="1"/>
          <w:sz w:val="28"/>
          <w:szCs w:val="28"/>
        </w:rPr>
        <w:t>k</w:t>
      </w:r>
      <w:r>
        <w:rPr>
          <w:spacing w:val="-2"/>
          <w:sz w:val="28"/>
          <w:szCs w:val="28"/>
        </w:rPr>
        <w:t>e</w:t>
      </w:r>
      <w:r>
        <w:rPr>
          <w:spacing w:val="1"/>
          <w:sz w:val="28"/>
          <w:szCs w:val="28"/>
        </w:rPr>
        <w:t>t</w:t>
      </w:r>
      <w:r>
        <w:rPr>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re</w:t>
      </w:r>
      <w:r>
        <w:rPr>
          <w:spacing w:val="-2"/>
          <w:sz w:val="28"/>
          <w:szCs w:val="28"/>
        </w:rPr>
        <w:t>d</w:t>
      </w:r>
      <w:r>
        <w:rPr>
          <w:spacing w:val="1"/>
          <w:sz w:val="28"/>
          <w:szCs w:val="28"/>
        </w:rPr>
        <w:t>u</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eff</w:t>
      </w:r>
      <w:r>
        <w:rPr>
          <w:spacing w:val="-3"/>
          <w:sz w:val="28"/>
          <w:szCs w:val="28"/>
        </w:rPr>
        <w:t>e</w:t>
      </w:r>
      <w:r>
        <w:rPr>
          <w:sz w:val="28"/>
          <w:szCs w:val="28"/>
        </w:rPr>
        <w:t>c</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n</w:t>
      </w:r>
      <w:r>
        <w:rPr>
          <w:sz w:val="28"/>
          <w:szCs w:val="28"/>
        </w:rPr>
        <w:t>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d</w:t>
      </w:r>
      <w:r>
        <w:rPr>
          <w:spacing w:val="1"/>
          <w:sz w:val="28"/>
          <w:szCs w:val="28"/>
        </w:rPr>
        <w:t>i</w:t>
      </w:r>
      <w:r>
        <w:rPr>
          <w:sz w:val="28"/>
          <w:szCs w:val="28"/>
        </w:rPr>
        <w:t>r</w:t>
      </w:r>
      <w:r>
        <w:rPr>
          <w:spacing w:val="-2"/>
          <w:sz w:val="28"/>
          <w:szCs w:val="28"/>
        </w:rPr>
        <w:t>e</w:t>
      </w:r>
      <w:r>
        <w:rPr>
          <w:sz w:val="28"/>
          <w:szCs w:val="28"/>
        </w:rPr>
        <w:t>ct</w:t>
      </w:r>
      <w:r>
        <w:rPr>
          <w:spacing w:val="-2"/>
          <w:sz w:val="28"/>
          <w:szCs w:val="28"/>
        </w:rPr>
        <w:t xml:space="preserve"> </w:t>
      </w:r>
      <w:r>
        <w:rPr>
          <w:spacing w:val="1"/>
          <w:sz w:val="28"/>
          <w:szCs w:val="28"/>
        </w:rPr>
        <w:t>d</w:t>
      </w:r>
      <w:r>
        <w:rPr>
          <w:sz w:val="28"/>
          <w:szCs w:val="28"/>
        </w:rPr>
        <w:t>e</w:t>
      </w:r>
      <w:r>
        <w:rPr>
          <w:spacing w:val="-2"/>
          <w:sz w:val="28"/>
          <w:szCs w:val="28"/>
        </w:rPr>
        <w:t>m</w:t>
      </w:r>
      <w:r>
        <w:rPr>
          <w:spacing w:val="-1"/>
          <w:sz w:val="28"/>
          <w:szCs w:val="28"/>
        </w:rPr>
        <w:t>o</w:t>
      </w:r>
      <w:r>
        <w:rPr>
          <w:sz w:val="28"/>
          <w:szCs w:val="28"/>
        </w:rPr>
        <w:t>cra</w:t>
      </w:r>
      <w:r>
        <w:rPr>
          <w:spacing w:val="-1"/>
          <w:sz w:val="28"/>
          <w:szCs w:val="28"/>
        </w:rPr>
        <w:t>t</w:t>
      </w:r>
      <w:r>
        <w:rPr>
          <w:spacing w:val="1"/>
          <w:sz w:val="28"/>
          <w:szCs w:val="28"/>
        </w:rPr>
        <w:t>i</w:t>
      </w:r>
      <w:r>
        <w:rPr>
          <w:sz w:val="28"/>
          <w:szCs w:val="28"/>
        </w:rPr>
        <w:t xml:space="preserve">c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s</w:t>
      </w:r>
      <w:r>
        <w:rPr>
          <w:sz w:val="28"/>
          <w:szCs w:val="28"/>
        </w:rPr>
        <w:t>. 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cr</w:t>
      </w:r>
      <w:r>
        <w:rPr>
          <w:spacing w:val="-2"/>
          <w:sz w:val="28"/>
          <w:szCs w:val="28"/>
        </w:rPr>
        <w:t>e</w:t>
      </w:r>
      <w:r>
        <w:rPr>
          <w:sz w:val="28"/>
          <w:szCs w:val="28"/>
        </w:rPr>
        <w:t>a</w:t>
      </w:r>
      <w:r>
        <w:rPr>
          <w:spacing w:val="-1"/>
          <w:sz w:val="28"/>
          <w:szCs w:val="28"/>
        </w:rPr>
        <w:t>t</w:t>
      </w:r>
      <w:r>
        <w:rPr>
          <w:spacing w:val="1"/>
          <w:sz w:val="28"/>
          <w:szCs w:val="28"/>
        </w:rPr>
        <w:t>u</w:t>
      </w:r>
      <w:r>
        <w:rPr>
          <w:spacing w:val="-2"/>
          <w:sz w:val="28"/>
          <w:szCs w:val="28"/>
        </w:rPr>
        <w:t>r</w:t>
      </w:r>
      <w:r>
        <w:rPr>
          <w:sz w:val="28"/>
          <w:szCs w:val="28"/>
        </w:rPr>
        <w:t xml:space="preserve">e of </w:t>
      </w:r>
      <w:r>
        <w:rPr>
          <w:spacing w:val="1"/>
          <w:sz w:val="28"/>
          <w:szCs w:val="28"/>
        </w:rPr>
        <w:t>l</w:t>
      </w:r>
      <w:r>
        <w:rPr>
          <w:spacing w:val="-2"/>
          <w:sz w:val="28"/>
          <w:szCs w:val="28"/>
        </w:rPr>
        <w:t>a</w:t>
      </w:r>
      <w:r>
        <w:rPr>
          <w:spacing w:val="1"/>
          <w:sz w:val="28"/>
          <w:szCs w:val="28"/>
        </w:rPr>
        <w:t>w</w:t>
      </w:r>
      <w:r w:rsidR="00BF2BCE">
        <w:rPr>
          <w:spacing w:val="1"/>
          <w:sz w:val="28"/>
          <w:szCs w:val="28"/>
        </w:rPr>
        <w:t xml:space="preserve"> and</w:t>
      </w:r>
      <w:r w:rsidR="00BF2BCE">
        <w:rPr>
          <w:spacing w:val="-1"/>
          <w:sz w:val="28"/>
          <w:szCs w:val="28"/>
        </w:rPr>
        <w:t xml:space="preserve"> g</w:t>
      </w:r>
      <w:r>
        <w:rPr>
          <w:spacing w:val="-1"/>
          <w:sz w:val="28"/>
          <w:szCs w:val="28"/>
        </w:rPr>
        <w:t>o</w:t>
      </w:r>
      <w:r>
        <w:rPr>
          <w:spacing w:val="1"/>
          <w:sz w:val="28"/>
          <w:szCs w:val="28"/>
        </w:rPr>
        <w:t>v</w:t>
      </w:r>
      <w:r>
        <w:rPr>
          <w:sz w:val="28"/>
          <w:szCs w:val="28"/>
        </w:rPr>
        <w:t>e</w:t>
      </w:r>
      <w:r>
        <w:rPr>
          <w:spacing w:val="-2"/>
          <w:sz w:val="28"/>
          <w:szCs w:val="28"/>
        </w:rPr>
        <w:t>r</w:t>
      </w:r>
      <w:r>
        <w:rPr>
          <w:spacing w:val="1"/>
          <w:sz w:val="28"/>
          <w:szCs w:val="28"/>
        </w:rPr>
        <w:t>n</w:t>
      </w:r>
      <w:r>
        <w:rPr>
          <w:sz w:val="28"/>
          <w:szCs w:val="28"/>
        </w:rPr>
        <w:t>m</w:t>
      </w:r>
      <w:r>
        <w:rPr>
          <w:spacing w:val="-2"/>
          <w:sz w:val="28"/>
          <w:szCs w:val="28"/>
        </w:rPr>
        <w:t>e</w:t>
      </w:r>
      <w:r>
        <w:rPr>
          <w:spacing w:val="-1"/>
          <w:sz w:val="28"/>
          <w:szCs w:val="28"/>
        </w:rPr>
        <w:t>n</w:t>
      </w:r>
      <w:r>
        <w:rPr>
          <w:sz w:val="28"/>
          <w:szCs w:val="28"/>
        </w:rPr>
        <w:t>t</w:t>
      </w:r>
      <w:r>
        <w:rPr>
          <w:spacing w:val="4"/>
          <w:sz w:val="28"/>
          <w:szCs w:val="28"/>
        </w:rPr>
        <w:t xml:space="preserve"> </w:t>
      </w:r>
      <w:r>
        <w:rPr>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 xml:space="preserve">er </w:t>
      </w:r>
      <w:r>
        <w:rPr>
          <w:spacing w:val="-3"/>
          <w:sz w:val="28"/>
          <w:szCs w:val="28"/>
        </w:rPr>
        <w:t>m</w:t>
      </w:r>
      <w:r>
        <w:rPr>
          <w:spacing w:val="1"/>
          <w:sz w:val="28"/>
          <w:szCs w:val="28"/>
        </w:rPr>
        <w:t>o</w:t>
      </w:r>
      <w:r>
        <w:rPr>
          <w:spacing w:val="-1"/>
          <w:sz w:val="28"/>
          <w:szCs w:val="28"/>
        </w:rPr>
        <w:t>n</w:t>
      </w:r>
      <w:r>
        <w:rPr>
          <w:sz w:val="28"/>
          <w:szCs w:val="28"/>
        </w:rPr>
        <w:t>ey</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2"/>
          <w:sz w:val="28"/>
          <w:szCs w:val="28"/>
        </w:rPr>
        <w:t>b</w:t>
      </w:r>
      <w:r>
        <w:rPr>
          <w:sz w:val="28"/>
          <w:szCs w:val="28"/>
        </w:rPr>
        <w:t>e a f</w:t>
      </w:r>
      <w:r>
        <w:rPr>
          <w:spacing w:val="1"/>
          <w:sz w:val="28"/>
          <w:szCs w:val="28"/>
        </w:rPr>
        <w:t>o</w:t>
      </w:r>
      <w:r>
        <w:rPr>
          <w:spacing w:val="-2"/>
          <w:sz w:val="28"/>
          <w:szCs w:val="28"/>
        </w:rPr>
        <w:t>r</w:t>
      </w:r>
      <w:r>
        <w:rPr>
          <w:sz w:val="28"/>
          <w:szCs w:val="28"/>
        </w:rPr>
        <w:t xml:space="preserve">m of </w:t>
      </w:r>
      <w:r>
        <w:rPr>
          <w:spacing w:val="1"/>
          <w:sz w:val="28"/>
          <w:szCs w:val="28"/>
        </w:rPr>
        <w:t>o</w:t>
      </w:r>
      <w:r>
        <w:rPr>
          <w:spacing w:val="-1"/>
          <w:sz w:val="28"/>
          <w:szCs w:val="28"/>
        </w:rPr>
        <w:t>p</w:t>
      </w:r>
      <w:r>
        <w:rPr>
          <w:spacing w:val="1"/>
          <w:sz w:val="28"/>
          <w:szCs w:val="28"/>
        </w:rPr>
        <w:t>p</w:t>
      </w:r>
      <w:r>
        <w:rPr>
          <w:sz w:val="28"/>
          <w:szCs w:val="28"/>
        </w:rPr>
        <w:t>r</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on</w:t>
      </w:r>
      <w:r>
        <w:rPr>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oi</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noth</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l</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th</w:t>
      </w:r>
      <w:r>
        <w:rPr>
          <w:spacing w:val="-2"/>
          <w:sz w:val="28"/>
          <w:szCs w:val="28"/>
        </w:rPr>
        <w:t>a</w:t>
      </w:r>
      <w:r>
        <w:rPr>
          <w:sz w:val="28"/>
          <w:szCs w:val="28"/>
        </w:rPr>
        <w:t>n</w:t>
      </w:r>
      <w:r>
        <w:rPr>
          <w:spacing w:val="1"/>
          <w:sz w:val="28"/>
          <w:szCs w:val="28"/>
        </w:rPr>
        <w:t xml:space="preserve"> </w:t>
      </w:r>
      <w:r>
        <w:rPr>
          <w:sz w:val="28"/>
          <w:szCs w:val="28"/>
        </w:rPr>
        <w:t>a</w:t>
      </w:r>
      <w:r>
        <w:rPr>
          <w:spacing w:val="-1"/>
          <w:sz w:val="28"/>
          <w:szCs w:val="28"/>
        </w:rPr>
        <w:t xml:space="preserv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a</w:t>
      </w:r>
      <w:r>
        <w:rPr>
          <w:spacing w:val="-2"/>
          <w:sz w:val="28"/>
          <w:szCs w:val="28"/>
        </w:rPr>
        <w:t>m</w:t>
      </w:r>
      <w:r>
        <w:rPr>
          <w:sz w:val="28"/>
          <w:szCs w:val="28"/>
        </w:rPr>
        <w:t>e</w:t>
      </w:r>
      <w:r>
        <w:rPr>
          <w:spacing w:val="-1"/>
          <w:sz w:val="28"/>
          <w:szCs w:val="28"/>
        </w:rPr>
        <w:t>n</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a</w:t>
      </w:r>
      <w:r>
        <w:rPr>
          <w:spacing w:val="1"/>
          <w:sz w:val="28"/>
          <w:szCs w:val="28"/>
        </w:rPr>
        <w:t>u</w:t>
      </w:r>
      <w:r>
        <w:rPr>
          <w:spacing w:val="-1"/>
          <w:sz w:val="28"/>
          <w:szCs w:val="28"/>
        </w:rPr>
        <w:t>l</w:t>
      </w:r>
      <w:r>
        <w:rPr>
          <w:sz w:val="28"/>
          <w:szCs w:val="28"/>
        </w:rPr>
        <w:t>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i</w:t>
      </w:r>
      <w:r>
        <w:rPr>
          <w:spacing w:val="1"/>
          <w:sz w:val="28"/>
          <w:szCs w:val="28"/>
        </w:rPr>
        <w:t>d</w:t>
      </w:r>
      <w:r>
        <w:rPr>
          <w:sz w:val="28"/>
          <w:szCs w:val="28"/>
        </w:rPr>
        <w:t>ea</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2"/>
          <w:sz w:val="28"/>
          <w:szCs w:val="28"/>
        </w:rPr>
        <w:t>a</w:t>
      </w:r>
      <w:r>
        <w:rPr>
          <w:sz w:val="28"/>
          <w:szCs w:val="28"/>
        </w:rPr>
        <w:t xml:space="preserve">w </w:t>
      </w:r>
      <w:r>
        <w:rPr>
          <w:spacing w:val="1"/>
          <w:sz w:val="28"/>
          <w:szCs w:val="28"/>
        </w:rPr>
        <w:t>o</w:t>
      </w:r>
      <w:r>
        <w:rPr>
          <w:sz w:val="28"/>
          <w:szCs w:val="28"/>
        </w:rPr>
        <w:t xml:space="preserve">f </w:t>
      </w:r>
      <w:r>
        <w:rPr>
          <w:spacing w:val="-3"/>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e</w:t>
      </w:r>
      <w:r>
        <w:rPr>
          <w:sz w:val="28"/>
          <w:szCs w:val="28"/>
        </w:rPr>
        <w:t>ce</w:t>
      </w:r>
      <w:r>
        <w:rPr>
          <w:spacing w:val="-1"/>
          <w:sz w:val="28"/>
          <w:szCs w:val="28"/>
        </w:rPr>
        <w:t>s</w:t>
      </w:r>
      <w:r>
        <w:rPr>
          <w:spacing w:val="1"/>
          <w:sz w:val="28"/>
          <w:szCs w:val="28"/>
        </w:rPr>
        <w:t>s</w:t>
      </w:r>
      <w:r>
        <w:rPr>
          <w:sz w:val="28"/>
          <w:szCs w:val="28"/>
        </w:rPr>
        <w:t>a</w:t>
      </w:r>
      <w:r>
        <w:rPr>
          <w:spacing w:val="-2"/>
          <w:sz w:val="28"/>
          <w:szCs w:val="28"/>
        </w:rPr>
        <w:t>r</w:t>
      </w:r>
      <w:r>
        <w:rPr>
          <w:sz w:val="28"/>
          <w:szCs w:val="28"/>
        </w:rPr>
        <w:t>y</w:t>
      </w:r>
      <w:r>
        <w:rPr>
          <w:spacing w:val="1"/>
          <w:sz w:val="28"/>
          <w:szCs w:val="28"/>
        </w:rPr>
        <w:t xml:space="preserve"> </w:t>
      </w:r>
      <w:r>
        <w:rPr>
          <w:sz w:val="28"/>
          <w:szCs w:val="28"/>
        </w:rPr>
        <w:t>pr</w:t>
      </w:r>
      <w:r>
        <w:rPr>
          <w:spacing w:val="-2"/>
          <w:sz w:val="28"/>
          <w:szCs w:val="28"/>
        </w:rPr>
        <w:t>e</w:t>
      </w:r>
      <w:r>
        <w:rPr>
          <w:sz w:val="28"/>
          <w:szCs w:val="28"/>
        </w:rPr>
        <w:t>re</w:t>
      </w:r>
      <w:r>
        <w:rPr>
          <w:spacing w:val="-1"/>
          <w:sz w:val="28"/>
          <w:szCs w:val="28"/>
        </w:rPr>
        <w:t>qu</w:t>
      </w:r>
      <w:r>
        <w:rPr>
          <w:spacing w:val="1"/>
          <w:sz w:val="28"/>
          <w:szCs w:val="28"/>
        </w:rPr>
        <w:t>i</w:t>
      </w:r>
      <w:r>
        <w:rPr>
          <w:spacing w:val="-1"/>
          <w:sz w:val="28"/>
          <w:szCs w:val="28"/>
        </w:rPr>
        <w:t>s</w:t>
      </w:r>
      <w:r>
        <w:rPr>
          <w:spacing w:val="1"/>
          <w:sz w:val="28"/>
          <w:szCs w:val="28"/>
        </w:rPr>
        <w:t>i</w:t>
      </w:r>
      <w:r>
        <w:rPr>
          <w:spacing w:val="-1"/>
          <w:sz w:val="28"/>
          <w:szCs w:val="28"/>
        </w:rPr>
        <w:t>t</w:t>
      </w:r>
      <w:r>
        <w:rPr>
          <w:sz w:val="28"/>
          <w:szCs w:val="28"/>
        </w:rPr>
        <w:t xml:space="preserve">e of </w:t>
      </w:r>
      <w:r>
        <w:rPr>
          <w:spacing w:val="-2"/>
          <w:sz w:val="28"/>
          <w:szCs w:val="28"/>
        </w:rPr>
        <w:t>m</w:t>
      </w:r>
      <w:r>
        <w:rPr>
          <w:spacing w:val="1"/>
          <w:sz w:val="28"/>
          <w:szCs w:val="28"/>
        </w:rPr>
        <w:t>o</w:t>
      </w:r>
      <w:r>
        <w:rPr>
          <w:spacing w:val="-1"/>
          <w:sz w:val="28"/>
          <w:szCs w:val="28"/>
        </w:rPr>
        <w:t>d</w:t>
      </w:r>
      <w:r>
        <w:rPr>
          <w:sz w:val="28"/>
          <w:szCs w:val="28"/>
        </w:rPr>
        <w:t>ern</w:t>
      </w:r>
      <w:r>
        <w:rPr>
          <w:spacing w:val="1"/>
          <w:sz w:val="28"/>
          <w:szCs w:val="28"/>
        </w:rPr>
        <w:t xml:space="preserve"> </w:t>
      </w:r>
      <w:r>
        <w:rPr>
          <w:spacing w:val="-3"/>
          <w:sz w:val="28"/>
          <w:szCs w:val="28"/>
        </w:rPr>
        <w:t>m</w:t>
      </w:r>
      <w:r>
        <w:rPr>
          <w:spacing w:val="-1"/>
          <w:sz w:val="28"/>
          <w:szCs w:val="28"/>
        </w:rPr>
        <w:t>o</w:t>
      </w:r>
      <w:r>
        <w:rPr>
          <w:spacing w:val="1"/>
          <w:sz w:val="28"/>
          <w:szCs w:val="28"/>
        </w:rPr>
        <w:t>n</w:t>
      </w:r>
      <w:r>
        <w:rPr>
          <w:spacing w:val="-2"/>
          <w:sz w:val="28"/>
          <w:szCs w:val="28"/>
        </w:rPr>
        <w:t>e</w:t>
      </w:r>
      <w:r>
        <w:rPr>
          <w:spacing w:val="1"/>
          <w:sz w:val="28"/>
          <w:szCs w:val="28"/>
        </w:rPr>
        <w:t>t</w:t>
      </w:r>
      <w:r>
        <w:rPr>
          <w:sz w:val="28"/>
          <w:szCs w:val="28"/>
        </w:rPr>
        <w:t>a</w:t>
      </w:r>
      <w:r>
        <w:rPr>
          <w:spacing w:val="-2"/>
          <w:sz w:val="28"/>
          <w:szCs w:val="28"/>
        </w:rPr>
        <w:t>r</w:t>
      </w:r>
      <w:r>
        <w:rPr>
          <w:sz w:val="28"/>
          <w:szCs w:val="28"/>
        </w:rPr>
        <w:t>y</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w:t>
      </w:r>
    </w:p>
    <w:p w14:paraId="39A19AC1" w14:textId="77777777" w:rsidR="00AE7C60" w:rsidRDefault="00AE7C60" w:rsidP="003E0BA7">
      <w:pPr>
        <w:spacing w:before="10" w:line="140" w:lineRule="exact"/>
        <w:jc w:val="both"/>
        <w:rPr>
          <w:sz w:val="15"/>
          <w:szCs w:val="15"/>
        </w:rPr>
      </w:pPr>
    </w:p>
    <w:p w14:paraId="07BAA5AC" w14:textId="08F6AB69" w:rsidR="00AE7C60" w:rsidRDefault="00A44FA3" w:rsidP="003E0BA7">
      <w:pPr>
        <w:spacing w:line="258" w:lineRule="auto"/>
        <w:ind w:left="100" w:right="131"/>
        <w:jc w:val="both"/>
        <w:rPr>
          <w:sz w:val="28"/>
          <w:szCs w:val="28"/>
        </w:rPr>
      </w:pPr>
      <w:r>
        <w:rPr>
          <w:spacing w:val="1"/>
          <w:sz w:val="28"/>
          <w:szCs w:val="28"/>
        </w:rPr>
        <w:t>T</w:t>
      </w:r>
      <w:r>
        <w:rPr>
          <w:spacing w:val="-1"/>
          <w:sz w:val="28"/>
          <w:szCs w:val="28"/>
        </w:rPr>
        <w:t>h</w:t>
      </w:r>
      <w:r>
        <w:rPr>
          <w:sz w:val="28"/>
          <w:szCs w:val="28"/>
        </w:rPr>
        <w:t>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pacing w:val="-1"/>
          <w:sz w:val="28"/>
          <w:szCs w:val="28"/>
        </w:rPr>
        <w:t>i</w:t>
      </w:r>
      <w:r>
        <w:rPr>
          <w:sz w:val="28"/>
          <w:szCs w:val="28"/>
        </w:rPr>
        <w:t>n</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w</w:t>
      </w:r>
      <w:r>
        <w:rPr>
          <w:spacing w:val="-1"/>
          <w:sz w:val="28"/>
          <w:szCs w:val="28"/>
        </w:rPr>
        <w:t>ou</w:t>
      </w:r>
      <w:r>
        <w:rPr>
          <w:spacing w:val="1"/>
          <w:sz w:val="28"/>
          <w:szCs w:val="28"/>
        </w:rPr>
        <w:t>l</w:t>
      </w:r>
      <w:r>
        <w:rPr>
          <w:sz w:val="28"/>
          <w:szCs w:val="28"/>
        </w:rPr>
        <w:t>d</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u</w:t>
      </w:r>
      <w:r>
        <w:rPr>
          <w:sz w:val="28"/>
          <w:szCs w:val="28"/>
        </w:rPr>
        <w:t>s</w:t>
      </w:r>
      <w:r>
        <w:rPr>
          <w:spacing w:val="1"/>
          <w:sz w:val="28"/>
          <w:szCs w:val="28"/>
        </w:rPr>
        <w:t xml:space="preserve"> </w:t>
      </w:r>
      <w:r>
        <w:rPr>
          <w:spacing w:val="-2"/>
          <w:sz w:val="28"/>
          <w:szCs w:val="28"/>
        </w:rPr>
        <w:t>b</w:t>
      </w:r>
      <w:r>
        <w:rPr>
          <w:sz w:val="28"/>
          <w:szCs w:val="28"/>
        </w:rPr>
        <w:t>e</w:t>
      </w:r>
      <w:r>
        <w:rPr>
          <w:spacing w:val="-1"/>
          <w:sz w:val="28"/>
          <w:szCs w:val="28"/>
        </w:rPr>
        <w:t>l</w:t>
      </w:r>
      <w:r>
        <w:rPr>
          <w:spacing w:val="1"/>
          <w:sz w:val="28"/>
          <w:szCs w:val="28"/>
        </w:rPr>
        <w:t>i</w:t>
      </w:r>
      <w:r>
        <w:rPr>
          <w:spacing w:val="-2"/>
          <w:sz w:val="28"/>
          <w:szCs w:val="28"/>
        </w:rPr>
        <w:t>e</w:t>
      </w:r>
      <w:r>
        <w:rPr>
          <w:spacing w:val="-1"/>
          <w:sz w:val="28"/>
          <w:szCs w:val="28"/>
        </w:rPr>
        <w:t>v</w:t>
      </w:r>
      <w:r>
        <w:rPr>
          <w:sz w:val="28"/>
          <w:szCs w:val="28"/>
        </w:rPr>
        <w:t>e that</w:t>
      </w:r>
      <w:r>
        <w:rPr>
          <w:spacing w:val="-2"/>
          <w:sz w:val="28"/>
          <w:szCs w:val="28"/>
        </w:rPr>
        <w:t xml:space="preserve"> </w:t>
      </w:r>
      <w:r>
        <w:rPr>
          <w:spacing w:val="1"/>
          <w:sz w:val="28"/>
          <w:szCs w:val="28"/>
        </w:rPr>
        <w:t>t</w:t>
      </w:r>
      <w:r>
        <w:rPr>
          <w:spacing w:val="-1"/>
          <w:sz w:val="28"/>
          <w:szCs w:val="28"/>
        </w:rPr>
        <w:t>h</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2"/>
          <w:sz w:val="28"/>
          <w:szCs w:val="28"/>
        </w:rPr>
        <w:t xml:space="preserve"> </w:t>
      </w:r>
      <w:r>
        <w:rPr>
          <w:spacing w:val="-1"/>
          <w:sz w:val="28"/>
          <w:szCs w:val="28"/>
        </w:rPr>
        <w:t>n</w:t>
      </w:r>
      <w:r>
        <w:rPr>
          <w:sz w:val="28"/>
          <w:szCs w:val="28"/>
        </w:rPr>
        <w:t>a</w:t>
      </w:r>
      <w:r>
        <w:rPr>
          <w:spacing w:val="1"/>
          <w:sz w:val="28"/>
          <w:szCs w:val="28"/>
        </w:rPr>
        <w:t>t</w:t>
      </w:r>
      <w:r>
        <w:rPr>
          <w:spacing w:val="-1"/>
          <w:sz w:val="28"/>
          <w:szCs w:val="28"/>
        </w:rPr>
        <w:t>u</w:t>
      </w:r>
      <w:r>
        <w:rPr>
          <w:sz w:val="28"/>
          <w:szCs w:val="28"/>
        </w:rPr>
        <w:t>r</w:t>
      </w:r>
      <w:r>
        <w:rPr>
          <w:spacing w:val="7"/>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in</w:t>
      </w:r>
      <w:r>
        <w:rPr>
          <w:spacing w:val="-2"/>
          <w:sz w:val="28"/>
          <w:szCs w:val="28"/>
        </w:rPr>
        <w:t>e</w:t>
      </w:r>
      <w:r>
        <w:rPr>
          <w:spacing w:val="-1"/>
          <w:sz w:val="28"/>
          <w:szCs w:val="28"/>
        </w:rPr>
        <w:t>v</w:t>
      </w:r>
      <w:r>
        <w:rPr>
          <w:spacing w:val="1"/>
          <w:sz w:val="28"/>
          <w:szCs w:val="28"/>
        </w:rPr>
        <w:t>i</w:t>
      </w:r>
      <w:r>
        <w:rPr>
          <w:spacing w:val="-1"/>
          <w:sz w:val="28"/>
          <w:szCs w:val="28"/>
        </w:rPr>
        <w:t>t</w:t>
      </w:r>
      <w:r>
        <w:rPr>
          <w:sz w:val="28"/>
          <w:szCs w:val="28"/>
        </w:rPr>
        <w:t>a</w:t>
      </w:r>
      <w:r>
        <w:rPr>
          <w:spacing w:val="-1"/>
          <w:sz w:val="28"/>
          <w:szCs w:val="28"/>
        </w:rPr>
        <w:t>b</w:t>
      </w:r>
      <w:r>
        <w:rPr>
          <w:spacing w:val="1"/>
          <w:sz w:val="28"/>
          <w:szCs w:val="28"/>
        </w:rPr>
        <w:t>l</w:t>
      </w:r>
      <w:r>
        <w:rPr>
          <w:sz w:val="28"/>
          <w:szCs w:val="28"/>
        </w:rPr>
        <w:t>e</w:t>
      </w:r>
      <w:r w:rsidR="00BF2BCE">
        <w:rPr>
          <w:sz w:val="28"/>
          <w:szCs w:val="28"/>
        </w:rPr>
        <w:t>,</w:t>
      </w:r>
      <w:r>
        <w:rPr>
          <w:sz w:val="28"/>
          <w:szCs w:val="28"/>
        </w:rPr>
        <w:t xml:space="preserve"> </w:t>
      </w:r>
      <w:r>
        <w:rPr>
          <w:spacing w:val="-2"/>
          <w:sz w:val="28"/>
          <w:szCs w:val="28"/>
        </w:rPr>
        <w:t>b</w:t>
      </w:r>
      <w:r>
        <w:rPr>
          <w:spacing w:val="-1"/>
          <w:sz w:val="28"/>
          <w:szCs w:val="28"/>
        </w:rPr>
        <w:t>u</w:t>
      </w:r>
      <w:r>
        <w:rPr>
          <w:sz w:val="28"/>
          <w:szCs w:val="28"/>
        </w:rPr>
        <w:t>t</w:t>
      </w:r>
      <w:r>
        <w:rPr>
          <w:spacing w:val="1"/>
          <w:sz w:val="28"/>
          <w:szCs w:val="28"/>
        </w:rPr>
        <w:t xml:space="preserve">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3"/>
          <w:sz w:val="28"/>
          <w:szCs w:val="28"/>
        </w:rPr>
        <w:t>a</w:t>
      </w:r>
      <w:r>
        <w:rPr>
          <w:spacing w:val="1"/>
          <w:sz w:val="28"/>
          <w:szCs w:val="28"/>
        </w:rPr>
        <w:t>lt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iv</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th</w:t>
      </w:r>
      <w:r>
        <w:rPr>
          <w:sz w:val="28"/>
          <w:szCs w:val="28"/>
        </w:rPr>
        <w:t xml:space="preserve">e </w:t>
      </w:r>
      <w:r>
        <w:rPr>
          <w:spacing w:val="-3"/>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3"/>
          <w:sz w:val="28"/>
          <w:szCs w:val="28"/>
        </w:rPr>
        <w:t>r</w:t>
      </w:r>
      <w:r>
        <w:rPr>
          <w:sz w:val="28"/>
          <w:szCs w:val="28"/>
        </w:rPr>
        <w:t>e al</w:t>
      </w:r>
      <w:r>
        <w:rPr>
          <w:spacing w:val="-1"/>
          <w:sz w:val="28"/>
          <w:szCs w:val="28"/>
        </w:rPr>
        <w:t>r</w:t>
      </w:r>
      <w:r>
        <w:rPr>
          <w:sz w:val="28"/>
          <w:szCs w:val="28"/>
        </w:rPr>
        <w:t>ea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e</w:t>
      </w:r>
      <w:r>
        <w:rPr>
          <w:sz w:val="28"/>
          <w:szCs w:val="28"/>
        </w:rPr>
        <w:t>re.</w:t>
      </w:r>
      <w:r>
        <w:rPr>
          <w:spacing w:val="6"/>
          <w:sz w:val="28"/>
          <w:szCs w:val="28"/>
        </w:rPr>
        <w:t xml:space="preserve"> </w:t>
      </w:r>
      <w:r>
        <w:rPr>
          <w:spacing w:val="1"/>
          <w:sz w:val="28"/>
          <w:szCs w:val="28"/>
        </w:rPr>
        <w:t>D</w:t>
      </w:r>
      <w:r>
        <w:rPr>
          <w:spacing w:val="-2"/>
          <w:sz w:val="28"/>
          <w:szCs w:val="28"/>
        </w:rPr>
        <w:t>e</w:t>
      </w:r>
      <w:r>
        <w:rPr>
          <w:spacing w:val="-1"/>
          <w:sz w:val="28"/>
          <w:szCs w:val="28"/>
        </w:rPr>
        <w:t>s</w:t>
      </w:r>
      <w:r>
        <w:rPr>
          <w:spacing w:val="1"/>
          <w:sz w:val="28"/>
          <w:szCs w:val="28"/>
        </w:rPr>
        <w:t>p</w:t>
      </w:r>
      <w:r>
        <w:rPr>
          <w:spacing w:val="-1"/>
          <w:sz w:val="28"/>
          <w:szCs w:val="28"/>
        </w:rPr>
        <w:t>i</w:t>
      </w:r>
      <w:r>
        <w:rPr>
          <w:spacing w:val="1"/>
          <w:sz w:val="28"/>
          <w:szCs w:val="28"/>
        </w:rPr>
        <w:t>t</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in</w:t>
      </w:r>
      <w:r>
        <w:rPr>
          <w:spacing w:val="-2"/>
          <w:sz w:val="28"/>
          <w:szCs w:val="28"/>
        </w:rPr>
        <w:t>c</w:t>
      </w:r>
      <w:r>
        <w:rPr>
          <w:sz w:val="28"/>
          <w:szCs w:val="28"/>
        </w:rPr>
        <w:t>re</w:t>
      </w:r>
      <w:r>
        <w:rPr>
          <w:spacing w:val="-2"/>
          <w:sz w:val="28"/>
          <w:szCs w:val="28"/>
        </w:rPr>
        <w:t>a</w:t>
      </w:r>
      <w:r>
        <w:rPr>
          <w:spacing w:val="1"/>
          <w:sz w:val="28"/>
          <w:szCs w:val="28"/>
        </w:rPr>
        <w:t>s</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g</w:t>
      </w:r>
      <w:r>
        <w:rPr>
          <w:sz w:val="28"/>
          <w:szCs w:val="28"/>
        </w:rPr>
        <w:t>re</w:t>
      </w:r>
      <w:r>
        <w:rPr>
          <w:spacing w:val="-1"/>
          <w:sz w:val="28"/>
          <w:szCs w:val="28"/>
        </w:rPr>
        <w:t>s</w:t>
      </w:r>
      <w:r>
        <w:rPr>
          <w:sz w:val="28"/>
          <w:szCs w:val="28"/>
        </w:rPr>
        <w:t>s</w:t>
      </w:r>
      <w:r>
        <w:rPr>
          <w:spacing w:val="-2"/>
          <w:sz w:val="28"/>
          <w:szCs w:val="28"/>
        </w:rPr>
        <w:t xml:space="preserve"> </w:t>
      </w:r>
      <w:r>
        <w:rPr>
          <w:spacing w:val="-1"/>
          <w:sz w:val="28"/>
          <w:szCs w:val="28"/>
        </w:rPr>
        <w:t>o</w:t>
      </w:r>
      <w:r>
        <w:rPr>
          <w:sz w:val="28"/>
          <w:szCs w:val="28"/>
        </w:rPr>
        <w:t>f blo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z w:val="28"/>
          <w:szCs w:val="28"/>
        </w:rPr>
        <w:t>s</w:t>
      </w:r>
      <w:r w:rsidR="00BF2BCE">
        <w:rPr>
          <w:spacing w:val="1"/>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w:t>
      </w:r>
      <w:r>
        <w:rPr>
          <w:spacing w:val="1"/>
          <w:sz w:val="28"/>
          <w:szCs w:val="28"/>
        </w:rPr>
        <w:t>s</w:t>
      </w:r>
      <w:r>
        <w:rPr>
          <w:sz w:val="28"/>
          <w:szCs w:val="28"/>
        </w:rPr>
        <w:t>,</w:t>
      </w:r>
      <w:r>
        <w:rPr>
          <w:spacing w:val="-3"/>
          <w:sz w:val="28"/>
          <w:szCs w:val="28"/>
        </w:rPr>
        <w:t xml:space="preserve"> </w:t>
      </w:r>
      <w:r>
        <w:rPr>
          <w:sz w:val="28"/>
          <w:szCs w:val="28"/>
        </w:rPr>
        <w:t>t</w:t>
      </w:r>
      <w:r>
        <w:rPr>
          <w:spacing w:val="1"/>
          <w:sz w:val="28"/>
          <w:szCs w:val="28"/>
        </w:rPr>
        <w:t>h</w:t>
      </w:r>
      <w:r>
        <w:rPr>
          <w:sz w:val="28"/>
          <w:szCs w:val="28"/>
        </w:rPr>
        <w:t>e</w:t>
      </w:r>
      <w:r>
        <w:rPr>
          <w:spacing w:val="-2"/>
          <w:sz w:val="28"/>
          <w:szCs w:val="28"/>
        </w:rPr>
        <w:t>r</w:t>
      </w:r>
      <w:r>
        <w:rPr>
          <w:sz w:val="28"/>
          <w:szCs w:val="28"/>
        </w:rPr>
        <w:t xml:space="preserve">e are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m</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w:t>
      </w:r>
      <w:r>
        <w:rPr>
          <w:spacing w:val="1"/>
          <w:sz w:val="28"/>
          <w:szCs w:val="28"/>
        </w:rPr>
        <w:t>s</w:t>
      </w:r>
      <w:r>
        <w:rPr>
          <w:sz w:val="28"/>
          <w:szCs w:val="28"/>
        </w:rPr>
        <w:t>,</w:t>
      </w:r>
      <w:r>
        <w:rPr>
          <w:spacing w:val="-1"/>
          <w:sz w:val="28"/>
          <w:szCs w:val="28"/>
        </w:rPr>
        <w:t xml:space="preserve"> 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w</w:t>
      </w:r>
      <w:r>
        <w:rPr>
          <w:spacing w:val="-1"/>
          <w:sz w:val="28"/>
          <w:szCs w:val="28"/>
        </w:rPr>
        <w:t>hi</w:t>
      </w:r>
      <w:r>
        <w:rPr>
          <w:sz w:val="28"/>
          <w:szCs w:val="28"/>
        </w:rPr>
        <w:t>ch</w:t>
      </w:r>
      <w:r>
        <w:rPr>
          <w:spacing w:val="1"/>
          <w:sz w:val="28"/>
          <w:szCs w:val="28"/>
        </w:rPr>
        <w:t xml:space="preserve"> </w:t>
      </w:r>
      <w:r>
        <w:rPr>
          <w:sz w:val="28"/>
          <w:szCs w:val="28"/>
        </w:rPr>
        <w:t xml:space="preserve">are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 xml:space="preserve">d </w:t>
      </w:r>
      <w:r>
        <w:rPr>
          <w:spacing w:val="1"/>
          <w:sz w:val="28"/>
          <w:szCs w:val="28"/>
        </w:rPr>
        <w:t>b</w:t>
      </w:r>
      <w:r>
        <w:rPr>
          <w:sz w:val="28"/>
          <w:szCs w:val="28"/>
        </w:rPr>
        <w:t>e</w:t>
      </w:r>
      <w:r>
        <w:rPr>
          <w:spacing w:val="-1"/>
          <w:sz w:val="28"/>
          <w:szCs w:val="28"/>
        </w:rPr>
        <w:t>lo</w:t>
      </w:r>
      <w:r>
        <w:rPr>
          <w:spacing w:val="1"/>
          <w:sz w:val="28"/>
          <w:szCs w:val="28"/>
        </w:rPr>
        <w:t>w</w:t>
      </w:r>
      <w:r>
        <w:rPr>
          <w:sz w:val="28"/>
          <w:szCs w:val="28"/>
        </w:rPr>
        <w:t>.</w:t>
      </w:r>
    </w:p>
    <w:p w14:paraId="1E727CDF" w14:textId="77777777" w:rsidR="00AE7C60" w:rsidRDefault="00AE7C60" w:rsidP="003E0BA7">
      <w:pPr>
        <w:spacing w:line="200" w:lineRule="exact"/>
        <w:jc w:val="both"/>
      </w:pPr>
    </w:p>
    <w:p w14:paraId="292D3222" w14:textId="77777777" w:rsidR="00AE7C60" w:rsidRDefault="00AE7C60" w:rsidP="003E0BA7">
      <w:pPr>
        <w:spacing w:line="200" w:lineRule="exact"/>
        <w:jc w:val="both"/>
      </w:pPr>
    </w:p>
    <w:p w14:paraId="45E901E4" w14:textId="77777777" w:rsidR="00AE7C60" w:rsidRDefault="00AE7C60" w:rsidP="003E0BA7">
      <w:pPr>
        <w:spacing w:before="9" w:line="260" w:lineRule="exact"/>
        <w:jc w:val="both"/>
        <w:rPr>
          <w:sz w:val="26"/>
          <w:szCs w:val="26"/>
        </w:rPr>
      </w:pPr>
    </w:p>
    <w:p w14:paraId="1EAFACBA" w14:textId="20C96924" w:rsidR="00AE7C60" w:rsidRDefault="00A44FA3" w:rsidP="003E0BA7">
      <w:pPr>
        <w:tabs>
          <w:tab w:val="left" w:pos="820"/>
        </w:tabs>
        <w:spacing w:line="259" w:lineRule="auto"/>
        <w:ind w:left="820" w:right="115" w:hanging="360"/>
        <w:jc w:val="both"/>
        <w:rPr>
          <w:sz w:val="28"/>
          <w:szCs w:val="28"/>
        </w:rPr>
      </w:pPr>
      <w:r>
        <w:rPr>
          <w:sz w:val="28"/>
          <w:szCs w:val="28"/>
        </w:rPr>
        <w:t>•</w:t>
      </w:r>
      <w:r>
        <w:rPr>
          <w:sz w:val="28"/>
          <w:szCs w:val="28"/>
        </w:rPr>
        <w:tab/>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p</w:t>
      </w:r>
      <w:r>
        <w:rPr>
          <w:spacing w:val="-2"/>
          <w:sz w:val="28"/>
          <w:szCs w:val="28"/>
        </w:rPr>
        <w:t>e</w:t>
      </w:r>
      <w:r>
        <w:rPr>
          <w:spacing w:val="-1"/>
          <w:sz w:val="28"/>
          <w:szCs w:val="28"/>
        </w:rPr>
        <w:t>o</w:t>
      </w:r>
      <w:r>
        <w:rPr>
          <w:spacing w:val="1"/>
          <w:sz w:val="28"/>
          <w:szCs w:val="28"/>
        </w:rPr>
        <w:t>pl</w:t>
      </w:r>
      <w:r>
        <w:rPr>
          <w:sz w:val="28"/>
          <w:szCs w:val="28"/>
        </w:rPr>
        <w:t xml:space="preserve">e </w:t>
      </w:r>
      <w:r>
        <w:rPr>
          <w:spacing w:val="1"/>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u</w:t>
      </w:r>
      <w:r>
        <w:rPr>
          <w:spacing w:val="-1"/>
          <w:sz w:val="28"/>
          <w:szCs w:val="28"/>
        </w:rPr>
        <w:t>s</w:t>
      </w:r>
      <w:r>
        <w:rPr>
          <w:sz w:val="28"/>
          <w:szCs w:val="28"/>
        </w:rPr>
        <w:t>e tr</w:t>
      </w:r>
      <w:r>
        <w:rPr>
          <w:spacing w:val="-1"/>
          <w:sz w:val="28"/>
          <w:szCs w:val="28"/>
        </w:rPr>
        <w:t>ad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f</w:t>
      </w:r>
      <w:r>
        <w:rPr>
          <w:spacing w:val="-2"/>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2"/>
          <w:sz w:val="28"/>
          <w:szCs w:val="28"/>
        </w:rPr>
        <w:t xml:space="preserve"> </w:t>
      </w:r>
      <w:r>
        <w:rPr>
          <w:spacing w:val="1"/>
          <w:sz w:val="28"/>
          <w:szCs w:val="28"/>
        </w:rPr>
        <w:t>s</w:t>
      </w:r>
      <w:r>
        <w:rPr>
          <w:spacing w:val="-1"/>
          <w:sz w:val="28"/>
          <w:szCs w:val="28"/>
        </w:rPr>
        <w:t>u</w:t>
      </w:r>
      <w:r>
        <w:rPr>
          <w:sz w:val="28"/>
          <w:szCs w:val="28"/>
        </w:rPr>
        <w:t>ch</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w:t>
      </w:r>
      <w:r>
        <w:rPr>
          <w:spacing w:val="-3"/>
          <w:sz w:val="28"/>
          <w:szCs w:val="28"/>
        </w:rPr>
        <w:t>a</w:t>
      </w:r>
      <w:r>
        <w:rPr>
          <w:sz w:val="28"/>
          <w:szCs w:val="28"/>
        </w:rPr>
        <w:t>r</w:t>
      </w:r>
      <w:r>
        <w:rPr>
          <w:spacing w:val="-1"/>
          <w:sz w:val="28"/>
          <w:szCs w:val="28"/>
        </w:rPr>
        <w:t>d</w:t>
      </w:r>
      <w:r>
        <w:rPr>
          <w:sz w:val="28"/>
          <w:szCs w:val="28"/>
        </w:rPr>
        <w:t>s 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z w:val="28"/>
          <w:szCs w:val="28"/>
        </w:rPr>
        <w:t>k</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un</w:t>
      </w:r>
      <w:r>
        <w:rPr>
          <w:spacing w:val="1"/>
          <w:sz w:val="28"/>
          <w:szCs w:val="28"/>
        </w:rPr>
        <w:t>t</w:t>
      </w:r>
      <w:r>
        <w:rPr>
          <w:spacing w:val="-1"/>
          <w:sz w:val="28"/>
          <w:szCs w:val="28"/>
        </w:rPr>
        <w:t>s</w:t>
      </w:r>
      <w:r>
        <w:rPr>
          <w:sz w:val="28"/>
          <w:szCs w:val="28"/>
        </w:rPr>
        <w:t>;</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e</w:t>
      </w:r>
      <w:r>
        <w:rPr>
          <w:sz w:val="28"/>
          <w:szCs w:val="28"/>
        </w:rPr>
        <w:t>a</w:t>
      </w:r>
      <w:r>
        <w:rPr>
          <w:spacing w:val="1"/>
          <w:sz w:val="28"/>
          <w:szCs w:val="28"/>
        </w:rPr>
        <w:t>d</w:t>
      </w:r>
      <w:r>
        <w:rPr>
          <w:sz w:val="28"/>
          <w:szCs w:val="28"/>
        </w:rPr>
        <w:t>,</w:t>
      </w:r>
      <w:r>
        <w:rPr>
          <w:spacing w:val="-3"/>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 xml:space="preserve">h are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z w:val="28"/>
          <w:szCs w:val="28"/>
        </w:rPr>
        <w:t>e</w:t>
      </w:r>
      <w:r>
        <w:rPr>
          <w:spacing w:val="-2"/>
          <w:sz w:val="28"/>
          <w:szCs w:val="28"/>
        </w:rPr>
        <w:t>x</w:t>
      </w:r>
      <w:r>
        <w:rPr>
          <w:spacing w:val="1"/>
          <w:sz w:val="28"/>
          <w:szCs w:val="28"/>
        </w:rPr>
        <w:t>p</w:t>
      </w:r>
      <w:r>
        <w:rPr>
          <w:spacing w:val="-2"/>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ho</w:t>
      </w:r>
      <w:r>
        <w:rPr>
          <w:spacing w:val="1"/>
          <w:sz w:val="28"/>
          <w:szCs w:val="28"/>
        </w:rPr>
        <w:t>s</w:t>
      </w:r>
      <w:r>
        <w:rPr>
          <w:sz w:val="28"/>
          <w:szCs w:val="28"/>
        </w:rPr>
        <w:t xml:space="preserve">e </w:t>
      </w:r>
      <w:r>
        <w:rPr>
          <w:spacing w:val="-2"/>
          <w:sz w:val="28"/>
          <w:szCs w:val="28"/>
        </w:rPr>
        <w:t>w</w:t>
      </w:r>
      <w:r>
        <w:rPr>
          <w:spacing w:val="-1"/>
          <w:sz w:val="28"/>
          <w:szCs w:val="28"/>
        </w:rPr>
        <w:t>h</w:t>
      </w:r>
      <w:r>
        <w:rPr>
          <w:sz w:val="28"/>
          <w:szCs w:val="28"/>
        </w:rPr>
        <w:t>o</w:t>
      </w:r>
      <w:r>
        <w:rPr>
          <w:spacing w:val="1"/>
          <w:sz w:val="28"/>
          <w:szCs w:val="28"/>
        </w:rPr>
        <w:t xml:space="preserve"> </w:t>
      </w:r>
      <w:r>
        <w:rPr>
          <w:sz w:val="28"/>
          <w:szCs w:val="28"/>
        </w:rPr>
        <w:t>are</w:t>
      </w:r>
      <w:r>
        <w:rPr>
          <w:spacing w:val="-3"/>
          <w:sz w:val="28"/>
          <w:szCs w:val="28"/>
        </w:rPr>
        <w:t xml:space="preserve">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nk</w:t>
      </w:r>
      <w:r>
        <w:rPr>
          <w:spacing w:val="-2"/>
          <w:sz w:val="28"/>
          <w:szCs w:val="28"/>
        </w:rPr>
        <w:t>e</w:t>
      </w:r>
      <w:r>
        <w:rPr>
          <w:sz w:val="28"/>
          <w:szCs w:val="28"/>
        </w:rPr>
        <w:t>d</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s</w:t>
      </w:r>
      <w:r>
        <w:rPr>
          <w:spacing w:val="1"/>
          <w:sz w:val="28"/>
          <w:szCs w:val="28"/>
        </w:rPr>
        <w:t>o</w:t>
      </w:r>
      <w:r>
        <w:rPr>
          <w:sz w:val="28"/>
          <w:szCs w:val="28"/>
        </w:rPr>
        <w:t>me</w:t>
      </w:r>
      <w:r>
        <w:rPr>
          <w:spacing w:val="-3"/>
          <w:sz w:val="28"/>
          <w:szCs w:val="28"/>
        </w:rPr>
        <w:t xml:space="preserve"> </w:t>
      </w:r>
      <w:r>
        <w:rPr>
          <w:spacing w:val="1"/>
          <w:sz w:val="28"/>
          <w:szCs w:val="28"/>
        </w:rPr>
        <w:t>t</w:t>
      </w:r>
      <w:r>
        <w:rPr>
          <w:spacing w:val="-1"/>
          <w:sz w:val="28"/>
          <w:szCs w:val="28"/>
        </w:rPr>
        <w:t>y</w:t>
      </w:r>
      <w:r>
        <w:rPr>
          <w:spacing w:val="1"/>
          <w:sz w:val="28"/>
          <w:szCs w:val="28"/>
        </w:rPr>
        <w:t>p</w:t>
      </w:r>
      <w:r>
        <w:rPr>
          <w:sz w:val="28"/>
          <w:szCs w:val="28"/>
        </w:rPr>
        <w:t xml:space="preserve">e </w:t>
      </w:r>
      <w:r>
        <w:rPr>
          <w:spacing w:val="-2"/>
          <w:sz w:val="28"/>
          <w:szCs w:val="28"/>
        </w:rPr>
        <w:t>o</w:t>
      </w:r>
      <w:r>
        <w:rPr>
          <w:sz w:val="28"/>
          <w:szCs w:val="28"/>
        </w:rPr>
        <w:t>f b</w:t>
      </w:r>
      <w:r>
        <w:rPr>
          <w:spacing w:val="-2"/>
          <w:sz w:val="28"/>
          <w:szCs w:val="28"/>
        </w:rPr>
        <w:t>a</w:t>
      </w:r>
      <w:r>
        <w:rPr>
          <w:spacing w:val="-1"/>
          <w:sz w:val="28"/>
          <w:szCs w:val="28"/>
        </w:rPr>
        <w:t>n</w:t>
      </w:r>
      <w:r>
        <w:rPr>
          <w:sz w:val="28"/>
          <w:szCs w:val="28"/>
        </w:rPr>
        <w:t>k acco</w:t>
      </w:r>
      <w:r>
        <w:rPr>
          <w:spacing w:val="-2"/>
          <w:sz w:val="28"/>
          <w:szCs w:val="28"/>
        </w:rPr>
        <w:t>u</w:t>
      </w:r>
      <w:r>
        <w:rPr>
          <w:spacing w:val="1"/>
          <w:sz w:val="28"/>
          <w:szCs w:val="28"/>
        </w:rPr>
        <w:t>n</w:t>
      </w:r>
      <w:r>
        <w:rPr>
          <w:sz w:val="28"/>
          <w:szCs w:val="28"/>
        </w:rPr>
        <w:t>t</w:t>
      </w:r>
      <w:r w:rsidR="003C6354">
        <w:rPr>
          <w:spacing w:val="-2"/>
          <w:sz w:val="28"/>
          <w:szCs w:val="28"/>
        </w:rPr>
        <w:t xml:space="preserve">, </w:t>
      </w:r>
      <w:r>
        <w:rPr>
          <w:spacing w:val="1"/>
          <w:sz w:val="28"/>
          <w:szCs w:val="28"/>
        </w:rPr>
        <w:t>b</w:t>
      </w:r>
      <w:r>
        <w:rPr>
          <w:spacing w:val="-1"/>
          <w:sz w:val="28"/>
          <w:szCs w:val="28"/>
        </w:rPr>
        <w:t>u</w:t>
      </w:r>
      <w:r>
        <w:rPr>
          <w:sz w:val="28"/>
          <w:szCs w:val="28"/>
        </w:rPr>
        <w:t>t</w:t>
      </w:r>
      <w:r>
        <w:rPr>
          <w:spacing w:val="1"/>
          <w:sz w:val="28"/>
          <w:szCs w:val="28"/>
        </w:rPr>
        <w:t xml:space="preserve"> </w:t>
      </w:r>
      <w:r w:rsidR="003C6354">
        <w:rPr>
          <w:spacing w:val="1"/>
          <w:sz w:val="28"/>
          <w:szCs w:val="28"/>
        </w:rPr>
        <w:t xml:space="preserve">they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c</w:t>
      </w:r>
      <w:r>
        <w:rPr>
          <w:sz w:val="28"/>
          <w:szCs w:val="28"/>
        </w:rPr>
        <w:t>a</w:t>
      </w:r>
      <w:r>
        <w:rPr>
          <w:spacing w:val="1"/>
          <w:sz w:val="28"/>
          <w:szCs w:val="28"/>
        </w:rPr>
        <w:t>s</w:t>
      </w:r>
      <w:r>
        <w:rPr>
          <w:sz w:val="28"/>
          <w:szCs w:val="28"/>
        </w:rPr>
        <w:t>h</w:t>
      </w:r>
      <w:r>
        <w:rPr>
          <w:spacing w:val="-2"/>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l</w:t>
      </w:r>
      <w:r>
        <w:rPr>
          <w:spacing w:val="1"/>
          <w:sz w:val="28"/>
          <w:szCs w:val="28"/>
        </w:rPr>
        <w:t>t</w:t>
      </w:r>
      <w:r>
        <w:rPr>
          <w:sz w:val="28"/>
          <w:szCs w:val="28"/>
        </w:rPr>
        <w:t>e</w:t>
      </w:r>
      <w:r>
        <w:rPr>
          <w:spacing w:val="-2"/>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 xml:space="preserve">e </w:t>
      </w:r>
      <w:r>
        <w:rPr>
          <w:spacing w:val="1"/>
          <w:sz w:val="28"/>
          <w:szCs w:val="28"/>
        </w:rPr>
        <w:t>pu</w:t>
      </w:r>
      <w:r>
        <w:rPr>
          <w:spacing w:val="-2"/>
          <w:sz w:val="28"/>
          <w:szCs w:val="28"/>
        </w:rPr>
        <w:t>r</w:t>
      </w:r>
      <w:r>
        <w:rPr>
          <w:sz w:val="28"/>
          <w:szCs w:val="28"/>
        </w:rPr>
        <w:t>c</w:t>
      </w:r>
      <w:r>
        <w:rPr>
          <w:spacing w:val="-1"/>
          <w:sz w:val="28"/>
          <w:szCs w:val="28"/>
        </w:rPr>
        <w:t>h</w:t>
      </w:r>
      <w:r>
        <w:rPr>
          <w:sz w:val="28"/>
          <w:szCs w:val="28"/>
        </w:rPr>
        <w:t>a</w:t>
      </w:r>
      <w:r>
        <w:rPr>
          <w:spacing w:val="1"/>
          <w:sz w:val="28"/>
          <w:szCs w:val="28"/>
        </w:rPr>
        <w:t>s</w:t>
      </w:r>
      <w:r>
        <w:rPr>
          <w:spacing w:val="-2"/>
          <w:sz w:val="28"/>
          <w:szCs w:val="28"/>
        </w:rPr>
        <w:t>e</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z w:val="28"/>
          <w:szCs w:val="28"/>
        </w:rPr>
        <w:t>an</w:t>
      </w:r>
      <w:r>
        <w:rPr>
          <w:spacing w:val="-2"/>
          <w:sz w:val="28"/>
          <w:szCs w:val="28"/>
        </w:rPr>
        <w:t xml:space="preserve"> </w:t>
      </w:r>
      <w:r>
        <w:rPr>
          <w:spacing w:val="1"/>
          <w:sz w:val="28"/>
          <w:szCs w:val="28"/>
        </w:rPr>
        <w:t>2</w:t>
      </w:r>
      <w:r>
        <w:rPr>
          <w:spacing w:val="-1"/>
          <w:sz w:val="28"/>
          <w:szCs w:val="28"/>
        </w:rPr>
        <w:t>b</w:t>
      </w:r>
      <w:r>
        <w:rPr>
          <w:sz w:val="28"/>
          <w:szCs w:val="28"/>
        </w:rPr>
        <w:t>n</w:t>
      </w:r>
      <w:r>
        <w:rPr>
          <w:spacing w:val="-2"/>
          <w:sz w:val="28"/>
          <w:szCs w:val="28"/>
        </w:rPr>
        <w:t xml:space="preserve"> </w:t>
      </w:r>
      <w:r>
        <w:rPr>
          <w:spacing w:val="1"/>
          <w:sz w:val="28"/>
          <w:szCs w:val="28"/>
        </w:rPr>
        <w:t>U</w:t>
      </w:r>
      <w:r>
        <w:rPr>
          <w:spacing w:val="-1"/>
          <w:sz w:val="28"/>
          <w:szCs w:val="28"/>
        </w:rPr>
        <w:t>n</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2"/>
          <w:sz w:val="28"/>
          <w:szCs w:val="28"/>
        </w:rPr>
        <w:t xml:space="preserve"> </w:t>
      </w:r>
      <w:r>
        <w:rPr>
          <w:spacing w:val="1"/>
          <w:sz w:val="28"/>
          <w:szCs w:val="28"/>
        </w:rPr>
        <w:t>o</w:t>
      </w:r>
      <w:r>
        <w:rPr>
          <w:sz w:val="28"/>
          <w:szCs w:val="28"/>
        </w:rPr>
        <w:t xml:space="preserve">r </w:t>
      </w:r>
      <w:r>
        <w:rPr>
          <w:spacing w:val="-2"/>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z w:val="28"/>
          <w:szCs w:val="28"/>
        </w:rPr>
        <w:t>in</w:t>
      </w:r>
      <w:r>
        <w:rPr>
          <w:spacing w:val="-1"/>
          <w:sz w:val="28"/>
          <w:szCs w:val="28"/>
        </w:rPr>
        <w:t xml:space="preserve"> </w:t>
      </w:r>
      <w:r>
        <w:rPr>
          <w:spacing w:val="1"/>
          <w:sz w:val="28"/>
          <w:szCs w:val="28"/>
        </w:rPr>
        <w:t>1</w:t>
      </w:r>
      <w:r>
        <w:rPr>
          <w:spacing w:val="-1"/>
          <w:sz w:val="28"/>
          <w:szCs w:val="28"/>
        </w:rPr>
        <w:t>4</w:t>
      </w:r>
      <w:r>
        <w:rPr>
          <w:sz w:val="28"/>
          <w:szCs w:val="28"/>
        </w:rPr>
        <w:t>0 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i</w:t>
      </w:r>
      <w:r>
        <w:rPr>
          <w:sz w:val="28"/>
          <w:szCs w:val="28"/>
        </w:rPr>
        <w:t>es</w:t>
      </w:r>
      <w:r>
        <w:rPr>
          <w:spacing w:val="-2"/>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1/</w:t>
      </w:r>
      <w:r>
        <w:rPr>
          <w:sz w:val="28"/>
          <w:szCs w:val="28"/>
        </w:rPr>
        <w:t>3</w:t>
      </w:r>
      <w:r>
        <w:rPr>
          <w:spacing w:val="1"/>
          <w:sz w:val="28"/>
          <w:szCs w:val="28"/>
        </w:rPr>
        <w:t xml:space="preserve"> </w:t>
      </w:r>
      <w:r>
        <w:rPr>
          <w:sz w:val="28"/>
          <w:szCs w:val="28"/>
        </w:rPr>
        <w:t>of</w:t>
      </w:r>
      <w:r>
        <w:rPr>
          <w:spacing w:val="-2"/>
          <w:sz w:val="28"/>
          <w:szCs w:val="28"/>
        </w:rPr>
        <w:t xml:space="preserve"> </w:t>
      </w:r>
      <w:r>
        <w:rPr>
          <w:spacing w:val="1"/>
          <w:sz w:val="28"/>
          <w:szCs w:val="28"/>
        </w:rPr>
        <w:t>U</w:t>
      </w:r>
      <w:r>
        <w:rPr>
          <w:sz w:val="28"/>
          <w:szCs w:val="28"/>
        </w:rPr>
        <w:t xml:space="preserve">S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2</w:t>
      </w:r>
      <w:r>
        <w:rPr>
          <w:spacing w:val="-3"/>
          <w:sz w:val="28"/>
          <w:szCs w:val="28"/>
        </w:rPr>
        <w:t>.</w:t>
      </w:r>
      <w:r>
        <w:rPr>
          <w:spacing w:val="1"/>
          <w:sz w:val="28"/>
          <w:szCs w:val="28"/>
        </w:rPr>
        <w:t>7</w:t>
      </w:r>
      <w:r>
        <w:rPr>
          <w:spacing w:val="-3"/>
          <w:sz w:val="28"/>
          <w:szCs w:val="28"/>
        </w:rPr>
        <w:t>m</w:t>
      </w:r>
      <w:r>
        <w:rPr>
          <w:sz w:val="28"/>
          <w:szCs w:val="28"/>
        </w:rPr>
        <w:t>n</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U</w:t>
      </w:r>
      <w:r>
        <w:rPr>
          <w:sz w:val="28"/>
          <w:szCs w:val="28"/>
        </w:rPr>
        <w:t>K</w:t>
      </w:r>
      <w:r>
        <w:rPr>
          <w:spacing w:val="-2"/>
          <w:sz w:val="28"/>
          <w:szCs w:val="28"/>
        </w:rPr>
        <w:t xml:space="preserve"> </w:t>
      </w:r>
      <w:r w:rsidR="00BF2BCE">
        <w:rPr>
          <w:spacing w:val="1"/>
          <w:sz w:val="28"/>
          <w:szCs w:val="28"/>
        </w:rPr>
        <w:t>h</w:t>
      </w:r>
      <w:r w:rsidR="004928D8">
        <w:rPr>
          <w:spacing w:val="1"/>
          <w:sz w:val="28"/>
          <w:szCs w:val="28"/>
        </w:rPr>
        <w:t>o</w:t>
      </w:r>
      <w:r>
        <w:rPr>
          <w:spacing w:val="1"/>
          <w:sz w:val="28"/>
          <w:szCs w:val="28"/>
        </w:rPr>
        <w:t>u</w:t>
      </w:r>
      <w:r>
        <w:rPr>
          <w:spacing w:val="-1"/>
          <w:sz w:val="28"/>
          <w:szCs w:val="28"/>
        </w:rPr>
        <w:t>s</w:t>
      </w:r>
      <w:r>
        <w:rPr>
          <w:sz w:val="28"/>
          <w:szCs w:val="28"/>
        </w:rPr>
        <w:t>e</w:t>
      </w:r>
      <w:r>
        <w:rPr>
          <w:spacing w:val="-1"/>
          <w:sz w:val="28"/>
          <w:szCs w:val="28"/>
        </w:rPr>
        <w:t>w</w:t>
      </w:r>
      <w:r>
        <w:rPr>
          <w:spacing w:val="1"/>
          <w:sz w:val="28"/>
          <w:szCs w:val="28"/>
        </w:rPr>
        <w:t>iv</w:t>
      </w:r>
      <w:r>
        <w:rPr>
          <w:spacing w:val="-2"/>
          <w:sz w:val="28"/>
          <w:szCs w:val="28"/>
        </w:rPr>
        <w:t>e</w:t>
      </w:r>
      <w:r>
        <w:rPr>
          <w:spacing w:val="1"/>
          <w:sz w:val="28"/>
          <w:szCs w:val="28"/>
        </w:rPr>
        <w:t>s</w:t>
      </w:r>
      <w:r>
        <w:rPr>
          <w:sz w:val="28"/>
          <w:szCs w:val="28"/>
        </w:rPr>
        <w:t xml:space="preserve">, </w:t>
      </w:r>
      <w:r w:rsidR="00BF2BCE">
        <w:rPr>
          <w:spacing w:val="1"/>
          <w:sz w:val="28"/>
          <w:szCs w:val="28"/>
        </w:rPr>
        <w:t>y</w:t>
      </w:r>
      <w:r>
        <w:rPr>
          <w:spacing w:val="-1"/>
          <w:sz w:val="28"/>
          <w:szCs w:val="28"/>
        </w:rPr>
        <w:t>ou</w:t>
      </w:r>
      <w:r>
        <w:rPr>
          <w:spacing w:val="1"/>
          <w:sz w:val="28"/>
          <w:szCs w:val="28"/>
        </w:rPr>
        <w:t>th</w:t>
      </w:r>
      <w:r>
        <w:rPr>
          <w:sz w:val="28"/>
          <w:szCs w:val="28"/>
        </w:rPr>
        <w:t>,</w:t>
      </w:r>
      <w:r>
        <w:rPr>
          <w:spacing w:val="-1"/>
          <w:sz w:val="28"/>
          <w:szCs w:val="28"/>
        </w:rPr>
        <w:t xml:space="preserve"> </w:t>
      </w:r>
      <w:r w:rsidR="00BF2BCE">
        <w:rPr>
          <w:sz w:val="28"/>
          <w:szCs w:val="28"/>
        </w:rPr>
        <w:t>i</w:t>
      </w:r>
      <w:r w:rsidR="004928D8">
        <w:rPr>
          <w:sz w:val="28"/>
          <w:szCs w:val="28"/>
        </w:rPr>
        <w:t>m</w:t>
      </w:r>
      <w:r>
        <w:rPr>
          <w:sz w:val="28"/>
          <w:szCs w:val="28"/>
        </w:rPr>
        <w:t>m</w:t>
      </w:r>
      <w:r>
        <w:rPr>
          <w:spacing w:val="-1"/>
          <w:sz w:val="28"/>
          <w:szCs w:val="28"/>
        </w:rPr>
        <w:t>i</w:t>
      </w:r>
      <w:r>
        <w:rPr>
          <w:spacing w:val="1"/>
          <w:sz w:val="28"/>
          <w:szCs w:val="28"/>
        </w:rPr>
        <w:t>g</w:t>
      </w:r>
      <w:r>
        <w:rPr>
          <w:sz w:val="28"/>
          <w:szCs w:val="28"/>
        </w:rPr>
        <w:t>r</w:t>
      </w:r>
      <w:r>
        <w:rPr>
          <w:spacing w:val="-2"/>
          <w:sz w:val="28"/>
          <w:szCs w:val="28"/>
        </w:rPr>
        <w:t>a</w:t>
      </w:r>
      <w:r>
        <w:rPr>
          <w:spacing w:val="1"/>
          <w:sz w:val="28"/>
          <w:szCs w:val="28"/>
        </w:rPr>
        <w:t>n</w:t>
      </w:r>
      <w:r>
        <w:rPr>
          <w:spacing w:val="-1"/>
          <w:sz w:val="28"/>
          <w:szCs w:val="28"/>
        </w:rPr>
        <w:t>t</w:t>
      </w:r>
      <w:r>
        <w:rPr>
          <w:sz w:val="28"/>
          <w:szCs w:val="28"/>
        </w:rPr>
        <w:t>s</w:t>
      </w:r>
      <w:r w:rsidR="004928D8">
        <w:rPr>
          <w:sz w:val="28"/>
          <w:szCs w:val="28"/>
        </w:rPr>
        <w:t>,</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z w:val="28"/>
          <w:szCs w:val="28"/>
        </w:rPr>
        <w:t>y</w:t>
      </w:r>
      <w:r>
        <w:rPr>
          <w:spacing w:val="1"/>
          <w:sz w:val="28"/>
          <w:szCs w:val="28"/>
        </w:rPr>
        <w:t xml:space="preserve"> </w:t>
      </w:r>
      <w:r>
        <w:rPr>
          <w:spacing w:val="-3"/>
          <w:sz w:val="28"/>
          <w:szCs w:val="28"/>
        </w:rPr>
        <w:t>m</w:t>
      </w:r>
      <w:r>
        <w:rPr>
          <w:spacing w:val="1"/>
          <w:sz w:val="28"/>
          <w:szCs w:val="28"/>
        </w:rPr>
        <w:t>o</w:t>
      </w:r>
      <w:r>
        <w:rPr>
          <w:sz w:val="28"/>
          <w:szCs w:val="28"/>
        </w:rPr>
        <w:t>re</w:t>
      </w:r>
      <w:r w:rsidR="00BF2BCE">
        <w:rPr>
          <w:sz w:val="28"/>
          <w:szCs w:val="28"/>
        </w:rPr>
        <w:t>.</w:t>
      </w:r>
      <w:r w:rsidR="004D4CB3">
        <w:rPr>
          <w:rStyle w:val="CommentReference"/>
        </w:rPr>
        <w:t xml:space="preserve"> </w:t>
      </w:r>
      <w:r w:rsidR="003C6354" w:rsidRPr="003C6354">
        <w:rPr>
          <w:spacing w:val="-3"/>
          <w:sz w:val="28"/>
          <w:szCs w:val="28"/>
        </w:rPr>
        <w:t>They cannot use saving accounts to build emergency funds. Furthermore, they are not able to turn to time-saving tools for transactions such as paying bills and transferring money</w:t>
      </w:r>
      <w:r>
        <w:rPr>
          <w:sz w:val="28"/>
          <w:szCs w:val="28"/>
        </w:rPr>
        <w:t>.</w:t>
      </w:r>
    </w:p>
    <w:p w14:paraId="54821963" w14:textId="77777777" w:rsidR="00AE7C60" w:rsidRDefault="00AE7C60" w:rsidP="003E0BA7">
      <w:pPr>
        <w:spacing w:before="7" w:line="140" w:lineRule="exact"/>
        <w:jc w:val="both"/>
        <w:rPr>
          <w:sz w:val="14"/>
          <w:szCs w:val="14"/>
        </w:rPr>
      </w:pPr>
    </w:p>
    <w:p w14:paraId="1E14BF30" w14:textId="77777777" w:rsidR="00AE7C60" w:rsidRDefault="00AE7C60" w:rsidP="003E0BA7">
      <w:pPr>
        <w:spacing w:line="200" w:lineRule="exact"/>
        <w:jc w:val="both"/>
      </w:pPr>
    </w:p>
    <w:p w14:paraId="1CF74E36" w14:textId="6AB57AF7" w:rsidR="00AE7C60" w:rsidRDefault="00A44FA3" w:rsidP="003E0BA7">
      <w:pPr>
        <w:tabs>
          <w:tab w:val="left" w:pos="820"/>
        </w:tabs>
        <w:spacing w:line="259" w:lineRule="auto"/>
        <w:ind w:left="820" w:right="584" w:hanging="360"/>
        <w:jc w:val="both"/>
        <w:rPr>
          <w:sz w:val="28"/>
          <w:szCs w:val="28"/>
        </w:rPr>
      </w:pPr>
      <w:r>
        <w:rPr>
          <w:sz w:val="28"/>
          <w:szCs w:val="28"/>
        </w:rPr>
        <w:t>•</w:t>
      </w:r>
      <w:r>
        <w:rPr>
          <w:sz w:val="28"/>
          <w:szCs w:val="28"/>
        </w:rPr>
        <w:tab/>
      </w:r>
      <w:r w:rsidR="003C6354" w:rsidRPr="003C6354">
        <w:rPr>
          <w:sz w:val="28"/>
          <w:szCs w:val="28"/>
        </w:rPr>
        <w:t xml:space="preserve">Because blockchain utilities are not yet truly decentralized, </w:t>
      </w:r>
      <w:r w:rsidR="003C6354">
        <w:rPr>
          <w:sz w:val="28"/>
          <w:szCs w:val="28"/>
        </w:rPr>
        <w:t>g</w:t>
      </w:r>
      <w:r w:rsidR="003C6354" w:rsidRPr="003C6354">
        <w:rPr>
          <w:sz w:val="28"/>
          <w:szCs w:val="28"/>
        </w:rPr>
        <w:t>overnments can intervene and impose restrictions on them.</w:t>
      </w:r>
      <w:r w:rsidR="003C6354">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w:t>
      </w:r>
      <w:r>
        <w:rPr>
          <w:spacing w:val="-3"/>
          <w:sz w:val="28"/>
          <w:szCs w:val="28"/>
        </w:rPr>
        <w:t xml:space="preserve"> </w:t>
      </w:r>
      <w:r>
        <w:rPr>
          <w:spacing w:val="1"/>
          <w:sz w:val="28"/>
          <w:szCs w:val="28"/>
        </w:rPr>
        <w:lastRenderedPageBreak/>
        <w:t>s</w:t>
      </w:r>
      <w:r>
        <w:rPr>
          <w:spacing w:val="-1"/>
          <w:sz w:val="28"/>
          <w:szCs w:val="28"/>
        </w:rPr>
        <w:t>t</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l</w:t>
      </w:r>
      <w:r>
        <w:rPr>
          <w:spacing w:val="-1"/>
          <w:sz w:val="28"/>
          <w:szCs w:val="28"/>
        </w:rPr>
        <w:t>o</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sidR="00A52ADB">
        <w:rPr>
          <w:sz w:val="28"/>
          <w:szCs w:val="28"/>
        </w:rPr>
        <w:t>c</w:t>
      </w:r>
      <w:r>
        <w:rPr>
          <w:spacing w:val="-3"/>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d</w:t>
      </w:r>
      <w:r>
        <w:rPr>
          <w:spacing w:val="-2"/>
          <w:sz w:val="28"/>
          <w:szCs w:val="28"/>
        </w:rPr>
        <w:t>e</w:t>
      </w:r>
      <w:r>
        <w:rPr>
          <w:sz w:val="28"/>
          <w:szCs w:val="28"/>
        </w:rPr>
        <w:t>c</w:t>
      </w:r>
      <w:r>
        <w:rPr>
          <w:spacing w:val="6"/>
          <w:sz w:val="28"/>
          <w:szCs w:val="28"/>
        </w:rPr>
        <w:t>i</w:t>
      </w:r>
      <w:r>
        <w:rPr>
          <w:spacing w:val="-1"/>
          <w:sz w:val="28"/>
          <w:szCs w:val="28"/>
        </w:rPr>
        <w:t>si</w:t>
      </w:r>
      <w:r>
        <w:rPr>
          <w:spacing w:val="1"/>
          <w:sz w:val="28"/>
          <w:szCs w:val="28"/>
        </w:rPr>
        <w:t>o</w:t>
      </w:r>
      <w:r>
        <w:rPr>
          <w:spacing w:val="2"/>
          <w:sz w:val="28"/>
          <w:szCs w:val="28"/>
        </w:rPr>
        <w:t>n</w:t>
      </w:r>
      <w:r>
        <w:rPr>
          <w:sz w:val="28"/>
          <w:szCs w:val="28"/>
        </w:rPr>
        <w:t>-ma</w:t>
      </w:r>
      <w:r>
        <w:rPr>
          <w:spacing w:val="1"/>
          <w:sz w:val="28"/>
          <w:szCs w:val="28"/>
        </w:rPr>
        <w:t>k</w:t>
      </w:r>
      <w:r>
        <w:rPr>
          <w:sz w:val="28"/>
          <w:szCs w:val="28"/>
        </w:rPr>
        <w:t>e</w:t>
      </w:r>
      <w:r>
        <w:rPr>
          <w:spacing w:val="-2"/>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m</w:t>
      </w:r>
      <w:r>
        <w:rPr>
          <w:spacing w:val="-1"/>
          <w:sz w:val="28"/>
          <w:szCs w:val="28"/>
        </w:rPr>
        <w:t>o</w:t>
      </w:r>
      <w:r>
        <w:rPr>
          <w:spacing w:val="1"/>
          <w:sz w:val="28"/>
          <w:szCs w:val="28"/>
        </w:rPr>
        <w:t>n</w:t>
      </w:r>
      <w:r>
        <w:rPr>
          <w:spacing w:val="-1"/>
          <w:sz w:val="28"/>
          <w:szCs w:val="28"/>
        </w:rPr>
        <w:t>op</w:t>
      </w:r>
      <w:r>
        <w:rPr>
          <w:spacing w:val="1"/>
          <w:sz w:val="28"/>
          <w:szCs w:val="28"/>
        </w:rPr>
        <w:t>o</w:t>
      </w:r>
      <w:r>
        <w:rPr>
          <w:spacing w:val="-1"/>
          <w:sz w:val="28"/>
          <w:szCs w:val="28"/>
        </w:rPr>
        <w:t>l</w:t>
      </w:r>
      <w:r>
        <w:rPr>
          <w:spacing w:val="1"/>
          <w:sz w:val="28"/>
          <w:szCs w:val="28"/>
        </w:rPr>
        <w:t>i</w:t>
      </w:r>
      <w:r>
        <w:rPr>
          <w:spacing w:val="-2"/>
          <w:sz w:val="28"/>
          <w:szCs w:val="28"/>
        </w:rPr>
        <w:t>e</w:t>
      </w:r>
      <w:r>
        <w:rPr>
          <w:sz w:val="28"/>
          <w:szCs w:val="28"/>
        </w:rPr>
        <w:t>s</w:t>
      </w:r>
      <w:r>
        <w:rPr>
          <w:spacing w:val="1"/>
          <w:sz w:val="28"/>
          <w:szCs w:val="28"/>
        </w:rPr>
        <w:t xml:space="preserve"> h</w:t>
      </w:r>
      <w:r>
        <w:rPr>
          <w:spacing w:val="-2"/>
          <w:sz w:val="28"/>
          <w:szCs w:val="28"/>
        </w:rPr>
        <w:t>e</w:t>
      </w:r>
      <w:r>
        <w:rPr>
          <w:spacing w:val="1"/>
          <w:sz w:val="28"/>
          <w:szCs w:val="28"/>
        </w:rPr>
        <w:t>l</w:t>
      </w:r>
      <w:r>
        <w:rPr>
          <w:sz w:val="28"/>
          <w:szCs w:val="28"/>
        </w:rPr>
        <w:t>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a</w:t>
      </w:r>
      <w:r>
        <w:rPr>
          <w:spacing w:val="1"/>
          <w:sz w:val="28"/>
          <w:szCs w:val="28"/>
        </w:rPr>
        <w:t>d</w:t>
      </w:r>
      <w:r>
        <w:rPr>
          <w:sz w:val="28"/>
          <w:szCs w:val="28"/>
        </w:rPr>
        <w:t>m</w:t>
      </w:r>
      <w:r>
        <w:rPr>
          <w:spacing w:val="-1"/>
          <w:sz w:val="28"/>
          <w:szCs w:val="28"/>
        </w:rPr>
        <w:t>in</w:t>
      </w:r>
      <w:r>
        <w:rPr>
          <w:spacing w:val="1"/>
          <w:sz w:val="28"/>
          <w:szCs w:val="28"/>
        </w:rPr>
        <w:t>i</w:t>
      </w:r>
      <w:r>
        <w:rPr>
          <w:spacing w:val="-1"/>
          <w:sz w:val="28"/>
          <w:szCs w:val="28"/>
        </w:rPr>
        <w:t>s</w:t>
      </w:r>
      <w:r>
        <w:rPr>
          <w:spacing w:val="1"/>
          <w:sz w:val="28"/>
          <w:szCs w:val="28"/>
        </w:rPr>
        <w:t>t</w:t>
      </w:r>
      <w:r>
        <w:rPr>
          <w:sz w:val="28"/>
          <w:szCs w:val="28"/>
        </w:rPr>
        <w:t>r</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b</w:t>
      </w:r>
      <w:r>
        <w:rPr>
          <w:spacing w:val="-2"/>
          <w:sz w:val="28"/>
          <w:szCs w:val="28"/>
        </w:rPr>
        <w:t>a</w:t>
      </w:r>
      <w:r>
        <w:rPr>
          <w:spacing w:val="-1"/>
          <w:sz w:val="28"/>
          <w:szCs w:val="28"/>
        </w:rPr>
        <w:t>n</w:t>
      </w:r>
      <w:r>
        <w:rPr>
          <w:spacing w:val="1"/>
          <w:sz w:val="28"/>
          <w:szCs w:val="28"/>
        </w:rPr>
        <w:t>ks</w:t>
      </w:r>
      <w:r>
        <w:rPr>
          <w:sz w:val="28"/>
          <w:szCs w:val="28"/>
        </w:rPr>
        <w:t>.</w:t>
      </w:r>
    </w:p>
    <w:p w14:paraId="568022D1" w14:textId="77777777" w:rsidR="00AE7C60" w:rsidRDefault="00AE7C60" w:rsidP="003E0BA7">
      <w:pPr>
        <w:spacing w:before="9" w:line="140" w:lineRule="exact"/>
        <w:jc w:val="both"/>
        <w:rPr>
          <w:sz w:val="15"/>
          <w:szCs w:val="15"/>
        </w:rPr>
      </w:pPr>
    </w:p>
    <w:p w14:paraId="0CC4846B" w14:textId="1335393B" w:rsidR="00AE7C60" w:rsidRDefault="00A44FA3" w:rsidP="003E0BA7">
      <w:pPr>
        <w:tabs>
          <w:tab w:val="left" w:pos="820"/>
        </w:tabs>
        <w:spacing w:line="259" w:lineRule="auto"/>
        <w:ind w:left="820" w:right="154" w:hanging="360"/>
        <w:jc w:val="both"/>
        <w:rPr>
          <w:sz w:val="28"/>
          <w:szCs w:val="28"/>
        </w:rPr>
      </w:pPr>
      <w:r>
        <w:rPr>
          <w:sz w:val="28"/>
          <w:szCs w:val="28"/>
        </w:rPr>
        <w:t>•</w:t>
      </w:r>
      <w:r>
        <w:rPr>
          <w:sz w:val="28"/>
          <w:szCs w:val="28"/>
        </w:rPr>
        <w:tab/>
      </w: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s</w:t>
      </w:r>
      <w:r>
        <w:rPr>
          <w:sz w:val="28"/>
          <w:szCs w:val="28"/>
        </w:rPr>
        <w:t>o</w:t>
      </w:r>
      <w:r>
        <w:rPr>
          <w:spacing w:val="-1"/>
          <w:sz w:val="28"/>
          <w:szCs w:val="28"/>
        </w:rPr>
        <w:t xml:space="preserve"> </w:t>
      </w:r>
      <w:r>
        <w:rPr>
          <w:sz w:val="28"/>
          <w:szCs w:val="28"/>
        </w:rPr>
        <w:t>ma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r</w:t>
      </w:r>
      <w:r>
        <w:rPr>
          <w:spacing w:val="1"/>
          <w:sz w:val="28"/>
          <w:szCs w:val="28"/>
        </w:rPr>
        <w:t>o</w:t>
      </w:r>
      <w:r>
        <w:rPr>
          <w:spacing w:val="-1"/>
          <w:sz w:val="28"/>
          <w:szCs w:val="28"/>
        </w:rPr>
        <w:t>s</w:t>
      </w:r>
      <w:r>
        <w:rPr>
          <w:spacing w:val="1"/>
          <w:sz w:val="28"/>
          <w:szCs w:val="28"/>
        </w:rPr>
        <w:t>s</w:t>
      </w:r>
      <w:r>
        <w:rPr>
          <w:spacing w:val="-2"/>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2"/>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6"/>
          <w:sz w:val="28"/>
          <w:szCs w:val="28"/>
        </w:rPr>
        <w:t>s</w:t>
      </w:r>
      <w:r>
        <w:rPr>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w:t>
      </w:r>
      <w:r>
        <w:rPr>
          <w:spacing w:val="-1"/>
          <w:sz w:val="28"/>
          <w:szCs w:val="28"/>
        </w:rPr>
        <w:t>o</w:t>
      </w:r>
      <w:r>
        <w:rPr>
          <w:spacing w:val="1"/>
          <w:sz w:val="28"/>
          <w:szCs w:val="28"/>
        </w:rPr>
        <w:t>s</w:t>
      </w:r>
      <w:r>
        <w:rPr>
          <w:spacing w:val="-1"/>
          <w:sz w:val="28"/>
          <w:szCs w:val="28"/>
        </w:rPr>
        <w:t>t</w:t>
      </w:r>
      <w:r>
        <w:rPr>
          <w:sz w:val="28"/>
          <w:szCs w:val="28"/>
        </w:rPr>
        <w:t>s f</w:t>
      </w:r>
      <w:r>
        <w:rPr>
          <w:spacing w:val="1"/>
          <w:sz w:val="28"/>
          <w:szCs w:val="28"/>
        </w:rPr>
        <w:t>o</w:t>
      </w:r>
      <w:r>
        <w:rPr>
          <w:sz w:val="28"/>
          <w:szCs w:val="28"/>
        </w:rPr>
        <w:t xml:space="preserve">r </w:t>
      </w:r>
      <w:r>
        <w:rPr>
          <w:spacing w:val="-3"/>
          <w:sz w:val="28"/>
          <w:szCs w:val="28"/>
        </w:rPr>
        <w:t>f</w:t>
      </w:r>
      <w:r>
        <w:rPr>
          <w:spacing w:val="1"/>
          <w:sz w:val="28"/>
          <w:szCs w:val="28"/>
        </w:rPr>
        <w:t>o</w:t>
      </w:r>
      <w:r>
        <w:rPr>
          <w:sz w:val="28"/>
          <w:szCs w:val="28"/>
        </w:rPr>
        <w:t>r</w:t>
      </w:r>
      <w:r>
        <w:rPr>
          <w:spacing w:val="-2"/>
          <w:sz w:val="28"/>
          <w:szCs w:val="28"/>
        </w:rPr>
        <w:t>e</w:t>
      </w:r>
      <w:r>
        <w:rPr>
          <w:spacing w:val="1"/>
          <w:sz w:val="28"/>
          <w:szCs w:val="28"/>
        </w:rPr>
        <w:t>i</w:t>
      </w:r>
      <w:r>
        <w:rPr>
          <w:spacing w:val="-1"/>
          <w:sz w:val="28"/>
          <w:szCs w:val="28"/>
        </w:rPr>
        <w:t>g</w:t>
      </w:r>
      <w:r>
        <w:rPr>
          <w:sz w:val="28"/>
          <w:szCs w:val="28"/>
        </w:rPr>
        <w:t>n</w:t>
      </w:r>
      <w:r>
        <w:rPr>
          <w:spacing w:val="1"/>
          <w:sz w:val="28"/>
          <w:szCs w:val="28"/>
        </w:rPr>
        <w:t xml:space="preserve"> </w:t>
      </w:r>
      <w:r>
        <w:rPr>
          <w:sz w:val="28"/>
          <w:szCs w:val="28"/>
        </w:rPr>
        <w:t>me</w:t>
      </w:r>
      <w:r>
        <w:rPr>
          <w:spacing w:val="-3"/>
          <w:sz w:val="28"/>
          <w:szCs w:val="28"/>
        </w:rPr>
        <w:t>r</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o</w:t>
      </w:r>
      <w:r>
        <w:rPr>
          <w:sz w:val="28"/>
          <w:szCs w:val="28"/>
        </w:rPr>
        <w:t>re</w:t>
      </w:r>
      <w:r>
        <w:rPr>
          <w:spacing w:val="-1"/>
          <w:sz w:val="28"/>
          <w:szCs w:val="28"/>
        </w:rPr>
        <w:t>ig</w:t>
      </w:r>
      <w:r>
        <w:rPr>
          <w:sz w:val="28"/>
          <w:szCs w:val="28"/>
        </w:rPr>
        <w:t>n</w:t>
      </w:r>
      <w:r>
        <w:rPr>
          <w:spacing w:val="1"/>
          <w:sz w:val="28"/>
          <w:szCs w:val="28"/>
        </w:rPr>
        <w:t xml:space="preserve"> </w:t>
      </w:r>
      <w:r w:rsidR="00A52ADB">
        <w:rPr>
          <w:spacing w:val="-2"/>
          <w:sz w:val="28"/>
          <w:szCs w:val="28"/>
        </w:rPr>
        <w:t>l</w:t>
      </w:r>
      <w:r>
        <w:rPr>
          <w:sz w:val="28"/>
          <w:szCs w:val="28"/>
        </w:rPr>
        <w:t>a</w:t>
      </w:r>
      <w:r>
        <w:rPr>
          <w:spacing w:val="-1"/>
          <w:sz w:val="28"/>
          <w:szCs w:val="28"/>
        </w:rPr>
        <w:t>b</w:t>
      </w:r>
      <w:r>
        <w:rPr>
          <w:spacing w:val="1"/>
          <w:sz w:val="28"/>
          <w:szCs w:val="28"/>
        </w:rPr>
        <w:t>o</w:t>
      </w:r>
      <w:r>
        <w:rPr>
          <w:sz w:val="28"/>
          <w:szCs w:val="28"/>
        </w:rPr>
        <w:t>r</w:t>
      </w:r>
      <w:r>
        <w:rPr>
          <w:spacing w:val="2"/>
          <w:sz w:val="28"/>
          <w:szCs w:val="28"/>
        </w:rPr>
        <w:t xml:space="preserve"> </w:t>
      </w:r>
      <w:r>
        <w:rPr>
          <w:sz w:val="28"/>
          <w:szCs w:val="28"/>
        </w:rPr>
        <w:t>re</w:t>
      </w:r>
      <w:r>
        <w:rPr>
          <w:spacing w:val="-2"/>
          <w:sz w:val="28"/>
          <w:szCs w:val="28"/>
        </w:rPr>
        <w:t>m</w:t>
      </w:r>
      <w:r>
        <w:rPr>
          <w:spacing w:val="-1"/>
          <w:sz w:val="28"/>
          <w:szCs w:val="28"/>
        </w:rPr>
        <w:t>i</w:t>
      </w:r>
      <w:r>
        <w:rPr>
          <w:spacing w:val="1"/>
          <w:sz w:val="28"/>
          <w:szCs w:val="28"/>
        </w:rPr>
        <w:t>t</w:t>
      </w:r>
      <w:r>
        <w:rPr>
          <w:spacing w:val="-1"/>
          <w:sz w:val="28"/>
          <w:szCs w:val="28"/>
        </w:rPr>
        <w:t>t</w:t>
      </w:r>
      <w:r>
        <w:rPr>
          <w:sz w:val="28"/>
          <w:szCs w:val="28"/>
        </w:rPr>
        <w:t>a</w:t>
      </w:r>
      <w:r>
        <w:rPr>
          <w:spacing w:val="1"/>
          <w:sz w:val="28"/>
          <w:szCs w:val="28"/>
        </w:rPr>
        <w:t>n</w:t>
      </w:r>
      <w:r>
        <w:rPr>
          <w:sz w:val="28"/>
          <w:szCs w:val="28"/>
        </w:rPr>
        <w:t>c</w:t>
      </w:r>
      <w:r>
        <w:rPr>
          <w:spacing w:val="-2"/>
          <w:sz w:val="28"/>
          <w:szCs w:val="28"/>
        </w:rPr>
        <w:t>e</w:t>
      </w:r>
      <w:r>
        <w:rPr>
          <w:spacing w:val="2"/>
          <w:sz w:val="28"/>
          <w:szCs w:val="28"/>
        </w:rPr>
        <w:t>s</w:t>
      </w:r>
      <w:r>
        <w:rPr>
          <w:sz w:val="28"/>
          <w:szCs w:val="28"/>
        </w:rPr>
        <w:t>,</w:t>
      </w:r>
      <w:r>
        <w:rPr>
          <w:spacing w:val="-1"/>
          <w:sz w:val="28"/>
          <w:szCs w:val="28"/>
        </w:rPr>
        <w:t xml:space="preserve"> t</w:t>
      </w:r>
      <w:r>
        <w:rPr>
          <w:spacing w:val="1"/>
          <w:sz w:val="28"/>
          <w:szCs w:val="28"/>
        </w:rPr>
        <w:t>o</w:t>
      </w:r>
      <w:r>
        <w:rPr>
          <w:spacing w:val="-1"/>
          <w:sz w:val="28"/>
          <w:szCs w:val="28"/>
        </w:rPr>
        <w:t>u</w:t>
      </w:r>
      <w:r>
        <w:rPr>
          <w:sz w:val="28"/>
          <w:szCs w:val="28"/>
        </w:rPr>
        <w:t>r</w:t>
      </w:r>
      <w:r>
        <w:rPr>
          <w:spacing w:val="-1"/>
          <w:sz w:val="28"/>
          <w:szCs w:val="28"/>
        </w:rPr>
        <w:t>i</w:t>
      </w:r>
      <w:r>
        <w:rPr>
          <w:spacing w:val="1"/>
          <w:sz w:val="28"/>
          <w:szCs w:val="28"/>
        </w:rPr>
        <w:t>s</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fre</w:t>
      </w:r>
      <w:r>
        <w:rPr>
          <w:spacing w:val="-2"/>
          <w:sz w:val="28"/>
          <w:szCs w:val="28"/>
        </w:rPr>
        <w:t>e</w:t>
      </w:r>
      <w:r>
        <w:rPr>
          <w:spacing w:val="1"/>
          <w:sz w:val="28"/>
          <w:szCs w:val="28"/>
        </w:rPr>
        <w:t>l</w:t>
      </w:r>
      <w:r>
        <w:rPr>
          <w:spacing w:val="-2"/>
          <w:sz w:val="28"/>
          <w:szCs w:val="28"/>
        </w:rPr>
        <w:t>a</w:t>
      </w:r>
      <w:r>
        <w:rPr>
          <w:spacing w:val="1"/>
          <w:sz w:val="28"/>
          <w:szCs w:val="28"/>
        </w:rPr>
        <w:t>n</w:t>
      </w:r>
      <w:r>
        <w:rPr>
          <w:sz w:val="28"/>
          <w:szCs w:val="28"/>
        </w:rPr>
        <w:t>ce</w:t>
      </w:r>
      <w:r>
        <w:rPr>
          <w:spacing w:val="-2"/>
          <w:sz w:val="28"/>
          <w:szCs w:val="28"/>
        </w:rPr>
        <w:t>r</w:t>
      </w:r>
      <w:r>
        <w:rPr>
          <w:spacing w:val="1"/>
          <w:sz w:val="28"/>
          <w:szCs w:val="28"/>
        </w:rPr>
        <w:t>s</w:t>
      </w:r>
      <w:r>
        <w:rPr>
          <w:sz w:val="28"/>
          <w:szCs w:val="28"/>
        </w:rPr>
        <w:t>, rem</w:t>
      </w:r>
      <w:r>
        <w:rPr>
          <w:spacing w:val="-1"/>
          <w:sz w:val="28"/>
          <w:szCs w:val="28"/>
        </w:rPr>
        <w:t>o</w:t>
      </w:r>
      <w:r>
        <w:rPr>
          <w:spacing w:val="1"/>
          <w:sz w:val="28"/>
          <w:szCs w:val="28"/>
        </w:rPr>
        <w:t>t</w:t>
      </w:r>
      <w:r>
        <w:rPr>
          <w:sz w:val="28"/>
          <w:szCs w:val="28"/>
        </w:rPr>
        <w:t>e</w:t>
      </w:r>
      <w:r>
        <w:rPr>
          <w:spacing w:val="-3"/>
          <w:sz w:val="28"/>
          <w:szCs w:val="28"/>
        </w:rPr>
        <w:t xml:space="preserve"> </w:t>
      </w:r>
      <w:r>
        <w:rPr>
          <w:spacing w:val="1"/>
          <w:sz w:val="28"/>
          <w:szCs w:val="28"/>
        </w:rPr>
        <w:t>wo</w:t>
      </w:r>
      <w:r>
        <w:rPr>
          <w:spacing w:val="-2"/>
          <w:sz w:val="28"/>
          <w:szCs w:val="28"/>
        </w:rPr>
        <w:t>r</w:t>
      </w:r>
      <w:r>
        <w:rPr>
          <w:spacing w:val="1"/>
          <w:sz w:val="28"/>
          <w:szCs w:val="28"/>
        </w:rPr>
        <w:t>k</w:t>
      </w:r>
      <w:r>
        <w:rPr>
          <w:sz w:val="28"/>
          <w:szCs w:val="28"/>
        </w:rPr>
        <w:t>e</w:t>
      </w:r>
      <w:r>
        <w:rPr>
          <w:spacing w:val="-2"/>
          <w:sz w:val="28"/>
          <w:szCs w:val="28"/>
        </w:rPr>
        <w:t>r</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SM</w:t>
      </w:r>
      <w:r>
        <w:rPr>
          <w:spacing w:val="-1"/>
          <w:sz w:val="28"/>
          <w:szCs w:val="28"/>
        </w:rPr>
        <w:t>E</w:t>
      </w:r>
      <w:r>
        <w:rPr>
          <w:spacing w:val="1"/>
          <w:sz w:val="28"/>
          <w:szCs w:val="28"/>
        </w:rPr>
        <w:t>s</w:t>
      </w:r>
      <w:r>
        <w:rPr>
          <w:sz w:val="28"/>
          <w:szCs w:val="28"/>
        </w:rPr>
        <w:t>.</w:t>
      </w:r>
      <w:r>
        <w:rPr>
          <w:spacing w:val="-14"/>
          <w:sz w:val="28"/>
          <w:szCs w:val="28"/>
        </w:rPr>
        <w:t xml:space="preserve"> </w:t>
      </w:r>
      <w:r>
        <w:rPr>
          <w:spacing w:val="-1"/>
          <w:sz w:val="28"/>
          <w:szCs w:val="28"/>
        </w:rPr>
        <w:t>T</w:t>
      </w:r>
      <w:r>
        <w:rPr>
          <w:spacing w:val="1"/>
          <w:sz w:val="28"/>
          <w:szCs w:val="28"/>
        </w:rPr>
        <w:t>h</w:t>
      </w:r>
      <w:r>
        <w:rPr>
          <w:sz w:val="28"/>
          <w:szCs w:val="28"/>
        </w:rPr>
        <w:t>e</w:t>
      </w:r>
      <w:r>
        <w:rPr>
          <w:spacing w:val="-2"/>
          <w:sz w:val="28"/>
          <w:szCs w:val="28"/>
        </w:rPr>
        <w:t>r</w:t>
      </w:r>
      <w:r>
        <w:rPr>
          <w:sz w:val="28"/>
          <w:szCs w:val="28"/>
        </w:rPr>
        <w:t>e are m</w:t>
      </w:r>
      <w:r>
        <w:rPr>
          <w:spacing w:val="-3"/>
          <w:sz w:val="28"/>
          <w:szCs w:val="28"/>
        </w:rPr>
        <w:t>a</w:t>
      </w:r>
      <w:r>
        <w:rPr>
          <w:spacing w:val="-1"/>
          <w:sz w:val="28"/>
          <w:szCs w:val="28"/>
        </w:rPr>
        <w:t>n</w:t>
      </w:r>
      <w:r>
        <w:rPr>
          <w:sz w:val="28"/>
          <w:szCs w:val="28"/>
        </w:rPr>
        <w:t>y</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2"/>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t</w:t>
      </w:r>
      <w:r>
        <w:rPr>
          <w:sz w:val="28"/>
          <w:szCs w:val="28"/>
        </w:rPr>
        <w:t>er</w:t>
      </w:r>
      <w:r>
        <w:rPr>
          <w:spacing w:val="-2"/>
          <w:sz w:val="28"/>
          <w:szCs w:val="28"/>
        </w:rPr>
        <w:t>r</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z w:val="28"/>
          <w:szCs w:val="28"/>
        </w:rPr>
        <w:t xml:space="preserve">al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3"/>
          <w:sz w:val="28"/>
          <w:szCs w:val="28"/>
        </w:rPr>
        <w:t>f</w:t>
      </w:r>
      <w:r>
        <w:rPr>
          <w:spacing w:val="1"/>
          <w:sz w:val="28"/>
          <w:szCs w:val="28"/>
        </w:rPr>
        <w:t>i</w:t>
      </w:r>
      <w:r>
        <w:rPr>
          <w:spacing w:val="-2"/>
          <w:sz w:val="28"/>
          <w:szCs w:val="28"/>
        </w:rPr>
        <w:t>a</w:t>
      </w:r>
      <w:r>
        <w:rPr>
          <w:spacing w:val="1"/>
          <w:sz w:val="28"/>
          <w:szCs w:val="28"/>
        </w:rPr>
        <w:t>ts</w:t>
      </w:r>
      <w:r>
        <w:rPr>
          <w:sz w:val="28"/>
          <w:szCs w:val="28"/>
        </w:rPr>
        <w:t>,</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5"/>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w:t>
      </w:r>
      <w:r>
        <w:rPr>
          <w:spacing w:val="-1"/>
          <w:sz w:val="28"/>
          <w:szCs w:val="28"/>
        </w:rPr>
        <w:t>io</w:t>
      </w:r>
      <w:r>
        <w:rPr>
          <w:spacing w:val="1"/>
          <w:sz w:val="28"/>
          <w:szCs w:val="28"/>
        </w:rPr>
        <w:t>n</w:t>
      </w:r>
      <w:r>
        <w:rPr>
          <w:spacing w:val="-2"/>
          <w:sz w:val="28"/>
          <w:szCs w:val="28"/>
        </w:rPr>
        <w:t>a</w:t>
      </w:r>
      <w:r>
        <w:rPr>
          <w:sz w:val="28"/>
          <w:szCs w:val="28"/>
        </w:rPr>
        <w:t xml:space="preserve">l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r>
        <w:rPr>
          <w:spacing w:val="3"/>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Pr>
          <w:sz w:val="28"/>
          <w:szCs w:val="28"/>
        </w:rPr>
        <w:t>s</w:t>
      </w:r>
      <w:r>
        <w:rPr>
          <w:spacing w:val="1"/>
          <w:sz w:val="28"/>
          <w:szCs w:val="28"/>
        </w:rPr>
        <w:t xml:space="preserve"> </w:t>
      </w:r>
      <w:r>
        <w:rPr>
          <w:spacing w:val="-2"/>
          <w:sz w:val="28"/>
          <w:szCs w:val="28"/>
        </w:rPr>
        <w:t>w</w:t>
      </w:r>
      <w:r>
        <w:rPr>
          <w:sz w:val="28"/>
          <w:szCs w:val="28"/>
        </w:rPr>
        <w:t>e 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1"/>
          <w:sz w:val="28"/>
          <w:szCs w:val="28"/>
        </w:rPr>
        <w:t>us</w:t>
      </w:r>
      <w:r>
        <w:rPr>
          <w:sz w:val="28"/>
          <w:szCs w:val="28"/>
        </w:rPr>
        <w:t>t</w:t>
      </w:r>
      <w:r>
        <w:rPr>
          <w:spacing w:val="1"/>
          <w:sz w:val="28"/>
          <w:szCs w:val="28"/>
        </w:rPr>
        <w:t xml:space="preserve"> </w:t>
      </w:r>
      <w:r>
        <w:rPr>
          <w:spacing w:val="-2"/>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mea</w:t>
      </w:r>
      <w:r>
        <w:rPr>
          <w:spacing w:val="-2"/>
          <w:sz w:val="28"/>
          <w:szCs w:val="28"/>
        </w:rPr>
        <w:t>n</w:t>
      </w:r>
      <w:r>
        <w:rPr>
          <w:sz w:val="28"/>
          <w:szCs w:val="28"/>
        </w:rPr>
        <w:t>s</w:t>
      </w:r>
      <w:r>
        <w:rPr>
          <w:spacing w:val="1"/>
          <w:sz w:val="28"/>
          <w:szCs w:val="28"/>
        </w:rPr>
        <w:t xml:space="preserve"> </w:t>
      </w:r>
      <w:r>
        <w:rPr>
          <w:spacing w:val="-2"/>
          <w:sz w:val="28"/>
          <w:szCs w:val="28"/>
        </w:rPr>
        <w:t>w</w:t>
      </w:r>
      <w:r>
        <w:rPr>
          <w:sz w:val="28"/>
          <w:szCs w:val="28"/>
        </w:rPr>
        <w:t>e ca</w:t>
      </w:r>
      <w:r>
        <w:rPr>
          <w:spacing w:val="-1"/>
          <w:sz w:val="28"/>
          <w:szCs w:val="28"/>
        </w:rPr>
        <w:t>n</w:t>
      </w:r>
      <w:r>
        <w:rPr>
          <w:sz w:val="28"/>
          <w:szCs w:val="28"/>
        </w:rPr>
        <w:t>’t</w:t>
      </w:r>
      <w:r>
        <w:rPr>
          <w:spacing w:val="-2"/>
          <w:sz w:val="28"/>
          <w:szCs w:val="28"/>
        </w:rPr>
        <w:t xml:space="preserve"> </w:t>
      </w:r>
      <w:r>
        <w:rPr>
          <w:spacing w:val="1"/>
          <w:sz w:val="28"/>
          <w:szCs w:val="28"/>
        </w:rPr>
        <w:t>di</w:t>
      </w:r>
      <w:r>
        <w:rPr>
          <w:spacing w:val="-2"/>
          <w:sz w:val="28"/>
          <w:szCs w:val="28"/>
        </w:rPr>
        <w:t>r</w:t>
      </w:r>
      <w:r>
        <w:rPr>
          <w:sz w:val="28"/>
          <w:szCs w:val="28"/>
        </w:rPr>
        <w:t>e</w:t>
      </w:r>
      <w:r>
        <w:rPr>
          <w:spacing w:val="-2"/>
          <w:sz w:val="28"/>
          <w:szCs w:val="28"/>
        </w:rPr>
        <w:t>c</w:t>
      </w:r>
      <w:r>
        <w:rPr>
          <w:spacing w:val="1"/>
          <w:sz w:val="28"/>
          <w:szCs w:val="28"/>
        </w:rPr>
        <w:t>t</w:t>
      </w:r>
      <w:r>
        <w:rPr>
          <w:spacing w:val="-1"/>
          <w:sz w:val="28"/>
          <w:szCs w:val="28"/>
        </w:rPr>
        <w:t>l</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 xml:space="preserve">l </w:t>
      </w:r>
      <w:r>
        <w:rPr>
          <w:spacing w:val="1"/>
          <w:sz w:val="28"/>
          <w:szCs w:val="28"/>
        </w:rPr>
        <w:t>ou</w:t>
      </w:r>
      <w:r>
        <w:rPr>
          <w:sz w:val="28"/>
          <w:szCs w:val="28"/>
        </w:rPr>
        <w:t>r</w:t>
      </w:r>
      <w:r>
        <w:rPr>
          <w:spacing w:val="-3"/>
          <w:sz w:val="28"/>
          <w:szCs w:val="28"/>
        </w:rPr>
        <w:t xml:space="preserve"> </w:t>
      </w:r>
      <w:r>
        <w:rPr>
          <w:sz w:val="28"/>
          <w:szCs w:val="28"/>
        </w:rPr>
        <w:t>a</w:t>
      </w:r>
      <w:r>
        <w:rPr>
          <w:spacing w:val="-1"/>
          <w:sz w:val="28"/>
          <w:szCs w:val="28"/>
        </w:rPr>
        <w:t>s</w:t>
      </w:r>
      <w:r>
        <w:rPr>
          <w:spacing w:val="1"/>
          <w:sz w:val="28"/>
          <w:szCs w:val="28"/>
        </w:rPr>
        <w:t>s</w:t>
      </w:r>
      <w:r>
        <w:rPr>
          <w:spacing w:val="-2"/>
          <w:sz w:val="28"/>
          <w:szCs w:val="28"/>
        </w:rPr>
        <w:t>e</w:t>
      </w:r>
      <w:r>
        <w:rPr>
          <w:spacing w:val="2"/>
          <w:sz w:val="28"/>
          <w:szCs w:val="28"/>
        </w:rPr>
        <w:t>t</w:t>
      </w:r>
      <w:r>
        <w:rPr>
          <w:sz w:val="28"/>
          <w:szCs w:val="28"/>
        </w:rPr>
        <w:t>s</w:t>
      </w:r>
      <w:r w:rsidR="00A52ADB">
        <w:rPr>
          <w:spacing w:val="1"/>
          <w:sz w:val="28"/>
          <w:szCs w:val="28"/>
        </w:rPr>
        <w:t xml:space="preserve">, which may lead to </w:t>
      </w:r>
      <w:r>
        <w:rPr>
          <w:sz w:val="28"/>
          <w:szCs w:val="28"/>
        </w:rPr>
        <w:t>fr</w:t>
      </w:r>
      <w:r>
        <w:rPr>
          <w:spacing w:val="-3"/>
          <w:sz w:val="28"/>
          <w:szCs w:val="28"/>
        </w:rPr>
        <w:t>a</w:t>
      </w:r>
      <w:r>
        <w:rPr>
          <w:spacing w:val="-1"/>
          <w:sz w:val="28"/>
          <w:szCs w:val="28"/>
        </w:rPr>
        <w:t>u</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ca</w:t>
      </w:r>
      <w:r>
        <w:rPr>
          <w:spacing w:val="2"/>
          <w:sz w:val="28"/>
          <w:szCs w:val="28"/>
        </w:rPr>
        <w:t>m</w:t>
      </w:r>
      <w:r>
        <w:rPr>
          <w:spacing w:val="1"/>
          <w:sz w:val="28"/>
          <w:szCs w:val="28"/>
        </w:rPr>
        <w:t>s</w:t>
      </w:r>
      <w:r>
        <w:rPr>
          <w:sz w:val="28"/>
          <w:szCs w:val="28"/>
        </w:rPr>
        <w:t>.</w:t>
      </w:r>
      <w:r>
        <w:rPr>
          <w:spacing w:val="-1"/>
          <w:sz w:val="28"/>
          <w:szCs w:val="28"/>
        </w:rPr>
        <w:t xml:space="preserve"> </w:t>
      </w:r>
      <w:r>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z w:val="28"/>
          <w:szCs w:val="28"/>
        </w:rPr>
        <w:t xml:space="preserve">re, </w:t>
      </w:r>
      <w:r>
        <w:rPr>
          <w:spacing w:val="-2"/>
          <w:sz w:val="28"/>
          <w:szCs w:val="28"/>
        </w:rPr>
        <w:t>c</w:t>
      </w:r>
      <w:r>
        <w:rPr>
          <w:spacing w:val="1"/>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pacing w:val="-2"/>
          <w:sz w:val="28"/>
          <w:szCs w:val="28"/>
        </w:rPr>
        <w:t>a</w:t>
      </w:r>
      <w:r>
        <w:rPr>
          <w:spacing w:val="1"/>
          <w:sz w:val="28"/>
          <w:szCs w:val="28"/>
        </w:rPr>
        <w:t>n</w:t>
      </w:r>
      <w:r>
        <w:rPr>
          <w:spacing w:val="-1"/>
          <w:sz w:val="28"/>
          <w:szCs w:val="28"/>
        </w:rPr>
        <w:t>k</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m</w:t>
      </w:r>
      <w:r>
        <w:rPr>
          <w:sz w:val="28"/>
          <w:szCs w:val="28"/>
        </w:rPr>
        <w:t>a</w:t>
      </w:r>
      <w:r>
        <w:rPr>
          <w:spacing w:val="1"/>
          <w:sz w:val="28"/>
          <w:szCs w:val="28"/>
        </w:rPr>
        <w:t>s</w:t>
      </w:r>
      <w:r>
        <w:rPr>
          <w:spacing w:val="-1"/>
          <w:sz w:val="28"/>
          <w:szCs w:val="28"/>
        </w:rPr>
        <w:t>si</w:t>
      </w:r>
      <w:r>
        <w:rPr>
          <w:spacing w:val="1"/>
          <w:sz w:val="28"/>
          <w:szCs w:val="28"/>
        </w:rPr>
        <w:t>v</w:t>
      </w:r>
      <w:r>
        <w:rPr>
          <w:sz w:val="28"/>
          <w:szCs w:val="28"/>
        </w:rPr>
        <w:t>e fe</w:t>
      </w:r>
      <w:r>
        <w:rPr>
          <w:spacing w:val="-3"/>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pacing w:val="-2"/>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mult</w:t>
      </w:r>
      <w:r>
        <w:rPr>
          <w:spacing w:val="-1"/>
          <w:sz w:val="28"/>
          <w:szCs w:val="28"/>
        </w:rPr>
        <w:t>ip</w:t>
      </w:r>
      <w:r>
        <w:rPr>
          <w:spacing w:val="1"/>
          <w:sz w:val="28"/>
          <w:szCs w:val="28"/>
        </w:rPr>
        <w:t>l</w:t>
      </w:r>
      <w:r>
        <w:rPr>
          <w:sz w:val="28"/>
          <w:szCs w:val="28"/>
        </w:rPr>
        <w:t xml:space="preserve">e </w:t>
      </w:r>
      <w:r>
        <w:rPr>
          <w:spacing w:val="-2"/>
          <w:sz w:val="28"/>
          <w:szCs w:val="28"/>
        </w:rPr>
        <w:t>d</w:t>
      </w:r>
      <w:r>
        <w:rPr>
          <w:sz w:val="28"/>
          <w:szCs w:val="28"/>
        </w:rPr>
        <w:t>a</w:t>
      </w:r>
      <w:r>
        <w:rPr>
          <w:spacing w:val="-1"/>
          <w:sz w:val="28"/>
          <w:szCs w:val="28"/>
        </w:rPr>
        <w:t>y</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l</w:t>
      </w:r>
      <w:r>
        <w:rPr>
          <w:sz w:val="28"/>
          <w:szCs w:val="28"/>
        </w:rPr>
        <w:t>e</w:t>
      </w:r>
      <w:r>
        <w:rPr>
          <w:spacing w:val="-2"/>
          <w:sz w:val="28"/>
          <w:szCs w:val="28"/>
        </w:rPr>
        <w:t>a</w:t>
      </w:r>
      <w:r>
        <w:rPr>
          <w:sz w:val="28"/>
          <w:szCs w:val="28"/>
        </w:rPr>
        <w:t xml:space="preserve">r </w:t>
      </w:r>
      <w:r w:rsidR="00BF2BCE">
        <w:rPr>
          <w:sz w:val="28"/>
          <w:szCs w:val="28"/>
        </w:rPr>
        <w:t>tr</w:t>
      </w:r>
      <w:r w:rsidR="00BF2BCE">
        <w:rPr>
          <w:spacing w:val="-2"/>
          <w:sz w:val="28"/>
          <w:szCs w:val="28"/>
        </w:rPr>
        <w:t>a</w:t>
      </w:r>
      <w:r w:rsidR="00BF2BCE">
        <w:rPr>
          <w:spacing w:val="1"/>
          <w:sz w:val="28"/>
          <w:szCs w:val="28"/>
        </w:rPr>
        <w:t>ns</w:t>
      </w:r>
      <w:r w:rsidR="00BF2BCE">
        <w:rPr>
          <w:spacing w:val="-2"/>
          <w:sz w:val="28"/>
          <w:szCs w:val="28"/>
        </w:rPr>
        <w:t>f</w:t>
      </w:r>
      <w:r w:rsidR="00BF2BCE">
        <w:rPr>
          <w:sz w:val="28"/>
          <w:szCs w:val="28"/>
        </w:rPr>
        <w:t>ers. in addition,</w:t>
      </w:r>
      <w:r>
        <w:rPr>
          <w:spacing w:val="1"/>
          <w:sz w:val="28"/>
          <w:szCs w:val="28"/>
        </w:rPr>
        <w:t xml:space="preserve"> </w:t>
      </w:r>
      <w:r>
        <w:rPr>
          <w:spacing w:val="-2"/>
          <w:sz w:val="28"/>
          <w:szCs w:val="28"/>
        </w:rPr>
        <w:t>t</w:t>
      </w:r>
      <w:r>
        <w:rPr>
          <w:spacing w:val="1"/>
          <w:sz w:val="28"/>
          <w:szCs w:val="28"/>
        </w:rPr>
        <w:t>h</w:t>
      </w:r>
      <w:r>
        <w:rPr>
          <w:sz w:val="28"/>
          <w:szCs w:val="28"/>
        </w:rPr>
        <w:t>ey</w:t>
      </w:r>
      <w:r>
        <w:rPr>
          <w:spacing w:val="-2"/>
          <w:sz w:val="28"/>
          <w:szCs w:val="28"/>
        </w:rPr>
        <w:t xml:space="preserve"> </w:t>
      </w:r>
      <w:r>
        <w:rPr>
          <w:sz w:val="28"/>
          <w:szCs w:val="28"/>
        </w:rPr>
        <w:t>can</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o</w:t>
      </w:r>
      <w:r>
        <w:rPr>
          <w:spacing w:val="-1"/>
          <w:sz w:val="28"/>
          <w:szCs w:val="28"/>
        </w:rPr>
        <w:t>u</w:t>
      </w:r>
      <w:r>
        <w:rPr>
          <w:sz w:val="28"/>
          <w:szCs w:val="28"/>
        </w:rPr>
        <w:t>r 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7"/>
          <w:sz w:val="28"/>
          <w:szCs w:val="28"/>
        </w:rPr>
        <w:t xml:space="preserve"> </w:t>
      </w:r>
      <w:r>
        <w:rPr>
          <w:sz w:val="28"/>
          <w:szCs w:val="28"/>
        </w:rPr>
        <w:t>ac</w:t>
      </w:r>
      <w:r>
        <w:rPr>
          <w:spacing w:val="-2"/>
          <w:sz w:val="28"/>
          <w:szCs w:val="28"/>
        </w:rPr>
        <w:t>c</w:t>
      </w:r>
      <w:r>
        <w:rPr>
          <w:spacing w:val="1"/>
          <w:sz w:val="28"/>
          <w:szCs w:val="28"/>
        </w:rPr>
        <w:t>o</w:t>
      </w:r>
      <w:r>
        <w:rPr>
          <w:spacing w:val="-1"/>
          <w:sz w:val="28"/>
          <w:szCs w:val="28"/>
        </w:rPr>
        <w:t>un</w:t>
      </w:r>
      <w:r>
        <w:rPr>
          <w:spacing w:val="1"/>
          <w:sz w:val="28"/>
          <w:szCs w:val="28"/>
        </w:rPr>
        <w:t>t</w:t>
      </w:r>
      <w:r>
        <w:rPr>
          <w:spacing w:val="2"/>
          <w:sz w:val="28"/>
          <w:szCs w:val="28"/>
        </w:rPr>
        <w:t>s</w:t>
      </w:r>
      <w:r>
        <w:rPr>
          <w:sz w:val="28"/>
          <w:szCs w:val="28"/>
        </w:rPr>
        <w:t>.</w:t>
      </w:r>
    </w:p>
    <w:p w14:paraId="6A18C433" w14:textId="77777777" w:rsidR="00AE7C60" w:rsidRDefault="00AE7C60" w:rsidP="003E0BA7">
      <w:pPr>
        <w:spacing w:before="10" w:line="140" w:lineRule="exact"/>
        <w:jc w:val="both"/>
        <w:rPr>
          <w:sz w:val="15"/>
          <w:szCs w:val="15"/>
        </w:rPr>
      </w:pPr>
    </w:p>
    <w:p w14:paraId="532BD5BB" w14:textId="27773FF3" w:rsidR="00AE7C60" w:rsidRDefault="00A44FA3" w:rsidP="003E0BA7">
      <w:pPr>
        <w:tabs>
          <w:tab w:val="left" w:pos="820"/>
        </w:tabs>
        <w:spacing w:line="255" w:lineRule="auto"/>
        <w:ind w:left="820" w:right="114" w:hanging="360"/>
        <w:jc w:val="both"/>
        <w:rPr>
          <w:sz w:val="28"/>
          <w:szCs w:val="28"/>
        </w:rPr>
      </w:pPr>
      <w:r>
        <w:rPr>
          <w:sz w:val="28"/>
          <w:szCs w:val="28"/>
        </w:rPr>
        <w:t>•</w:t>
      </w:r>
      <w:r>
        <w:rPr>
          <w:sz w:val="28"/>
          <w:szCs w:val="28"/>
        </w:rPr>
        <w:tab/>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b</w:t>
      </w:r>
      <w:r>
        <w:rPr>
          <w:spacing w:val="-1"/>
          <w:sz w:val="28"/>
          <w:szCs w:val="28"/>
        </w:rPr>
        <w:t>u</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yp</w:t>
      </w:r>
      <w:r>
        <w:rPr>
          <w:spacing w:val="1"/>
          <w:sz w:val="28"/>
          <w:szCs w:val="28"/>
        </w:rPr>
        <w:t>t</w:t>
      </w:r>
      <w:r>
        <w:rPr>
          <w:sz w:val="28"/>
          <w:szCs w:val="28"/>
        </w:rPr>
        <w:t>o</w:t>
      </w:r>
      <w:r>
        <w:rPr>
          <w:spacing w:val="-2"/>
          <w:sz w:val="28"/>
          <w:szCs w:val="28"/>
        </w:rPr>
        <w:t xml:space="preserve"> </w:t>
      </w:r>
      <w:r>
        <w:rPr>
          <w:spacing w:val="1"/>
          <w:sz w:val="28"/>
          <w:szCs w:val="28"/>
        </w:rPr>
        <w:t>o</w:t>
      </w:r>
      <w:r>
        <w:rPr>
          <w:sz w:val="28"/>
          <w:szCs w:val="28"/>
        </w:rPr>
        <w:t xml:space="preserve">f </w:t>
      </w:r>
      <w:r>
        <w:rPr>
          <w:spacing w:val="-2"/>
          <w:sz w:val="28"/>
          <w:szCs w:val="28"/>
        </w:rPr>
        <w:t>y</w:t>
      </w:r>
      <w:r>
        <w:rPr>
          <w:spacing w:val="-1"/>
          <w:sz w:val="28"/>
          <w:szCs w:val="28"/>
        </w:rPr>
        <w:t>o</w:t>
      </w:r>
      <w:r>
        <w:rPr>
          <w:spacing w:val="1"/>
          <w:sz w:val="28"/>
          <w:szCs w:val="28"/>
        </w:rPr>
        <w:t>u</w:t>
      </w:r>
      <w:r>
        <w:rPr>
          <w:sz w:val="28"/>
          <w:szCs w:val="28"/>
        </w:rPr>
        <w:t xml:space="preserve">r </w:t>
      </w:r>
      <w:r>
        <w:rPr>
          <w:spacing w:val="-3"/>
          <w:sz w:val="28"/>
          <w:szCs w:val="28"/>
        </w:rPr>
        <w:t>c</w:t>
      </w:r>
      <w:r>
        <w:rPr>
          <w:spacing w:val="1"/>
          <w:sz w:val="28"/>
          <w:szCs w:val="28"/>
        </w:rPr>
        <w:t>h</w:t>
      </w:r>
      <w:r>
        <w:rPr>
          <w:spacing w:val="-1"/>
          <w:sz w:val="28"/>
          <w:szCs w:val="28"/>
        </w:rPr>
        <w:t>o</w:t>
      </w:r>
      <w:r>
        <w:rPr>
          <w:spacing w:val="1"/>
          <w:sz w:val="28"/>
          <w:szCs w:val="28"/>
        </w:rPr>
        <w:t>i</w:t>
      </w:r>
      <w:r>
        <w:rPr>
          <w:sz w:val="28"/>
          <w:szCs w:val="28"/>
        </w:rPr>
        <w:t>ce f</w:t>
      </w:r>
      <w:r>
        <w:rPr>
          <w:spacing w:val="-3"/>
          <w:sz w:val="28"/>
          <w:szCs w:val="28"/>
        </w:rPr>
        <w:t>r</w:t>
      </w:r>
      <w:r>
        <w:rPr>
          <w:spacing w:val="-1"/>
          <w:sz w:val="28"/>
          <w:szCs w:val="28"/>
        </w:rPr>
        <w:t>o</w:t>
      </w:r>
      <w:r>
        <w:rPr>
          <w:sz w:val="28"/>
          <w:szCs w:val="28"/>
        </w:rPr>
        <w:t>m PayP</w:t>
      </w:r>
      <w:r>
        <w:rPr>
          <w:spacing w:val="-2"/>
          <w:sz w:val="28"/>
          <w:szCs w:val="28"/>
        </w:rPr>
        <w:t>a</w:t>
      </w:r>
      <w:r>
        <w:rPr>
          <w:sz w:val="28"/>
          <w:szCs w:val="28"/>
        </w:rPr>
        <w:t>l</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pacing w:val="1"/>
          <w:sz w:val="28"/>
          <w:szCs w:val="28"/>
        </w:rPr>
        <w:t>l</w:t>
      </w:r>
      <w:r>
        <w:rPr>
          <w:sz w:val="28"/>
          <w:szCs w:val="28"/>
        </w:rPr>
        <w:t>.</w:t>
      </w:r>
      <w:r>
        <w:rPr>
          <w:spacing w:val="-1"/>
          <w:sz w:val="28"/>
          <w:szCs w:val="28"/>
        </w:rPr>
        <w:t xml:space="preserve"> W</w:t>
      </w:r>
      <w:r>
        <w:rPr>
          <w:spacing w:val="1"/>
          <w:sz w:val="28"/>
          <w:szCs w:val="28"/>
        </w:rPr>
        <w:t>h</w:t>
      </w:r>
      <w:r>
        <w:rPr>
          <w:spacing w:val="-1"/>
          <w:sz w:val="28"/>
          <w:szCs w:val="28"/>
        </w:rPr>
        <w:t>i</w:t>
      </w:r>
      <w:r>
        <w:rPr>
          <w:spacing w:val="1"/>
          <w:sz w:val="28"/>
          <w:szCs w:val="28"/>
        </w:rPr>
        <w:t>l</w:t>
      </w:r>
      <w:r>
        <w:rPr>
          <w:sz w:val="28"/>
          <w:szCs w:val="28"/>
        </w:rPr>
        <w:t xml:space="preserve">e </w:t>
      </w:r>
      <w:r>
        <w:rPr>
          <w:spacing w:val="-2"/>
          <w:sz w:val="28"/>
          <w:szCs w:val="28"/>
        </w:rPr>
        <w:t>i</w:t>
      </w:r>
      <w:r>
        <w:rPr>
          <w:spacing w:val="1"/>
          <w:sz w:val="28"/>
          <w:szCs w:val="28"/>
        </w:rPr>
        <w:t>t</w:t>
      </w:r>
      <w:r w:rsidR="003C6354">
        <w:rPr>
          <w:spacing w:val="-2"/>
          <w:sz w:val="28"/>
          <w:szCs w:val="28"/>
        </w:rPr>
        <w:t xml:space="preserve"> 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z w:val="28"/>
          <w:szCs w:val="28"/>
        </w:rPr>
        <w:t>a cr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w:t>
      </w:r>
      <w:r>
        <w:rPr>
          <w:spacing w:val="-2"/>
          <w:sz w:val="28"/>
          <w:szCs w:val="28"/>
        </w:rPr>
        <w:t>f</w:t>
      </w:r>
      <w:r>
        <w:rPr>
          <w:spacing w:val="1"/>
          <w:sz w:val="28"/>
          <w:szCs w:val="28"/>
        </w:rPr>
        <w:t>o</w:t>
      </w:r>
      <w:r>
        <w:rPr>
          <w:spacing w:val="-2"/>
          <w:sz w:val="28"/>
          <w:szCs w:val="28"/>
        </w:rPr>
        <w:t>c</w:t>
      </w:r>
      <w:r>
        <w:rPr>
          <w:spacing w:val="1"/>
          <w:sz w:val="28"/>
          <w:szCs w:val="28"/>
        </w:rPr>
        <w:t>u</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n</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h</w:t>
      </w:r>
      <w:r>
        <w:rPr>
          <w:spacing w:val="-2"/>
          <w:sz w:val="28"/>
          <w:szCs w:val="28"/>
        </w:rPr>
        <w:t>a</w:t>
      </w:r>
      <w:r>
        <w:rPr>
          <w:sz w:val="28"/>
          <w:szCs w:val="28"/>
        </w:rPr>
        <w:t>s</w:t>
      </w:r>
      <w:r>
        <w:rPr>
          <w:spacing w:val="-2"/>
          <w:sz w:val="28"/>
          <w:szCs w:val="28"/>
        </w:rPr>
        <w:t xml:space="preserve"> </w:t>
      </w:r>
      <w:r>
        <w:rPr>
          <w:sz w:val="28"/>
          <w:szCs w:val="28"/>
        </w:rPr>
        <w:t>a fea</w:t>
      </w:r>
      <w:r>
        <w:rPr>
          <w:spacing w:val="-1"/>
          <w:sz w:val="28"/>
          <w:szCs w:val="28"/>
        </w:rPr>
        <w:t>t</w:t>
      </w:r>
      <w:r>
        <w:rPr>
          <w:spacing w:val="1"/>
          <w:sz w:val="28"/>
          <w:szCs w:val="28"/>
        </w:rPr>
        <w:t>u</w:t>
      </w:r>
      <w:r>
        <w:rPr>
          <w:sz w:val="28"/>
          <w:szCs w:val="28"/>
        </w:rPr>
        <w:t>re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pacing w:val="1"/>
          <w:sz w:val="28"/>
          <w:szCs w:val="28"/>
        </w:rPr>
        <w:t>y</w:t>
      </w:r>
      <w:r>
        <w:rPr>
          <w:sz w:val="28"/>
          <w:szCs w:val="28"/>
        </w:rPr>
        <w:t>,</w:t>
      </w:r>
      <w:r>
        <w:rPr>
          <w:spacing w:val="-1"/>
          <w:sz w:val="28"/>
          <w:szCs w:val="28"/>
        </w:rPr>
        <w:t xml:space="preserve"> s</w:t>
      </w:r>
      <w:r>
        <w:rPr>
          <w:sz w:val="28"/>
          <w:szCs w:val="28"/>
        </w:rPr>
        <w:t>e</w:t>
      </w:r>
      <w:r>
        <w:rPr>
          <w:spacing w:val="-1"/>
          <w:sz w:val="28"/>
          <w:szCs w:val="28"/>
        </w:rPr>
        <w:t>l</w:t>
      </w:r>
      <w:r>
        <w:rPr>
          <w:sz w:val="28"/>
          <w:szCs w:val="28"/>
        </w:rPr>
        <w:t>l</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h</w:t>
      </w:r>
      <w:r>
        <w:rPr>
          <w:spacing w:val="1"/>
          <w:sz w:val="28"/>
          <w:szCs w:val="28"/>
        </w:rPr>
        <w:t>o</w:t>
      </w:r>
      <w:r>
        <w:rPr>
          <w:spacing w:val="-1"/>
          <w:sz w:val="28"/>
          <w:szCs w:val="28"/>
        </w:rPr>
        <w:t>l</w:t>
      </w:r>
      <w:r>
        <w:rPr>
          <w:sz w:val="28"/>
          <w:szCs w:val="28"/>
        </w:rPr>
        <w:t>d 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ns</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e is</w:t>
      </w:r>
      <w:r>
        <w:rPr>
          <w:spacing w:val="4"/>
          <w:sz w:val="28"/>
          <w:szCs w:val="28"/>
        </w:rPr>
        <w:t xml:space="preserve"> </w:t>
      </w:r>
      <w:r>
        <w:rPr>
          <w:sz w:val="28"/>
          <w:szCs w:val="28"/>
        </w:rPr>
        <w:t>a</w:t>
      </w:r>
      <w:r>
        <w:rPr>
          <w:spacing w:val="-3"/>
          <w:sz w:val="28"/>
          <w:szCs w:val="28"/>
        </w:rPr>
        <w:t xml:space="preserve"> </w:t>
      </w:r>
      <w:r>
        <w:rPr>
          <w:spacing w:val="1"/>
          <w:sz w:val="28"/>
          <w:szCs w:val="28"/>
        </w:rPr>
        <w:t>n</w:t>
      </w:r>
      <w:r>
        <w:rPr>
          <w:sz w:val="28"/>
          <w:szCs w:val="28"/>
        </w:rPr>
        <w:t>e</w:t>
      </w:r>
      <w:r>
        <w:rPr>
          <w:spacing w:val="-2"/>
          <w:sz w:val="28"/>
          <w:szCs w:val="28"/>
        </w:rPr>
        <w:t>e</w:t>
      </w:r>
      <w:r>
        <w:rPr>
          <w:sz w:val="28"/>
          <w:szCs w:val="28"/>
        </w:rPr>
        <w:t>d</w:t>
      </w:r>
      <w:r>
        <w:rPr>
          <w:spacing w:val="1"/>
          <w:sz w:val="28"/>
          <w:szCs w:val="28"/>
        </w:rPr>
        <w:t xml:space="preserve"> </w:t>
      </w:r>
      <w:r>
        <w:rPr>
          <w:sz w:val="28"/>
          <w:szCs w:val="28"/>
        </w:rPr>
        <w:t>f</w:t>
      </w:r>
      <w:r>
        <w:rPr>
          <w:spacing w:val="-1"/>
          <w:sz w:val="28"/>
          <w:szCs w:val="28"/>
        </w:rPr>
        <w:t>o</w:t>
      </w:r>
      <w:r>
        <w:rPr>
          <w:sz w:val="28"/>
          <w:szCs w:val="28"/>
        </w:rPr>
        <w:t>r cr</w:t>
      </w:r>
      <w:r>
        <w:rPr>
          <w:spacing w:val="-1"/>
          <w:sz w:val="28"/>
          <w:szCs w:val="28"/>
        </w:rPr>
        <w:t>yp</w:t>
      </w:r>
      <w:r>
        <w:rPr>
          <w:spacing w:val="1"/>
          <w:sz w:val="28"/>
          <w:szCs w:val="28"/>
        </w:rPr>
        <w:t>t</w:t>
      </w:r>
      <w:r>
        <w:rPr>
          <w:sz w:val="28"/>
          <w:szCs w:val="28"/>
        </w:rPr>
        <w:t>o</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sidR="00BF2BCE">
        <w:rPr>
          <w:spacing w:val="1"/>
          <w:sz w:val="28"/>
          <w:szCs w:val="28"/>
        </w:rPr>
        <w:t>to enable people to</w:t>
      </w:r>
      <w:r>
        <w:rPr>
          <w:spacing w:val="1"/>
          <w:sz w:val="28"/>
          <w:szCs w:val="28"/>
        </w:rPr>
        <w:t xml:space="preserve"> </w:t>
      </w:r>
      <w:r>
        <w:rPr>
          <w:spacing w:val="-3"/>
          <w:sz w:val="28"/>
          <w:szCs w:val="28"/>
        </w:rPr>
        <w:t>e</w:t>
      </w:r>
      <w:r>
        <w:rPr>
          <w:spacing w:val="1"/>
          <w:sz w:val="28"/>
          <w:szCs w:val="28"/>
        </w:rPr>
        <w:t>v</w:t>
      </w:r>
      <w:r>
        <w:rPr>
          <w:spacing w:val="-2"/>
          <w:sz w:val="28"/>
          <w:szCs w:val="28"/>
        </w:rPr>
        <w:t>e</w:t>
      </w:r>
      <w:r>
        <w:rPr>
          <w:sz w:val="28"/>
          <w:szCs w:val="28"/>
        </w:rPr>
        <w:t xml:space="preserve">n </w:t>
      </w:r>
      <w:r>
        <w:rPr>
          <w:spacing w:val="1"/>
          <w:sz w:val="28"/>
          <w:szCs w:val="28"/>
        </w:rPr>
        <w:t>t</w:t>
      </w:r>
      <w:r>
        <w:rPr>
          <w:sz w:val="28"/>
          <w:szCs w:val="28"/>
        </w:rPr>
        <w:t>r</w:t>
      </w:r>
      <w:r>
        <w:rPr>
          <w:spacing w:val="-2"/>
          <w:sz w:val="28"/>
          <w:szCs w:val="28"/>
        </w:rPr>
        <w:t>a</w:t>
      </w:r>
      <w:r>
        <w:rPr>
          <w:spacing w:val="1"/>
          <w:sz w:val="28"/>
          <w:szCs w:val="28"/>
        </w:rPr>
        <w:t>d</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1"/>
          <w:sz w:val="28"/>
          <w:szCs w:val="28"/>
        </w:rPr>
        <w:t>o</w:t>
      </w:r>
      <w:r>
        <w:rPr>
          <w:spacing w:val="1"/>
          <w:sz w:val="28"/>
          <w:szCs w:val="28"/>
        </w:rPr>
        <w:t>w</w:t>
      </w:r>
      <w:r>
        <w:rPr>
          <w:spacing w:val="-2"/>
          <w:sz w:val="28"/>
          <w:szCs w:val="28"/>
        </w:rPr>
        <w:t>a</w:t>
      </w:r>
      <w:r>
        <w:rPr>
          <w:spacing w:val="-1"/>
          <w:sz w:val="28"/>
          <w:szCs w:val="28"/>
        </w:rPr>
        <w:t>d</w:t>
      </w:r>
      <w:r>
        <w:rPr>
          <w:sz w:val="28"/>
          <w:szCs w:val="28"/>
        </w:rPr>
        <w:t>a</w:t>
      </w:r>
      <w:r>
        <w:rPr>
          <w:spacing w:val="1"/>
          <w:sz w:val="28"/>
          <w:szCs w:val="28"/>
        </w:rPr>
        <w:t>y</w:t>
      </w:r>
      <w:r>
        <w:rPr>
          <w:sz w:val="28"/>
          <w:szCs w:val="28"/>
        </w:rPr>
        <w:t>s</w:t>
      </w:r>
      <w:r>
        <w:rPr>
          <w:spacing w:val="-2"/>
          <w:sz w:val="28"/>
          <w:szCs w:val="28"/>
        </w:rPr>
        <w:t xml:space="preserve"> </w:t>
      </w:r>
      <w:r>
        <w:rPr>
          <w:sz w:val="28"/>
          <w:szCs w:val="28"/>
        </w:rPr>
        <w:t>cr</w:t>
      </w:r>
      <w:r>
        <w:rPr>
          <w:spacing w:val="-1"/>
          <w:sz w:val="28"/>
          <w:szCs w:val="28"/>
        </w:rPr>
        <w:t>yp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ne</w:t>
      </w:r>
      <w:r>
        <w:rPr>
          <w:spacing w:val="-2"/>
          <w:sz w:val="28"/>
          <w:szCs w:val="28"/>
        </w:rPr>
        <w:t>e</w:t>
      </w:r>
      <w:r>
        <w:rPr>
          <w:sz w:val="28"/>
          <w:szCs w:val="28"/>
        </w:rPr>
        <w:t>d</w:t>
      </w:r>
      <w:r>
        <w:rPr>
          <w:spacing w:val="1"/>
          <w:sz w:val="28"/>
          <w:szCs w:val="28"/>
        </w:rPr>
        <w:t xml:space="preserve"> </w:t>
      </w:r>
      <w:r>
        <w:rPr>
          <w:spacing w:val="-2"/>
          <w:sz w:val="28"/>
          <w:szCs w:val="28"/>
        </w:rPr>
        <w:t>K</w:t>
      </w:r>
      <w:r>
        <w:rPr>
          <w:spacing w:val="1"/>
          <w:sz w:val="28"/>
          <w:szCs w:val="28"/>
        </w:rPr>
        <w:t>Y</w:t>
      </w:r>
      <w:r>
        <w:rPr>
          <w:sz w:val="28"/>
          <w:szCs w:val="28"/>
        </w:rPr>
        <w:t xml:space="preserve">C </w:t>
      </w:r>
      <w:r>
        <w:rPr>
          <w:spacing w:val="1"/>
          <w:sz w:val="28"/>
          <w:szCs w:val="28"/>
        </w:rPr>
        <w:t>o</w:t>
      </w:r>
      <w:r>
        <w:rPr>
          <w:sz w:val="28"/>
          <w:szCs w:val="28"/>
        </w:rPr>
        <w:t xml:space="preserv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h</w:t>
      </w:r>
      <w:r>
        <w:rPr>
          <w:spacing w:val="-2"/>
          <w:sz w:val="28"/>
          <w:szCs w:val="28"/>
        </w:rPr>
        <w:t>a</w:t>
      </w:r>
      <w:r>
        <w:rPr>
          <w:spacing w:val="1"/>
          <w:sz w:val="28"/>
          <w:szCs w:val="28"/>
        </w:rPr>
        <w:t>v</w:t>
      </w:r>
      <w:r>
        <w:rPr>
          <w:sz w:val="28"/>
          <w:szCs w:val="28"/>
        </w:rPr>
        <w:t>e</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d</w:t>
      </w:r>
      <w:r>
        <w:rPr>
          <w:sz w:val="28"/>
          <w:szCs w:val="28"/>
        </w:rPr>
        <w:t>r</w:t>
      </w:r>
      <w:r>
        <w:rPr>
          <w:spacing w:val="-2"/>
          <w:sz w:val="28"/>
          <w:szCs w:val="28"/>
        </w:rPr>
        <w:t>a</w:t>
      </w:r>
      <w:r>
        <w:rPr>
          <w:spacing w:val="1"/>
          <w:sz w:val="28"/>
          <w:szCs w:val="28"/>
        </w:rPr>
        <w:t>w</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3"/>
          <w:sz w:val="28"/>
          <w:szCs w:val="28"/>
        </w:rPr>
        <w:t>r</w:t>
      </w:r>
      <w:r>
        <w:rPr>
          <w:sz w:val="28"/>
          <w:szCs w:val="28"/>
        </w:rPr>
        <w:t>e not ac</w:t>
      </w:r>
      <w:r>
        <w:rPr>
          <w:spacing w:val="-2"/>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sidR="003C6354">
        <w:rPr>
          <w:spacing w:val="-3"/>
          <w:sz w:val="28"/>
          <w:szCs w:val="28"/>
        </w:rPr>
        <w:t>to</w:t>
      </w:r>
      <w:r>
        <w:rPr>
          <w:sz w:val="28"/>
          <w:szCs w:val="28"/>
        </w:rPr>
        <w:t xml:space="preserve"> </w:t>
      </w:r>
      <w:r>
        <w:rPr>
          <w:spacing w:val="-3"/>
          <w:sz w:val="28"/>
          <w:szCs w:val="28"/>
        </w:rPr>
        <w:t>a</w:t>
      </w:r>
      <w:r>
        <w:rPr>
          <w:spacing w:val="1"/>
          <w:sz w:val="28"/>
          <w:szCs w:val="28"/>
        </w:rPr>
        <w:t>n</w:t>
      </w:r>
      <w:r>
        <w:rPr>
          <w:spacing w:val="-1"/>
          <w:sz w:val="28"/>
          <w:szCs w:val="28"/>
        </w:rPr>
        <w:t>yo</w:t>
      </w:r>
      <w:r>
        <w:rPr>
          <w:spacing w:val="1"/>
          <w:sz w:val="28"/>
          <w:szCs w:val="28"/>
        </w:rPr>
        <w:t>n</w:t>
      </w:r>
      <w:r>
        <w:rPr>
          <w:sz w:val="28"/>
          <w:szCs w:val="28"/>
        </w:rPr>
        <w:t>e f</w:t>
      </w:r>
      <w:r>
        <w:rPr>
          <w:spacing w:val="-3"/>
          <w:sz w:val="28"/>
          <w:szCs w:val="28"/>
        </w:rPr>
        <w:t>r</w:t>
      </w:r>
      <w:r>
        <w:rPr>
          <w:spacing w:val="1"/>
          <w:sz w:val="28"/>
          <w:szCs w:val="28"/>
        </w:rPr>
        <w:t>o</w:t>
      </w:r>
      <w:r>
        <w:rPr>
          <w:sz w:val="28"/>
          <w:szCs w:val="28"/>
        </w:rPr>
        <w:t>m a</w:t>
      </w:r>
      <w:r>
        <w:rPr>
          <w:spacing w:val="-1"/>
          <w:sz w:val="28"/>
          <w:szCs w:val="28"/>
        </w:rPr>
        <w:t>n</w:t>
      </w:r>
      <w:r>
        <w:rPr>
          <w:spacing w:val="1"/>
          <w:sz w:val="28"/>
          <w:szCs w:val="28"/>
        </w:rPr>
        <w:t>y</w:t>
      </w:r>
      <w:r>
        <w:rPr>
          <w:spacing w:val="-1"/>
          <w:sz w:val="28"/>
          <w:szCs w:val="28"/>
        </w:rPr>
        <w:t>w</w:t>
      </w:r>
      <w:r>
        <w:rPr>
          <w:spacing w:val="1"/>
          <w:sz w:val="28"/>
          <w:szCs w:val="28"/>
        </w:rPr>
        <w:t>h</w:t>
      </w:r>
      <w:r>
        <w:rPr>
          <w:sz w:val="28"/>
          <w:szCs w:val="28"/>
        </w:rPr>
        <w:t>e</w:t>
      </w:r>
      <w:r>
        <w:rPr>
          <w:spacing w:val="-2"/>
          <w:sz w:val="28"/>
          <w:szCs w:val="28"/>
        </w:rPr>
        <w:t>r</w:t>
      </w:r>
      <w:r>
        <w:rPr>
          <w:sz w:val="28"/>
          <w:szCs w:val="28"/>
        </w:rPr>
        <w:t>e.</w:t>
      </w:r>
      <w:r>
        <w:rPr>
          <w:spacing w:val="-1"/>
          <w:sz w:val="28"/>
          <w:szCs w:val="28"/>
        </w:rPr>
        <w:t xml:space="preserve"> </w:t>
      </w:r>
      <w:r w:rsidR="00A40AE2">
        <w:rPr>
          <w:sz w:val="28"/>
          <w:szCs w:val="28"/>
        </w:rPr>
        <w:t>F</w:t>
      </w:r>
      <w:r>
        <w:rPr>
          <w:spacing w:val="1"/>
          <w:sz w:val="28"/>
          <w:szCs w:val="28"/>
        </w:rPr>
        <w:t>u</w:t>
      </w:r>
      <w:r>
        <w:rPr>
          <w:spacing w:val="-2"/>
          <w:sz w:val="28"/>
          <w:szCs w:val="28"/>
        </w:rPr>
        <w:t>r</w:t>
      </w:r>
      <w:r>
        <w:rPr>
          <w:spacing w:val="1"/>
          <w:sz w:val="28"/>
          <w:szCs w:val="28"/>
        </w:rPr>
        <w:t>t</w:t>
      </w:r>
      <w:r>
        <w:rPr>
          <w:spacing w:val="-1"/>
          <w:sz w:val="28"/>
          <w:szCs w:val="28"/>
        </w:rPr>
        <w:t>h</w:t>
      </w:r>
      <w:r>
        <w:rPr>
          <w:sz w:val="28"/>
          <w:szCs w:val="28"/>
        </w:rPr>
        <w:t>er</w:t>
      </w:r>
      <w:r>
        <w:rPr>
          <w:spacing w:val="-2"/>
          <w:sz w:val="28"/>
          <w:szCs w:val="28"/>
        </w:rPr>
        <w:t>m</w:t>
      </w:r>
      <w:r>
        <w:rPr>
          <w:spacing w:val="1"/>
          <w:sz w:val="28"/>
          <w:szCs w:val="28"/>
        </w:rPr>
        <w:t>o</w:t>
      </w:r>
      <w:r>
        <w:rPr>
          <w:spacing w:val="-2"/>
          <w:sz w:val="28"/>
          <w:szCs w:val="28"/>
        </w:rPr>
        <w:t>r</w:t>
      </w:r>
      <w:r>
        <w:rPr>
          <w:sz w:val="28"/>
          <w:szCs w:val="28"/>
        </w:rPr>
        <w:t>e,</w:t>
      </w:r>
      <w:r>
        <w:rPr>
          <w:spacing w:val="-1"/>
          <w:sz w:val="28"/>
          <w:szCs w:val="28"/>
        </w:rPr>
        <w:t xml:space="preserve"> </w:t>
      </w:r>
      <w:r>
        <w:rPr>
          <w:spacing w:val="1"/>
          <w:sz w:val="28"/>
          <w:szCs w:val="28"/>
        </w:rPr>
        <w:t>i</w:t>
      </w:r>
      <w:r>
        <w:rPr>
          <w:sz w:val="28"/>
          <w:szCs w:val="28"/>
        </w:rPr>
        <w:t xml:space="preserve">f </w:t>
      </w:r>
      <w:r>
        <w:rPr>
          <w:spacing w:val="-2"/>
          <w:sz w:val="28"/>
          <w:szCs w:val="28"/>
        </w:rPr>
        <w:t>y</w:t>
      </w:r>
      <w:r>
        <w:rPr>
          <w:spacing w:val="1"/>
          <w:sz w:val="28"/>
          <w:szCs w:val="28"/>
        </w:rPr>
        <w:t>o</w:t>
      </w:r>
      <w:r>
        <w:rPr>
          <w:sz w:val="28"/>
          <w:szCs w:val="28"/>
        </w:rPr>
        <w:t>u</w:t>
      </w:r>
      <w:r>
        <w:rPr>
          <w:spacing w:val="-2"/>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9"/>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f</w:t>
      </w:r>
    </w:p>
    <w:p w14:paraId="53B354C7" w14:textId="77777777" w:rsidR="00AE7C60" w:rsidRDefault="00A44FA3" w:rsidP="003E0BA7">
      <w:pPr>
        <w:spacing w:before="3" w:line="255" w:lineRule="auto"/>
        <w:ind w:left="820" w:right="62"/>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pacing w:val="-3"/>
          <w:sz w:val="28"/>
          <w:szCs w:val="28"/>
        </w:rPr>
        <w:t>m</w:t>
      </w:r>
      <w:r>
        <w:rPr>
          <w:spacing w:val="1"/>
          <w:sz w:val="28"/>
          <w:szCs w:val="28"/>
        </w:rPr>
        <w:t>u</w:t>
      </w:r>
      <w:r>
        <w:rPr>
          <w:spacing w:val="-1"/>
          <w:sz w:val="28"/>
          <w:szCs w:val="28"/>
        </w:rPr>
        <w:t>s</w:t>
      </w:r>
      <w:r>
        <w:rPr>
          <w:sz w:val="28"/>
          <w:szCs w:val="28"/>
        </w:rPr>
        <w:t>t</w:t>
      </w:r>
      <w:r>
        <w:rPr>
          <w:spacing w:val="-2"/>
          <w:sz w:val="28"/>
          <w:szCs w:val="28"/>
        </w:rPr>
        <w:t xml:space="preserve"> </w:t>
      </w:r>
      <w:r>
        <w:rPr>
          <w:spacing w:val="1"/>
          <w:sz w:val="28"/>
          <w:szCs w:val="28"/>
        </w:rPr>
        <w:t>b</w:t>
      </w:r>
      <w:r>
        <w:rPr>
          <w:sz w:val="28"/>
          <w:szCs w:val="28"/>
        </w:rPr>
        <w:t xml:space="preserve">e </w:t>
      </w:r>
      <w:r>
        <w:rPr>
          <w:spacing w:val="-3"/>
          <w:sz w:val="28"/>
          <w:szCs w:val="28"/>
        </w:rPr>
        <w:t>a</w:t>
      </w:r>
      <w:r>
        <w:rPr>
          <w:spacing w:val="1"/>
          <w:sz w:val="28"/>
          <w:szCs w:val="28"/>
        </w:rPr>
        <w:t>u</w:t>
      </w:r>
      <w:r>
        <w:rPr>
          <w:spacing w:val="-1"/>
          <w:sz w:val="28"/>
          <w:szCs w:val="28"/>
        </w:rPr>
        <w:t>t</w:t>
      </w:r>
      <w:r>
        <w:rPr>
          <w:spacing w:val="1"/>
          <w:sz w:val="28"/>
          <w:szCs w:val="28"/>
        </w:rPr>
        <w:t>h</w:t>
      </w:r>
      <w:r>
        <w:rPr>
          <w:spacing w:val="-2"/>
          <w:sz w:val="28"/>
          <w:szCs w:val="28"/>
        </w:rPr>
        <w:t>e</w:t>
      </w:r>
      <w:r>
        <w:rPr>
          <w:spacing w:val="1"/>
          <w:sz w:val="28"/>
          <w:szCs w:val="28"/>
        </w:rPr>
        <w:t>n</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ca</w:t>
      </w:r>
      <w:r>
        <w:rPr>
          <w:spacing w:val="-2"/>
          <w:sz w:val="28"/>
          <w:szCs w:val="28"/>
        </w:rPr>
        <w:t>u</w:t>
      </w:r>
      <w:r>
        <w:rPr>
          <w:spacing w:val="1"/>
          <w:sz w:val="28"/>
          <w:szCs w:val="28"/>
        </w:rPr>
        <w:t>s</w:t>
      </w:r>
      <w:r>
        <w:rPr>
          <w:sz w:val="28"/>
          <w:szCs w:val="28"/>
        </w:rPr>
        <w:t>es</w:t>
      </w:r>
      <w:r>
        <w:rPr>
          <w:spacing w:val="-2"/>
          <w:sz w:val="28"/>
          <w:szCs w:val="28"/>
        </w:rPr>
        <w:t xml:space="preserv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p</w:t>
      </w:r>
      <w:r>
        <w:rPr>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2"/>
          <w:sz w:val="28"/>
          <w:szCs w:val="28"/>
        </w:rPr>
        <w:t xml:space="preserve">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a</w:t>
      </w:r>
      <w:r>
        <w:rPr>
          <w:spacing w:val="-2"/>
          <w:sz w:val="28"/>
          <w:szCs w:val="28"/>
        </w:rPr>
        <w:t>n</w:t>
      </w:r>
      <w:r>
        <w:rPr>
          <w:sz w:val="28"/>
          <w:szCs w:val="28"/>
        </w:rPr>
        <w:t xml:space="preserve">d </w:t>
      </w:r>
      <w:r>
        <w:rPr>
          <w:spacing w:val="1"/>
          <w:sz w:val="28"/>
          <w:szCs w:val="28"/>
        </w:rPr>
        <w:t>g</w:t>
      </w:r>
      <w:r>
        <w:rPr>
          <w:spacing w:val="-2"/>
          <w:sz w:val="28"/>
          <w:szCs w:val="28"/>
        </w:rPr>
        <w:t>e</w:t>
      </w:r>
      <w:r>
        <w:rPr>
          <w:spacing w:val="1"/>
          <w:sz w:val="28"/>
          <w:szCs w:val="28"/>
        </w:rPr>
        <w:t>og</w:t>
      </w:r>
      <w:r>
        <w:rPr>
          <w:spacing w:val="-2"/>
          <w:sz w:val="28"/>
          <w:szCs w:val="28"/>
        </w:rPr>
        <w:t>r</w:t>
      </w:r>
      <w:r>
        <w:rPr>
          <w:sz w:val="28"/>
          <w:szCs w:val="28"/>
        </w:rPr>
        <w:t>a</w:t>
      </w:r>
      <w:r>
        <w:rPr>
          <w:spacing w:val="-1"/>
          <w:sz w:val="28"/>
          <w:szCs w:val="28"/>
        </w:rPr>
        <w:t>p</w:t>
      </w:r>
      <w:r>
        <w:rPr>
          <w:spacing w:val="1"/>
          <w:sz w:val="28"/>
          <w:szCs w:val="28"/>
        </w:rPr>
        <w:t>h</w:t>
      </w:r>
      <w:r>
        <w:rPr>
          <w:spacing w:val="-1"/>
          <w:sz w:val="28"/>
          <w:szCs w:val="28"/>
        </w:rPr>
        <w:t>i</w:t>
      </w:r>
      <w:r>
        <w:rPr>
          <w:sz w:val="28"/>
          <w:szCs w:val="28"/>
        </w:rPr>
        <w:t xml:space="preserve">c </w:t>
      </w:r>
      <w:r>
        <w:rPr>
          <w:spacing w:val="-2"/>
          <w:sz w:val="28"/>
          <w:szCs w:val="28"/>
        </w:rPr>
        <w:t>l</w:t>
      </w:r>
      <w:r>
        <w:rPr>
          <w:spacing w:val="1"/>
          <w:sz w:val="28"/>
          <w:szCs w:val="28"/>
        </w:rPr>
        <w:t>i</w:t>
      </w:r>
      <w:r>
        <w:rPr>
          <w:spacing w:val="-3"/>
          <w:sz w:val="28"/>
          <w:szCs w:val="28"/>
        </w:rPr>
        <w:t>m</w:t>
      </w:r>
      <w:r>
        <w:rPr>
          <w:spacing w:val="1"/>
          <w:sz w:val="28"/>
          <w:szCs w:val="28"/>
        </w:rPr>
        <w:t>it</w:t>
      </w:r>
      <w:r>
        <w:rPr>
          <w:spacing w:val="-2"/>
          <w:sz w:val="28"/>
          <w:szCs w:val="28"/>
        </w:rPr>
        <w:t>a</w:t>
      </w:r>
      <w:r>
        <w:rPr>
          <w:spacing w:val="1"/>
          <w:sz w:val="28"/>
          <w:szCs w:val="28"/>
        </w:rPr>
        <w:t>t</w:t>
      </w:r>
      <w:r>
        <w:rPr>
          <w:spacing w:val="-1"/>
          <w:sz w:val="28"/>
          <w:szCs w:val="28"/>
        </w:rPr>
        <w:t>ion</w:t>
      </w:r>
      <w:r>
        <w:rPr>
          <w:spacing w:val="1"/>
          <w:sz w:val="28"/>
          <w:szCs w:val="28"/>
        </w:rPr>
        <w:t>s</w:t>
      </w:r>
      <w:r>
        <w:rPr>
          <w:sz w:val="28"/>
          <w:szCs w:val="28"/>
        </w:rPr>
        <w:t>.</w:t>
      </w:r>
    </w:p>
    <w:p w14:paraId="21C83B13" w14:textId="77777777" w:rsidR="00AE7C60" w:rsidRDefault="00AE7C60" w:rsidP="003E0BA7">
      <w:pPr>
        <w:spacing w:before="5" w:line="140" w:lineRule="exact"/>
        <w:jc w:val="both"/>
        <w:rPr>
          <w:sz w:val="14"/>
          <w:szCs w:val="14"/>
        </w:rPr>
      </w:pPr>
    </w:p>
    <w:p w14:paraId="198F0725" w14:textId="77777777" w:rsidR="00AE7C60" w:rsidRDefault="00AE7C60" w:rsidP="003E0BA7">
      <w:pPr>
        <w:spacing w:line="200" w:lineRule="exact"/>
        <w:jc w:val="both"/>
      </w:pPr>
    </w:p>
    <w:p w14:paraId="1F11D59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m</w:t>
      </w:r>
      <w:r>
        <w:rPr>
          <w:spacing w:val="1"/>
          <w:sz w:val="28"/>
          <w:szCs w:val="28"/>
        </w:rPr>
        <w:t>o</w:t>
      </w:r>
      <w:r>
        <w:rPr>
          <w:sz w:val="28"/>
          <w:szCs w:val="28"/>
        </w:rPr>
        <w:t xml:space="preserve">re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r</w:t>
      </w:r>
      <w:r>
        <w:rPr>
          <w:spacing w:val="-3"/>
          <w:sz w:val="28"/>
          <w:szCs w:val="28"/>
        </w:rPr>
        <w:t>a</w:t>
      </w:r>
      <w:r>
        <w:rPr>
          <w:spacing w:val="1"/>
          <w:sz w:val="28"/>
          <w:szCs w:val="28"/>
        </w:rPr>
        <w:t>t</w:t>
      </w:r>
      <w:r>
        <w:rPr>
          <w:spacing w:val="-1"/>
          <w:sz w:val="28"/>
          <w:szCs w:val="28"/>
        </w:rPr>
        <w:t>h</w:t>
      </w:r>
      <w:r>
        <w:rPr>
          <w:sz w:val="28"/>
          <w:szCs w:val="28"/>
        </w:rPr>
        <w:t xml:space="preserve">er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pacing w:val="1"/>
          <w:sz w:val="28"/>
          <w:szCs w:val="28"/>
        </w:rPr>
        <w:t>o</w:t>
      </w:r>
      <w:r>
        <w:rPr>
          <w:spacing w:val="-1"/>
          <w:sz w:val="28"/>
          <w:szCs w:val="28"/>
        </w:rPr>
        <w:t>ol</w:t>
      </w:r>
      <w:r>
        <w:rPr>
          <w:sz w:val="28"/>
          <w:szCs w:val="28"/>
        </w:rPr>
        <w:t>s</w:t>
      </w:r>
    </w:p>
    <w:p w14:paraId="0A3C79DF" w14:textId="77777777" w:rsidR="00AE7C60" w:rsidRDefault="00AE7C60" w:rsidP="003E0BA7">
      <w:pPr>
        <w:spacing w:before="9" w:line="160" w:lineRule="exact"/>
        <w:jc w:val="both"/>
        <w:rPr>
          <w:sz w:val="16"/>
          <w:szCs w:val="16"/>
        </w:rPr>
      </w:pPr>
    </w:p>
    <w:p w14:paraId="4D1C1C54" w14:textId="77777777" w:rsidR="00AE7C60" w:rsidRDefault="00AE7C60" w:rsidP="003E0BA7">
      <w:pPr>
        <w:spacing w:line="200" w:lineRule="exact"/>
        <w:jc w:val="both"/>
      </w:pPr>
    </w:p>
    <w:p w14:paraId="4A77A4D2" w14:textId="24499773" w:rsidR="00AE7C60" w:rsidRDefault="00A44FA3" w:rsidP="003E0BA7">
      <w:pPr>
        <w:tabs>
          <w:tab w:val="left" w:pos="820"/>
        </w:tabs>
        <w:spacing w:line="255" w:lineRule="auto"/>
        <w:ind w:left="820" w:right="364" w:hanging="360"/>
        <w:jc w:val="both"/>
        <w:rPr>
          <w:sz w:val="28"/>
          <w:szCs w:val="28"/>
        </w:rPr>
      </w:pPr>
      <w:r>
        <w:rPr>
          <w:sz w:val="28"/>
          <w:szCs w:val="28"/>
        </w:rPr>
        <w:t>•</w:t>
      </w:r>
      <w:r>
        <w:rPr>
          <w:sz w:val="28"/>
          <w:szCs w:val="28"/>
        </w:rPr>
        <w:tab/>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pi</w:t>
      </w:r>
      <w:r>
        <w:rPr>
          <w:spacing w:val="1"/>
          <w:sz w:val="28"/>
          <w:szCs w:val="28"/>
        </w:rPr>
        <w:t>t</w:t>
      </w:r>
      <w:r>
        <w:rPr>
          <w:sz w:val="28"/>
          <w:szCs w:val="28"/>
        </w:rPr>
        <w:t>al</w:t>
      </w:r>
      <w:r>
        <w:rPr>
          <w:spacing w:val="-1"/>
          <w:sz w:val="28"/>
          <w:szCs w:val="28"/>
        </w:rPr>
        <w:t xml:space="preserve"> </w:t>
      </w:r>
      <w:r>
        <w:rPr>
          <w:sz w:val="28"/>
          <w:szCs w:val="28"/>
        </w:rPr>
        <w:t>rais</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ss</w:t>
      </w:r>
      <w:r>
        <w:rPr>
          <w:spacing w:val="-2"/>
          <w:sz w:val="28"/>
          <w:szCs w:val="28"/>
        </w:rPr>
        <w:t>e</w:t>
      </w:r>
      <w:r>
        <w:rPr>
          <w:sz w:val="28"/>
          <w:szCs w:val="28"/>
        </w:rPr>
        <w:t>s</w:t>
      </w:r>
      <w:r>
        <w:rPr>
          <w:spacing w:val="1"/>
          <w:sz w:val="28"/>
          <w:szCs w:val="28"/>
        </w:rPr>
        <w:t xml:space="preserve"> </w:t>
      </w:r>
      <w:r>
        <w:rPr>
          <w:sz w:val="28"/>
          <w:szCs w:val="28"/>
        </w:rPr>
        <w:t>are</w:t>
      </w:r>
      <w:r>
        <w:rPr>
          <w:spacing w:val="-2"/>
          <w:sz w:val="28"/>
          <w:szCs w:val="28"/>
        </w:rPr>
        <w:t xml:space="preserve"> </w:t>
      </w:r>
      <w:r>
        <w:rPr>
          <w:sz w:val="28"/>
          <w:szCs w:val="28"/>
        </w:rPr>
        <w:t>ex</w:t>
      </w:r>
      <w:r>
        <w:rPr>
          <w:spacing w:val="-2"/>
          <w:sz w:val="28"/>
          <w:szCs w:val="28"/>
        </w:rPr>
        <w:t>c</w:t>
      </w:r>
      <w:r>
        <w:rPr>
          <w:spacing w:val="1"/>
          <w:sz w:val="28"/>
          <w:szCs w:val="28"/>
        </w:rPr>
        <w:t>l</w:t>
      </w:r>
      <w:r>
        <w:rPr>
          <w:spacing w:val="-1"/>
          <w:sz w:val="28"/>
          <w:szCs w:val="28"/>
        </w:rPr>
        <w:t>u</w:t>
      </w:r>
      <w:r>
        <w:rPr>
          <w:spacing w:val="1"/>
          <w:sz w:val="28"/>
          <w:szCs w:val="28"/>
        </w:rPr>
        <w:t>s</w:t>
      </w:r>
      <w:r>
        <w:rPr>
          <w:spacing w:val="-1"/>
          <w:sz w:val="28"/>
          <w:szCs w:val="28"/>
        </w:rPr>
        <w:t>i</w:t>
      </w:r>
      <w:r>
        <w:rPr>
          <w:spacing w:val="1"/>
          <w:sz w:val="28"/>
          <w:szCs w:val="28"/>
        </w:rPr>
        <w:t>v</w:t>
      </w:r>
      <w:r>
        <w:rPr>
          <w:sz w:val="28"/>
          <w:szCs w:val="28"/>
        </w:rPr>
        <w:t>e,</w:t>
      </w:r>
      <w:r>
        <w:rPr>
          <w:spacing w:val="-1"/>
          <w:sz w:val="28"/>
          <w:szCs w:val="28"/>
        </w:rPr>
        <w:t xml:space="preserve"> </w:t>
      </w:r>
      <w:r>
        <w:rPr>
          <w:spacing w:val="-2"/>
          <w:sz w:val="28"/>
          <w:szCs w:val="28"/>
        </w:rPr>
        <w:t>e</w:t>
      </w:r>
      <w:r>
        <w:rPr>
          <w:spacing w:val="1"/>
          <w:sz w:val="28"/>
          <w:szCs w:val="28"/>
        </w:rPr>
        <w:t>x</w:t>
      </w:r>
      <w:r>
        <w:rPr>
          <w:spacing w:val="-1"/>
          <w:sz w:val="28"/>
          <w:szCs w:val="28"/>
        </w:rPr>
        <w:t>p</w:t>
      </w:r>
      <w:r>
        <w:rPr>
          <w:sz w:val="28"/>
          <w:szCs w:val="28"/>
        </w:rPr>
        <w:t>e</w:t>
      </w:r>
      <w:r>
        <w:rPr>
          <w:spacing w:val="-1"/>
          <w:sz w:val="28"/>
          <w:szCs w:val="28"/>
        </w:rPr>
        <w:t>n</w:t>
      </w:r>
      <w:r>
        <w:rPr>
          <w:spacing w:val="1"/>
          <w:sz w:val="28"/>
          <w:szCs w:val="28"/>
        </w:rPr>
        <w:t>s</w:t>
      </w:r>
      <w:r>
        <w:rPr>
          <w:spacing w:val="-1"/>
          <w:sz w:val="28"/>
          <w:szCs w:val="28"/>
        </w:rPr>
        <w:t>i</w:t>
      </w:r>
      <w:r>
        <w:rPr>
          <w:spacing w:val="1"/>
          <w:sz w:val="28"/>
          <w:szCs w:val="28"/>
        </w:rPr>
        <w:t>v</w:t>
      </w:r>
      <w:r>
        <w:rPr>
          <w:spacing w:val="-2"/>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1"/>
          <w:sz w:val="28"/>
          <w:szCs w:val="28"/>
        </w:rPr>
        <w:t>t</w:t>
      </w:r>
      <w:r>
        <w:rPr>
          <w:sz w:val="28"/>
          <w:szCs w:val="28"/>
        </w:rPr>
        <w:t>rem</w:t>
      </w:r>
      <w:r>
        <w:rPr>
          <w:spacing w:val="-2"/>
          <w:sz w:val="28"/>
          <w:szCs w:val="28"/>
        </w:rPr>
        <w:t>e</w:t>
      </w:r>
      <w:r>
        <w:rPr>
          <w:spacing w:val="-1"/>
          <w:sz w:val="28"/>
          <w:szCs w:val="28"/>
        </w:rPr>
        <w:t>l</w:t>
      </w:r>
      <w:r>
        <w:rPr>
          <w:sz w:val="28"/>
          <w:szCs w:val="28"/>
        </w:rPr>
        <w:t>y</w:t>
      </w:r>
      <w:r>
        <w:rPr>
          <w:spacing w:val="1"/>
          <w:sz w:val="28"/>
          <w:szCs w:val="28"/>
        </w:rPr>
        <w:t xml:space="preserve"> </w:t>
      </w:r>
      <w:r>
        <w:rPr>
          <w:spacing w:val="-2"/>
          <w:sz w:val="28"/>
          <w:szCs w:val="28"/>
        </w:rPr>
        <w:t>d</w:t>
      </w:r>
      <w:r>
        <w:rPr>
          <w:spacing w:val="1"/>
          <w:sz w:val="28"/>
          <w:szCs w:val="28"/>
        </w:rPr>
        <w:t>i</w:t>
      </w:r>
      <w:r>
        <w:rPr>
          <w:sz w:val="28"/>
          <w:szCs w:val="28"/>
        </w:rPr>
        <w:t>ff</w:t>
      </w:r>
      <w:r>
        <w:rPr>
          <w:spacing w:val="-1"/>
          <w:sz w:val="28"/>
          <w:szCs w:val="28"/>
        </w:rPr>
        <w:t>i</w:t>
      </w:r>
      <w:r>
        <w:rPr>
          <w:sz w:val="28"/>
          <w:szCs w:val="28"/>
        </w:rPr>
        <w:t>c</w:t>
      </w:r>
      <w:r>
        <w:rPr>
          <w:spacing w:val="-1"/>
          <w:sz w:val="28"/>
          <w:szCs w:val="28"/>
        </w:rPr>
        <w:t>ul</w:t>
      </w:r>
      <w:r>
        <w:rPr>
          <w:sz w:val="28"/>
          <w:szCs w:val="28"/>
        </w:rPr>
        <w:t>t</w:t>
      </w:r>
      <w:r>
        <w:rPr>
          <w:spacing w:val="2"/>
          <w:sz w:val="28"/>
          <w:szCs w:val="28"/>
        </w:rPr>
        <w:t xml:space="preserve"> </w:t>
      </w:r>
      <w:r>
        <w:rPr>
          <w:sz w:val="28"/>
          <w:szCs w:val="28"/>
        </w:rPr>
        <w:t>f</w:t>
      </w:r>
      <w:r>
        <w:rPr>
          <w:spacing w:val="-1"/>
          <w:sz w:val="28"/>
          <w:szCs w:val="28"/>
        </w:rPr>
        <w:t>o</w:t>
      </w:r>
      <w:r>
        <w:rPr>
          <w:sz w:val="28"/>
          <w:szCs w:val="28"/>
        </w:rPr>
        <w:t>r s</w:t>
      </w:r>
      <w:r>
        <w:rPr>
          <w:spacing w:val="1"/>
          <w:sz w:val="28"/>
          <w:szCs w:val="28"/>
        </w:rPr>
        <w:t>t</w:t>
      </w:r>
      <w:r>
        <w:rPr>
          <w:spacing w:val="-2"/>
          <w:sz w:val="28"/>
          <w:szCs w:val="28"/>
        </w:rPr>
        <w:t>a</w:t>
      </w:r>
      <w:r>
        <w:rPr>
          <w:sz w:val="28"/>
          <w:szCs w:val="28"/>
        </w:rPr>
        <w:t>r</w:t>
      </w:r>
      <w:r>
        <w:rPr>
          <w:spacing w:val="-1"/>
          <w:sz w:val="28"/>
          <w:szCs w:val="28"/>
        </w:rPr>
        <w:t>t</w:t>
      </w:r>
      <w:r>
        <w:rPr>
          <w:spacing w:val="1"/>
          <w:sz w:val="28"/>
          <w:szCs w:val="28"/>
        </w:rPr>
        <w:t>u</w:t>
      </w:r>
      <w:r>
        <w:rPr>
          <w:spacing w:val="-1"/>
          <w:sz w:val="28"/>
          <w:szCs w:val="28"/>
        </w:rPr>
        <w:t>p</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z w:val="28"/>
          <w:szCs w:val="28"/>
        </w:rPr>
        <w:t>s</w:t>
      </w:r>
      <w:r w:rsidR="00BF2BCE">
        <w:rPr>
          <w:sz w:val="28"/>
          <w:szCs w:val="28"/>
        </w:rPr>
        <w:t>.</w:t>
      </w:r>
      <w:r>
        <w:rPr>
          <w:spacing w:val="1"/>
          <w:sz w:val="28"/>
          <w:szCs w:val="28"/>
        </w:rPr>
        <w:t xml:space="preserve"> </w:t>
      </w:r>
      <w:r w:rsidR="003C6354" w:rsidRPr="003C6354">
        <w:rPr>
          <w:sz w:val="28"/>
          <w:szCs w:val="28"/>
        </w:rPr>
        <w:t>further, they are not open to anyone, anywhere</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ca</w:t>
      </w:r>
      <w:r>
        <w:rPr>
          <w:spacing w:val="-2"/>
          <w:sz w:val="28"/>
          <w:szCs w:val="28"/>
        </w:rPr>
        <w:t>p</w:t>
      </w:r>
      <w:r>
        <w:rPr>
          <w:spacing w:val="1"/>
          <w:sz w:val="28"/>
          <w:szCs w:val="28"/>
        </w:rPr>
        <w:t>it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z w:val="28"/>
          <w:szCs w:val="28"/>
        </w:rPr>
        <w:t xml:space="preserve">for </w:t>
      </w:r>
      <w:r>
        <w:rPr>
          <w:spacing w:val="-2"/>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1"/>
          <w:sz w:val="28"/>
          <w:szCs w:val="28"/>
        </w:rPr>
        <w:t>o</w:t>
      </w:r>
      <w:r>
        <w:rPr>
          <w:sz w:val="28"/>
          <w:szCs w:val="28"/>
        </w:rPr>
        <w:t xml:space="preserve">t </w:t>
      </w:r>
      <w:r>
        <w:rPr>
          <w:spacing w:val="1"/>
          <w:sz w:val="28"/>
          <w:szCs w:val="28"/>
        </w:rPr>
        <w:t>st</w:t>
      </w:r>
      <w:r>
        <w:rPr>
          <w:spacing w:val="-2"/>
          <w:sz w:val="28"/>
          <w:szCs w:val="28"/>
        </w:rPr>
        <w:t>r</w:t>
      </w:r>
      <w:r>
        <w:rPr>
          <w:sz w:val="28"/>
          <w:szCs w:val="28"/>
        </w:rPr>
        <w:t>ea</w:t>
      </w:r>
      <w:r>
        <w:rPr>
          <w:spacing w:val="-2"/>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2"/>
          <w:sz w:val="28"/>
          <w:szCs w:val="28"/>
        </w:rPr>
        <w:t xml:space="preserve"> </w:t>
      </w:r>
      <w:r>
        <w:rPr>
          <w:sz w:val="28"/>
          <w:szCs w:val="28"/>
        </w:rPr>
        <w:t>ca</w:t>
      </w:r>
      <w:r>
        <w:rPr>
          <w:spacing w:val="1"/>
          <w:sz w:val="28"/>
          <w:szCs w:val="28"/>
        </w:rPr>
        <w:t>n</w:t>
      </w:r>
      <w:r>
        <w:rPr>
          <w:spacing w:val="-2"/>
          <w:sz w:val="28"/>
          <w:szCs w:val="28"/>
        </w:rPr>
        <w:t>’</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p</w:t>
      </w:r>
      <w:r>
        <w:rPr>
          <w:spacing w:val="-1"/>
          <w:sz w:val="28"/>
          <w:szCs w:val="28"/>
        </w:rPr>
        <w:t>o</w:t>
      </w:r>
      <w:r>
        <w:rPr>
          <w:spacing w:val="1"/>
          <w:sz w:val="28"/>
          <w:szCs w:val="28"/>
        </w:rPr>
        <w:t>t</w:t>
      </w:r>
      <w:r>
        <w:rPr>
          <w:spacing w:val="-2"/>
          <w:sz w:val="28"/>
          <w:szCs w:val="28"/>
        </w:rPr>
        <w:t>e</w:t>
      </w:r>
      <w:r>
        <w:rPr>
          <w:spacing w:val="-1"/>
          <w:sz w:val="28"/>
          <w:szCs w:val="28"/>
        </w:rPr>
        <w:t>n</w:t>
      </w:r>
      <w:r>
        <w:rPr>
          <w:spacing w:val="1"/>
          <w:sz w:val="28"/>
          <w:szCs w:val="28"/>
        </w:rPr>
        <w:t>ti</w:t>
      </w:r>
      <w:r>
        <w:rPr>
          <w:spacing w:val="-2"/>
          <w:sz w:val="28"/>
          <w:szCs w:val="28"/>
        </w:rPr>
        <w:t>a</w:t>
      </w:r>
      <w:r>
        <w:rPr>
          <w:sz w:val="28"/>
          <w:szCs w:val="28"/>
        </w:rPr>
        <w:t>l</w:t>
      </w:r>
      <w:r>
        <w:rPr>
          <w:spacing w:val="-1"/>
          <w:sz w:val="28"/>
          <w:szCs w:val="28"/>
        </w:rPr>
        <w:t xml:space="preserve"> </w:t>
      </w:r>
      <w:r>
        <w:rPr>
          <w:sz w:val="28"/>
          <w:szCs w:val="28"/>
        </w:rPr>
        <w:t xml:space="preserve">of </w:t>
      </w:r>
      <w:r>
        <w:rPr>
          <w:spacing w:val="-1"/>
          <w:sz w:val="28"/>
          <w:szCs w:val="28"/>
        </w:rPr>
        <w:t>t</w:t>
      </w:r>
      <w:r>
        <w:rPr>
          <w:spacing w:val="1"/>
          <w:sz w:val="28"/>
          <w:szCs w:val="28"/>
        </w:rPr>
        <w:t>h</w:t>
      </w:r>
      <w:r>
        <w:rPr>
          <w:spacing w:val="-2"/>
          <w:sz w:val="28"/>
          <w:szCs w:val="28"/>
        </w:rPr>
        <w:t>e</w:t>
      </w:r>
      <w:r>
        <w:rPr>
          <w:spacing w:val="1"/>
          <w:sz w:val="28"/>
          <w:szCs w:val="28"/>
        </w:rPr>
        <w:t>i</w:t>
      </w:r>
      <w:r>
        <w:rPr>
          <w:sz w:val="28"/>
          <w:szCs w:val="28"/>
        </w:rPr>
        <w:t>r of</w:t>
      </w:r>
      <w:r>
        <w:rPr>
          <w:spacing w:val="-1"/>
          <w:sz w:val="28"/>
          <w:szCs w:val="28"/>
        </w:rPr>
        <w:t>f</w:t>
      </w:r>
      <w:r>
        <w:rPr>
          <w:sz w:val="28"/>
          <w:szCs w:val="28"/>
        </w:rPr>
        <w:t>er</w:t>
      </w:r>
      <w:r>
        <w:rPr>
          <w:spacing w:val="-1"/>
          <w:sz w:val="28"/>
          <w:szCs w:val="28"/>
        </w:rPr>
        <w:t>in</w:t>
      </w:r>
      <w:r>
        <w:rPr>
          <w:sz w:val="28"/>
          <w:szCs w:val="28"/>
        </w:rPr>
        <w:t>g</w:t>
      </w:r>
      <w:r>
        <w:rPr>
          <w:spacing w:val="1"/>
          <w:sz w:val="28"/>
          <w:szCs w:val="28"/>
        </w:rPr>
        <w:t xml:space="preserve"> </w:t>
      </w:r>
      <w:r>
        <w:rPr>
          <w:sz w:val="28"/>
          <w:szCs w:val="28"/>
        </w:rPr>
        <w:t>c</w:t>
      </w:r>
      <w:r>
        <w:rPr>
          <w:spacing w:val="-3"/>
          <w:sz w:val="28"/>
          <w:szCs w:val="28"/>
        </w:rPr>
        <w:t>a</w:t>
      </w:r>
      <w:r>
        <w:rPr>
          <w:spacing w:val="1"/>
          <w:sz w:val="28"/>
          <w:szCs w:val="28"/>
        </w:rPr>
        <w:t>p</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r w:rsidR="00BF2BCE">
        <w:rPr>
          <w:sz w:val="28"/>
          <w:szCs w:val="28"/>
        </w:rPr>
        <w:t>.</w:t>
      </w:r>
      <w:r>
        <w:rPr>
          <w:sz w:val="28"/>
          <w:szCs w:val="28"/>
        </w:rPr>
        <w:t xml:space="preserve"> </w:t>
      </w:r>
      <w:r w:rsidR="00BF2BCE">
        <w:rPr>
          <w:spacing w:val="1"/>
          <w:sz w:val="28"/>
          <w:szCs w:val="28"/>
        </w:rPr>
        <w:t>T</w:t>
      </w:r>
      <w:r>
        <w:rPr>
          <w:spacing w:val="1"/>
          <w:sz w:val="28"/>
          <w:szCs w:val="28"/>
        </w:rPr>
        <w:t>h</w:t>
      </w:r>
      <w:r>
        <w:rPr>
          <w:spacing w:val="-2"/>
          <w:sz w:val="28"/>
          <w:szCs w:val="28"/>
        </w:rPr>
        <w:t>e</w:t>
      </w:r>
      <w:r>
        <w:rPr>
          <w:sz w:val="28"/>
          <w:szCs w:val="28"/>
        </w:rPr>
        <w:t>y</w:t>
      </w:r>
      <w:r w:rsidR="00BF2BCE">
        <w:rPr>
          <w:sz w:val="28"/>
          <w:szCs w:val="28"/>
        </w:rPr>
        <w:t xml:space="preserve"> also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 xml:space="preserve">e </w:t>
      </w:r>
      <w:r>
        <w:rPr>
          <w:spacing w:val="-2"/>
          <w:sz w:val="28"/>
          <w:szCs w:val="28"/>
        </w:rPr>
        <w:t>l</w:t>
      </w:r>
      <w:r>
        <w:rPr>
          <w:spacing w:val="1"/>
          <w:sz w:val="28"/>
          <w:szCs w:val="28"/>
        </w:rPr>
        <w:t>o</w:t>
      </w:r>
      <w:r>
        <w:rPr>
          <w:spacing w:val="-1"/>
          <w:sz w:val="28"/>
          <w:szCs w:val="28"/>
        </w:rPr>
        <w:t>t</w:t>
      </w:r>
      <w:r>
        <w:rPr>
          <w:sz w:val="28"/>
          <w:szCs w:val="28"/>
        </w:rPr>
        <w:t>s</w:t>
      </w:r>
      <w:r>
        <w:rPr>
          <w:spacing w:val="1"/>
          <w:sz w:val="28"/>
          <w:szCs w:val="28"/>
        </w:rPr>
        <w:t xml:space="preserve"> </w:t>
      </w:r>
      <w:r>
        <w:rPr>
          <w:spacing w:val="-2"/>
          <w:sz w:val="28"/>
          <w:szCs w:val="28"/>
        </w:rPr>
        <w:t>o</w:t>
      </w:r>
      <w:r>
        <w:rPr>
          <w:sz w:val="28"/>
          <w:szCs w:val="28"/>
        </w:rPr>
        <w:t xml:space="preserve">f </w:t>
      </w:r>
      <w:r>
        <w:rPr>
          <w:spacing w:val="-2"/>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pacing w:val="2"/>
          <w:sz w:val="28"/>
          <w:szCs w:val="28"/>
        </w:rPr>
        <w:t>n</w:t>
      </w:r>
      <w:r>
        <w:rPr>
          <w:spacing w:val="1"/>
          <w:sz w:val="28"/>
          <w:szCs w:val="28"/>
        </w:rPr>
        <w:t>s</w:t>
      </w:r>
      <w:r>
        <w:rPr>
          <w:sz w:val="28"/>
          <w:szCs w:val="28"/>
        </w:rPr>
        <w:t>.</w:t>
      </w:r>
      <w:r>
        <w:rPr>
          <w:spacing w:val="-1"/>
          <w:sz w:val="28"/>
          <w:szCs w:val="28"/>
        </w:rPr>
        <w:t xml:space="preserve"> </w:t>
      </w:r>
      <w:r w:rsidR="00A52ADB">
        <w:rPr>
          <w:sz w:val="28"/>
          <w:szCs w:val="28"/>
        </w:rPr>
        <w:t>There are also</w:t>
      </w:r>
      <w:r>
        <w:rPr>
          <w:spacing w:val="-3"/>
          <w:sz w:val="28"/>
          <w:szCs w:val="28"/>
        </w:rPr>
        <w:t xml:space="preserve"> </w:t>
      </w:r>
      <w:r>
        <w:rPr>
          <w:spacing w:val="1"/>
          <w:sz w:val="28"/>
          <w:szCs w:val="28"/>
        </w:rPr>
        <w:t>lot</w:t>
      </w:r>
      <w:r>
        <w:rPr>
          <w:sz w:val="28"/>
          <w:szCs w:val="28"/>
        </w:rPr>
        <w:t>s</w:t>
      </w:r>
      <w:r>
        <w:rPr>
          <w:spacing w:val="-2"/>
          <w:sz w:val="28"/>
          <w:szCs w:val="28"/>
        </w:rPr>
        <w:t xml:space="preserve"> </w:t>
      </w:r>
      <w:r>
        <w:rPr>
          <w:spacing w:val="1"/>
          <w:sz w:val="28"/>
          <w:szCs w:val="28"/>
        </w:rPr>
        <w:t>o</w:t>
      </w:r>
      <w:r>
        <w:rPr>
          <w:sz w:val="28"/>
          <w:szCs w:val="28"/>
        </w:rPr>
        <w:t>f 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b</w:t>
      </w:r>
      <w:r>
        <w:rPr>
          <w:spacing w:val="-1"/>
          <w:sz w:val="28"/>
          <w:szCs w:val="28"/>
        </w:rPr>
        <w:t>o</w:t>
      </w:r>
      <w:r>
        <w:rPr>
          <w:sz w:val="28"/>
          <w:szCs w:val="28"/>
        </w:rPr>
        <w:t>r</w:t>
      </w:r>
      <w:r>
        <w:rPr>
          <w:spacing w:val="1"/>
          <w:sz w:val="28"/>
          <w:szCs w:val="28"/>
        </w:rPr>
        <w:t>d</w:t>
      </w:r>
      <w:r>
        <w:rPr>
          <w:spacing w:val="-2"/>
          <w:sz w:val="28"/>
          <w:szCs w:val="28"/>
        </w:rPr>
        <w:t>e</w:t>
      </w:r>
      <w:r>
        <w:rPr>
          <w:sz w:val="28"/>
          <w:szCs w:val="28"/>
        </w:rPr>
        <w:t xml:space="preserve">r </w:t>
      </w:r>
      <w:r>
        <w:rPr>
          <w:spacing w:val="1"/>
          <w:sz w:val="28"/>
          <w:szCs w:val="28"/>
        </w:rPr>
        <w:t>s</w:t>
      </w:r>
      <w:r>
        <w:rPr>
          <w:spacing w:val="-1"/>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re</w:t>
      </w:r>
      <w:r>
        <w:rPr>
          <w:spacing w:val="-2"/>
          <w:sz w:val="28"/>
          <w:szCs w:val="28"/>
        </w:rPr>
        <w:t>s</w:t>
      </w:r>
      <w:r>
        <w:rPr>
          <w:spacing w:val="-1"/>
          <w:sz w:val="28"/>
          <w:szCs w:val="28"/>
        </w:rPr>
        <w:t>t</w:t>
      </w:r>
      <w:r>
        <w:rPr>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1"/>
          <w:sz w:val="28"/>
          <w:szCs w:val="28"/>
        </w:rPr>
        <w:t>s</w:t>
      </w:r>
      <w:r>
        <w:rPr>
          <w:sz w:val="28"/>
          <w:szCs w:val="28"/>
        </w:rPr>
        <w:t>.</w:t>
      </w:r>
    </w:p>
    <w:p w14:paraId="6AFAF21D" w14:textId="77777777" w:rsidR="00AE7C60" w:rsidRDefault="00AE7C60" w:rsidP="003E0BA7">
      <w:pPr>
        <w:spacing w:line="200" w:lineRule="exact"/>
        <w:jc w:val="both"/>
      </w:pPr>
    </w:p>
    <w:p w14:paraId="38273CF8" w14:textId="77777777" w:rsidR="00AE7C60" w:rsidRDefault="00AE7C60" w:rsidP="003E0BA7">
      <w:pPr>
        <w:spacing w:line="200" w:lineRule="exact"/>
        <w:jc w:val="both"/>
      </w:pPr>
    </w:p>
    <w:p w14:paraId="545AC870" w14:textId="77777777" w:rsidR="00AE7C60" w:rsidRDefault="00AE7C60" w:rsidP="003E0BA7">
      <w:pPr>
        <w:spacing w:before="8" w:line="260" w:lineRule="exact"/>
        <w:jc w:val="both"/>
        <w:rPr>
          <w:sz w:val="26"/>
          <w:szCs w:val="26"/>
        </w:rPr>
      </w:pPr>
    </w:p>
    <w:p w14:paraId="5774E575" w14:textId="6284C7D8" w:rsidR="00AE7C60" w:rsidRDefault="00A44FA3" w:rsidP="003E0BA7">
      <w:pPr>
        <w:spacing w:line="259" w:lineRule="auto"/>
        <w:ind w:left="100" w:right="323"/>
        <w:jc w:val="both"/>
      </w:pPr>
      <w:r>
        <w:rPr>
          <w:spacing w:val="-1"/>
          <w:sz w:val="28"/>
          <w:szCs w:val="28"/>
        </w:rPr>
        <w:lastRenderedPageBreak/>
        <w:t>W</w:t>
      </w:r>
      <w:r>
        <w:rPr>
          <w:sz w:val="28"/>
          <w:szCs w:val="28"/>
        </w:rPr>
        <w:t>e are he</w:t>
      </w:r>
      <w:r>
        <w:rPr>
          <w:spacing w:val="-2"/>
          <w:sz w:val="28"/>
          <w:szCs w:val="28"/>
        </w:rPr>
        <w:t>r</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 xml:space="preserve">e </w:t>
      </w:r>
      <w:r>
        <w:rPr>
          <w:spacing w:val="-2"/>
          <w:sz w:val="28"/>
          <w:szCs w:val="28"/>
        </w:rPr>
        <w:t>t</w:t>
      </w:r>
      <w:r>
        <w:rPr>
          <w:spacing w:val="1"/>
          <w:sz w:val="28"/>
          <w:szCs w:val="28"/>
        </w:rPr>
        <w:t>y</w:t>
      </w:r>
      <w:r>
        <w:rPr>
          <w:spacing w:val="-1"/>
          <w:sz w:val="28"/>
          <w:szCs w:val="28"/>
        </w:rPr>
        <w:t>p</w:t>
      </w:r>
      <w:r>
        <w:rPr>
          <w:sz w:val="28"/>
          <w:szCs w:val="28"/>
        </w:rPr>
        <w:t>es</w:t>
      </w:r>
      <w:r>
        <w:rPr>
          <w:spacing w:val="-2"/>
          <w:sz w:val="28"/>
          <w:szCs w:val="28"/>
        </w:rPr>
        <w:t xml:space="preserve"> </w:t>
      </w:r>
      <w:r>
        <w:rPr>
          <w:spacing w:val="1"/>
          <w:sz w:val="28"/>
          <w:szCs w:val="28"/>
        </w:rPr>
        <w:t>o</w:t>
      </w:r>
      <w:r>
        <w:rPr>
          <w:sz w:val="28"/>
          <w:szCs w:val="28"/>
        </w:rPr>
        <w:t xml:space="preserve">f </w:t>
      </w:r>
      <w:r>
        <w:rPr>
          <w:spacing w:val="-2"/>
          <w:sz w:val="28"/>
          <w:szCs w:val="28"/>
        </w:rPr>
        <w:t>p</w:t>
      </w:r>
      <w:r>
        <w:rPr>
          <w:sz w:val="28"/>
          <w:szCs w:val="28"/>
        </w:rPr>
        <w:t>r</w:t>
      </w:r>
      <w:r>
        <w:rPr>
          <w:spacing w:val="-1"/>
          <w:sz w:val="28"/>
          <w:szCs w:val="28"/>
        </w:rPr>
        <w:t>o</w:t>
      </w:r>
      <w:r>
        <w:rPr>
          <w:spacing w:val="1"/>
          <w:sz w:val="28"/>
          <w:szCs w:val="28"/>
        </w:rPr>
        <w:t>b</w:t>
      </w:r>
      <w:r>
        <w:rPr>
          <w:spacing w:val="-1"/>
          <w:sz w:val="28"/>
          <w:szCs w:val="28"/>
        </w:rPr>
        <w:t>l</w:t>
      </w:r>
      <w:r>
        <w:rPr>
          <w:spacing w:val="-2"/>
          <w:sz w:val="28"/>
          <w:szCs w:val="28"/>
        </w:rPr>
        <w:t>e</w:t>
      </w:r>
      <w:r>
        <w:rPr>
          <w:sz w:val="28"/>
          <w:szCs w:val="28"/>
        </w:rPr>
        <w:t>ms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H</w:t>
      </w:r>
      <w:r>
        <w:rPr>
          <w:sz w:val="28"/>
          <w:szCs w:val="28"/>
        </w:rPr>
        <w:t>ere</w:t>
      </w:r>
      <w:r>
        <w:rPr>
          <w:spacing w:val="5"/>
          <w:sz w:val="28"/>
          <w:szCs w:val="28"/>
        </w:rPr>
        <w:t xml:space="preserve"> </w:t>
      </w:r>
      <w:r>
        <w:rPr>
          <w:spacing w:val="-2"/>
          <w:sz w:val="28"/>
          <w:szCs w:val="28"/>
        </w:rPr>
        <w:t>a</w:t>
      </w:r>
      <w:r>
        <w:rPr>
          <w:sz w:val="28"/>
          <w:szCs w:val="28"/>
        </w:rPr>
        <w:t xml:space="preserve">re </w:t>
      </w:r>
      <w:r>
        <w:rPr>
          <w:spacing w:val="-1"/>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1"/>
          <w:sz w:val="28"/>
          <w:szCs w:val="28"/>
        </w:rPr>
        <w:t>ou</w:t>
      </w:r>
      <w:r>
        <w:rPr>
          <w:sz w:val="28"/>
          <w:szCs w:val="28"/>
        </w:rPr>
        <w:t>r</w:t>
      </w:r>
      <w:r>
        <w:rPr>
          <w:spacing w:val="-2"/>
          <w:sz w:val="28"/>
          <w:szCs w:val="28"/>
        </w:rPr>
        <w:t xml:space="preserve"> </w:t>
      </w:r>
      <w:r>
        <w:rPr>
          <w:b/>
          <w:spacing w:val="-1"/>
          <w:sz w:val="28"/>
          <w:szCs w:val="28"/>
        </w:rPr>
        <w:t>s</w:t>
      </w:r>
      <w:r>
        <w:rPr>
          <w:b/>
          <w:spacing w:val="1"/>
          <w:sz w:val="28"/>
          <w:szCs w:val="28"/>
        </w:rPr>
        <w:t>ol</w:t>
      </w:r>
      <w:r>
        <w:rPr>
          <w:b/>
          <w:sz w:val="28"/>
          <w:szCs w:val="28"/>
        </w:rPr>
        <w:t>u</w:t>
      </w:r>
      <w:r>
        <w:rPr>
          <w:b/>
          <w:spacing w:val="-3"/>
          <w:sz w:val="28"/>
          <w:szCs w:val="28"/>
        </w:rPr>
        <w:t>t</w:t>
      </w:r>
      <w:r>
        <w:rPr>
          <w:b/>
          <w:spacing w:val="-1"/>
          <w:sz w:val="28"/>
          <w:szCs w:val="28"/>
        </w:rPr>
        <w:t>i</w:t>
      </w:r>
      <w:r>
        <w:rPr>
          <w:b/>
          <w:spacing w:val="1"/>
          <w:sz w:val="28"/>
          <w:szCs w:val="28"/>
        </w:rPr>
        <w:t>o</w:t>
      </w:r>
      <w:r>
        <w:rPr>
          <w:b/>
          <w:sz w:val="28"/>
          <w:szCs w:val="28"/>
        </w:rPr>
        <w:t>n</w:t>
      </w:r>
      <w:r>
        <w:rPr>
          <w:b/>
          <w:spacing w:val="-1"/>
          <w:sz w:val="28"/>
          <w:szCs w:val="28"/>
        </w:rPr>
        <w:t>s</w:t>
      </w:r>
      <w:r>
        <w:rPr>
          <w:sz w:val="28"/>
          <w:szCs w:val="28"/>
        </w:rPr>
        <w:t>:</w:t>
      </w:r>
    </w:p>
    <w:p w14:paraId="3A93AEFE" w14:textId="77777777" w:rsidR="00AE7C60" w:rsidRDefault="00AE7C60" w:rsidP="003E0BA7">
      <w:pPr>
        <w:spacing w:before="2" w:line="240" w:lineRule="exact"/>
        <w:jc w:val="both"/>
        <w:rPr>
          <w:sz w:val="24"/>
          <w:szCs w:val="24"/>
        </w:rPr>
      </w:pPr>
    </w:p>
    <w:p w14:paraId="4EAD18EB" w14:textId="002F1AC8" w:rsidR="00AE7C60" w:rsidRDefault="00A44FA3" w:rsidP="003E0BA7">
      <w:pPr>
        <w:tabs>
          <w:tab w:val="left" w:pos="460"/>
        </w:tabs>
        <w:spacing w:before="24" w:line="256" w:lineRule="auto"/>
        <w:ind w:left="460" w:right="299" w:hanging="360"/>
        <w:jc w:val="both"/>
        <w:rPr>
          <w:sz w:val="28"/>
          <w:szCs w:val="28"/>
        </w:rPr>
      </w:pPr>
      <w:r>
        <w:rPr>
          <w:sz w:val="28"/>
          <w:szCs w:val="28"/>
        </w:rPr>
        <w:t>•</w:t>
      </w:r>
      <w:r>
        <w:rPr>
          <w:sz w:val="28"/>
          <w:szCs w:val="28"/>
        </w:rPr>
        <w:tab/>
      </w:r>
      <w:r>
        <w:rPr>
          <w:spacing w:val="1"/>
          <w:sz w:val="28"/>
          <w:szCs w:val="28"/>
        </w:rPr>
        <w:t>A</w:t>
      </w:r>
      <w:r>
        <w:rPr>
          <w:spacing w:val="-1"/>
          <w:sz w:val="28"/>
          <w:szCs w:val="28"/>
        </w:rPr>
        <w:t>ny</w:t>
      </w:r>
      <w:r>
        <w:rPr>
          <w:spacing w:val="1"/>
          <w:sz w:val="28"/>
          <w:szCs w:val="28"/>
        </w:rPr>
        <w:t>o</w:t>
      </w:r>
      <w:r>
        <w:rPr>
          <w:spacing w:val="-1"/>
          <w:sz w:val="28"/>
          <w:szCs w:val="28"/>
        </w:rPr>
        <w:t>n</w:t>
      </w:r>
      <w:r>
        <w:rPr>
          <w:sz w:val="28"/>
          <w:szCs w:val="28"/>
        </w:rPr>
        <w:t>e fr</w:t>
      </w:r>
      <w:r>
        <w:rPr>
          <w:spacing w:val="-1"/>
          <w:sz w:val="28"/>
          <w:szCs w:val="28"/>
        </w:rPr>
        <w:t>o</w:t>
      </w:r>
      <w:r>
        <w:rPr>
          <w:sz w:val="28"/>
          <w:szCs w:val="28"/>
        </w:rPr>
        <w:t>m ac</w:t>
      </w:r>
      <w:r>
        <w:rPr>
          <w:spacing w:val="-3"/>
          <w:sz w:val="28"/>
          <w:szCs w:val="28"/>
        </w:rPr>
        <w:t>r</w:t>
      </w:r>
      <w:r>
        <w:rPr>
          <w:spacing w:val="1"/>
          <w:sz w:val="28"/>
          <w:szCs w:val="28"/>
        </w:rPr>
        <w:t>o</w:t>
      </w:r>
      <w:r>
        <w:rPr>
          <w:spacing w:val="-1"/>
          <w:sz w:val="28"/>
          <w:szCs w:val="28"/>
        </w:rPr>
        <w:t>s</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g</w:t>
      </w:r>
      <w:r>
        <w:rPr>
          <w:spacing w:val="-1"/>
          <w:sz w:val="28"/>
          <w:szCs w:val="28"/>
        </w:rPr>
        <w:t>l</w:t>
      </w:r>
      <w:r>
        <w:rPr>
          <w:spacing w:val="1"/>
          <w:sz w:val="28"/>
          <w:szCs w:val="28"/>
        </w:rPr>
        <w:t>ob</w:t>
      </w:r>
      <w:r>
        <w:rPr>
          <w:sz w:val="28"/>
          <w:szCs w:val="28"/>
        </w:rPr>
        <w:t>e</w:t>
      </w:r>
      <w:r>
        <w:rPr>
          <w:spacing w:val="-3"/>
          <w:sz w:val="28"/>
          <w:szCs w:val="28"/>
        </w:rPr>
        <w:t xml:space="preserve"> </w:t>
      </w:r>
      <w:r>
        <w:rPr>
          <w:sz w:val="28"/>
          <w:szCs w:val="28"/>
        </w:rPr>
        <w:t>can</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z w:val="28"/>
          <w:szCs w:val="28"/>
        </w:rPr>
        <w:t xml:space="preserve">y </w:t>
      </w:r>
      <w:r>
        <w:rPr>
          <w:spacing w:val="1"/>
          <w:sz w:val="28"/>
          <w:szCs w:val="28"/>
        </w:rPr>
        <w:t>th</w:t>
      </w:r>
      <w:r>
        <w:rPr>
          <w:sz w:val="28"/>
          <w:szCs w:val="28"/>
        </w:rPr>
        <w:t>e</w:t>
      </w:r>
      <w:r>
        <w:rPr>
          <w:spacing w:val="-3"/>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3"/>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z w:val="28"/>
          <w:szCs w:val="28"/>
        </w:rPr>
        <w:t>c</w:t>
      </w:r>
      <w:r>
        <w:rPr>
          <w:spacing w:val="-2"/>
          <w:sz w:val="28"/>
          <w:szCs w:val="28"/>
        </w:rPr>
        <w:t>e</w:t>
      </w:r>
      <w:r>
        <w:rPr>
          <w:sz w:val="28"/>
          <w:szCs w:val="28"/>
        </w:rPr>
        <w:t>rn</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i</w:t>
      </w:r>
      <w:r>
        <w:rPr>
          <w:spacing w:val="-3"/>
          <w:sz w:val="28"/>
          <w:szCs w:val="28"/>
        </w:rPr>
        <w:t>m</w:t>
      </w:r>
      <w:r>
        <w:rPr>
          <w:sz w:val="28"/>
          <w:szCs w:val="28"/>
        </w:rPr>
        <w:t>e</w:t>
      </w:r>
      <w:r w:rsidR="00A52ADB">
        <w:rPr>
          <w:sz w:val="28"/>
          <w:szCs w:val="28"/>
        </w:rPr>
        <w:t xml:space="preserve">, </w:t>
      </w:r>
      <w:r>
        <w:rPr>
          <w:sz w:val="28"/>
          <w:szCs w:val="28"/>
        </w:rPr>
        <w:t>fee a</w:t>
      </w:r>
      <w:r>
        <w:rPr>
          <w:spacing w:val="-1"/>
          <w:sz w:val="28"/>
          <w:szCs w:val="28"/>
        </w:rPr>
        <w:t>n</w:t>
      </w:r>
      <w:r>
        <w:rPr>
          <w:sz w:val="28"/>
          <w:szCs w:val="28"/>
        </w:rPr>
        <w:t>d</w:t>
      </w:r>
      <w:r>
        <w:rPr>
          <w:spacing w:val="1"/>
          <w:sz w:val="28"/>
          <w:szCs w:val="28"/>
        </w:rPr>
        <w:t xml:space="preserve"> </w:t>
      </w:r>
      <w:r>
        <w:rPr>
          <w:sz w:val="28"/>
          <w:szCs w:val="28"/>
        </w:rPr>
        <w:t>fi</w:t>
      </w:r>
      <w:r>
        <w:rPr>
          <w:spacing w:val="-2"/>
          <w:sz w:val="28"/>
          <w:szCs w:val="28"/>
        </w:rPr>
        <w:t>a</w:t>
      </w:r>
      <w:r>
        <w:rPr>
          <w:sz w:val="28"/>
          <w:szCs w:val="28"/>
        </w:rPr>
        <w:t>t</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ti</w:t>
      </w:r>
      <w:r>
        <w:rPr>
          <w:spacing w:val="1"/>
          <w:sz w:val="28"/>
          <w:szCs w:val="28"/>
        </w:rPr>
        <w:t>o</w:t>
      </w:r>
      <w:r>
        <w:rPr>
          <w:sz w:val="28"/>
          <w:szCs w:val="28"/>
        </w:rPr>
        <w:t>n</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5"/>
          <w:sz w:val="28"/>
          <w:szCs w:val="28"/>
        </w:rPr>
        <w:t>O</w:t>
      </w:r>
      <w:r>
        <w:rPr>
          <w:spacing w:val="-2"/>
          <w:sz w:val="28"/>
          <w:szCs w:val="28"/>
        </w:rPr>
        <w:t>-</w:t>
      </w:r>
      <w:r>
        <w:rPr>
          <w:spacing w:val="-1"/>
          <w:sz w:val="28"/>
          <w:szCs w:val="28"/>
        </w:rPr>
        <w:t>K</w:t>
      </w:r>
      <w:r>
        <w:rPr>
          <w:spacing w:val="1"/>
          <w:sz w:val="28"/>
          <w:szCs w:val="28"/>
        </w:rPr>
        <w:t>Y</w:t>
      </w:r>
      <w:r>
        <w:rPr>
          <w:sz w:val="28"/>
          <w:szCs w:val="28"/>
        </w:rPr>
        <w:t>C C</w:t>
      </w:r>
      <w:r>
        <w:rPr>
          <w:spacing w:val="-3"/>
          <w:sz w:val="28"/>
          <w:szCs w:val="28"/>
        </w:rPr>
        <w:t>P</w:t>
      </w:r>
      <w:r>
        <w:rPr>
          <w:sz w:val="28"/>
          <w:szCs w:val="28"/>
        </w:rPr>
        <w:t>G</w:t>
      </w:r>
      <w:r>
        <w:rPr>
          <w:spacing w:val="1"/>
          <w:sz w:val="28"/>
          <w:szCs w:val="28"/>
        </w:rPr>
        <w:t xml:space="preserve"> </w:t>
      </w:r>
      <w:r>
        <w:rPr>
          <w:sz w:val="28"/>
          <w:szCs w:val="28"/>
        </w:rPr>
        <w:t>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w:t>
      </w:r>
      <w:r>
        <w:rPr>
          <w:sz w:val="28"/>
          <w:szCs w:val="28"/>
        </w:rPr>
        <w:t xml:space="preserve">e are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fa</w:t>
      </w:r>
      <w:r>
        <w:rPr>
          <w:spacing w:val="-1"/>
          <w:sz w:val="28"/>
          <w:szCs w:val="28"/>
        </w:rPr>
        <w:t>s</w:t>
      </w:r>
      <w:r>
        <w:rPr>
          <w:spacing w:val="1"/>
          <w:sz w:val="28"/>
          <w:szCs w:val="28"/>
        </w:rPr>
        <w:t>t</w:t>
      </w:r>
      <w:r w:rsidR="00A52ADB">
        <w:rPr>
          <w:spacing w:val="1"/>
          <w:sz w:val="28"/>
          <w:szCs w:val="28"/>
        </w:rPr>
        <w:t xml:space="preserve"> and</w:t>
      </w:r>
      <w:r>
        <w:rPr>
          <w:spacing w:val="-1"/>
          <w:sz w:val="28"/>
          <w:szCs w:val="28"/>
        </w:rPr>
        <w:t xml:space="preserve"> </w:t>
      </w:r>
      <w:r>
        <w:rPr>
          <w:spacing w:val="-2"/>
          <w:sz w:val="28"/>
          <w:szCs w:val="28"/>
        </w:rPr>
        <w:t>r</w:t>
      </w:r>
      <w:r>
        <w:rPr>
          <w:sz w:val="28"/>
          <w:szCs w:val="28"/>
        </w:rPr>
        <w:t>e</w:t>
      </w:r>
      <w:r>
        <w:rPr>
          <w:spacing w:val="1"/>
          <w:sz w:val="28"/>
          <w:szCs w:val="28"/>
        </w:rPr>
        <w:t>l</w:t>
      </w:r>
      <w:r>
        <w:rPr>
          <w:spacing w:val="-1"/>
          <w:sz w:val="28"/>
          <w:szCs w:val="28"/>
        </w:rPr>
        <w:t>i</w:t>
      </w:r>
      <w:r>
        <w:rPr>
          <w:sz w:val="28"/>
          <w:szCs w:val="28"/>
        </w:rPr>
        <w:t>a</w:t>
      </w:r>
      <w:r>
        <w:rPr>
          <w:spacing w:val="-1"/>
          <w:sz w:val="28"/>
          <w:szCs w:val="28"/>
        </w:rPr>
        <w:t>b</w:t>
      </w:r>
      <w:r>
        <w:rPr>
          <w:spacing w:val="1"/>
          <w:sz w:val="28"/>
          <w:szCs w:val="28"/>
        </w:rPr>
        <w:t>l</w:t>
      </w:r>
      <w:r>
        <w:rPr>
          <w:sz w:val="28"/>
          <w:szCs w:val="28"/>
        </w:rPr>
        <w:t>e c</w:t>
      </w:r>
      <w:r>
        <w:rPr>
          <w:spacing w:val="-3"/>
          <w:sz w:val="28"/>
          <w:szCs w:val="28"/>
        </w:rPr>
        <w:t>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z w:val="28"/>
          <w:szCs w:val="28"/>
        </w:rPr>
        <w:t>r</w:t>
      </w:r>
      <w:r>
        <w:rPr>
          <w:spacing w:val="-1"/>
          <w:sz w:val="28"/>
          <w:szCs w:val="28"/>
        </w:rPr>
        <w:t>d</w:t>
      </w:r>
      <w:r>
        <w:rPr>
          <w:sz w:val="28"/>
          <w:szCs w:val="28"/>
        </w:rPr>
        <w:t xml:space="preserve">er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de</w:t>
      </w:r>
      <w:r>
        <w:rPr>
          <w:spacing w:val="1"/>
          <w:sz w:val="28"/>
          <w:szCs w:val="28"/>
        </w:rPr>
        <w:t>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2"/>
          <w:sz w:val="28"/>
          <w:szCs w:val="28"/>
        </w:rPr>
        <w:t xml:space="preserve"> </w:t>
      </w:r>
      <w:r>
        <w:rPr>
          <w:spacing w:val="1"/>
          <w:sz w:val="28"/>
          <w:szCs w:val="28"/>
        </w:rPr>
        <w:t>wo</w:t>
      </w:r>
      <w:r>
        <w:rPr>
          <w:spacing w:val="-2"/>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2"/>
          <w:sz w:val="28"/>
          <w:szCs w:val="28"/>
        </w:rPr>
        <w:t>o</w:t>
      </w:r>
      <w:r>
        <w:rPr>
          <w:sz w:val="28"/>
          <w:szCs w:val="28"/>
        </w:rPr>
        <w:t xml:space="preserve">re </w:t>
      </w:r>
      <w:r>
        <w:rPr>
          <w:spacing w:val="-2"/>
          <w:sz w:val="28"/>
          <w:szCs w:val="28"/>
        </w:rPr>
        <w:t>t</w:t>
      </w:r>
      <w:r>
        <w:rPr>
          <w:spacing w:val="1"/>
          <w:sz w:val="28"/>
          <w:szCs w:val="28"/>
        </w:rPr>
        <w:t>h</w:t>
      </w:r>
      <w:r>
        <w:rPr>
          <w:spacing w:val="-2"/>
          <w:sz w:val="28"/>
          <w:szCs w:val="28"/>
        </w:rPr>
        <w:t>a</w:t>
      </w:r>
      <w:r>
        <w:rPr>
          <w:sz w:val="28"/>
          <w:szCs w:val="28"/>
        </w:rPr>
        <w:t>n</w:t>
      </w:r>
      <w:r>
        <w:rPr>
          <w:spacing w:val="1"/>
          <w:sz w:val="28"/>
          <w:szCs w:val="28"/>
        </w:rPr>
        <w:t xml:space="preserve"> </w:t>
      </w:r>
      <w:r>
        <w:rPr>
          <w:spacing w:val="-2"/>
          <w:sz w:val="28"/>
          <w:szCs w:val="28"/>
        </w:rPr>
        <w:t>2</w:t>
      </w:r>
      <w:r>
        <w:rPr>
          <w:spacing w:val="-1"/>
          <w:sz w:val="28"/>
          <w:szCs w:val="28"/>
        </w:rPr>
        <w:t>b</w:t>
      </w:r>
      <w:r>
        <w:rPr>
          <w:sz w:val="28"/>
          <w:szCs w:val="28"/>
        </w:rPr>
        <w:t>n</w:t>
      </w:r>
      <w:r>
        <w:rPr>
          <w:spacing w:val="1"/>
          <w:sz w:val="28"/>
          <w:szCs w:val="28"/>
        </w:rPr>
        <w:t xml:space="preserve"> </w:t>
      </w:r>
      <w:r>
        <w:rPr>
          <w:spacing w:val="-2"/>
          <w:sz w:val="28"/>
          <w:szCs w:val="28"/>
        </w:rPr>
        <w:t>U</w:t>
      </w:r>
      <w:r>
        <w:rPr>
          <w:spacing w:val="1"/>
          <w:sz w:val="28"/>
          <w:szCs w:val="28"/>
        </w:rPr>
        <w:t>n</w:t>
      </w:r>
      <w:r>
        <w:rPr>
          <w:spacing w:val="-1"/>
          <w:sz w:val="28"/>
          <w:szCs w:val="28"/>
        </w:rPr>
        <w:t>b</w:t>
      </w:r>
      <w:r>
        <w:rPr>
          <w:spacing w:val="7"/>
          <w:sz w:val="28"/>
          <w:szCs w:val="28"/>
        </w:rPr>
        <w:t>a</w:t>
      </w:r>
      <w:r>
        <w:rPr>
          <w:spacing w:val="-1"/>
          <w:sz w:val="28"/>
          <w:szCs w:val="28"/>
        </w:rPr>
        <w:t>n</w:t>
      </w:r>
      <w:r>
        <w:rPr>
          <w:spacing w:val="1"/>
          <w:sz w:val="28"/>
          <w:szCs w:val="28"/>
        </w:rPr>
        <w:t>k</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U</w:t>
      </w:r>
      <w:r>
        <w:rPr>
          <w:spacing w:val="-1"/>
          <w:sz w:val="28"/>
          <w:szCs w:val="28"/>
        </w:rPr>
        <w:t>n</w:t>
      </w:r>
      <w:r>
        <w:rPr>
          <w:spacing w:val="1"/>
          <w:sz w:val="28"/>
          <w:szCs w:val="28"/>
        </w:rPr>
        <w:t>d</w:t>
      </w:r>
      <w:r>
        <w:rPr>
          <w:sz w:val="28"/>
          <w:szCs w:val="28"/>
        </w:rPr>
        <w:t>e</w:t>
      </w:r>
      <w:r>
        <w:rPr>
          <w:spacing w:val="-2"/>
          <w:sz w:val="28"/>
          <w:szCs w:val="28"/>
        </w:rPr>
        <w:t>r</w:t>
      </w:r>
      <w:r>
        <w:rPr>
          <w:spacing w:val="1"/>
          <w:sz w:val="28"/>
          <w:szCs w:val="28"/>
        </w:rPr>
        <w:t>b</w:t>
      </w:r>
      <w:r>
        <w:rPr>
          <w:spacing w:val="-2"/>
          <w:sz w:val="28"/>
          <w:szCs w:val="28"/>
        </w:rPr>
        <w:t>a</w:t>
      </w:r>
      <w:r>
        <w:rPr>
          <w:spacing w:val="-1"/>
          <w:sz w:val="28"/>
          <w:szCs w:val="28"/>
        </w:rPr>
        <w:t>n</w:t>
      </w:r>
      <w:r>
        <w:rPr>
          <w:spacing w:val="1"/>
          <w:sz w:val="28"/>
          <w:szCs w:val="28"/>
        </w:rPr>
        <w:t>k</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i</w:t>
      </w:r>
      <w:r>
        <w:rPr>
          <w:spacing w:val="1"/>
          <w:sz w:val="28"/>
          <w:szCs w:val="28"/>
        </w:rPr>
        <w:t>n</w:t>
      </w:r>
      <w:r>
        <w:rPr>
          <w:spacing w:val="-2"/>
          <w:sz w:val="28"/>
          <w:szCs w:val="28"/>
        </w:rPr>
        <w:t>a</w:t>
      </w:r>
      <w:r>
        <w:rPr>
          <w:spacing w:val="1"/>
          <w:sz w:val="28"/>
          <w:szCs w:val="28"/>
        </w:rPr>
        <w:t>n</w:t>
      </w:r>
      <w:r>
        <w:rPr>
          <w:sz w:val="28"/>
          <w:szCs w:val="28"/>
        </w:rPr>
        <w:t>c</w:t>
      </w:r>
      <w:r>
        <w:rPr>
          <w:spacing w:val="-1"/>
          <w:sz w:val="28"/>
          <w:szCs w:val="28"/>
        </w:rPr>
        <w:t>i</w:t>
      </w:r>
      <w:r>
        <w:rPr>
          <w:sz w:val="28"/>
          <w:szCs w:val="28"/>
        </w:rPr>
        <w:t>al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yst</w:t>
      </w:r>
      <w:r>
        <w:rPr>
          <w:sz w:val="28"/>
          <w:szCs w:val="28"/>
        </w:rPr>
        <w:t xml:space="preserve">em </w:t>
      </w:r>
      <w:r>
        <w:rPr>
          <w:spacing w:val="-2"/>
          <w:sz w:val="28"/>
          <w:szCs w:val="28"/>
        </w:rPr>
        <w:t>w</w:t>
      </w:r>
      <w:r>
        <w:rPr>
          <w:spacing w:val="-1"/>
          <w:sz w:val="28"/>
          <w:szCs w:val="28"/>
        </w:rPr>
        <w:t>i</w:t>
      </w:r>
      <w:r>
        <w:rPr>
          <w:spacing w:val="1"/>
          <w:sz w:val="28"/>
          <w:szCs w:val="28"/>
        </w:rPr>
        <w:t>t</w:t>
      </w:r>
      <w:r>
        <w:rPr>
          <w:spacing w:val="-1"/>
          <w:sz w:val="28"/>
          <w:szCs w:val="28"/>
        </w:rPr>
        <w:t>ho</w:t>
      </w:r>
      <w:r>
        <w:rPr>
          <w:spacing w:val="1"/>
          <w:sz w:val="28"/>
          <w:szCs w:val="28"/>
        </w:rPr>
        <w:t>u</w:t>
      </w:r>
      <w:r>
        <w:rPr>
          <w:sz w:val="28"/>
          <w:szCs w:val="28"/>
        </w:rPr>
        <w:t>t</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 f</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y</w:t>
      </w:r>
      <w:r>
        <w:rPr>
          <w:spacing w:val="1"/>
          <w:sz w:val="28"/>
          <w:szCs w:val="28"/>
        </w:rPr>
        <w:t>st</w:t>
      </w:r>
      <w:r>
        <w:rPr>
          <w:spacing w:val="-2"/>
          <w:sz w:val="28"/>
          <w:szCs w:val="28"/>
        </w:rPr>
        <w:t>e</w:t>
      </w:r>
      <w:r>
        <w:rPr>
          <w:sz w:val="28"/>
          <w:szCs w:val="28"/>
        </w:rPr>
        <w:t xml:space="preserve">m </w:t>
      </w:r>
      <w:r>
        <w:rPr>
          <w:spacing w:val="-2"/>
          <w:sz w:val="28"/>
          <w:szCs w:val="28"/>
        </w:rPr>
        <w:t>l</w:t>
      </w:r>
      <w:r>
        <w:rPr>
          <w:spacing w:val="1"/>
          <w:sz w:val="28"/>
          <w:szCs w:val="28"/>
        </w:rPr>
        <w:t>i</w:t>
      </w:r>
      <w:r>
        <w:rPr>
          <w:sz w:val="28"/>
          <w:szCs w:val="28"/>
        </w:rPr>
        <w:t>m</w:t>
      </w:r>
      <w:r>
        <w:rPr>
          <w:spacing w:val="-1"/>
          <w:sz w:val="28"/>
          <w:szCs w:val="28"/>
        </w:rPr>
        <w:t>it</w:t>
      </w:r>
      <w:r>
        <w:rPr>
          <w:sz w:val="28"/>
          <w:szCs w:val="28"/>
        </w:rPr>
        <w:t>a</w:t>
      </w:r>
      <w:r>
        <w:rPr>
          <w:spacing w:val="1"/>
          <w:sz w:val="28"/>
          <w:szCs w:val="28"/>
        </w:rPr>
        <w:t>t</w:t>
      </w:r>
      <w:r>
        <w:rPr>
          <w:spacing w:val="-1"/>
          <w:sz w:val="28"/>
          <w:szCs w:val="28"/>
        </w:rPr>
        <w:t>io</w:t>
      </w:r>
      <w:r>
        <w:rPr>
          <w:spacing w:val="1"/>
          <w:sz w:val="28"/>
          <w:szCs w:val="28"/>
        </w:rPr>
        <w:t>ns</w:t>
      </w:r>
      <w:r>
        <w:rPr>
          <w:sz w:val="28"/>
          <w:szCs w:val="28"/>
        </w:rPr>
        <w:t>.</w:t>
      </w:r>
    </w:p>
    <w:p w14:paraId="61A1D69F" w14:textId="77777777" w:rsidR="00AE7C60" w:rsidRDefault="00AE7C60" w:rsidP="003E0BA7">
      <w:pPr>
        <w:spacing w:before="4" w:line="140" w:lineRule="exact"/>
        <w:jc w:val="both"/>
        <w:rPr>
          <w:sz w:val="14"/>
          <w:szCs w:val="14"/>
        </w:rPr>
      </w:pPr>
    </w:p>
    <w:p w14:paraId="18B37724" w14:textId="77777777" w:rsidR="00AE7C60" w:rsidRDefault="00AE7C60" w:rsidP="003E0BA7">
      <w:pPr>
        <w:spacing w:line="200" w:lineRule="exact"/>
        <w:jc w:val="both"/>
      </w:pPr>
    </w:p>
    <w:p w14:paraId="37EE70B4" w14:textId="69D350BC" w:rsidR="00AE7C60" w:rsidRDefault="00A44FA3" w:rsidP="003E0BA7">
      <w:pPr>
        <w:tabs>
          <w:tab w:val="left" w:pos="460"/>
        </w:tabs>
        <w:spacing w:line="256" w:lineRule="auto"/>
        <w:ind w:left="460" w:right="338" w:hanging="360"/>
        <w:jc w:val="both"/>
        <w:rPr>
          <w:sz w:val="28"/>
          <w:szCs w:val="28"/>
        </w:rPr>
      </w:pPr>
      <w:r>
        <w:rPr>
          <w:sz w:val="28"/>
          <w:szCs w:val="28"/>
        </w:rPr>
        <w:t>•</w:t>
      </w:r>
      <w:r>
        <w:rPr>
          <w:sz w:val="28"/>
          <w:szCs w:val="28"/>
        </w:rPr>
        <w:tab/>
      </w:r>
      <w:r>
        <w:rPr>
          <w:spacing w:val="-1"/>
          <w:sz w:val="28"/>
          <w:szCs w:val="28"/>
        </w:rPr>
        <w:t>W</w:t>
      </w:r>
      <w:r>
        <w:rPr>
          <w:sz w:val="28"/>
          <w:szCs w:val="28"/>
        </w:rPr>
        <w:t xml:space="preserve">e are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BF2BCE">
        <w:rPr>
          <w:sz w:val="28"/>
          <w:szCs w:val="28"/>
        </w:rPr>
        <w:t>i</w:t>
      </w:r>
      <w:r w:rsidR="004928D8">
        <w:rPr>
          <w:sz w:val="28"/>
          <w:szCs w:val="28"/>
        </w:rPr>
        <w:t>n</w:t>
      </w:r>
      <w:r>
        <w:rPr>
          <w:spacing w:val="-2"/>
          <w:sz w:val="28"/>
          <w:szCs w:val="28"/>
        </w:rPr>
        <w:t>c</w:t>
      </w:r>
      <w:r>
        <w:rPr>
          <w:sz w:val="28"/>
          <w:szCs w:val="28"/>
        </w:rPr>
        <w:t>r</w:t>
      </w:r>
      <w:r>
        <w:rPr>
          <w:spacing w:val="-2"/>
          <w:sz w:val="28"/>
          <w:szCs w:val="28"/>
        </w:rPr>
        <w:t>e</w:t>
      </w:r>
      <w:r>
        <w:rPr>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1"/>
          <w:sz w:val="28"/>
          <w:szCs w:val="28"/>
        </w:rPr>
        <w:t xml:space="preserve"> </w:t>
      </w:r>
      <w:r>
        <w:rPr>
          <w:spacing w:val="-2"/>
          <w:sz w:val="28"/>
          <w:szCs w:val="28"/>
        </w:rPr>
        <w:t>b</w:t>
      </w:r>
      <w:r>
        <w:rPr>
          <w:sz w:val="28"/>
          <w:szCs w:val="28"/>
        </w:rPr>
        <w:t xml:space="preserve">y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z w:val="28"/>
          <w:szCs w:val="28"/>
        </w:rPr>
        <w:t>a</w:t>
      </w:r>
      <w:r>
        <w:rPr>
          <w:spacing w:val="-1"/>
          <w:sz w:val="28"/>
          <w:szCs w:val="28"/>
        </w:rPr>
        <w:t>s</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s</w:t>
      </w:r>
      <w:r>
        <w:rPr>
          <w:sz w:val="28"/>
          <w:szCs w:val="28"/>
        </w:rPr>
        <w:t>er</w:t>
      </w:r>
      <w:r>
        <w:rPr>
          <w:spacing w:val="-1"/>
          <w:sz w:val="28"/>
          <w:szCs w:val="28"/>
        </w:rPr>
        <w:t>v</w:t>
      </w:r>
      <w:r>
        <w:rPr>
          <w:spacing w:val="1"/>
          <w:sz w:val="28"/>
          <w:szCs w:val="28"/>
        </w:rPr>
        <w:t>i</w:t>
      </w:r>
      <w:r>
        <w:rPr>
          <w:sz w:val="28"/>
          <w:szCs w:val="28"/>
        </w:rPr>
        <w:t>c</w:t>
      </w:r>
      <w:r>
        <w:rPr>
          <w:spacing w:val="4"/>
          <w:sz w:val="28"/>
          <w:szCs w:val="28"/>
        </w:rPr>
        <w:t>e</w:t>
      </w:r>
      <w:r>
        <w:rPr>
          <w:sz w:val="28"/>
          <w:szCs w:val="28"/>
        </w:rPr>
        <w:t>s</w:t>
      </w:r>
      <w:r>
        <w:rPr>
          <w:spacing w:val="1"/>
          <w:sz w:val="28"/>
          <w:szCs w:val="28"/>
        </w:rPr>
        <w:t xml:space="preserve"> </w:t>
      </w:r>
      <w:r w:rsidR="003C6354">
        <w:rPr>
          <w:spacing w:val="-1"/>
          <w:sz w:val="28"/>
          <w:szCs w:val="28"/>
        </w:rPr>
        <w:t>for</w:t>
      </w:r>
      <w:r>
        <w:rPr>
          <w:spacing w:val="1"/>
          <w:sz w:val="28"/>
          <w:szCs w:val="28"/>
        </w:rPr>
        <w:t xml:space="preserve"> </w:t>
      </w:r>
      <w:r>
        <w:rPr>
          <w:sz w:val="28"/>
          <w:szCs w:val="28"/>
        </w:rPr>
        <w:t>S</w:t>
      </w:r>
      <w:r>
        <w:rPr>
          <w:spacing w:val="-3"/>
          <w:sz w:val="28"/>
          <w:szCs w:val="28"/>
        </w:rPr>
        <w:t>M</w:t>
      </w:r>
      <w:r>
        <w:rPr>
          <w:spacing w:val="1"/>
          <w:sz w:val="28"/>
          <w:szCs w:val="28"/>
        </w:rPr>
        <w:t>E</w:t>
      </w:r>
      <w:r>
        <w:rPr>
          <w:sz w:val="28"/>
          <w:szCs w:val="28"/>
        </w:rPr>
        <w:t>s</w:t>
      </w:r>
      <w:r>
        <w:rPr>
          <w:spacing w:val="1"/>
          <w:sz w:val="28"/>
          <w:szCs w:val="28"/>
        </w:rPr>
        <w:t xml:space="preserve"> </w:t>
      </w:r>
      <w:r>
        <w:rPr>
          <w:spacing w:val="-3"/>
          <w:sz w:val="28"/>
          <w:szCs w:val="28"/>
        </w:rPr>
        <w:t>a</w:t>
      </w:r>
      <w:r>
        <w:rPr>
          <w:sz w:val="28"/>
          <w:szCs w:val="28"/>
        </w:rPr>
        <w:t>t</w:t>
      </w:r>
      <w:r>
        <w:rPr>
          <w:spacing w:val="1"/>
          <w:sz w:val="28"/>
          <w:szCs w:val="28"/>
        </w:rPr>
        <w:t xml:space="preserve"> </w:t>
      </w:r>
      <w:r>
        <w:rPr>
          <w:sz w:val="28"/>
          <w:szCs w:val="28"/>
        </w:rPr>
        <w:t>a</w:t>
      </w:r>
      <w:r>
        <w:rPr>
          <w:spacing w:val="-1"/>
          <w:sz w:val="28"/>
          <w:szCs w:val="28"/>
        </w:rPr>
        <w:t xml:space="preserve"> l</w:t>
      </w:r>
      <w:r>
        <w:rPr>
          <w:spacing w:val="1"/>
          <w:sz w:val="28"/>
          <w:szCs w:val="28"/>
        </w:rPr>
        <w:t>o</w:t>
      </w:r>
      <w:r>
        <w:rPr>
          <w:spacing w:val="-1"/>
          <w:sz w:val="28"/>
          <w:szCs w:val="28"/>
        </w:rPr>
        <w:t>w</w:t>
      </w:r>
      <w:r>
        <w:rPr>
          <w:sz w:val="28"/>
          <w:szCs w:val="28"/>
        </w:rPr>
        <w:t>er c</w:t>
      </w:r>
      <w:r>
        <w:rPr>
          <w:spacing w:val="-1"/>
          <w:sz w:val="28"/>
          <w:szCs w:val="28"/>
        </w:rPr>
        <w:t>os</w:t>
      </w:r>
      <w:r>
        <w:rPr>
          <w:sz w:val="28"/>
          <w:szCs w:val="28"/>
        </w:rPr>
        <w:t xml:space="preserve">t </w:t>
      </w:r>
      <w:r>
        <w:rPr>
          <w:spacing w:val="1"/>
          <w:sz w:val="28"/>
          <w:szCs w:val="28"/>
        </w:rPr>
        <w:t>th</w:t>
      </w:r>
      <w:r>
        <w:rPr>
          <w:spacing w:val="-2"/>
          <w:sz w:val="28"/>
          <w:szCs w:val="28"/>
        </w:rPr>
        <w:t>a</w:t>
      </w:r>
      <w:r>
        <w:rPr>
          <w:sz w:val="28"/>
          <w:szCs w:val="28"/>
        </w:rPr>
        <w:t>n</w:t>
      </w:r>
      <w:r>
        <w:rPr>
          <w:spacing w:val="-2"/>
          <w:sz w:val="28"/>
          <w:szCs w:val="28"/>
        </w:rPr>
        <w:t xml:space="preserve"> </w:t>
      </w:r>
      <w:r>
        <w:rPr>
          <w:spacing w:val="1"/>
          <w:sz w:val="28"/>
          <w:szCs w:val="28"/>
        </w:rPr>
        <w:t>tr</w:t>
      </w:r>
      <w:r>
        <w:rPr>
          <w:spacing w:val="-2"/>
          <w:sz w:val="28"/>
          <w:szCs w:val="28"/>
        </w:rPr>
        <w:t>a</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pacing w:val="-2"/>
          <w:sz w:val="28"/>
          <w:szCs w:val="28"/>
        </w:rPr>
        <w:t>a</w:t>
      </w:r>
      <w:r>
        <w:rPr>
          <w:spacing w:val="1"/>
          <w:sz w:val="28"/>
          <w:szCs w:val="28"/>
        </w:rPr>
        <w:t>y</w:t>
      </w:r>
      <w:r>
        <w:rPr>
          <w:spacing w:val="-3"/>
          <w:sz w:val="28"/>
          <w:szCs w:val="28"/>
        </w:rPr>
        <w:t>m</w:t>
      </w:r>
      <w:r>
        <w:rPr>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v</w:t>
      </w:r>
      <w:r>
        <w:rPr>
          <w:sz w:val="28"/>
          <w:szCs w:val="28"/>
        </w:rPr>
        <w:t>ert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z w:val="28"/>
          <w:szCs w:val="28"/>
        </w:rPr>
        <w:t>es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 xml:space="preserve">t </w:t>
      </w:r>
      <w:r>
        <w:rPr>
          <w:spacing w:val="1"/>
          <w:sz w:val="28"/>
          <w:szCs w:val="28"/>
        </w:rPr>
        <w:t>t</w:t>
      </w:r>
      <w:r>
        <w:rPr>
          <w:spacing w:val="-1"/>
          <w:sz w:val="28"/>
          <w:szCs w:val="28"/>
        </w:rPr>
        <w:t>o</w:t>
      </w:r>
      <w:r>
        <w:rPr>
          <w:spacing w:val="1"/>
          <w:sz w:val="28"/>
          <w:szCs w:val="28"/>
        </w:rPr>
        <w:t>o</w:t>
      </w:r>
      <w:r>
        <w:rPr>
          <w:spacing w:val="-1"/>
          <w:sz w:val="28"/>
          <w:szCs w:val="28"/>
        </w:rPr>
        <w:t>l</w:t>
      </w:r>
      <w:r>
        <w:rPr>
          <w:spacing w:val="1"/>
          <w:sz w:val="28"/>
          <w:szCs w:val="28"/>
        </w:rPr>
        <w:t>s</w:t>
      </w:r>
      <w:r>
        <w:rPr>
          <w:sz w:val="28"/>
          <w:szCs w:val="28"/>
        </w:rPr>
        <w:t>.</w:t>
      </w:r>
    </w:p>
    <w:p w14:paraId="51666DF3" w14:textId="77777777" w:rsidR="00AE7C60" w:rsidRDefault="00AE7C60" w:rsidP="003E0BA7">
      <w:pPr>
        <w:spacing w:before="6" w:line="140" w:lineRule="exact"/>
        <w:jc w:val="both"/>
        <w:rPr>
          <w:sz w:val="14"/>
          <w:szCs w:val="14"/>
        </w:rPr>
      </w:pPr>
    </w:p>
    <w:p w14:paraId="6194E4D5" w14:textId="77777777" w:rsidR="00AE7C60" w:rsidRDefault="00AE7C60" w:rsidP="003E0BA7">
      <w:pPr>
        <w:spacing w:line="200" w:lineRule="exact"/>
        <w:jc w:val="both"/>
      </w:pPr>
    </w:p>
    <w:p w14:paraId="281BAC40" w14:textId="0EC530FB" w:rsidR="00AE7C60" w:rsidRDefault="00A44FA3" w:rsidP="003E0BA7">
      <w:pPr>
        <w:tabs>
          <w:tab w:val="left" w:pos="460"/>
        </w:tabs>
        <w:spacing w:line="256" w:lineRule="auto"/>
        <w:ind w:left="460" w:right="114" w:hanging="360"/>
        <w:jc w:val="both"/>
        <w:rPr>
          <w:sz w:val="28"/>
          <w:szCs w:val="28"/>
        </w:rPr>
      </w:pPr>
      <w:r>
        <w:rPr>
          <w:sz w:val="28"/>
          <w:szCs w:val="28"/>
        </w:rPr>
        <w:t>•</w:t>
      </w:r>
      <w:r>
        <w:rPr>
          <w:sz w:val="28"/>
          <w:szCs w:val="28"/>
        </w:rPr>
        <w:tab/>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1"/>
          <w:sz w:val="28"/>
          <w:szCs w:val="28"/>
        </w:rPr>
        <w:t>s</w:t>
      </w:r>
      <w:r>
        <w:rPr>
          <w:spacing w:val="1"/>
          <w:sz w:val="28"/>
          <w:szCs w:val="28"/>
        </w:rPr>
        <w:t>o</w:t>
      </w:r>
      <w:r>
        <w:rPr>
          <w:spacing w:val="-1"/>
          <w:sz w:val="28"/>
          <w:szCs w:val="28"/>
        </w:rPr>
        <w:t>l</w:t>
      </w:r>
      <w:r>
        <w:rPr>
          <w:spacing w:val="1"/>
          <w:sz w:val="28"/>
          <w:szCs w:val="28"/>
        </w:rPr>
        <w:t>u</w:t>
      </w:r>
      <w:r>
        <w:rPr>
          <w:spacing w:val="-1"/>
          <w:sz w:val="28"/>
          <w:szCs w:val="28"/>
        </w:rPr>
        <w:t>ti</w:t>
      </w:r>
      <w:r>
        <w:rPr>
          <w:spacing w:val="1"/>
          <w:sz w:val="28"/>
          <w:szCs w:val="28"/>
        </w:rPr>
        <w:t>o</w:t>
      </w:r>
      <w:r>
        <w:rPr>
          <w:spacing w:val="-1"/>
          <w:sz w:val="28"/>
          <w:szCs w:val="28"/>
        </w:rPr>
        <w:t>n</w:t>
      </w:r>
      <w:r>
        <w:rPr>
          <w:sz w:val="28"/>
          <w:szCs w:val="28"/>
        </w:rPr>
        <w:t>s</w:t>
      </w:r>
      <w:r>
        <w:rPr>
          <w:spacing w:val="2"/>
          <w:sz w:val="28"/>
          <w:szCs w:val="28"/>
        </w:rPr>
        <w:t xml:space="preserve"> </w:t>
      </w:r>
      <w:r w:rsidR="003C6354" w:rsidRPr="003C6354">
        <w:rPr>
          <w:spacing w:val="-1"/>
          <w:sz w:val="28"/>
          <w:szCs w:val="28"/>
        </w:rPr>
        <w:t>is providing</w:t>
      </w:r>
      <w:r w:rsidR="003C6354">
        <w:rPr>
          <w:spacing w:val="-1"/>
          <w:sz w:val="28"/>
          <w:szCs w:val="28"/>
        </w:rPr>
        <w:t xml:space="preserve"> </w:t>
      </w:r>
      <w:r w:rsidR="003C6354">
        <w:rPr>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P</w:t>
      </w:r>
      <w:r>
        <w:rPr>
          <w:spacing w:val="1"/>
          <w:sz w:val="28"/>
          <w:szCs w:val="28"/>
        </w:rPr>
        <w:t>2</w:t>
      </w:r>
      <w:r>
        <w:rPr>
          <w:sz w:val="28"/>
          <w:szCs w:val="28"/>
        </w:rPr>
        <w:t>P s</w:t>
      </w:r>
      <w:r>
        <w:rPr>
          <w:spacing w:val="-2"/>
          <w:sz w:val="28"/>
          <w:szCs w:val="28"/>
        </w:rPr>
        <w:t>e</w:t>
      </w:r>
      <w:r>
        <w:rPr>
          <w:sz w:val="28"/>
          <w:szCs w:val="28"/>
        </w:rPr>
        <w:t>r</w:t>
      </w:r>
      <w:r>
        <w:rPr>
          <w:spacing w:val="-1"/>
          <w:sz w:val="28"/>
          <w:szCs w:val="28"/>
        </w:rPr>
        <w:t>v</w:t>
      </w:r>
      <w:r>
        <w:rPr>
          <w:spacing w:val="1"/>
          <w:sz w:val="28"/>
          <w:szCs w:val="28"/>
        </w:rPr>
        <w:t>i</w:t>
      </w:r>
      <w:r>
        <w:rPr>
          <w:sz w:val="28"/>
          <w:szCs w:val="28"/>
        </w:rPr>
        <w:t>c</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t</w:t>
      </w:r>
      <w:r>
        <w:rPr>
          <w:spacing w:val="1"/>
          <w:sz w:val="28"/>
          <w:szCs w:val="28"/>
        </w:rPr>
        <w:t>hi</w:t>
      </w:r>
      <w:r>
        <w:rPr>
          <w:spacing w:val="-2"/>
          <w:sz w:val="28"/>
          <w:szCs w:val="28"/>
        </w:rPr>
        <w:t>r</w:t>
      </w:r>
      <w:r>
        <w:rPr>
          <w:sz w:val="28"/>
          <w:szCs w:val="28"/>
        </w:rPr>
        <w:t>d</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i</w:t>
      </w:r>
      <w:r>
        <w:rPr>
          <w:spacing w:val="-2"/>
          <w:sz w:val="28"/>
          <w:szCs w:val="28"/>
        </w:rPr>
        <w:t>e</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de</w:t>
      </w:r>
      <w:r>
        <w:rPr>
          <w:sz w:val="28"/>
          <w:szCs w:val="28"/>
        </w:rPr>
        <w:t>c</w:t>
      </w:r>
      <w:r>
        <w:rPr>
          <w:spacing w:val="1"/>
          <w:sz w:val="28"/>
          <w:szCs w:val="28"/>
        </w:rPr>
        <w:t>i</w:t>
      </w:r>
      <w:r>
        <w:rPr>
          <w:spacing w:val="-1"/>
          <w:sz w:val="28"/>
          <w:szCs w:val="28"/>
        </w:rPr>
        <w:t>si</w:t>
      </w:r>
      <w:r>
        <w:rPr>
          <w:spacing w:val="1"/>
          <w:sz w:val="28"/>
          <w:szCs w:val="28"/>
        </w:rPr>
        <w:t>o</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k</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p</w:t>
      </w:r>
      <w:r>
        <w:rPr>
          <w:spacing w:val="-2"/>
          <w:sz w:val="28"/>
          <w:szCs w:val="28"/>
        </w:rPr>
        <w:t>a</w:t>
      </w:r>
      <w:r>
        <w:rPr>
          <w:sz w:val="28"/>
          <w:szCs w:val="28"/>
        </w:rPr>
        <w:t>ra</w:t>
      </w:r>
      <w:r>
        <w:rPr>
          <w:spacing w:val="-1"/>
          <w:sz w:val="28"/>
          <w:szCs w:val="28"/>
        </w:rPr>
        <w:t>d</w:t>
      </w:r>
      <w:r>
        <w:rPr>
          <w:spacing w:val="1"/>
          <w:sz w:val="28"/>
          <w:szCs w:val="28"/>
        </w:rPr>
        <w:t>i</w:t>
      </w:r>
      <w:r>
        <w:rPr>
          <w:spacing w:val="-1"/>
          <w:sz w:val="28"/>
          <w:szCs w:val="28"/>
        </w:rPr>
        <w:t>g</w:t>
      </w:r>
      <w:r>
        <w:rPr>
          <w:sz w:val="28"/>
          <w:szCs w:val="28"/>
        </w:rPr>
        <w:t>m a</w:t>
      </w:r>
      <w:r>
        <w:rPr>
          <w:spacing w:val="-2"/>
          <w:sz w:val="28"/>
          <w:szCs w:val="28"/>
        </w:rPr>
        <w:t>n</w:t>
      </w:r>
      <w:r>
        <w:rPr>
          <w:sz w:val="28"/>
          <w:szCs w:val="28"/>
        </w:rPr>
        <w:t>d</w:t>
      </w:r>
      <w:r>
        <w:rPr>
          <w:spacing w:val="1"/>
          <w:sz w:val="28"/>
          <w:szCs w:val="28"/>
        </w:rPr>
        <w:t xml:space="preserve"> </w:t>
      </w:r>
      <w:r>
        <w:rPr>
          <w:spacing w:val="-2"/>
          <w:sz w:val="28"/>
          <w:szCs w:val="28"/>
        </w:rPr>
        <w:t>p</w:t>
      </w:r>
      <w:r>
        <w:rPr>
          <w:sz w:val="28"/>
          <w:szCs w:val="28"/>
        </w:rPr>
        <w:t>r</w:t>
      </w:r>
      <w:r>
        <w:rPr>
          <w:spacing w:val="1"/>
          <w:sz w:val="28"/>
          <w:szCs w:val="28"/>
        </w:rPr>
        <w:t>i</w:t>
      </w:r>
      <w:r>
        <w:rPr>
          <w:spacing w:val="-2"/>
          <w:sz w:val="28"/>
          <w:szCs w:val="28"/>
        </w:rPr>
        <w:t>c</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pacing w:val="1"/>
          <w:sz w:val="28"/>
          <w:szCs w:val="28"/>
        </w:rPr>
        <w:t>o</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pacing w:val="1"/>
          <w:sz w:val="28"/>
          <w:szCs w:val="28"/>
        </w:rPr>
        <w:t>ll</w:t>
      </w:r>
      <w:r>
        <w:rPr>
          <w:spacing w:val="-2"/>
          <w:sz w:val="28"/>
          <w:szCs w:val="28"/>
        </w:rPr>
        <w:t>e</w:t>
      </w:r>
      <w:r>
        <w:rPr>
          <w:sz w:val="28"/>
          <w:szCs w:val="28"/>
        </w:rPr>
        <w:t xml:space="preserve">d </w:t>
      </w:r>
      <w:r>
        <w:rPr>
          <w:spacing w:val="1"/>
          <w:sz w:val="28"/>
          <w:szCs w:val="28"/>
        </w:rPr>
        <w:t>b</w:t>
      </w:r>
      <w:r>
        <w:rPr>
          <w:sz w:val="28"/>
          <w:szCs w:val="28"/>
        </w:rPr>
        <w:t>y</w:t>
      </w:r>
      <w:r>
        <w:rPr>
          <w:spacing w:val="1"/>
          <w:sz w:val="28"/>
          <w:szCs w:val="28"/>
        </w:rPr>
        <w:t xml:space="preserve"> </w:t>
      </w:r>
      <w:r>
        <w:rPr>
          <w:spacing w:val="-3"/>
          <w:sz w:val="28"/>
          <w:szCs w:val="28"/>
        </w:rPr>
        <w:t>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lat</w:t>
      </w:r>
      <w:r>
        <w:rPr>
          <w:sz w:val="28"/>
          <w:szCs w:val="28"/>
        </w:rPr>
        <w:t>f</w:t>
      </w:r>
      <w:r>
        <w:rPr>
          <w:spacing w:val="-1"/>
          <w:sz w:val="28"/>
          <w:szCs w:val="28"/>
        </w:rPr>
        <w:t>o</w:t>
      </w:r>
      <w:r>
        <w:rPr>
          <w:sz w:val="28"/>
          <w:szCs w:val="28"/>
        </w:rPr>
        <w:t>rms</w:t>
      </w:r>
      <w:r>
        <w:rPr>
          <w:spacing w:val="1"/>
          <w:sz w:val="28"/>
          <w:szCs w:val="28"/>
        </w:rPr>
        <w:t xml:space="preserve"> </w:t>
      </w:r>
      <w:r>
        <w:rPr>
          <w:spacing w:val="-3"/>
          <w:sz w:val="28"/>
          <w:szCs w:val="28"/>
        </w:rPr>
        <w:t>a</w:t>
      </w:r>
      <w:r>
        <w:rPr>
          <w:sz w:val="28"/>
          <w:szCs w:val="28"/>
        </w:rPr>
        <w:t>re m</w:t>
      </w:r>
      <w:r>
        <w:rPr>
          <w:spacing w:val="-2"/>
          <w:sz w:val="28"/>
          <w:szCs w:val="28"/>
        </w:rPr>
        <w:t>o</w:t>
      </w:r>
      <w:r>
        <w:rPr>
          <w:sz w:val="28"/>
          <w:szCs w:val="28"/>
        </w:rPr>
        <w:t>re s</w:t>
      </w:r>
      <w:r>
        <w:rPr>
          <w:spacing w:val="1"/>
          <w:sz w:val="28"/>
          <w:szCs w:val="28"/>
        </w:rPr>
        <w:t>e</w:t>
      </w:r>
      <w:r>
        <w:rPr>
          <w:spacing w:val="-2"/>
          <w:sz w:val="28"/>
          <w:szCs w:val="28"/>
        </w:rPr>
        <w:t>c</w:t>
      </w:r>
      <w:r>
        <w:rPr>
          <w:spacing w:val="1"/>
          <w:sz w:val="28"/>
          <w:szCs w:val="28"/>
        </w:rPr>
        <w:t>u</w:t>
      </w:r>
      <w:r>
        <w:rPr>
          <w:sz w:val="28"/>
          <w:szCs w:val="28"/>
        </w:rPr>
        <w:t>re</w:t>
      </w:r>
      <w:r>
        <w:rPr>
          <w:spacing w:val="-3"/>
          <w:sz w:val="28"/>
          <w:szCs w:val="28"/>
        </w:rPr>
        <w:t xml:space="preserve">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 xml:space="preserve">e </w:t>
      </w:r>
      <w:r>
        <w:rPr>
          <w:spacing w:val="-2"/>
          <w:sz w:val="28"/>
          <w:szCs w:val="28"/>
        </w:rPr>
        <w:t>t</w:t>
      </w:r>
      <w:r>
        <w:rPr>
          <w:spacing w:val="1"/>
          <w:sz w:val="28"/>
          <w:szCs w:val="28"/>
        </w:rPr>
        <w:t>h</w:t>
      </w:r>
      <w:r>
        <w:rPr>
          <w:spacing w:val="-2"/>
          <w:sz w:val="28"/>
          <w:szCs w:val="28"/>
        </w:rPr>
        <w:t>e</w:t>
      </w:r>
      <w:r>
        <w:rPr>
          <w:sz w:val="28"/>
          <w:szCs w:val="28"/>
        </w:rPr>
        <w:t>re’s</w:t>
      </w:r>
      <w:r>
        <w:rPr>
          <w:spacing w:val="-2"/>
          <w:sz w:val="28"/>
          <w:szCs w:val="28"/>
        </w:rPr>
        <w:t xml:space="preserve"> </w:t>
      </w:r>
      <w:r>
        <w:rPr>
          <w:spacing w:val="1"/>
          <w:sz w:val="28"/>
          <w:szCs w:val="28"/>
        </w:rPr>
        <w:t>n</w:t>
      </w:r>
      <w:r>
        <w:rPr>
          <w:sz w:val="28"/>
          <w:szCs w:val="28"/>
        </w:rPr>
        <w:t xml:space="preserve">o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il</w:t>
      </w:r>
      <w:r>
        <w:rPr>
          <w:spacing w:val="1"/>
          <w:sz w:val="28"/>
          <w:szCs w:val="28"/>
        </w:rPr>
        <w:t>i</w:t>
      </w:r>
      <w:r>
        <w:rPr>
          <w:spacing w:val="-1"/>
          <w:sz w:val="28"/>
          <w:szCs w:val="28"/>
        </w:rPr>
        <w:t>t</w:t>
      </w:r>
      <w:r>
        <w:rPr>
          <w:sz w:val="28"/>
          <w:szCs w:val="28"/>
        </w:rPr>
        <w:t>y</w:t>
      </w:r>
      <w:r>
        <w:rPr>
          <w:spacing w:val="1"/>
          <w:sz w:val="28"/>
          <w:szCs w:val="28"/>
        </w:rPr>
        <w:t xml:space="preserve"> </w:t>
      </w:r>
      <w:r>
        <w:rPr>
          <w:sz w:val="28"/>
          <w:szCs w:val="28"/>
        </w:rPr>
        <w:t xml:space="preserve">of </w:t>
      </w:r>
      <w:r>
        <w:rPr>
          <w:spacing w:val="-2"/>
          <w:sz w:val="28"/>
          <w:szCs w:val="28"/>
        </w:rPr>
        <w:t>m</w:t>
      </w:r>
      <w:r>
        <w:rPr>
          <w:spacing w:val="-1"/>
          <w:sz w:val="28"/>
          <w:szCs w:val="28"/>
        </w:rPr>
        <w:t>u</w:t>
      </w:r>
      <w:r>
        <w:rPr>
          <w:spacing w:val="1"/>
          <w:sz w:val="28"/>
          <w:szCs w:val="28"/>
        </w:rPr>
        <w:t>l</w:t>
      </w:r>
      <w:r>
        <w:rPr>
          <w:spacing w:val="-1"/>
          <w:sz w:val="28"/>
          <w:szCs w:val="28"/>
        </w:rPr>
        <w:t>ti</w:t>
      </w:r>
      <w:r>
        <w:rPr>
          <w:spacing w:val="1"/>
          <w:sz w:val="28"/>
          <w:szCs w:val="28"/>
        </w:rPr>
        <w:t>p</w:t>
      </w:r>
      <w:r>
        <w:rPr>
          <w:spacing w:val="-1"/>
          <w:sz w:val="28"/>
          <w:szCs w:val="28"/>
        </w:rPr>
        <w:t>l</w:t>
      </w:r>
      <w:r>
        <w:rPr>
          <w:sz w:val="28"/>
          <w:szCs w:val="28"/>
        </w:rPr>
        <w:t>e users</w:t>
      </w:r>
      <w:r>
        <w:rPr>
          <w:spacing w:val="-2"/>
          <w:sz w:val="28"/>
          <w:szCs w:val="28"/>
        </w:rPr>
        <w:t xml:space="preserve"> </w:t>
      </w:r>
      <w:r>
        <w:rPr>
          <w:spacing w:val="1"/>
          <w:sz w:val="28"/>
          <w:szCs w:val="28"/>
        </w:rPr>
        <w:t>l</w:t>
      </w:r>
      <w:r>
        <w:rPr>
          <w:spacing w:val="-1"/>
          <w:sz w:val="28"/>
          <w:szCs w:val="28"/>
        </w:rPr>
        <w:t>os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f</w:t>
      </w:r>
      <w:r>
        <w:rPr>
          <w:spacing w:val="-2"/>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z w:val="28"/>
          <w:szCs w:val="28"/>
        </w:rPr>
        <w:t>y</w:t>
      </w:r>
      <w:r>
        <w:rPr>
          <w:spacing w:val="-2"/>
          <w:sz w:val="28"/>
          <w:szCs w:val="28"/>
        </w:rPr>
        <w:t xml:space="preserve"> </w:t>
      </w:r>
      <w:r>
        <w:rPr>
          <w:spacing w:val="1"/>
          <w:sz w:val="28"/>
          <w:szCs w:val="28"/>
        </w:rPr>
        <w:t>us</w:t>
      </w:r>
      <w:r>
        <w:rPr>
          <w:sz w:val="28"/>
          <w:szCs w:val="28"/>
        </w:rPr>
        <w:t>e</w:t>
      </w:r>
      <w:r>
        <w:rPr>
          <w:spacing w:val="-2"/>
          <w:sz w:val="28"/>
          <w:szCs w:val="28"/>
        </w:rPr>
        <w:t>r</w:t>
      </w:r>
      <w:r>
        <w:rPr>
          <w:sz w:val="28"/>
          <w:szCs w:val="28"/>
        </w:rPr>
        <w:t>’s</w:t>
      </w:r>
      <w:r>
        <w:rPr>
          <w:spacing w:val="-2"/>
          <w:sz w:val="28"/>
          <w:szCs w:val="28"/>
        </w:rPr>
        <w:t xml:space="preserve"> </w:t>
      </w:r>
      <w:r>
        <w:rPr>
          <w:sz w:val="28"/>
          <w:szCs w:val="28"/>
        </w:rPr>
        <w:t>m</w:t>
      </w:r>
      <w:r>
        <w:rPr>
          <w:spacing w:val="-1"/>
          <w:sz w:val="28"/>
          <w:szCs w:val="28"/>
        </w:rPr>
        <w:t>o</w:t>
      </w:r>
      <w:r>
        <w:rPr>
          <w:spacing w:val="1"/>
          <w:sz w:val="28"/>
          <w:szCs w:val="28"/>
        </w:rPr>
        <w:t>n</w:t>
      </w:r>
      <w:r>
        <w:rPr>
          <w:sz w:val="28"/>
          <w:szCs w:val="28"/>
        </w:rPr>
        <w:t>ey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 xml:space="preserve">l </w:t>
      </w:r>
      <w:r>
        <w:rPr>
          <w:spacing w:val="1"/>
          <w:sz w:val="28"/>
          <w:szCs w:val="28"/>
        </w:rPr>
        <w:t>b</w:t>
      </w:r>
      <w:r>
        <w:rPr>
          <w:sz w:val="28"/>
          <w:szCs w:val="28"/>
        </w:rPr>
        <w:t xml:space="preserve">e </w:t>
      </w:r>
      <w:r>
        <w:rPr>
          <w:spacing w:val="-2"/>
          <w:sz w:val="28"/>
          <w:szCs w:val="28"/>
        </w:rPr>
        <w:t>i</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h</w:t>
      </w:r>
      <w:r>
        <w:rPr>
          <w:sz w:val="28"/>
          <w:szCs w:val="28"/>
        </w:rPr>
        <w:t>a</w:t>
      </w:r>
      <w:r>
        <w:rPr>
          <w:spacing w:val="-1"/>
          <w:sz w:val="28"/>
          <w:szCs w:val="28"/>
        </w:rPr>
        <w:t>n</w:t>
      </w:r>
      <w:r>
        <w:rPr>
          <w:sz w:val="28"/>
          <w:szCs w:val="28"/>
        </w:rPr>
        <w:t>ds</w:t>
      </w:r>
      <w:r>
        <w:rPr>
          <w:spacing w:val="1"/>
          <w:sz w:val="28"/>
          <w:szCs w:val="28"/>
        </w:rPr>
        <w:t xml:space="preserve"> </w:t>
      </w:r>
      <w:r>
        <w:rPr>
          <w:sz w:val="28"/>
          <w:szCs w:val="28"/>
        </w:rPr>
        <w:t>a</w:t>
      </w:r>
      <w:r>
        <w:rPr>
          <w:spacing w:val="-1"/>
          <w:sz w:val="28"/>
          <w:szCs w:val="28"/>
        </w:rPr>
        <w:t>lon</w:t>
      </w:r>
      <w:r>
        <w:rPr>
          <w:sz w:val="28"/>
          <w:szCs w:val="28"/>
        </w:rPr>
        <w:t>e.</w:t>
      </w:r>
    </w:p>
    <w:p w14:paraId="48ABEA2B" w14:textId="77777777" w:rsidR="00AE7C60" w:rsidRDefault="00AE7C60" w:rsidP="003E0BA7">
      <w:pPr>
        <w:spacing w:before="8" w:line="140" w:lineRule="exact"/>
        <w:jc w:val="both"/>
        <w:rPr>
          <w:sz w:val="14"/>
          <w:szCs w:val="14"/>
        </w:rPr>
      </w:pPr>
    </w:p>
    <w:p w14:paraId="06434213" w14:textId="77777777" w:rsidR="00AE7C60" w:rsidRDefault="00AE7C60" w:rsidP="003E0BA7">
      <w:pPr>
        <w:spacing w:line="200" w:lineRule="exact"/>
        <w:jc w:val="both"/>
      </w:pPr>
    </w:p>
    <w:p w14:paraId="74F45015" w14:textId="4762025C" w:rsidR="00AE7C60" w:rsidRPr="00DD2667" w:rsidRDefault="00A44FA3" w:rsidP="003E0BA7">
      <w:pPr>
        <w:tabs>
          <w:tab w:val="left" w:pos="460"/>
        </w:tabs>
        <w:spacing w:line="255" w:lineRule="auto"/>
        <w:ind w:left="460" w:right="187" w:hanging="360"/>
        <w:jc w:val="both"/>
        <w:rPr>
          <w:sz w:val="28"/>
          <w:szCs w:val="28"/>
        </w:rPr>
      </w:pPr>
      <w:r>
        <w:rPr>
          <w:sz w:val="28"/>
          <w:szCs w:val="28"/>
        </w:rPr>
        <w:t>•</w:t>
      </w:r>
      <w:r>
        <w:rPr>
          <w:sz w:val="28"/>
          <w:szCs w:val="28"/>
        </w:rPr>
        <w:tab/>
        <w:t>S</w:t>
      </w:r>
      <w:r>
        <w:rPr>
          <w:spacing w:val="1"/>
          <w:sz w:val="28"/>
          <w:szCs w:val="28"/>
        </w:rPr>
        <w:t>i</w:t>
      </w:r>
      <w:r>
        <w:rPr>
          <w:spacing w:val="-3"/>
          <w:sz w:val="28"/>
          <w:szCs w:val="28"/>
        </w:rPr>
        <w:t>m</w:t>
      </w:r>
      <w:r>
        <w:rPr>
          <w:spacing w:val="1"/>
          <w:sz w:val="28"/>
          <w:szCs w:val="28"/>
        </w:rPr>
        <w:t>p</w:t>
      </w:r>
      <w:r>
        <w:rPr>
          <w:spacing w:val="-1"/>
          <w:sz w:val="28"/>
          <w:szCs w:val="28"/>
        </w:rPr>
        <w:t>l</w:t>
      </w:r>
      <w:r>
        <w:rPr>
          <w:spacing w:val="1"/>
          <w:sz w:val="28"/>
          <w:szCs w:val="28"/>
        </w:rPr>
        <w:t>i</w:t>
      </w:r>
      <w:r>
        <w:rPr>
          <w:sz w:val="28"/>
          <w:szCs w:val="28"/>
        </w:rPr>
        <w:t>f</w:t>
      </w:r>
      <w:r>
        <w:rPr>
          <w:spacing w:val="-1"/>
          <w:sz w:val="28"/>
          <w:szCs w:val="28"/>
        </w:rPr>
        <w:t>i</w:t>
      </w:r>
      <w:r>
        <w:rPr>
          <w:sz w:val="28"/>
          <w:szCs w:val="28"/>
        </w:rPr>
        <w:t>ed</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c</w:t>
      </w:r>
      <w:r>
        <w:rPr>
          <w:sz w:val="28"/>
          <w:szCs w:val="28"/>
        </w:rPr>
        <w:t>a</w:t>
      </w:r>
      <w:r>
        <w:rPr>
          <w:spacing w:val="1"/>
          <w:sz w:val="28"/>
          <w:szCs w:val="28"/>
        </w:rPr>
        <w:t>p</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sidR="00A52ADB">
        <w:rPr>
          <w:spacing w:val="1"/>
          <w:sz w:val="28"/>
          <w:szCs w:val="28"/>
        </w:rPr>
        <w:t xml:space="preserve">, </w:t>
      </w:r>
      <w:r>
        <w:rPr>
          <w:spacing w:val="-1"/>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z w:val="28"/>
          <w:szCs w:val="28"/>
        </w:rPr>
        <w:t>m</w:t>
      </w:r>
      <w:r>
        <w:rPr>
          <w:spacing w:val="-2"/>
          <w:sz w:val="28"/>
          <w:szCs w:val="28"/>
        </w:rPr>
        <w:t>e</w:t>
      </w:r>
      <w:r>
        <w:rPr>
          <w:spacing w:val="1"/>
          <w:sz w:val="28"/>
          <w:szCs w:val="28"/>
        </w:rPr>
        <w:t>n</w:t>
      </w:r>
      <w:r>
        <w:rPr>
          <w:sz w:val="28"/>
          <w:szCs w:val="28"/>
        </w:rPr>
        <w:t>t</w:t>
      </w:r>
      <w:r w:rsidR="00A52ADB">
        <w:rPr>
          <w:spacing w:val="1"/>
          <w:sz w:val="28"/>
          <w:szCs w:val="28"/>
        </w:rPr>
        <w:t xml:space="preserve">, </w:t>
      </w:r>
      <w:r w:rsidR="003C6354">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o</w:t>
      </w:r>
      <w:r>
        <w:rPr>
          <w:spacing w:val="1"/>
          <w:sz w:val="28"/>
          <w:szCs w:val="28"/>
        </w:rPr>
        <w:t>s</w:t>
      </w:r>
      <w:r>
        <w:rPr>
          <w:spacing w:val="10"/>
          <w:sz w:val="28"/>
          <w:szCs w:val="28"/>
        </w:rPr>
        <w:t>s</w:t>
      </w:r>
      <w:r>
        <w:rPr>
          <w:sz w:val="28"/>
          <w:szCs w:val="28"/>
        </w:rPr>
        <w:t>-</w:t>
      </w:r>
      <w:r>
        <w:rPr>
          <w:spacing w:val="1"/>
          <w:sz w:val="28"/>
          <w:szCs w:val="28"/>
        </w:rPr>
        <w:t>bo</w:t>
      </w:r>
      <w:r>
        <w:rPr>
          <w:spacing w:val="-2"/>
          <w:sz w:val="28"/>
          <w:szCs w:val="28"/>
        </w:rPr>
        <w:t>r</w:t>
      </w:r>
      <w:r>
        <w:rPr>
          <w:spacing w:val="1"/>
          <w:sz w:val="28"/>
          <w:szCs w:val="28"/>
        </w:rPr>
        <w:t>d</w:t>
      </w:r>
      <w:r>
        <w:rPr>
          <w:sz w:val="28"/>
          <w:szCs w:val="28"/>
        </w:rPr>
        <w:t>er</w:t>
      </w:r>
      <w:r>
        <w:rPr>
          <w:spacing w:val="-3"/>
          <w:sz w:val="28"/>
          <w:szCs w:val="28"/>
        </w:rPr>
        <w:t xml:space="preserve"> </w:t>
      </w:r>
      <w:r>
        <w:rPr>
          <w:spacing w:val="-1"/>
          <w:sz w:val="28"/>
          <w:szCs w:val="28"/>
        </w:rPr>
        <w:t>s</w:t>
      </w:r>
      <w:r>
        <w:rPr>
          <w:spacing w:val="1"/>
          <w:sz w:val="28"/>
          <w:szCs w:val="28"/>
        </w:rPr>
        <w:t>to</w:t>
      </w:r>
      <w:r>
        <w:rPr>
          <w:spacing w:val="-2"/>
          <w:sz w:val="28"/>
          <w:szCs w:val="28"/>
        </w:rPr>
        <w:t>c</w:t>
      </w:r>
      <w:r>
        <w:rPr>
          <w:sz w:val="28"/>
          <w:szCs w:val="28"/>
        </w:rPr>
        <w:t>k</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6"/>
          <w:sz w:val="28"/>
          <w:szCs w:val="28"/>
        </w:rPr>
        <w:t>k</w:t>
      </w:r>
      <w:r>
        <w:rPr>
          <w:sz w:val="28"/>
          <w:szCs w:val="28"/>
        </w:rPr>
        <w:t>en</w:t>
      </w:r>
      <w:r>
        <w:rPr>
          <w:spacing w:val="1"/>
          <w:sz w:val="28"/>
          <w:szCs w:val="28"/>
        </w:rPr>
        <w:t xml:space="preserve"> </w:t>
      </w:r>
      <w:r>
        <w:rPr>
          <w:spacing w:val="-3"/>
          <w:sz w:val="28"/>
          <w:szCs w:val="28"/>
        </w:rPr>
        <w:t>c</w:t>
      </w:r>
      <w:r>
        <w:rPr>
          <w:sz w:val="28"/>
          <w:szCs w:val="28"/>
        </w:rPr>
        <w:t>r</w:t>
      </w:r>
      <w:r>
        <w:rPr>
          <w:spacing w:val="-1"/>
          <w:sz w:val="28"/>
          <w:szCs w:val="28"/>
        </w:rPr>
        <w:t>o</w:t>
      </w:r>
      <w:r>
        <w:rPr>
          <w:spacing w:val="1"/>
          <w:sz w:val="28"/>
          <w:szCs w:val="28"/>
        </w:rPr>
        <w:t>w</w:t>
      </w:r>
      <w:r>
        <w:rPr>
          <w:spacing w:val="-1"/>
          <w:sz w:val="28"/>
          <w:szCs w:val="28"/>
        </w:rPr>
        <w:t>d</w:t>
      </w:r>
      <w:r>
        <w:rPr>
          <w:sz w:val="28"/>
          <w:szCs w:val="28"/>
        </w:rPr>
        <w:t>f</w:t>
      </w:r>
      <w:r>
        <w:rPr>
          <w:spacing w:val="-1"/>
          <w:sz w:val="28"/>
          <w:szCs w:val="28"/>
        </w:rPr>
        <w:t>un</w:t>
      </w:r>
      <w:r>
        <w:rPr>
          <w:spacing w:val="1"/>
          <w:sz w:val="28"/>
          <w:szCs w:val="28"/>
        </w:rPr>
        <w:t>d</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tp</w:t>
      </w:r>
      <w:r>
        <w:rPr>
          <w:spacing w:val="1"/>
          <w:sz w:val="28"/>
          <w:szCs w:val="28"/>
        </w:rPr>
        <w:t>l</w:t>
      </w:r>
      <w:r>
        <w:rPr>
          <w:spacing w:val="-2"/>
          <w:sz w:val="28"/>
          <w:szCs w:val="28"/>
        </w:rPr>
        <w:t>a</w:t>
      </w:r>
      <w:r>
        <w:rPr>
          <w:sz w:val="28"/>
          <w:szCs w:val="28"/>
        </w:rPr>
        <w:t xml:space="preserve">ce. </w:t>
      </w:r>
      <w:r>
        <w:rPr>
          <w:spacing w:val="-1"/>
          <w:sz w:val="28"/>
          <w:szCs w:val="28"/>
        </w:rPr>
        <w:t>W</w:t>
      </w:r>
      <w:r>
        <w:rPr>
          <w:sz w:val="28"/>
          <w:szCs w:val="28"/>
        </w:rPr>
        <w:t>e fac</w:t>
      </w:r>
      <w:r>
        <w:rPr>
          <w:spacing w:val="-1"/>
          <w:sz w:val="28"/>
          <w:szCs w:val="28"/>
        </w:rPr>
        <w:t>i</w:t>
      </w:r>
      <w:r>
        <w:rPr>
          <w:spacing w:val="1"/>
          <w:sz w:val="28"/>
          <w:szCs w:val="28"/>
        </w:rPr>
        <w:t>l</w:t>
      </w:r>
      <w:r>
        <w:rPr>
          <w:spacing w:val="-1"/>
          <w:sz w:val="28"/>
          <w:szCs w:val="28"/>
        </w:rPr>
        <w:t>i</w:t>
      </w:r>
      <w:r>
        <w:rPr>
          <w:spacing w:val="1"/>
          <w:sz w:val="28"/>
          <w:szCs w:val="28"/>
        </w:rPr>
        <w:t>t</w:t>
      </w:r>
      <w:r>
        <w:rPr>
          <w:spacing w:val="-2"/>
          <w:sz w:val="28"/>
          <w:szCs w:val="28"/>
        </w:rPr>
        <w:t>a</w:t>
      </w:r>
      <w:r>
        <w:rPr>
          <w:spacing w:val="1"/>
          <w:sz w:val="28"/>
          <w:szCs w:val="28"/>
        </w:rPr>
        <w:t>t</w:t>
      </w:r>
      <w:r>
        <w:rPr>
          <w:sz w:val="28"/>
          <w:szCs w:val="28"/>
        </w:rPr>
        <w:t xml:space="preserve">e </w:t>
      </w:r>
      <w:r>
        <w:rPr>
          <w:spacing w:val="-3"/>
          <w:sz w:val="28"/>
          <w:szCs w:val="28"/>
        </w:rPr>
        <w:t>a</w:t>
      </w:r>
      <w:r>
        <w:rPr>
          <w:spacing w:val="1"/>
          <w:sz w:val="28"/>
          <w:szCs w:val="28"/>
        </w:rPr>
        <w:t>ss</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ra</w:t>
      </w:r>
      <w:r>
        <w:rPr>
          <w:spacing w:val="-1"/>
          <w:sz w:val="28"/>
          <w:szCs w:val="28"/>
        </w:rPr>
        <w:t>din</w:t>
      </w:r>
      <w:r>
        <w:rPr>
          <w:sz w:val="28"/>
          <w:szCs w:val="28"/>
        </w:rPr>
        <w:t>g</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w:t>
      </w:r>
      <w:r>
        <w:rPr>
          <w:spacing w:val="-2"/>
          <w:sz w:val="28"/>
          <w:szCs w:val="28"/>
        </w:rPr>
        <w:t>a</w:t>
      </w:r>
      <w:r>
        <w:rPr>
          <w:sz w:val="28"/>
          <w:szCs w:val="28"/>
        </w:rPr>
        <w:t>m</w:t>
      </w:r>
      <w:r>
        <w:rPr>
          <w:spacing w:val="-1"/>
          <w:sz w:val="28"/>
          <w:szCs w:val="28"/>
        </w:rPr>
        <w:t>l</w:t>
      </w:r>
      <w:r>
        <w:rPr>
          <w:spacing w:val="1"/>
          <w:sz w:val="28"/>
          <w:szCs w:val="28"/>
        </w:rPr>
        <w:t>i</w:t>
      </w:r>
      <w:r>
        <w:rPr>
          <w:spacing w:val="-1"/>
          <w:sz w:val="28"/>
          <w:szCs w:val="28"/>
        </w:rPr>
        <w:t>ni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pacing w:val="1"/>
          <w:sz w:val="28"/>
          <w:szCs w:val="28"/>
        </w:rPr>
        <w:t>d</w:t>
      </w:r>
      <w:r>
        <w:rPr>
          <w:spacing w:val="-1"/>
          <w:sz w:val="28"/>
          <w:szCs w:val="28"/>
        </w:rPr>
        <w:t>it</w:t>
      </w:r>
      <w:r>
        <w:rPr>
          <w:sz w:val="28"/>
          <w:szCs w:val="28"/>
        </w:rPr>
        <w:t>y</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sidR="003C6354">
        <w:rPr>
          <w:sz w:val="28"/>
          <w:szCs w:val="28"/>
        </w:rPr>
        <w:t xml:space="preserve"> p</w:t>
      </w:r>
      <w:r>
        <w:rPr>
          <w:spacing w:val="-2"/>
          <w:sz w:val="28"/>
          <w:szCs w:val="28"/>
        </w:rPr>
        <w:t>e</w:t>
      </w:r>
      <w:r>
        <w:rPr>
          <w:spacing w:val="-1"/>
          <w:sz w:val="28"/>
          <w:szCs w:val="28"/>
        </w:rPr>
        <w:t>o</w:t>
      </w:r>
      <w:r>
        <w:rPr>
          <w:spacing w:val="1"/>
          <w:sz w:val="28"/>
          <w:szCs w:val="28"/>
        </w:rPr>
        <w:t>pl</w:t>
      </w:r>
      <w:r>
        <w:rPr>
          <w:sz w:val="28"/>
          <w:szCs w:val="28"/>
        </w:rPr>
        <w:t>e</w:t>
      </w:r>
      <w:r>
        <w:rPr>
          <w:spacing w:val="-3"/>
          <w:sz w:val="28"/>
          <w:szCs w:val="28"/>
        </w:rPr>
        <w:t xml:space="preserve"> </w:t>
      </w:r>
      <w:r>
        <w:rPr>
          <w:sz w:val="28"/>
          <w:szCs w:val="28"/>
        </w:rPr>
        <w:t>ar</w:t>
      </w:r>
      <w:r>
        <w:rPr>
          <w:spacing w:val="-1"/>
          <w:sz w:val="28"/>
          <w:szCs w:val="28"/>
        </w:rPr>
        <w:t>ou</w:t>
      </w:r>
      <w:r>
        <w:rPr>
          <w:spacing w:val="1"/>
          <w:sz w:val="28"/>
          <w:szCs w:val="28"/>
        </w:rPr>
        <w:t>n</w:t>
      </w:r>
      <w:r>
        <w:rPr>
          <w:sz w:val="28"/>
          <w:szCs w:val="28"/>
        </w:rPr>
        <w:t>d</w:t>
      </w:r>
      <w:r w:rsidR="00DD2667">
        <w:rPr>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w</w:t>
      </w:r>
      <w:r>
        <w:rPr>
          <w:spacing w:val="1"/>
          <w:sz w:val="28"/>
          <w:szCs w:val="28"/>
        </w:rPr>
        <w:t>o</w:t>
      </w:r>
      <w:r>
        <w:rPr>
          <w:sz w:val="28"/>
          <w:szCs w:val="28"/>
        </w:rPr>
        <w:t>r</w:t>
      </w:r>
      <w:r>
        <w:rPr>
          <w:spacing w:val="-1"/>
          <w:sz w:val="28"/>
          <w:szCs w:val="28"/>
        </w:rPr>
        <w:t>l</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z w:val="28"/>
          <w:szCs w:val="28"/>
        </w:rPr>
        <w:t>t</w:t>
      </w:r>
      <w:r w:rsidR="00BF2BCE">
        <w:rPr>
          <w:spacing w:val="-3"/>
          <w:sz w:val="28"/>
          <w:szCs w:val="28"/>
        </w:rPr>
        <w:t>,</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sidR="004928D8">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p</w:t>
      </w:r>
      <w:r>
        <w:rPr>
          <w:spacing w:val="-2"/>
          <w:sz w:val="28"/>
          <w:szCs w:val="28"/>
        </w:rPr>
        <w:t>e</w:t>
      </w:r>
      <w:r>
        <w:rPr>
          <w:sz w:val="28"/>
          <w:szCs w:val="28"/>
        </w:rPr>
        <w:t>e</w:t>
      </w:r>
      <w:r>
        <w:rPr>
          <w:spacing w:val="7"/>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 xml:space="preserve">r </w:t>
      </w:r>
      <w:r>
        <w:rPr>
          <w:spacing w:val="-2"/>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4"/>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It</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t</w:t>
      </w:r>
      <w:r>
        <w:rPr>
          <w:sz w:val="28"/>
          <w:szCs w:val="28"/>
        </w:rPr>
        <w:t>e</w:t>
      </w:r>
      <w:r>
        <w:rPr>
          <w:spacing w:val="-2"/>
          <w:sz w:val="28"/>
          <w:szCs w:val="28"/>
        </w:rPr>
        <w:t>c</w:t>
      </w:r>
      <w:r>
        <w:rPr>
          <w:spacing w:val="-1"/>
          <w:sz w:val="28"/>
          <w:szCs w:val="28"/>
        </w:rPr>
        <w:t>t</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1"/>
          <w:sz w:val="28"/>
          <w:szCs w:val="28"/>
        </w:rPr>
        <w:t xml:space="preserve"> </w:t>
      </w:r>
      <w:r>
        <w:rPr>
          <w:spacing w:val="1"/>
          <w:sz w:val="28"/>
          <w:szCs w:val="28"/>
        </w:rPr>
        <w:t>s</w:t>
      </w:r>
      <w:r>
        <w:rPr>
          <w:spacing w:val="-3"/>
          <w:sz w:val="28"/>
          <w:szCs w:val="28"/>
        </w:rPr>
        <w:t>m</w:t>
      </w:r>
      <w:r>
        <w:rPr>
          <w:sz w:val="28"/>
          <w:szCs w:val="28"/>
        </w:rPr>
        <w:t>a</w:t>
      </w:r>
      <w:r>
        <w:rPr>
          <w:spacing w:val="10"/>
          <w:sz w:val="28"/>
          <w:szCs w:val="28"/>
        </w:rPr>
        <w:t>r</w:t>
      </w:r>
      <w:r>
        <w:rPr>
          <w:sz w:val="28"/>
          <w:szCs w:val="28"/>
        </w:rPr>
        <w:t>t c</w:t>
      </w:r>
      <w:r>
        <w:rPr>
          <w:spacing w:val="-1"/>
          <w:sz w:val="28"/>
          <w:szCs w:val="28"/>
        </w:rPr>
        <w:t>o</w:t>
      </w:r>
      <w:r>
        <w:rPr>
          <w:spacing w:val="1"/>
          <w:sz w:val="28"/>
          <w:szCs w:val="28"/>
        </w:rPr>
        <w:t>nt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s</w:t>
      </w:r>
      <w:r>
        <w:rPr>
          <w:spacing w:val="-1"/>
          <w:sz w:val="28"/>
          <w:szCs w:val="28"/>
        </w:rPr>
        <w:t>ys</w:t>
      </w:r>
      <w:r>
        <w:rPr>
          <w:spacing w:val="1"/>
          <w:sz w:val="28"/>
          <w:szCs w:val="28"/>
        </w:rPr>
        <w:t>t</w:t>
      </w:r>
      <w:r>
        <w:rPr>
          <w:sz w:val="28"/>
          <w:szCs w:val="28"/>
        </w:rPr>
        <w:t>em</w:t>
      </w:r>
      <w:r w:rsidR="00BF2BCE">
        <w:rPr>
          <w:sz w:val="28"/>
          <w:szCs w:val="28"/>
        </w:rPr>
        <w:t>,</w:t>
      </w:r>
      <w:r>
        <w:rPr>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z w:val="28"/>
          <w:szCs w:val="28"/>
        </w:rPr>
        <w:t>t</w:t>
      </w:r>
      <w:r>
        <w:rPr>
          <w:spacing w:val="2"/>
          <w:sz w:val="28"/>
          <w:szCs w:val="28"/>
        </w:rPr>
        <w:t xml:space="preserve"> </w:t>
      </w:r>
      <w:r>
        <w:rPr>
          <w:sz w:val="28"/>
          <w:szCs w:val="28"/>
        </w:rPr>
        <w:t>ma</w:t>
      </w:r>
      <w:r>
        <w:rPr>
          <w:spacing w:val="1"/>
          <w:sz w:val="28"/>
          <w:szCs w:val="28"/>
        </w:rPr>
        <w:t>k</w:t>
      </w:r>
      <w:r>
        <w:rPr>
          <w:spacing w:val="-2"/>
          <w:sz w:val="28"/>
          <w:szCs w:val="28"/>
        </w:rPr>
        <w:t>e</w:t>
      </w:r>
      <w:r>
        <w:rPr>
          <w:sz w:val="28"/>
          <w:szCs w:val="28"/>
        </w:rPr>
        <w:t>s</w:t>
      </w:r>
      <w:r>
        <w:rPr>
          <w:spacing w:val="1"/>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e</w:t>
      </w:r>
      <w:r>
        <w:rPr>
          <w:spacing w:val="-3"/>
          <w:sz w:val="28"/>
          <w:szCs w:val="28"/>
        </w:rPr>
        <w:t>a</w:t>
      </w:r>
      <w:r>
        <w:rPr>
          <w:spacing w:val="1"/>
          <w:sz w:val="28"/>
          <w:szCs w:val="28"/>
        </w:rPr>
        <w:t>s</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w:t>
      </w:r>
      <w:r>
        <w:rPr>
          <w:spacing w:val="1"/>
          <w:sz w:val="28"/>
          <w:szCs w:val="28"/>
        </w:rPr>
        <w:t>n</w:t>
      </w:r>
      <w:r>
        <w:rPr>
          <w:spacing w:val="-1"/>
          <w:sz w:val="28"/>
          <w:szCs w:val="28"/>
        </w:rPr>
        <w:t>lo</w:t>
      </w:r>
      <w:r>
        <w:rPr>
          <w:sz w:val="28"/>
          <w:szCs w:val="28"/>
        </w:rPr>
        <w:t>ck</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o</w:t>
      </w:r>
      <w:r>
        <w:rPr>
          <w:spacing w:val="-1"/>
          <w:sz w:val="28"/>
          <w:szCs w:val="28"/>
        </w:rPr>
        <w:t>k</w:t>
      </w:r>
      <w:r>
        <w:rPr>
          <w:sz w:val="28"/>
          <w:szCs w:val="28"/>
        </w:rPr>
        <w:t>e</w:t>
      </w:r>
      <w:r>
        <w:rPr>
          <w:spacing w:val="-1"/>
          <w:sz w:val="28"/>
          <w:szCs w:val="28"/>
        </w:rPr>
        <w:t>n</w:t>
      </w:r>
      <w:r>
        <w:rPr>
          <w:spacing w:val="1"/>
          <w:sz w:val="28"/>
          <w:szCs w:val="28"/>
        </w:rPr>
        <w:t>i</w:t>
      </w:r>
      <w:r>
        <w:rPr>
          <w:sz w:val="28"/>
          <w:szCs w:val="28"/>
        </w:rPr>
        <w:t xml:space="preserve">ze </w:t>
      </w:r>
      <w:r>
        <w:rPr>
          <w:spacing w:val="-3"/>
          <w:sz w:val="28"/>
          <w:szCs w:val="28"/>
        </w:rPr>
        <w:t>a</w:t>
      </w:r>
      <w:r>
        <w:rPr>
          <w:spacing w:val="-1"/>
          <w:sz w:val="28"/>
          <w:szCs w:val="28"/>
        </w:rPr>
        <w:t>n</w:t>
      </w:r>
      <w:r>
        <w:rPr>
          <w:sz w:val="28"/>
          <w:szCs w:val="28"/>
        </w:rPr>
        <w:t xml:space="preserve">d </w:t>
      </w:r>
      <w:r>
        <w:rPr>
          <w:spacing w:val="1"/>
          <w:sz w:val="28"/>
          <w:szCs w:val="28"/>
        </w:rPr>
        <w:t>t</w:t>
      </w:r>
      <w:r>
        <w:rPr>
          <w:sz w:val="28"/>
          <w:szCs w:val="28"/>
        </w:rPr>
        <w:t>r</w:t>
      </w:r>
      <w:r>
        <w:rPr>
          <w:spacing w:val="-2"/>
          <w:sz w:val="28"/>
          <w:szCs w:val="28"/>
        </w:rPr>
        <w:t>a</w:t>
      </w:r>
      <w:r>
        <w:rPr>
          <w:spacing w:val="1"/>
          <w:sz w:val="28"/>
          <w:szCs w:val="28"/>
        </w:rPr>
        <w:t>d</w:t>
      </w:r>
      <w:r>
        <w:rPr>
          <w:sz w:val="28"/>
          <w:szCs w:val="28"/>
        </w:rPr>
        <w:t>e t</w:t>
      </w:r>
      <w:r>
        <w:rPr>
          <w:spacing w:val="-2"/>
          <w:sz w:val="28"/>
          <w:szCs w:val="28"/>
        </w:rPr>
        <w:t>r</w:t>
      </w:r>
      <w:r>
        <w:rPr>
          <w:sz w:val="28"/>
          <w:szCs w:val="28"/>
        </w:rPr>
        <w:t>a</w:t>
      </w:r>
      <w:r>
        <w:rPr>
          <w:spacing w:val="-1"/>
          <w:sz w:val="28"/>
          <w:szCs w:val="28"/>
        </w:rPr>
        <w:t>d</w:t>
      </w:r>
      <w:r>
        <w:rPr>
          <w:spacing w:val="1"/>
          <w:sz w:val="28"/>
          <w:szCs w:val="28"/>
        </w:rPr>
        <w:t>i</w:t>
      </w:r>
      <w:r>
        <w:rPr>
          <w:spacing w:val="-1"/>
          <w:sz w:val="28"/>
          <w:szCs w:val="28"/>
        </w:rPr>
        <w:t>ti</w:t>
      </w:r>
      <w:r>
        <w:rPr>
          <w:spacing w:val="1"/>
          <w:sz w:val="28"/>
          <w:szCs w:val="28"/>
        </w:rPr>
        <w:t>o</w:t>
      </w:r>
      <w:r>
        <w:rPr>
          <w:spacing w:val="-1"/>
          <w:sz w:val="28"/>
          <w:szCs w:val="28"/>
        </w:rPr>
        <w:t>n</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sidR="003C6354" w:rsidRPr="003C6354">
        <w:rPr>
          <w:spacing w:val="-1"/>
          <w:sz w:val="28"/>
          <w:szCs w:val="28"/>
        </w:rPr>
        <w:t>our network makes the fundraising process inclusive and accessible, fair and flexible, innovative and easy, and open to anyone, anywhere.</w:t>
      </w:r>
    </w:p>
    <w:p w14:paraId="5BB125F2" w14:textId="77777777" w:rsidR="00AE7C60" w:rsidRDefault="00AE7C60" w:rsidP="003E0BA7">
      <w:pPr>
        <w:spacing w:line="200" w:lineRule="exact"/>
        <w:jc w:val="both"/>
      </w:pPr>
    </w:p>
    <w:p w14:paraId="3609998B" w14:textId="77777777" w:rsidR="00AE7C60" w:rsidRDefault="00A44FA3" w:rsidP="003E0BA7">
      <w:pPr>
        <w:tabs>
          <w:tab w:val="left" w:pos="460"/>
        </w:tabs>
        <w:spacing w:line="255" w:lineRule="auto"/>
        <w:ind w:left="460" w:right="372" w:hanging="360"/>
        <w:jc w:val="both"/>
        <w:rPr>
          <w:sz w:val="28"/>
          <w:szCs w:val="28"/>
        </w:rPr>
      </w:pPr>
      <w:r>
        <w:rPr>
          <w:sz w:val="28"/>
          <w:szCs w:val="28"/>
        </w:rPr>
        <w:t>•</w:t>
      </w:r>
      <w:r>
        <w:rPr>
          <w:sz w:val="28"/>
          <w:szCs w:val="28"/>
        </w:rPr>
        <w:tab/>
      </w:r>
      <w:r>
        <w:rPr>
          <w:spacing w:val="1"/>
          <w:sz w:val="28"/>
          <w:szCs w:val="28"/>
        </w:rPr>
        <w:t>D</w:t>
      </w:r>
      <w:r>
        <w:rPr>
          <w:spacing w:val="-1"/>
          <w:sz w:val="28"/>
          <w:szCs w:val="28"/>
        </w:rPr>
        <w:t>i</w:t>
      </w:r>
      <w:r>
        <w:rPr>
          <w:spacing w:val="1"/>
          <w:sz w:val="28"/>
          <w:szCs w:val="28"/>
        </w:rPr>
        <w:t>s</w:t>
      </w:r>
      <w:r>
        <w:rPr>
          <w:spacing w:val="-2"/>
          <w:sz w:val="28"/>
          <w:szCs w:val="28"/>
        </w:rPr>
        <w:t>r</w:t>
      </w:r>
      <w:r>
        <w:rPr>
          <w:spacing w:val="1"/>
          <w:sz w:val="28"/>
          <w:szCs w:val="28"/>
        </w:rPr>
        <w:t>u</w:t>
      </w:r>
      <w:r>
        <w:rPr>
          <w:spacing w:val="-1"/>
          <w:sz w:val="28"/>
          <w:szCs w:val="28"/>
        </w:rPr>
        <w:t>pt</w:t>
      </w:r>
      <w:r>
        <w:rPr>
          <w:spacing w:val="1"/>
          <w:sz w:val="28"/>
          <w:szCs w:val="28"/>
        </w:rPr>
        <w:t>iv</w:t>
      </w:r>
      <w:r>
        <w:rPr>
          <w:sz w:val="28"/>
          <w:szCs w:val="28"/>
        </w:rPr>
        <w:t>e</w:t>
      </w:r>
      <w:r>
        <w:rPr>
          <w:spacing w:val="-3"/>
          <w:sz w:val="28"/>
          <w:szCs w:val="28"/>
        </w:rPr>
        <w:t xml:space="preserve"> </w:t>
      </w:r>
      <w:r>
        <w:rPr>
          <w:spacing w:val="-1"/>
          <w:sz w:val="28"/>
          <w:szCs w:val="28"/>
        </w:rPr>
        <w:t>i</w:t>
      </w:r>
      <w:r>
        <w:rPr>
          <w:spacing w:val="1"/>
          <w:sz w:val="28"/>
          <w:szCs w:val="28"/>
        </w:rPr>
        <w:t>n</w:t>
      </w:r>
      <w:r>
        <w:rPr>
          <w:spacing w:val="-1"/>
          <w:sz w:val="28"/>
          <w:szCs w:val="28"/>
        </w:rPr>
        <w:t>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o</w:t>
      </w:r>
      <w:r>
        <w:rPr>
          <w:sz w:val="28"/>
          <w:szCs w:val="28"/>
        </w:rPr>
        <w:t>n</w:t>
      </w:r>
      <w:r>
        <w:rPr>
          <w:spacing w:val="1"/>
          <w:sz w:val="28"/>
          <w:szCs w:val="28"/>
        </w:rPr>
        <w:t xml:space="preserve"> in</w:t>
      </w:r>
      <w:r>
        <w:rPr>
          <w:sz w:val="28"/>
          <w:szCs w:val="28"/>
        </w:rPr>
        <w:t>c</w:t>
      </w:r>
      <w:r>
        <w:rPr>
          <w:spacing w:val="-2"/>
          <w:sz w:val="28"/>
          <w:szCs w:val="28"/>
        </w:rPr>
        <w:t>r</w:t>
      </w:r>
      <w:r>
        <w:rPr>
          <w:sz w:val="28"/>
          <w:szCs w:val="28"/>
        </w:rPr>
        <w:t>ea</w:t>
      </w:r>
      <w:r>
        <w:rPr>
          <w:spacing w:val="-1"/>
          <w:sz w:val="28"/>
          <w:szCs w:val="28"/>
        </w:rPr>
        <w:t>s</w:t>
      </w:r>
      <w:r>
        <w:rPr>
          <w:sz w:val="28"/>
          <w:szCs w:val="28"/>
        </w:rPr>
        <w:t>es</w:t>
      </w:r>
      <w:r>
        <w:rPr>
          <w:spacing w:val="-1"/>
          <w:sz w:val="28"/>
          <w:szCs w:val="28"/>
        </w:rPr>
        <w:t xml:space="preserve"> </w:t>
      </w:r>
      <w:r>
        <w:rPr>
          <w:spacing w:val="1"/>
          <w:sz w:val="28"/>
          <w:szCs w:val="28"/>
        </w:rPr>
        <w:t>u</w:t>
      </w:r>
      <w:r>
        <w:rPr>
          <w:spacing w:val="-1"/>
          <w:sz w:val="28"/>
          <w:szCs w:val="28"/>
        </w:rPr>
        <w:t>s</w:t>
      </w:r>
      <w:r>
        <w:rPr>
          <w:sz w:val="28"/>
          <w:szCs w:val="28"/>
        </w:rPr>
        <w:t>er s</w:t>
      </w:r>
      <w:r>
        <w:rPr>
          <w:spacing w:val="-1"/>
          <w:sz w:val="28"/>
          <w:szCs w:val="28"/>
        </w:rPr>
        <w:t>at</w:t>
      </w:r>
      <w:r>
        <w:rPr>
          <w:spacing w:val="1"/>
          <w:sz w:val="28"/>
          <w:szCs w:val="28"/>
        </w:rPr>
        <w:t>is</w:t>
      </w:r>
      <w:r>
        <w:rPr>
          <w:sz w:val="28"/>
          <w:szCs w:val="28"/>
        </w:rPr>
        <w:t>f</w:t>
      </w:r>
      <w:r>
        <w:rPr>
          <w:spacing w:val="-2"/>
          <w:sz w:val="28"/>
          <w:szCs w:val="28"/>
        </w:rPr>
        <w:t>a</w:t>
      </w:r>
      <w:r>
        <w:rPr>
          <w:sz w:val="28"/>
          <w:szCs w:val="28"/>
        </w:rPr>
        <w:t>c</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b</w:t>
      </w:r>
      <w:r>
        <w:rPr>
          <w:sz w:val="28"/>
          <w:szCs w:val="28"/>
        </w:rPr>
        <w:t>y</w:t>
      </w:r>
      <w:r>
        <w:rPr>
          <w:spacing w:val="1"/>
          <w:sz w:val="28"/>
          <w:szCs w:val="28"/>
        </w:rPr>
        <w:t xml:space="preserve"> </w:t>
      </w:r>
      <w:r>
        <w:rPr>
          <w:sz w:val="28"/>
          <w:szCs w:val="28"/>
        </w:rPr>
        <w:t>e</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l</w:t>
      </w:r>
      <w:r>
        <w:rPr>
          <w:spacing w:val="1"/>
          <w:sz w:val="28"/>
          <w:szCs w:val="28"/>
        </w:rPr>
        <w:t>o</w:t>
      </w:r>
      <w:r>
        <w:rPr>
          <w:sz w:val="28"/>
          <w:szCs w:val="28"/>
        </w:rPr>
        <w:t>c</w:t>
      </w:r>
      <w:r>
        <w:rPr>
          <w:spacing w:val="-2"/>
          <w:sz w:val="28"/>
          <w:szCs w:val="28"/>
        </w:rPr>
        <w:t>a</w:t>
      </w:r>
      <w:r>
        <w:rPr>
          <w:sz w:val="28"/>
          <w:szCs w:val="28"/>
        </w:rPr>
        <w:t>l</w:t>
      </w:r>
      <w:r>
        <w:rPr>
          <w:spacing w:val="1"/>
          <w:sz w:val="28"/>
          <w:szCs w:val="28"/>
        </w:rPr>
        <w:t xml:space="preserve"> </w:t>
      </w:r>
      <w:r>
        <w:rPr>
          <w:sz w:val="28"/>
          <w:szCs w:val="28"/>
        </w:rPr>
        <w:t>l</w:t>
      </w:r>
      <w:r>
        <w:rPr>
          <w:spacing w:val="-2"/>
          <w:sz w:val="28"/>
          <w:szCs w:val="28"/>
        </w:rPr>
        <w:t>a</w:t>
      </w:r>
      <w:r>
        <w:rPr>
          <w:spacing w:val="-1"/>
          <w:sz w:val="28"/>
          <w:szCs w:val="28"/>
        </w:rPr>
        <w:t>w</w:t>
      </w:r>
      <w:r>
        <w:rPr>
          <w:sz w:val="28"/>
          <w:szCs w:val="28"/>
        </w:rPr>
        <w:t>s a</w:t>
      </w:r>
      <w:r>
        <w:rPr>
          <w:spacing w:val="-1"/>
          <w:sz w:val="28"/>
          <w:szCs w:val="28"/>
        </w:rPr>
        <w:t>n</w:t>
      </w:r>
      <w:r>
        <w:rPr>
          <w:sz w:val="28"/>
          <w:szCs w:val="28"/>
        </w:rPr>
        <w:t>d</w:t>
      </w:r>
      <w:r>
        <w:rPr>
          <w:spacing w:val="1"/>
          <w:sz w:val="28"/>
          <w:szCs w:val="28"/>
        </w:rPr>
        <w:t xml:space="preserve"> </w:t>
      </w:r>
      <w:r>
        <w:rPr>
          <w:spacing w:val="-2"/>
          <w:sz w:val="28"/>
          <w:szCs w:val="28"/>
        </w:rPr>
        <w:t>g</w:t>
      </w:r>
      <w:r>
        <w:rPr>
          <w:spacing w:val="1"/>
          <w:sz w:val="28"/>
          <w:szCs w:val="28"/>
        </w:rPr>
        <w:t>o</w:t>
      </w:r>
      <w:r>
        <w:rPr>
          <w:spacing w:val="-1"/>
          <w:sz w:val="28"/>
          <w:szCs w:val="28"/>
        </w:rPr>
        <w:t>in</w:t>
      </w:r>
      <w:r>
        <w:rPr>
          <w:sz w:val="28"/>
          <w:szCs w:val="28"/>
        </w:rPr>
        <w:t>g</w:t>
      </w:r>
      <w:r>
        <w:rPr>
          <w:spacing w:val="1"/>
          <w:sz w:val="28"/>
          <w:szCs w:val="28"/>
        </w:rPr>
        <w:t xml:space="preserve"> </w:t>
      </w:r>
      <w:r>
        <w:rPr>
          <w:sz w:val="28"/>
          <w:szCs w:val="28"/>
        </w:rPr>
        <w:t>b</w:t>
      </w:r>
      <w:r>
        <w:rPr>
          <w:spacing w:val="-2"/>
          <w:sz w:val="28"/>
          <w:szCs w:val="28"/>
        </w:rPr>
        <w:t>e</w:t>
      </w:r>
      <w:r>
        <w:rPr>
          <w:spacing w:val="-1"/>
          <w:sz w:val="28"/>
          <w:szCs w:val="28"/>
        </w:rPr>
        <w:t>y</w:t>
      </w:r>
      <w:r>
        <w:rPr>
          <w:spacing w:val="1"/>
          <w:sz w:val="28"/>
          <w:szCs w:val="28"/>
        </w:rPr>
        <w:t>o</w:t>
      </w:r>
      <w:r>
        <w:rPr>
          <w:spacing w:val="-1"/>
          <w:sz w:val="28"/>
          <w:szCs w:val="28"/>
        </w:rPr>
        <w:t>n</w:t>
      </w:r>
      <w:r>
        <w:rPr>
          <w:sz w:val="28"/>
          <w:szCs w:val="28"/>
        </w:rPr>
        <w:t>d</w:t>
      </w:r>
      <w:r>
        <w:rPr>
          <w:spacing w:val="1"/>
          <w:sz w:val="28"/>
          <w:szCs w:val="28"/>
        </w:rPr>
        <w:t xml:space="preserve">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4"/>
          <w:sz w:val="28"/>
          <w:szCs w:val="28"/>
        </w:rPr>
        <w:t>s</w:t>
      </w:r>
      <w:r>
        <w:rPr>
          <w:sz w:val="28"/>
          <w:szCs w:val="28"/>
        </w:rPr>
        <w:t>.</w:t>
      </w:r>
    </w:p>
    <w:p w14:paraId="2954412A" w14:textId="77777777" w:rsidR="00AE7C60" w:rsidRDefault="00AE7C60" w:rsidP="003E0BA7">
      <w:pPr>
        <w:spacing w:line="200" w:lineRule="exact"/>
        <w:jc w:val="both"/>
      </w:pPr>
    </w:p>
    <w:p w14:paraId="2054AFAB" w14:textId="77777777" w:rsidR="00AE7C60" w:rsidRDefault="00AE7C60" w:rsidP="003E0BA7">
      <w:pPr>
        <w:spacing w:line="200" w:lineRule="exact"/>
        <w:jc w:val="both"/>
      </w:pPr>
    </w:p>
    <w:p w14:paraId="6BE3EA91" w14:textId="77777777" w:rsidR="00AE7C60" w:rsidRDefault="00AE7C60" w:rsidP="003E0BA7">
      <w:pPr>
        <w:spacing w:before="12" w:line="280" w:lineRule="exact"/>
        <w:jc w:val="both"/>
        <w:rPr>
          <w:sz w:val="28"/>
          <w:szCs w:val="28"/>
        </w:rPr>
      </w:pPr>
    </w:p>
    <w:p w14:paraId="1BDA7CBF" w14:textId="3286CA8F" w:rsidR="00A52ADB" w:rsidRDefault="00A44FA3" w:rsidP="002E3881">
      <w:pPr>
        <w:tabs>
          <w:tab w:val="left" w:pos="460"/>
        </w:tabs>
        <w:spacing w:line="257" w:lineRule="auto"/>
        <w:ind w:left="460" w:right="452" w:hanging="360"/>
        <w:jc w:val="both"/>
      </w:pPr>
      <w:r>
        <w:rPr>
          <w:sz w:val="28"/>
          <w:szCs w:val="28"/>
        </w:rPr>
        <w:lastRenderedPageBreak/>
        <w:t>•</w:t>
      </w:r>
      <w:r>
        <w:rPr>
          <w:sz w:val="28"/>
          <w:szCs w:val="28"/>
        </w:rPr>
        <w:tab/>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n</w:t>
      </w:r>
      <w:r>
        <w:rPr>
          <w:sz w:val="28"/>
          <w:szCs w:val="28"/>
        </w:rPr>
        <w:t>o</w:t>
      </w:r>
      <w:r>
        <w:rPr>
          <w:spacing w:val="-2"/>
          <w:sz w:val="28"/>
          <w:szCs w:val="28"/>
        </w:rPr>
        <w:t xml:space="preserve"> </w:t>
      </w:r>
      <w:r>
        <w:rPr>
          <w:spacing w:val="1"/>
          <w:sz w:val="28"/>
          <w:szCs w:val="28"/>
        </w:rPr>
        <w:t>K</w:t>
      </w:r>
      <w:r>
        <w:rPr>
          <w:spacing w:val="-1"/>
          <w:sz w:val="28"/>
          <w:szCs w:val="28"/>
        </w:rPr>
        <w:t>Y</w:t>
      </w:r>
      <w:r>
        <w:rPr>
          <w:sz w:val="28"/>
          <w:szCs w:val="28"/>
        </w:rPr>
        <w:t xml:space="preserve">C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w:t>
      </w:r>
      <w:r>
        <w:rPr>
          <w:spacing w:val="2"/>
          <w:sz w:val="28"/>
          <w:szCs w:val="28"/>
        </w:rPr>
        <w:t>m</w:t>
      </w:r>
      <w:r>
        <w:rPr>
          <w:sz w:val="28"/>
          <w:szCs w:val="28"/>
        </w:rPr>
        <w:t>,</w:t>
      </w:r>
      <w:r>
        <w:rPr>
          <w:spacing w:val="-1"/>
          <w:sz w:val="28"/>
          <w:szCs w:val="28"/>
        </w:rPr>
        <w:t xml:space="preserve"> n</w:t>
      </w:r>
      <w:r>
        <w:rPr>
          <w:spacing w:val="1"/>
          <w:sz w:val="28"/>
          <w:szCs w:val="28"/>
        </w:rPr>
        <w:t>o</w:t>
      </w:r>
      <w:r>
        <w:rPr>
          <w:spacing w:val="-1"/>
          <w:sz w:val="28"/>
          <w:szCs w:val="28"/>
        </w:rPr>
        <w:t>bo</w:t>
      </w:r>
      <w:r>
        <w:rPr>
          <w:spacing w:val="1"/>
          <w:sz w:val="28"/>
          <w:szCs w:val="28"/>
        </w:rPr>
        <w:t>d</w:t>
      </w:r>
      <w:r>
        <w:rPr>
          <w:sz w:val="28"/>
          <w:szCs w:val="28"/>
        </w:rPr>
        <w:t>y</w:t>
      </w:r>
      <w:r>
        <w:rPr>
          <w:spacing w:val="-2"/>
          <w:sz w:val="28"/>
          <w:szCs w:val="28"/>
        </w:rPr>
        <w:t xml:space="preserve"> </w:t>
      </w:r>
      <w:r>
        <w:rPr>
          <w:spacing w:val="1"/>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z w:val="28"/>
          <w:szCs w:val="28"/>
        </w:rPr>
        <w:t>e</w:t>
      </w:r>
      <w:r>
        <w:rPr>
          <w:spacing w:val="-1"/>
          <w:sz w:val="28"/>
          <w:szCs w:val="28"/>
        </w:rPr>
        <w:t>nti</w:t>
      </w:r>
      <w:r>
        <w:rPr>
          <w:spacing w:val="1"/>
          <w:sz w:val="28"/>
          <w:szCs w:val="28"/>
        </w:rPr>
        <w:t>t</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b</w:t>
      </w:r>
      <w:r>
        <w:rPr>
          <w:sz w:val="28"/>
          <w:szCs w:val="28"/>
        </w:rPr>
        <w:t>ec</w:t>
      </w:r>
      <w:r>
        <w:rPr>
          <w:spacing w:val="-2"/>
          <w:sz w:val="28"/>
          <w:szCs w:val="28"/>
        </w:rPr>
        <w:t>a</w:t>
      </w:r>
      <w:r>
        <w:rPr>
          <w:spacing w:val="-1"/>
          <w:sz w:val="28"/>
          <w:szCs w:val="28"/>
        </w:rPr>
        <w:t>u</w:t>
      </w:r>
      <w:r>
        <w:rPr>
          <w:spacing w:val="1"/>
          <w:sz w:val="28"/>
          <w:szCs w:val="28"/>
        </w:rPr>
        <w:t>s</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a</w:t>
      </w:r>
      <w:r>
        <w:rPr>
          <w:spacing w:val="2"/>
          <w:sz w:val="28"/>
          <w:szCs w:val="28"/>
        </w:rPr>
        <w:t>t</w:t>
      </w:r>
      <w:r>
        <w:rPr>
          <w:sz w:val="28"/>
          <w:szCs w:val="28"/>
        </w:rPr>
        <w:t>,</w:t>
      </w:r>
      <w:r>
        <w:rPr>
          <w:spacing w:val="-3"/>
          <w:sz w:val="28"/>
          <w:szCs w:val="28"/>
        </w:rPr>
        <w:t xml:space="preserve"> </w:t>
      </w:r>
      <w:r>
        <w:rPr>
          <w:spacing w:val="1"/>
          <w:sz w:val="28"/>
          <w:szCs w:val="28"/>
        </w:rPr>
        <w:t>w</w:t>
      </w:r>
      <w:r>
        <w:rPr>
          <w:sz w:val="28"/>
          <w:szCs w:val="28"/>
        </w:rPr>
        <w:t xml:space="preserve">e </w:t>
      </w:r>
      <w:r>
        <w:rPr>
          <w:spacing w:val="-2"/>
          <w:sz w:val="28"/>
          <w:szCs w:val="28"/>
        </w:rPr>
        <w:t>d</w:t>
      </w:r>
      <w:r>
        <w:rPr>
          <w:spacing w:val="1"/>
          <w:sz w:val="28"/>
          <w:szCs w:val="28"/>
        </w:rPr>
        <w:t>on</w:t>
      </w:r>
      <w:r>
        <w:rPr>
          <w:spacing w:val="-2"/>
          <w:sz w:val="28"/>
          <w:szCs w:val="28"/>
        </w:rPr>
        <w:t>’</w:t>
      </w:r>
      <w:r>
        <w:rPr>
          <w:sz w:val="28"/>
          <w:szCs w:val="28"/>
        </w:rPr>
        <w:t>t</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 a</w:t>
      </w:r>
      <w:r>
        <w:rPr>
          <w:spacing w:val="-2"/>
          <w:sz w:val="28"/>
          <w:szCs w:val="28"/>
        </w:rPr>
        <w:t>n</w:t>
      </w:r>
      <w:r>
        <w:rPr>
          <w:sz w:val="28"/>
          <w:szCs w:val="28"/>
        </w:rPr>
        <w:t>y</w:t>
      </w:r>
      <w:r>
        <w:rPr>
          <w:spacing w:val="1"/>
          <w:sz w:val="28"/>
          <w:szCs w:val="28"/>
        </w:rPr>
        <w:t xml:space="preserve"> </w:t>
      </w:r>
      <w:r>
        <w:rPr>
          <w:spacing w:val="-2"/>
          <w:sz w:val="28"/>
          <w:szCs w:val="28"/>
        </w:rPr>
        <w:t>g</w:t>
      </w:r>
      <w:r>
        <w:rPr>
          <w:sz w:val="28"/>
          <w:szCs w:val="28"/>
        </w:rPr>
        <w:t>e</w:t>
      </w:r>
      <w:r>
        <w:rPr>
          <w:spacing w:val="-1"/>
          <w:sz w:val="28"/>
          <w:szCs w:val="28"/>
        </w:rPr>
        <w:t>o</w:t>
      </w:r>
      <w:r>
        <w:rPr>
          <w:spacing w:val="1"/>
          <w:sz w:val="28"/>
          <w:szCs w:val="28"/>
        </w:rPr>
        <w:t>g</w:t>
      </w:r>
      <w:r>
        <w:rPr>
          <w:sz w:val="28"/>
          <w:szCs w:val="28"/>
        </w:rPr>
        <w:t>r</w:t>
      </w:r>
      <w:r>
        <w:rPr>
          <w:spacing w:val="-2"/>
          <w:sz w:val="28"/>
          <w:szCs w:val="28"/>
        </w:rPr>
        <w:t>a</w:t>
      </w:r>
      <w:r>
        <w:rPr>
          <w:spacing w:val="1"/>
          <w:sz w:val="28"/>
          <w:szCs w:val="28"/>
        </w:rPr>
        <w:t>p</w:t>
      </w:r>
      <w:r>
        <w:rPr>
          <w:spacing w:val="-1"/>
          <w:sz w:val="28"/>
          <w:szCs w:val="28"/>
        </w:rPr>
        <w:t>h</w:t>
      </w:r>
      <w:r>
        <w:rPr>
          <w:spacing w:val="1"/>
          <w:sz w:val="28"/>
          <w:szCs w:val="28"/>
        </w:rPr>
        <w:t>i</w:t>
      </w:r>
      <w:r>
        <w:rPr>
          <w:sz w:val="28"/>
          <w:szCs w:val="28"/>
        </w:rPr>
        <w:t>c</w:t>
      </w:r>
      <w:r>
        <w:rPr>
          <w:spacing w:val="-2"/>
          <w:sz w:val="28"/>
          <w:szCs w:val="28"/>
        </w:rPr>
        <w:t>a</w:t>
      </w:r>
      <w:r>
        <w:rPr>
          <w:sz w:val="28"/>
          <w:szCs w:val="28"/>
        </w:rPr>
        <w:t>l</w:t>
      </w:r>
      <w:r>
        <w:rPr>
          <w:spacing w:val="1"/>
          <w:sz w:val="28"/>
          <w:szCs w:val="28"/>
        </w:rPr>
        <w:t xml:space="preserve"> </w:t>
      </w:r>
      <w:r>
        <w:rPr>
          <w:spacing w:val="-2"/>
          <w:sz w:val="28"/>
          <w:szCs w:val="28"/>
        </w:rPr>
        <w:t>l</w:t>
      </w:r>
      <w:r>
        <w:rPr>
          <w:spacing w:val="1"/>
          <w:sz w:val="28"/>
          <w:szCs w:val="28"/>
        </w:rPr>
        <w:t>i</w:t>
      </w:r>
      <w:r>
        <w:rPr>
          <w:spacing w:val="-3"/>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m</w:t>
      </w:r>
      <w:r>
        <w:rPr>
          <w:spacing w:val="-2"/>
          <w:sz w:val="28"/>
          <w:szCs w:val="28"/>
        </w:rPr>
        <w:t>e</w:t>
      </w:r>
      <w:r>
        <w:rPr>
          <w:sz w:val="28"/>
          <w:szCs w:val="28"/>
        </w:rPr>
        <w:t>rc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sidR="003C6354" w:rsidRPr="003C6354">
        <w:rPr>
          <w:spacing w:val="-2"/>
          <w:sz w:val="28"/>
          <w:szCs w:val="28"/>
        </w:rPr>
        <w:t>benefit</w:t>
      </w:r>
      <w:r w:rsidR="003C6354">
        <w:rPr>
          <w:spacing w:val="-2"/>
          <w:sz w:val="28"/>
          <w:szCs w:val="28"/>
        </w:rPr>
        <w:t xml:space="preserve"> </w:t>
      </w:r>
      <w:r>
        <w:rPr>
          <w:sz w:val="28"/>
          <w:szCs w:val="28"/>
        </w:rPr>
        <w:t>f</w:t>
      </w:r>
      <w:r>
        <w:rPr>
          <w:spacing w:val="-3"/>
          <w:sz w:val="28"/>
          <w:szCs w:val="28"/>
        </w:rPr>
        <w:t>r</w:t>
      </w:r>
      <w:r>
        <w:rPr>
          <w:spacing w:val="1"/>
          <w:sz w:val="28"/>
          <w:szCs w:val="28"/>
        </w:rPr>
        <w:t>o</w:t>
      </w:r>
      <w:r>
        <w:rPr>
          <w:sz w:val="28"/>
          <w:szCs w:val="28"/>
        </w:rPr>
        <w:t>m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st</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u</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l</w:t>
      </w:r>
      <w:r>
        <w:rPr>
          <w:spacing w:val="-1"/>
          <w:sz w:val="28"/>
          <w:szCs w:val="28"/>
        </w:rPr>
        <w:t>i</w:t>
      </w:r>
      <w:r>
        <w:rPr>
          <w:spacing w:val="1"/>
          <w:sz w:val="28"/>
          <w:szCs w:val="28"/>
        </w:rPr>
        <w:t>q</w:t>
      </w:r>
      <w:r>
        <w:rPr>
          <w:spacing w:val="-1"/>
          <w:sz w:val="28"/>
          <w:szCs w:val="28"/>
        </w:rPr>
        <w:t>ui</w:t>
      </w:r>
      <w:r>
        <w:rPr>
          <w:spacing w:val="1"/>
          <w:sz w:val="28"/>
          <w:szCs w:val="28"/>
        </w:rPr>
        <w:t>d</w:t>
      </w:r>
      <w:r>
        <w:rPr>
          <w:spacing w:val="-1"/>
          <w:sz w:val="28"/>
          <w:szCs w:val="28"/>
        </w:rPr>
        <w:t>it</w:t>
      </w:r>
      <w:r>
        <w:rPr>
          <w:sz w:val="28"/>
          <w:szCs w:val="28"/>
        </w:rPr>
        <w:t>y</w:t>
      </w:r>
      <w:r>
        <w:rPr>
          <w:spacing w:val="1"/>
          <w:sz w:val="28"/>
          <w:szCs w:val="28"/>
        </w:rPr>
        <w:t xml:space="preserve"> </w:t>
      </w:r>
      <w:r>
        <w:rPr>
          <w:spacing w:val="-3"/>
          <w:sz w:val="28"/>
          <w:szCs w:val="28"/>
        </w:rPr>
        <w:t>e</w:t>
      </w:r>
      <w:r>
        <w:rPr>
          <w:spacing w:val="1"/>
          <w:sz w:val="28"/>
          <w:szCs w:val="28"/>
        </w:rPr>
        <w:t>n</w:t>
      </w:r>
      <w:r>
        <w:rPr>
          <w:spacing w:val="-2"/>
          <w:sz w:val="28"/>
          <w:szCs w:val="28"/>
        </w:rPr>
        <w:t>a</w:t>
      </w:r>
      <w:r>
        <w:rPr>
          <w:spacing w:val="1"/>
          <w:sz w:val="28"/>
          <w:szCs w:val="28"/>
        </w:rPr>
        <w:t>b</w:t>
      </w:r>
      <w:r>
        <w:rPr>
          <w:spacing w:val="-1"/>
          <w:sz w:val="28"/>
          <w:szCs w:val="28"/>
        </w:rPr>
        <w:t>l</w:t>
      </w:r>
      <w:r>
        <w:rPr>
          <w:spacing w:val="1"/>
          <w:sz w:val="28"/>
          <w:szCs w:val="28"/>
        </w:rPr>
        <w:t>i</w:t>
      </w:r>
      <w:r>
        <w:rPr>
          <w:spacing w:val="-1"/>
          <w:sz w:val="28"/>
          <w:szCs w:val="28"/>
        </w:rPr>
        <w:t>n</w:t>
      </w:r>
      <w:r>
        <w:rPr>
          <w:sz w:val="28"/>
          <w:szCs w:val="28"/>
        </w:rPr>
        <w:t xml:space="preserve">g </w:t>
      </w:r>
      <w:r>
        <w:rPr>
          <w:spacing w:val="1"/>
          <w:sz w:val="28"/>
          <w:szCs w:val="28"/>
        </w:rPr>
        <w:t>th</w:t>
      </w:r>
      <w:r>
        <w:rPr>
          <w:spacing w:val="-2"/>
          <w:sz w:val="28"/>
          <w:szCs w:val="28"/>
        </w:rPr>
        <w:t>e</w:t>
      </w:r>
      <w:r>
        <w:rPr>
          <w:sz w:val="28"/>
          <w:szCs w:val="28"/>
        </w:rPr>
        <w:t xml:space="preserve">m </w:t>
      </w:r>
      <w:r>
        <w:rPr>
          <w:spacing w:val="-2"/>
          <w:sz w:val="28"/>
          <w:szCs w:val="28"/>
        </w:rPr>
        <w:t>t</w:t>
      </w:r>
      <w:r>
        <w:rPr>
          <w:sz w:val="28"/>
          <w:szCs w:val="28"/>
        </w:rPr>
        <w:t>o</w:t>
      </w:r>
      <w:r w:rsidR="00330F47">
        <w:rPr>
          <w:sz w:val="28"/>
          <w:szCs w:val="28"/>
        </w:rPr>
        <w:t xml:space="preserve"> </w:t>
      </w:r>
      <w:r>
        <w:rPr>
          <w:sz w:val="28"/>
          <w:szCs w:val="28"/>
        </w:rPr>
        <w:t>receive</w:t>
      </w:r>
      <w:r>
        <w:rPr>
          <w:spacing w:val="-2"/>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o</w:t>
      </w:r>
      <w:r>
        <w:rPr>
          <w:sz w:val="28"/>
          <w:szCs w:val="28"/>
        </w:rPr>
        <w:t>me</w:t>
      </w:r>
      <w:r>
        <w:rPr>
          <w:spacing w:val="-3"/>
          <w:sz w:val="28"/>
          <w:szCs w:val="28"/>
        </w:rPr>
        <w:t xml:space="preserve"> </w:t>
      </w:r>
      <w:r>
        <w:rPr>
          <w:spacing w:val="-1"/>
          <w:sz w:val="28"/>
          <w:szCs w:val="28"/>
        </w:rPr>
        <w:t>s</w:t>
      </w:r>
      <w:r>
        <w:rPr>
          <w:spacing w:val="1"/>
          <w:sz w:val="28"/>
          <w:szCs w:val="28"/>
        </w:rPr>
        <w:t>t</w:t>
      </w:r>
      <w:r>
        <w:rPr>
          <w:sz w:val="28"/>
          <w:szCs w:val="28"/>
        </w:rPr>
        <w:t>rea</w:t>
      </w:r>
      <w:r>
        <w:rPr>
          <w:spacing w:val="-2"/>
          <w:sz w:val="28"/>
          <w:szCs w:val="28"/>
        </w:rPr>
        <w:t>m</w:t>
      </w:r>
      <w:r>
        <w:rPr>
          <w:spacing w:val="1"/>
          <w:sz w:val="28"/>
          <w:szCs w:val="28"/>
        </w:rPr>
        <w:t>s</w:t>
      </w:r>
      <w:r>
        <w:rPr>
          <w:sz w:val="28"/>
          <w:szCs w:val="28"/>
        </w:rPr>
        <w:t>.</w:t>
      </w:r>
    </w:p>
    <w:p w14:paraId="26B07A68" w14:textId="77777777" w:rsidR="00AE7C60" w:rsidRDefault="00AE7C60" w:rsidP="003E0BA7">
      <w:pPr>
        <w:spacing w:line="200" w:lineRule="exact"/>
        <w:jc w:val="both"/>
      </w:pPr>
    </w:p>
    <w:p w14:paraId="5134C781" w14:textId="7D8EFE88" w:rsidR="00AE7C60" w:rsidRDefault="00A44FA3" w:rsidP="003E0BA7">
      <w:pPr>
        <w:pStyle w:val="Heading1"/>
        <w:jc w:val="both"/>
        <w:rPr>
          <w:rFonts w:eastAsia="Calibri Light"/>
        </w:rPr>
      </w:pPr>
      <w:bookmarkStart w:id="7" w:name="_Toc88586865"/>
      <w:r>
        <w:rPr>
          <w:rFonts w:eastAsia="Calibri Light"/>
          <w:spacing w:val="-1"/>
        </w:rPr>
        <w:t>4</w:t>
      </w:r>
      <w:r>
        <w:rPr>
          <w:rFonts w:eastAsia="Calibri Light"/>
        </w:rPr>
        <w:t>.</w:t>
      </w:r>
      <w:r>
        <w:rPr>
          <w:rFonts w:eastAsia="Calibri Light"/>
          <w:spacing w:val="46"/>
        </w:rPr>
        <w:t xml:space="preserve"> </w:t>
      </w:r>
      <w:r>
        <w:rPr>
          <w:rFonts w:eastAsia="Calibri Light"/>
          <w:spacing w:val="1"/>
        </w:rPr>
        <w:t>P</w:t>
      </w:r>
      <w:r>
        <w:rPr>
          <w:rFonts w:eastAsia="Calibri Light"/>
        </w:rPr>
        <w:t>rod</w:t>
      </w:r>
      <w:r>
        <w:rPr>
          <w:rFonts w:eastAsia="Calibri Light"/>
          <w:spacing w:val="-1"/>
        </w:rPr>
        <w:t>u</w:t>
      </w:r>
      <w:r>
        <w:rPr>
          <w:rFonts w:eastAsia="Calibri Light"/>
          <w:spacing w:val="1"/>
        </w:rPr>
        <w:t>c</w:t>
      </w:r>
      <w:r>
        <w:rPr>
          <w:rFonts w:eastAsia="Calibri Light"/>
        </w:rPr>
        <w:t>t</w:t>
      </w:r>
      <w:bookmarkEnd w:id="7"/>
    </w:p>
    <w:p w14:paraId="71C7910D" w14:textId="77777777" w:rsidR="00757823" w:rsidRPr="00757823" w:rsidRDefault="00757823" w:rsidP="003E0BA7">
      <w:pPr>
        <w:ind w:left="100"/>
        <w:jc w:val="both"/>
        <w:rPr>
          <w:rFonts w:ascii="Calibri Light" w:eastAsia="Calibri Light" w:hAnsi="Calibri Light" w:cs="Calibri Light"/>
          <w:sz w:val="32"/>
          <w:szCs w:val="32"/>
        </w:rPr>
      </w:pPr>
    </w:p>
    <w:p w14:paraId="70D66DB6" w14:textId="7EE109A3" w:rsidR="00AE7C60" w:rsidRDefault="00A44FA3" w:rsidP="003E0BA7">
      <w:pPr>
        <w:spacing w:line="258" w:lineRule="auto"/>
        <w:ind w:left="460" w:right="58"/>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1"/>
          <w:sz w:val="28"/>
          <w:szCs w:val="28"/>
        </w:rPr>
        <w:t xml:space="preserve"> </w:t>
      </w:r>
      <w:r>
        <w:rPr>
          <w:spacing w:val="-3"/>
          <w:sz w:val="28"/>
          <w:szCs w:val="28"/>
        </w:rPr>
        <w:t>e</w:t>
      </w:r>
      <w:r>
        <w:rPr>
          <w:sz w:val="28"/>
          <w:szCs w:val="28"/>
        </w:rPr>
        <w:t>c</w:t>
      </w:r>
      <w:r>
        <w:rPr>
          <w:spacing w:val="-1"/>
          <w:sz w:val="28"/>
          <w:szCs w:val="28"/>
        </w:rPr>
        <w:t>o</w:t>
      </w:r>
      <w:r>
        <w:rPr>
          <w:spacing w:val="1"/>
          <w:sz w:val="28"/>
          <w:szCs w:val="28"/>
        </w:rPr>
        <w:t>s</w:t>
      </w:r>
      <w:r>
        <w:rPr>
          <w:spacing w:val="-1"/>
          <w:sz w:val="28"/>
          <w:szCs w:val="28"/>
        </w:rPr>
        <w:t>yst</w:t>
      </w:r>
      <w:r>
        <w:rPr>
          <w:sz w:val="28"/>
          <w:szCs w:val="28"/>
        </w:rPr>
        <w:t>em c</w:t>
      </w:r>
      <w:r>
        <w:rPr>
          <w:spacing w:val="-2"/>
          <w:sz w:val="28"/>
          <w:szCs w:val="28"/>
        </w:rPr>
        <w:t>o</w:t>
      </w:r>
      <w:r>
        <w:rPr>
          <w:spacing w:val="1"/>
          <w:sz w:val="28"/>
          <w:szCs w:val="28"/>
        </w:rPr>
        <w:t>n</w:t>
      </w:r>
      <w:r>
        <w:rPr>
          <w:spacing w:val="-1"/>
          <w:sz w:val="28"/>
          <w:szCs w:val="28"/>
        </w:rPr>
        <w:t>t</w:t>
      </w:r>
      <w:r>
        <w:rPr>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sidR="00A525AA">
        <w:rPr>
          <w:sz w:val="28"/>
          <w:szCs w:val="28"/>
        </w:rPr>
        <w:t>5</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p</w:t>
      </w:r>
      <w:r>
        <w:rPr>
          <w:sz w:val="28"/>
          <w:szCs w:val="28"/>
        </w:rPr>
        <w:t>ar</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i</w:t>
      </w:r>
      <w:r>
        <w:rPr>
          <w:spacing w:val="-1"/>
          <w:sz w:val="28"/>
          <w:szCs w:val="28"/>
        </w:rPr>
        <w:t>n</w:t>
      </w:r>
      <w:r>
        <w:rPr>
          <w:sz w:val="28"/>
          <w:szCs w:val="28"/>
        </w:rPr>
        <w:t>c</w:t>
      </w:r>
      <w:r>
        <w:rPr>
          <w:spacing w:val="-1"/>
          <w:sz w:val="28"/>
          <w:szCs w:val="28"/>
        </w:rPr>
        <w:t>lu</w:t>
      </w:r>
      <w:r>
        <w:rPr>
          <w:spacing w:val="1"/>
          <w:sz w:val="28"/>
          <w:szCs w:val="28"/>
        </w:rPr>
        <w:t>d</w:t>
      </w:r>
      <w:r>
        <w:rPr>
          <w:spacing w:val="-1"/>
          <w:sz w:val="28"/>
          <w:szCs w:val="28"/>
        </w:rPr>
        <w:t>i</w:t>
      </w:r>
      <w:r>
        <w:rPr>
          <w:spacing w:val="1"/>
          <w:sz w:val="28"/>
          <w:szCs w:val="28"/>
        </w:rPr>
        <w:t>n</w:t>
      </w:r>
      <w:r>
        <w:rPr>
          <w:sz w:val="28"/>
          <w:szCs w:val="28"/>
        </w:rPr>
        <w:t>g</w:t>
      </w:r>
      <w:r>
        <w:rPr>
          <w:spacing w:val="1"/>
          <w:sz w:val="28"/>
          <w:szCs w:val="28"/>
        </w:rPr>
        <w:t xml:space="preserve"> </w:t>
      </w:r>
      <w:r w:rsidR="00BF2BCE">
        <w:rPr>
          <w:spacing w:val="3"/>
          <w:sz w:val="28"/>
          <w:szCs w:val="28"/>
        </w:rPr>
        <w:t>c</w:t>
      </w:r>
      <w:r>
        <w:rPr>
          <w:sz w:val="28"/>
          <w:szCs w:val="28"/>
        </w:rPr>
        <w:t>r</w:t>
      </w:r>
      <w:r>
        <w:rPr>
          <w:spacing w:val="-1"/>
          <w:sz w:val="28"/>
          <w:szCs w:val="28"/>
        </w:rPr>
        <w:t>yp</w:t>
      </w:r>
      <w:r>
        <w:rPr>
          <w:spacing w:val="1"/>
          <w:sz w:val="28"/>
          <w:szCs w:val="28"/>
        </w:rPr>
        <w:t>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CE73B3">
        <w:rPr>
          <w:spacing w:val="1"/>
          <w:sz w:val="28"/>
          <w:szCs w:val="28"/>
        </w:rPr>
        <w:t>g</w:t>
      </w:r>
      <w:r>
        <w:rPr>
          <w:sz w:val="28"/>
          <w:szCs w:val="28"/>
        </w:rPr>
        <w:t>a</w:t>
      </w:r>
      <w:r>
        <w:rPr>
          <w:spacing w:val="-1"/>
          <w:sz w:val="28"/>
          <w:szCs w:val="28"/>
        </w:rPr>
        <w:t>t</w:t>
      </w:r>
      <w:r>
        <w:rPr>
          <w:sz w:val="28"/>
          <w:szCs w:val="28"/>
        </w:rPr>
        <w:t>e</w:t>
      </w:r>
      <w:r>
        <w:rPr>
          <w:spacing w:val="-1"/>
          <w:sz w:val="28"/>
          <w:szCs w:val="28"/>
        </w:rPr>
        <w:t>w</w:t>
      </w:r>
      <w:r>
        <w:rPr>
          <w:sz w:val="28"/>
          <w:szCs w:val="28"/>
        </w:rPr>
        <w:t>a</w:t>
      </w:r>
      <w:r>
        <w:rPr>
          <w:spacing w:val="2"/>
          <w:sz w:val="28"/>
          <w:szCs w:val="28"/>
        </w:rPr>
        <w:t>y</w:t>
      </w:r>
      <w:r>
        <w:rPr>
          <w:sz w:val="28"/>
          <w:szCs w:val="28"/>
        </w:rPr>
        <w:t>,</w:t>
      </w:r>
      <w:r>
        <w:rPr>
          <w:spacing w:val="-1"/>
          <w:sz w:val="28"/>
          <w:szCs w:val="28"/>
        </w:rPr>
        <w:t xml:space="preserve"> </w:t>
      </w:r>
      <w:r w:rsidR="00BF2BCE">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sidR="00A525AA">
        <w:rPr>
          <w:spacing w:val="1"/>
          <w:sz w:val="28"/>
          <w:szCs w:val="28"/>
        </w:rPr>
        <w:t>ICO launchpad</w:t>
      </w:r>
      <w:r>
        <w:rPr>
          <w:sz w:val="28"/>
          <w:szCs w:val="28"/>
        </w:rPr>
        <w:t>,</w:t>
      </w:r>
      <w:r>
        <w:rPr>
          <w:spacing w:val="-3"/>
          <w:sz w:val="28"/>
          <w:szCs w:val="28"/>
        </w:rPr>
        <w:t xml:space="preserve"> </w:t>
      </w:r>
      <w:r w:rsidR="00BF2BCE">
        <w:rPr>
          <w:spacing w:val="1"/>
          <w:sz w:val="28"/>
          <w:szCs w:val="28"/>
        </w:rPr>
        <w:t>d</w:t>
      </w:r>
      <w:r>
        <w:rPr>
          <w:sz w:val="28"/>
          <w:szCs w:val="28"/>
        </w:rPr>
        <w:t>ec</w:t>
      </w:r>
      <w:r>
        <w:rPr>
          <w:spacing w:val="-2"/>
          <w:sz w:val="28"/>
          <w:szCs w:val="28"/>
        </w:rPr>
        <w:t>e</w:t>
      </w:r>
      <w:r>
        <w:rPr>
          <w:spacing w:val="-1"/>
          <w:sz w:val="28"/>
          <w:szCs w:val="28"/>
        </w:rPr>
        <w:t>nt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 xml:space="preserve">d </w:t>
      </w:r>
      <w:r w:rsidR="00BF2BCE">
        <w:rPr>
          <w:spacing w:val="-1"/>
          <w:sz w:val="28"/>
          <w:szCs w:val="28"/>
        </w:rPr>
        <w:t>w</w:t>
      </w:r>
      <w:r>
        <w:rPr>
          <w:spacing w:val="1"/>
          <w:sz w:val="28"/>
          <w:szCs w:val="28"/>
        </w:rPr>
        <w:t>o</w:t>
      </w:r>
      <w:r>
        <w:rPr>
          <w:sz w:val="28"/>
          <w:szCs w:val="28"/>
        </w:rPr>
        <w:t>r</w:t>
      </w:r>
      <w:r>
        <w:rPr>
          <w:spacing w:val="-1"/>
          <w:sz w:val="28"/>
          <w:szCs w:val="28"/>
        </w:rPr>
        <w:t>ld</w:t>
      </w:r>
      <w:r>
        <w:rPr>
          <w:spacing w:val="1"/>
          <w:sz w:val="28"/>
          <w:szCs w:val="28"/>
        </w:rPr>
        <w:t>w</w:t>
      </w:r>
      <w:r>
        <w:rPr>
          <w:spacing w:val="-1"/>
          <w:sz w:val="28"/>
          <w:szCs w:val="28"/>
        </w:rPr>
        <w:t>i</w:t>
      </w:r>
      <w:r>
        <w:rPr>
          <w:spacing w:val="1"/>
          <w:sz w:val="28"/>
          <w:szCs w:val="28"/>
        </w:rPr>
        <w:t>d</w:t>
      </w:r>
      <w:r>
        <w:rPr>
          <w:sz w:val="28"/>
          <w:szCs w:val="28"/>
        </w:rPr>
        <w:t xml:space="preserve">e </w:t>
      </w:r>
      <w:r w:rsidR="003C4B70">
        <w:rPr>
          <w:sz w:val="28"/>
          <w:szCs w:val="28"/>
        </w:rPr>
        <w:t>s</w:t>
      </w:r>
      <w:r>
        <w:rPr>
          <w:sz w:val="28"/>
          <w:szCs w:val="28"/>
        </w:rPr>
        <w:t>e</w:t>
      </w:r>
      <w:r>
        <w:rPr>
          <w:spacing w:val="-3"/>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sidR="00BF2BCE">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sidR="00BF2BCE">
        <w:rPr>
          <w:sz w:val="28"/>
          <w:szCs w:val="28"/>
        </w:rPr>
        <w:t>s</w:t>
      </w:r>
      <w:r>
        <w:rPr>
          <w:spacing w:val="-2"/>
          <w:sz w:val="28"/>
          <w:szCs w:val="28"/>
        </w:rPr>
        <w:t>t</w:t>
      </w:r>
      <w:r>
        <w:rPr>
          <w:spacing w:val="1"/>
          <w:sz w:val="28"/>
          <w:szCs w:val="28"/>
        </w:rPr>
        <w:t>o</w:t>
      </w:r>
      <w:r>
        <w:rPr>
          <w:spacing w:val="-2"/>
          <w:sz w:val="28"/>
          <w:szCs w:val="28"/>
        </w:rPr>
        <w:t>c</w:t>
      </w:r>
      <w:r>
        <w:rPr>
          <w:sz w:val="28"/>
          <w:szCs w:val="28"/>
        </w:rPr>
        <w:t>k</w:t>
      </w:r>
      <w:r>
        <w:rPr>
          <w:spacing w:val="1"/>
          <w:sz w:val="28"/>
          <w:szCs w:val="28"/>
        </w:rPr>
        <w:t xml:space="preserve"> </w:t>
      </w:r>
      <w:r w:rsidR="00BF2BCE">
        <w:rPr>
          <w:sz w:val="28"/>
          <w:szCs w:val="28"/>
        </w:rPr>
        <w:t>m</w:t>
      </w:r>
      <w:r>
        <w:rPr>
          <w:sz w:val="28"/>
          <w:szCs w:val="28"/>
        </w:rPr>
        <w:t>a</w:t>
      </w:r>
      <w:r>
        <w:rPr>
          <w:spacing w:val="-3"/>
          <w:sz w:val="28"/>
          <w:szCs w:val="28"/>
        </w:rPr>
        <w:t>r</w:t>
      </w:r>
      <w:r>
        <w:rPr>
          <w:spacing w:val="1"/>
          <w:sz w:val="28"/>
          <w:szCs w:val="28"/>
        </w:rPr>
        <w:t>k</w:t>
      </w:r>
      <w:r>
        <w:rPr>
          <w:spacing w:val="-2"/>
          <w:sz w:val="28"/>
          <w:szCs w:val="28"/>
        </w:rPr>
        <w:t>e</w:t>
      </w:r>
      <w:r>
        <w:rPr>
          <w:spacing w:val="6"/>
          <w:sz w:val="28"/>
          <w:szCs w:val="28"/>
        </w:rPr>
        <w:t>t</w:t>
      </w:r>
      <w:r>
        <w:rPr>
          <w:spacing w:val="1"/>
          <w:sz w:val="28"/>
          <w:szCs w:val="28"/>
        </w:rPr>
        <w:t xml:space="preserve"> </w:t>
      </w:r>
      <w:r>
        <w:rPr>
          <w:sz w:val="28"/>
          <w:szCs w:val="28"/>
        </w:rPr>
        <w:t>&amp;</w:t>
      </w:r>
      <w:r>
        <w:rPr>
          <w:spacing w:val="-3"/>
          <w:sz w:val="28"/>
          <w:szCs w:val="28"/>
        </w:rPr>
        <w:t xml:space="preserve"> </w:t>
      </w:r>
      <w:r w:rsidR="00BF2BCE">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p>
    <w:p w14:paraId="6D3BD4C1" w14:textId="5DF0407C" w:rsidR="00AE7C60" w:rsidRPr="008F45CB" w:rsidRDefault="00A525AA" w:rsidP="003E0BA7">
      <w:pPr>
        <w:spacing w:before="1"/>
        <w:ind w:left="460"/>
        <w:jc w:val="both"/>
        <w:rPr>
          <w:rFonts w:asciiTheme="majorBidi" w:hAnsiTheme="majorBidi" w:cstheme="majorBidi"/>
          <w:sz w:val="28"/>
          <w:szCs w:val="28"/>
        </w:rPr>
      </w:pPr>
      <w:r w:rsidRPr="008F45CB">
        <w:rPr>
          <w:rFonts w:asciiTheme="majorBidi" w:hAnsiTheme="majorBidi" w:cstheme="majorBidi"/>
          <w:sz w:val="28"/>
          <w:szCs w:val="28"/>
        </w:rPr>
        <w:t xml:space="preserve">All </w:t>
      </w:r>
      <w:r w:rsidR="00A44FA3" w:rsidRPr="008F45CB">
        <w:rPr>
          <w:rFonts w:asciiTheme="majorBidi" w:hAnsiTheme="majorBidi" w:cstheme="majorBidi"/>
          <w:sz w:val="28"/>
          <w:szCs w:val="28"/>
        </w:rPr>
        <w:t>Pr</w:t>
      </w:r>
      <w:r w:rsidR="00A44FA3" w:rsidRPr="008F45CB">
        <w:rPr>
          <w:rFonts w:asciiTheme="majorBidi" w:hAnsiTheme="majorBidi" w:cstheme="majorBidi"/>
          <w:spacing w:val="-1"/>
          <w:sz w:val="28"/>
          <w:szCs w:val="28"/>
        </w:rPr>
        <w:t>o</w:t>
      </w:r>
      <w:r w:rsidR="00A44FA3" w:rsidRPr="008F45CB">
        <w:rPr>
          <w:rFonts w:asciiTheme="majorBidi" w:hAnsiTheme="majorBidi" w:cstheme="majorBidi"/>
          <w:spacing w:val="1"/>
          <w:sz w:val="28"/>
          <w:szCs w:val="28"/>
        </w:rPr>
        <w:t>du</w:t>
      </w:r>
      <w:r w:rsidR="00A44FA3" w:rsidRPr="008F45CB">
        <w:rPr>
          <w:rFonts w:asciiTheme="majorBidi" w:hAnsiTheme="majorBidi" w:cstheme="majorBidi"/>
          <w:spacing w:val="-2"/>
          <w:sz w:val="28"/>
          <w:szCs w:val="28"/>
        </w:rPr>
        <w:t>c</w:t>
      </w:r>
      <w:r w:rsidR="00A44FA3" w:rsidRPr="008F45CB">
        <w:rPr>
          <w:rFonts w:asciiTheme="majorBidi" w:hAnsiTheme="majorBidi" w:cstheme="majorBidi"/>
          <w:sz w:val="28"/>
          <w:szCs w:val="28"/>
        </w:rPr>
        <w:t>t</w:t>
      </w:r>
      <w:r w:rsidRPr="008F45CB">
        <w:rPr>
          <w:rFonts w:asciiTheme="majorBidi" w:hAnsiTheme="majorBidi" w:cstheme="majorBidi"/>
          <w:sz w:val="28"/>
          <w:szCs w:val="28"/>
        </w:rPr>
        <w:t>s</w:t>
      </w:r>
      <w:r w:rsidR="00A44FA3" w:rsidRPr="008F45CB">
        <w:rPr>
          <w:rFonts w:asciiTheme="majorBidi" w:hAnsiTheme="majorBidi" w:cstheme="majorBidi"/>
          <w:spacing w:val="1"/>
          <w:sz w:val="28"/>
          <w:szCs w:val="28"/>
        </w:rPr>
        <w:t xml:space="preserve"> </w:t>
      </w:r>
      <w:r w:rsidR="00A44FA3" w:rsidRPr="008F45CB">
        <w:rPr>
          <w:rFonts w:asciiTheme="majorBidi" w:hAnsiTheme="majorBidi" w:cstheme="majorBidi"/>
          <w:spacing w:val="-2"/>
          <w:sz w:val="28"/>
          <w:szCs w:val="28"/>
        </w:rPr>
        <w:t>l</w:t>
      </w:r>
      <w:r w:rsidR="00A44FA3" w:rsidRPr="008F45CB">
        <w:rPr>
          <w:rFonts w:asciiTheme="majorBidi" w:hAnsiTheme="majorBidi" w:cstheme="majorBidi"/>
          <w:spacing w:val="-1"/>
          <w:sz w:val="28"/>
          <w:szCs w:val="28"/>
        </w:rPr>
        <w:t>i</w:t>
      </w:r>
      <w:r w:rsidR="00A44FA3" w:rsidRPr="008F45CB">
        <w:rPr>
          <w:rFonts w:asciiTheme="majorBidi" w:hAnsiTheme="majorBidi" w:cstheme="majorBidi"/>
          <w:spacing w:val="1"/>
          <w:sz w:val="28"/>
          <w:szCs w:val="28"/>
        </w:rPr>
        <w:t>s</w:t>
      </w:r>
      <w:r w:rsidR="00A44FA3" w:rsidRPr="008F45CB">
        <w:rPr>
          <w:rFonts w:asciiTheme="majorBidi" w:hAnsiTheme="majorBidi" w:cstheme="majorBidi"/>
          <w:spacing w:val="-1"/>
          <w:sz w:val="28"/>
          <w:szCs w:val="28"/>
        </w:rPr>
        <w:t>t</w:t>
      </w:r>
      <w:r w:rsidR="00A44FA3" w:rsidRPr="008F45CB">
        <w:rPr>
          <w:rFonts w:asciiTheme="majorBidi" w:hAnsiTheme="majorBidi" w:cstheme="majorBidi"/>
          <w:sz w:val="28"/>
          <w:szCs w:val="28"/>
        </w:rPr>
        <w:t>:</w:t>
      </w:r>
    </w:p>
    <w:p w14:paraId="022B99F2"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Cryptocurrency Payment Gateway (CPG)</w:t>
      </w:r>
    </w:p>
    <w:p w14:paraId="5DBD82CC"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Centralized cryptocurrency Exchange (CX)</w:t>
      </w:r>
    </w:p>
    <w:p w14:paraId="4A4FBA8E"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ICO Launchpad</w:t>
      </w:r>
    </w:p>
    <w:p w14:paraId="6FB4C063"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Decentralized Cryptocurrency Exchange (DEX)</w:t>
      </w:r>
    </w:p>
    <w:p w14:paraId="044577E6"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Decentralized Worldwide Stock Market (DWSM)</w:t>
      </w:r>
    </w:p>
    <w:p w14:paraId="7815759D"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Public Blockchain Network (MainNet)</w:t>
      </w:r>
    </w:p>
    <w:p w14:paraId="6A4DF7AD"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Native tokens/coins</w:t>
      </w:r>
    </w:p>
    <w:p w14:paraId="4C239A90"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Wallet</w:t>
      </w:r>
    </w:p>
    <w:p w14:paraId="0CED63AD"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Crypto Forex Services</w:t>
      </w:r>
    </w:p>
    <w:p w14:paraId="0A15A3C4"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DeFi Lending (No KYC Lending)</w:t>
      </w:r>
    </w:p>
    <w:p w14:paraId="7B38475A"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Tokenizing assets</w:t>
      </w:r>
    </w:p>
    <w:p w14:paraId="39164DE5"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NFTs</w:t>
      </w:r>
    </w:p>
    <w:p w14:paraId="27B709F5" w14:textId="77777777"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Escrow service for P2P trades</w:t>
      </w:r>
    </w:p>
    <w:p w14:paraId="78D780D0" w14:textId="3405C596" w:rsidR="00A525AA" w:rsidRPr="008F45CB" w:rsidRDefault="00A525AA" w:rsidP="00A525AA">
      <w:pPr>
        <w:pStyle w:val="ListParagraph"/>
        <w:numPr>
          <w:ilvl w:val="0"/>
          <w:numId w:val="24"/>
        </w:numPr>
        <w:spacing w:before="1"/>
        <w:jc w:val="both"/>
        <w:rPr>
          <w:rFonts w:asciiTheme="majorBidi" w:hAnsiTheme="majorBidi" w:cstheme="majorBidi"/>
          <w:sz w:val="28"/>
          <w:szCs w:val="28"/>
        </w:rPr>
      </w:pPr>
      <w:r w:rsidRPr="008F45CB">
        <w:rPr>
          <w:rFonts w:asciiTheme="majorBidi" w:hAnsiTheme="majorBidi" w:cstheme="majorBidi"/>
          <w:sz w:val="28"/>
          <w:szCs w:val="28"/>
        </w:rPr>
        <w:t>Smart Contracts</w:t>
      </w:r>
    </w:p>
    <w:p w14:paraId="4C1410AC" w14:textId="77777777" w:rsidR="00AE7C60" w:rsidRDefault="00AE7C60" w:rsidP="003E0BA7">
      <w:pPr>
        <w:spacing w:before="7" w:line="260" w:lineRule="exact"/>
        <w:jc w:val="both"/>
        <w:rPr>
          <w:sz w:val="26"/>
          <w:szCs w:val="26"/>
        </w:rPr>
      </w:pPr>
    </w:p>
    <w:p w14:paraId="38D07F9C" w14:textId="2D0EE686" w:rsidR="00AE7C60" w:rsidRDefault="007F642D" w:rsidP="003E0BA7">
      <w:pPr>
        <w:ind w:left="100"/>
        <w:jc w:val="both"/>
      </w:pPr>
      <w:r>
        <w:rPr>
          <w:noProof/>
        </w:rPr>
        <w:lastRenderedPageBreak/>
        <w:drawing>
          <wp:inline distT="0" distB="0" distL="0" distR="0" wp14:anchorId="2FAE64B1" wp14:editId="5059B51D">
            <wp:extent cx="5864995" cy="6702851"/>
            <wp:effectExtent l="0" t="0" r="2540" b="3175"/>
            <wp:docPr id="1" name="Picture 2">
              <a:extLst xmlns:a="http://schemas.openxmlformats.org/drawingml/2006/main">
                <a:ext uri="{FF2B5EF4-FFF2-40B4-BE49-F238E27FC236}">
                  <a16:creationId xmlns:a16="http://schemas.microsoft.com/office/drawing/2014/main" id="{EB44E792-7F30-41E9-8E81-0CBB787BE3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44E792-7F30-41E9-8E81-0CBB787BE313}"/>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64995" cy="6702851"/>
                    </a:xfrm>
                    <a:prstGeom prst="rect">
                      <a:avLst/>
                    </a:prstGeom>
                  </pic:spPr>
                </pic:pic>
              </a:graphicData>
            </a:graphic>
          </wp:inline>
        </w:drawing>
      </w:r>
    </w:p>
    <w:p w14:paraId="31BC5771" w14:textId="77777777" w:rsidR="00AE7C60" w:rsidRDefault="00AE7C60" w:rsidP="003E0BA7">
      <w:pPr>
        <w:spacing w:before="5" w:line="160" w:lineRule="exact"/>
        <w:jc w:val="both"/>
        <w:rPr>
          <w:sz w:val="16"/>
          <w:szCs w:val="16"/>
        </w:rPr>
      </w:pPr>
    </w:p>
    <w:p w14:paraId="217366BD" w14:textId="77777777" w:rsidR="00AE7C60" w:rsidRDefault="00A44FA3" w:rsidP="003E0BA7">
      <w:pPr>
        <w:spacing w:before="29" w:line="260" w:lineRule="exact"/>
        <w:ind w:left="2883"/>
        <w:jc w:val="both"/>
        <w:rPr>
          <w:sz w:val="24"/>
          <w:szCs w:val="24"/>
        </w:rPr>
      </w:pPr>
      <w:r>
        <w:rPr>
          <w:position w:val="-1"/>
          <w:sz w:val="24"/>
          <w:szCs w:val="24"/>
        </w:rPr>
        <w:t>B</w:t>
      </w:r>
      <w:r>
        <w:rPr>
          <w:spacing w:val="-1"/>
          <w:position w:val="-1"/>
          <w:sz w:val="24"/>
          <w:szCs w:val="24"/>
        </w:rPr>
        <w:t>e</w:t>
      </w:r>
      <w:r>
        <w:rPr>
          <w:position w:val="-1"/>
          <w:sz w:val="24"/>
          <w:szCs w:val="24"/>
        </w:rPr>
        <w:t>rtinity E</w:t>
      </w:r>
      <w:r>
        <w:rPr>
          <w:spacing w:val="-1"/>
          <w:position w:val="-1"/>
          <w:sz w:val="24"/>
          <w:szCs w:val="24"/>
        </w:rPr>
        <w:t>c</w:t>
      </w:r>
      <w:r>
        <w:rPr>
          <w:position w:val="-1"/>
          <w:sz w:val="24"/>
          <w:szCs w:val="24"/>
        </w:rPr>
        <w:t>osys</w:t>
      </w:r>
      <w:r>
        <w:rPr>
          <w:spacing w:val="1"/>
          <w:position w:val="-1"/>
          <w:sz w:val="24"/>
          <w:szCs w:val="24"/>
        </w:rPr>
        <w:t>t</w:t>
      </w:r>
      <w:r>
        <w:rPr>
          <w:spacing w:val="-1"/>
          <w:position w:val="-1"/>
          <w:sz w:val="24"/>
          <w:szCs w:val="24"/>
        </w:rPr>
        <w:t>e</w:t>
      </w:r>
      <w:r>
        <w:rPr>
          <w:position w:val="-1"/>
          <w:sz w:val="24"/>
          <w:szCs w:val="24"/>
        </w:rPr>
        <w:t xml:space="preserve">m </w:t>
      </w:r>
      <w:r>
        <w:rPr>
          <w:spacing w:val="1"/>
          <w:position w:val="-1"/>
          <w:sz w:val="24"/>
          <w:szCs w:val="24"/>
        </w:rPr>
        <w:t>C</w:t>
      </w:r>
      <w:r>
        <w:rPr>
          <w:position w:val="-1"/>
          <w:sz w:val="24"/>
          <w:szCs w:val="24"/>
        </w:rPr>
        <w:t>o</w:t>
      </w:r>
      <w:r>
        <w:rPr>
          <w:spacing w:val="1"/>
          <w:position w:val="-1"/>
          <w:sz w:val="24"/>
          <w:szCs w:val="24"/>
        </w:rPr>
        <w:t>m</w:t>
      </w:r>
      <w:r>
        <w:rPr>
          <w:position w:val="-1"/>
          <w:sz w:val="24"/>
          <w:szCs w:val="24"/>
        </w:rPr>
        <w:t>p</w:t>
      </w:r>
      <w:r>
        <w:rPr>
          <w:spacing w:val="-1"/>
          <w:position w:val="-1"/>
          <w:sz w:val="24"/>
          <w:szCs w:val="24"/>
        </w:rPr>
        <w:t>a</w:t>
      </w:r>
      <w:r>
        <w:rPr>
          <w:position w:val="-1"/>
          <w:sz w:val="24"/>
          <w:szCs w:val="24"/>
        </w:rPr>
        <w:t>rison T</w:t>
      </w:r>
      <w:r>
        <w:rPr>
          <w:spacing w:val="-1"/>
          <w:position w:val="-1"/>
          <w:sz w:val="24"/>
          <w:szCs w:val="24"/>
        </w:rPr>
        <w:t>a</w:t>
      </w:r>
      <w:r>
        <w:rPr>
          <w:position w:val="-1"/>
          <w:sz w:val="24"/>
          <w:szCs w:val="24"/>
        </w:rPr>
        <w:t>ble</w:t>
      </w:r>
    </w:p>
    <w:p w14:paraId="63392E95" w14:textId="77777777" w:rsidR="00AE7C60" w:rsidRDefault="00AE7C60" w:rsidP="003E0BA7">
      <w:pPr>
        <w:spacing w:line="200" w:lineRule="exact"/>
        <w:jc w:val="both"/>
      </w:pPr>
    </w:p>
    <w:p w14:paraId="23BD06BD" w14:textId="77777777" w:rsidR="00AE7C60" w:rsidRDefault="00AE7C60" w:rsidP="003E0BA7">
      <w:pPr>
        <w:spacing w:line="200" w:lineRule="exact"/>
        <w:jc w:val="both"/>
      </w:pPr>
    </w:p>
    <w:p w14:paraId="25B836C3" w14:textId="77777777" w:rsidR="00AE7C60" w:rsidRDefault="00AE7C60" w:rsidP="003E0BA7">
      <w:pPr>
        <w:spacing w:line="200" w:lineRule="exact"/>
        <w:jc w:val="both"/>
      </w:pPr>
    </w:p>
    <w:p w14:paraId="27198FDD" w14:textId="77777777" w:rsidR="00AE7C60" w:rsidRDefault="00AE7C60" w:rsidP="003E0BA7">
      <w:pPr>
        <w:spacing w:line="200" w:lineRule="exact"/>
        <w:jc w:val="both"/>
      </w:pPr>
    </w:p>
    <w:p w14:paraId="1AB0CD88" w14:textId="77777777" w:rsidR="00AE7C60" w:rsidRDefault="00AE7C60" w:rsidP="003E0BA7">
      <w:pPr>
        <w:spacing w:line="200" w:lineRule="exact"/>
        <w:jc w:val="both"/>
      </w:pPr>
    </w:p>
    <w:p w14:paraId="0BC98F62" w14:textId="77777777" w:rsidR="00AE7C60" w:rsidRDefault="00AE7C60" w:rsidP="003E0BA7">
      <w:pPr>
        <w:spacing w:line="200" w:lineRule="exact"/>
        <w:jc w:val="both"/>
      </w:pPr>
    </w:p>
    <w:p w14:paraId="4E8E6630" w14:textId="77777777" w:rsidR="00AE7C60" w:rsidRDefault="00AE7C60" w:rsidP="003E0BA7">
      <w:pPr>
        <w:spacing w:before="18" w:line="240" w:lineRule="exact"/>
        <w:jc w:val="both"/>
        <w:rPr>
          <w:sz w:val="24"/>
          <w:szCs w:val="24"/>
        </w:rPr>
      </w:pPr>
    </w:p>
    <w:p w14:paraId="5331D512" w14:textId="77777777" w:rsidR="00AE7C60" w:rsidRDefault="00A44FA3" w:rsidP="003E0BA7">
      <w:pPr>
        <w:pStyle w:val="Heading2"/>
        <w:jc w:val="both"/>
        <w:rPr>
          <w:rFonts w:eastAsia="Calibri Light"/>
        </w:rPr>
      </w:pPr>
      <w:bookmarkStart w:id="8" w:name="_Toc88586866"/>
      <w:r>
        <w:rPr>
          <w:rFonts w:eastAsia="Calibri Light"/>
        </w:rPr>
        <w:t xml:space="preserve">4.1.    </w:t>
      </w:r>
      <w:r>
        <w:rPr>
          <w:rFonts w:eastAsia="Calibri Light"/>
          <w:spacing w:val="33"/>
        </w:rPr>
        <w:t xml:space="preserve"> </w:t>
      </w:r>
      <w:r>
        <w:rPr>
          <w:rFonts w:eastAsia="Calibri Light"/>
        </w:rPr>
        <w:t>Cr</w:t>
      </w:r>
      <w:r>
        <w:rPr>
          <w:rFonts w:eastAsia="Calibri Light"/>
          <w:spacing w:val="1"/>
        </w:rPr>
        <w:t>y</w:t>
      </w:r>
      <w:r>
        <w:rPr>
          <w:rFonts w:eastAsia="Calibri Light"/>
        </w:rPr>
        <w:t>pto</w:t>
      </w:r>
      <w:r>
        <w:rPr>
          <w:rFonts w:eastAsia="Calibri Light"/>
          <w:spacing w:val="-8"/>
        </w:rPr>
        <w:t xml:space="preserve"> </w:t>
      </w:r>
      <w:r>
        <w:rPr>
          <w:rFonts w:eastAsia="Calibri Light"/>
        </w:rPr>
        <w:t>Pa</w:t>
      </w:r>
      <w:r>
        <w:rPr>
          <w:rFonts w:eastAsia="Calibri Light"/>
          <w:spacing w:val="1"/>
        </w:rPr>
        <w:t>ym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3"/>
        </w:rPr>
        <w:t>w</w:t>
      </w:r>
      <w:r>
        <w:rPr>
          <w:rFonts w:eastAsia="Calibri Light"/>
        </w:rPr>
        <w:t>ay</w:t>
      </w:r>
      <w:r>
        <w:rPr>
          <w:rFonts w:eastAsia="Calibri Light"/>
          <w:spacing w:val="-9"/>
        </w:rPr>
        <w:t xml:space="preserve"> </w:t>
      </w:r>
      <w:r>
        <w:rPr>
          <w:rFonts w:eastAsia="Calibri Light"/>
          <w:spacing w:val="1"/>
        </w:rPr>
        <w:t>(</w:t>
      </w:r>
      <w:r>
        <w:rPr>
          <w:rFonts w:eastAsia="Calibri Light"/>
        </w:rPr>
        <w:t>C</w:t>
      </w:r>
      <w:r>
        <w:rPr>
          <w:rFonts w:eastAsia="Calibri Light"/>
          <w:spacing w:val="1"/>
        </w:rPr>
        <w:t>PG</w:t>
      </w:r>
      <w:r>
        <w:rPr>
          <w:rFonts w:eastAsia="Calibri Light"/>
        </w:rPr>
        <w:t>)</w:t>
      </w:r>
      <w:bookmarkEnd w:id="8"/>
    </w:p>
    <w:p w14:paraId="44BF815C" w14:textId="42E00DD4" w:rsidR="00AE7C60" w:rsidRDefault="00A44FA3" w:rsidP="003E0BA7">
      <w:pPr>
        <w:spacing w:before="28" w:line="258" w:lineRule="auto"/>
        <w:ind w:left="820" w:right="6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f</w:t>
      </w:r>
      <w:r>
        <w:rPr>
          <w:spacing w:val="-1"/>
          <w:sz w:val="28"/>
          <w:szCs w:val="28"/>
        </w:rPr>
        <w:t>o</w:t>
      </w:r>
      <w:r>
        <w:rPr>
          <w:sz w:val="28"/>
          <w:szCs w:val="28"/>
        </w:rPr>
        <w:t>r online</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at</w:t>
      </w:r>
      <w:r>
        <w:rPr>
          <w:spacing w:val="-2"/>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z w:val="28"/>
          <w:szCs w:val="28"/>
        </w:rPr>
        <w:t>s 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ni</w:t>
      </w:r>
      <w:r>
        <w:rPr>
          <w:spacing w:val="-2"/>
          <w:sz w:val="28"/>
          <w:szCs w:val="28"/>
        </w:rPr>
        <w:t>e</w:t>
      </w:r>
      <w:r>
        <w:rPr>
          <w:sz w:val="28"/>
          <w:szCs w:val="28"/>
        </w:rPr>
        <w:t>s</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p</w:t>
      </w:r>
      <w:r>
        <w:rPr>
          <w:sz w:val="28"/>
          <w:szCs w:val="28"/>
        </w:rPr>
        <w:t>t</w:t>
      </w:r>
      <w:r>
        <w:rPr>
          <w:spacing w:val="1"/>
          <w:sz w:val="28"/>
          <w:szCs w:val="28"/>
        </w:rPr>
        <w:t xml:space="preserve"> </w:t>
      </w:r>
      <w:r>
        <w:rPr>
          <w:spacing w:val="-2"/>
          <w:sz w:val="28"/>
          <w:szCs w:val="28"/>
        </w:rPr>
        <w:t>pa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 xml:space="preserve">e </w:t>
      </w:r>
      <w:r>
        <w:rPr>
          <w:spacing w:val="-3"/>
          <w:sz w:val="28"/>
          <w:szCs w:val="28"/>
        </w:rPr>
        <w:t>m</w:t>
      </w:r>
      <w:r>
        <w:rPr>
          <w:sz w:val="28"/>
          <w:szCs w:val="28"/>
        </w:rPr>
        <w:t>e</w:t>
      </w:r>
      <w:r>
        <w:rPr>
          <w:spacing w:val="-1"/>
          <w:sz w:val="28"/>
          <w:szCs w:val="28"/>
        </w:rPr>
        <w:t>n</w:t>
      </w:r>
      <w:r>
        <w:rPr>
          <w:spacing w:val="1"/>
          <w:sz w:val="28"/>
          <w:szCs w:val="28"/>
        </w:rPr>
        <w:t>t</w:t>
      </w:r>
      <w:r>
        <w:rPr>
          <w:spacing w:val="-1"/>
          <w:sz w:val="28"/>
          <w:szCs w:val="28"/>
        </w:rPr>
        <w:t>io</w:t>
      </w:r>
      <w:r>
        <w:rPr>
          <w:spacing w:val="1"/>
          <w:sz w:val="28"/>
          <w:szCs w:val="28"/>
        </w:rPr>
        <w:t>n</w:t>
      </w:r>
      <w:r>
        <w:rPr>
          <w:spacing w:val="-2"/>
          <w:sz w:val="28"/>
          <w:szCs w:val="28"/>
        </w:rPr>
        <w:t>e</w:t>
      </w:r>
      <w:r>
        <w:rPr>
          <w:sz w:val="28"/>
          <w:szCs w:val="28"/>
        </w:rPr>
        <w:t>d</w:t>
      </w:r>
      <w:r>
        <w:rPr>
          <w:spacing w:val="1"/>
          <w:sz w:val="28"/>
          <w:szCs w:val="28"/>
        </w:rPr>
        <w:t xml:space="preserve"> </w:t>
      </w:r>
      <w:r>
        <w:rPr>
          <w:sz w:val="28"/>
          <w:szCs w:val="28"/>
        </w:rPr>
        <w:t>ea</w:t>
      </w:r>
      <w:r>
        <w:rPr>
          <w:spacing w:val="-3"/>
          <w:sz w:val="28"/>
          <w:szCs w:val="28"/>
        </w:rPr>
        <w:t>r</w:t>
      </w:r>
      <w:r>
        <w:rPr>
          <w:spacing w:val="1"/>
          <w:sz w:val="28"/>
          <w:szCs w:val="28"/>
        </w:rPr>
        <w:t>li</w:t>
      </w:r>
      <w:r>
        <w:rPr>
          <w:sz w:val="28"/>
          <w:szCs w:val="28"/>
        </w:rPr>
        <w:t xml:space="preserve">er </w:t>
      </w:r>
      <w:r>
        <w:rPr>
          <w:spacing w:val="-3"/>
          <w:sz w:val="28"/>
          <w:szCs w:val="28"/>
        </w:rPr>
        <w:t>f</w:t>
      </w:r>
      <w:r>
        <w:rPr>
          <w:spacing w:val="1"/>
          <w:sz w:val="28"/>
          <w:szCs w:val="28"/>
        </w:rPr>
        <w:t>o</w:t>
      </w:r>
      <w:r>
        <w:rPr>
          <w:sz w:val="28"/>
          <w:szCs w:val="28"/>
        </w:rPr>
        <w:t xml:space="preserve">r </w:t>
      </w:r>
      <w:r>
        <w:rPr>
          <w:spacing w:val="1"/>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z w:val="28"/>
          <w:szCs w:val="28"/>
        </w:rPr>
        <w:t>s</w:t>
      </w:r>
      <w:r>
        <w:rPr>
          <w:spacing w:val="1"/>
          <w:sz w:val="28"/>
          <w:szCs w:val="28"/>
        </w:rPr>
        <w:t xml:space="preserve"> </w:t>
      </w:r>
      <w:r>
        <w:rPr>
          <w:sz w:val="28"/>
          <w:szCs w:val="28"/>
        </w:rPr>
        <w:t xml:space="preserve">of </w:t>
      </w:r>
      <w:r>
        <w:rPr>
          <w:spacing w:val="-2"/>
          <w:sz w:val="28"/>
          <w:szCs w:val="28"/>
        </w:rPr>
        <w:t>c</w:t>
      </w:r>
      <w:r>
        <w:rPr>
          <w:sz w:val="28"/>
          <w:szCs w:val="28"/>
        </w:rPr>
        <w:t>r</w:t>
      </w:r>
      <w:r>
        <w:rPr>
          <w:spacing w:val="-1"/>
          <w:sz w:val="28"/>
          <w:szCs w:val="28"/>
        </w:rPr>
        <w:t>o</w:t>
      </w:r>
      <w:r>
        <w:rPr>
          <w:spacing w:val="1"/>
          <w:sz w:val="28"/>
          <w:szCs w:val="28"/>
        </w:rPr>
        <w:t>ss</w:t>
      </w:r>
      <w:r>
        <w:rPr>
          <w:sz w:val="28"/>
          <w:szCs w:val="28"/>
        </w:rPr>
        <w:t>-</w:t>
      </w:r>
      <w:r>
        <w:rPr>
          <w:spacing w:val="-1"/>
          <w:sz w:val="28"/>
          <w:szCs w:val="28"/>
        </w:rPr>
        <w:t>bo</w:t>
      </w:r>
      <w:r>
        <w:rPr>
          <w:sz w:val="28"/>
          <w:szCs w:val="28"/>
        </w:rPr>
        <w:t>r</w:t>
      </w:r>
      <w:r>
        <w:rPr>
          <w:spacing w:val="1"/>
          <w:sz w:val="28"/>
          <w:szCs w:val="28"/>
        </w:rPr>
        <w:t>d</w:t>
      </w:r>
      <w:r>
        <w:rPr>
          <w:sz w:val="28"/>
          <w:szCs w:val="28"/>
        </w:rPr>
        <w:t>er</w:t>
      </w:r>
      <w:r>
        <w:rPr>
          <w:spacing w:val="-3"/>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pacing w:val="2"/>
          <w:sz w:val="28"/>
          <w:szCs w:val="28"/>
        </w:rPr>
        <w:t>s</w:t>
      </w:r>
      <w:r>
        <w:rPr>
          <w:sz w:val="28"/>
          <w:szCs w:val="28"/>
        </w:rPr>
        <w:t>,</w:t>
      </w:r>
      <w:r>
        <w:rPr>
          <w:spacing w:val="-1"/>
          <w:sz w:val="28"/>
          <w:szCs w:val="28"/>
        </w:rPr>
        <w:t xml:space="preserve"> </w:t>
      </w:r>
      <w:r>
        <w:rPr>
          <w:sz w:val="28"/>
          <w:szCs w:val="28"/>
        </w:rPr>
        <w:t>e</w:t>
      </w:r>
      <w:r>
        <w:rPr>
          <w:spacing w:val="-1"/>
          <w:sz w:val="28"/>
          <w:szCs w:val="28"/>
        </w:rPr>
        <w:t>t</w:t>
      </w:r>
      <w:r>
        <w:rPr>
          <w:sz w:val="28"/>
          <w:szCs w:val="28"/>
        </w:rPr>
        <w:t>c.,</w:t>
      </w:r>
      <w:r>
        <w:rPr>
          <w:spacing w:val="-1"/>
          <w:sz w:val="28"/>
          <w:szCs w:val="28"/>
        </w:rPr>
        <w:t xml:space="preserve"> </w:t>
      </w:r>
      <w:r>
        <w:rPr>
          <w:sz w:val="28"/>
          <w:szCs w:val="28"/>
        </w:rPr>
        <w:t xml:space="preserve">we </w:t>
      </w:r>
      <w:r>
        <w:rPr>
          <w:spacing w:val="-1"/>
          <w:sz w:val="28"/>
          <w:szCs w:val="28"/>
        </w:rPr>
        <w:t>o</w:t>
      </w:r>
      <w:r>
        <w:rPr>
          <w:sz w:val="28"/>
          <w:szCs w:val="28"/>
        </w:rPr>
        <w:t>ffer</w:t>
      </w:r>
      <w:r>
        <w:rPr>
          <w:spacing w:val="-2"/>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w:t>
      </w:r>
      <w:r>
        <w:rPr>
          <w:spacing w:val="-1"/>
          <w:sz w:val="28"/>
          <w:szCs w:val="28"/>
        </w:rPr>
        <w:t>Y</w:t>
      </w:r>
      <w:r>
        <w:rPr>
          <w:sz w:val="28"/>
          <w:szCs w:val="28"/>
        </w:rPr>
        <w:t xml:space="preserve">C CPG </w:t>
      </w:r>
      <w:r>
        <w:rPr>
          <w:spacing w:val="1"/>
          <w:sz w:val="28"/>
          <w:szCs w:val="28"/>
        </w:rPr>
        <w:t>s</w:t>
      </w:r>
      <w:r>
        <w:rPr>
          <w:sz w:val="28"/>
          <w:szCs w:val="28"/>
        </w:rPr>
        <w:t>e</w:t>
      </w:r>
      <w:r>
        <w:rPr>
          <w:spacing w:val="-2"/>
          <w:sz w:val="28"/>
          <w:szCs w:val="28"/>
        </w:rPr>
        <w:t>r</w:t>
      </w:r>
      <w:r>
        <w:rPr>
          <w:spacing w:val="1"/>
          <w:sz w:val="28"/>
          <w:szCs w:val="28"/>
        </w:rPr>
        <w:t>vi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o</w:t>
      </w:r>
      <w:r>
        <w:rPr>
          <w:spacing w:val="1"/>
          <w:sz w:val="28"/>
          <w:szCs w:val="28"/>
        </w:rPr>
        <w:t>u</w:t>
      </w:r>
      <w:r>
        <w:rPr>
          <w:sz w:val="28"/>
          <w:szCs w:val="28"/>
        </w:rPr>
        <w:t>r e</w:t>
      </w:r>
      <w:r>
        <w:rPr>
          <w:spacing w:val="-3"/>
          <w:sz w:val="28"/>
          <w:szCs w:val="28"/>
        </w:rPr>
        <w:t>c</w:t>
      </w:r>
      <w:r>
        <w:rPr>
          <w:spacing w:val="-1"/>
          <w:sz w:val="28"/>
          <w:szCs w:val="28"/>
        </w:rPr>
        <w:t>o</w:t>
      </w:r>
      <w:r>
        <w:rPr>
          <w:spacing w:val="1"/>
          <w:sz w:val="28"/>
          <w:szCs w:val="28"/>
        </w:rPr>
        <w:t>s</w:t>
      </w:r>
      <w:r>
        <w:rPr>
          <w:spacing w:val="-1"/>
          <w:sz w:val="28"/>
          <w:szCs w:val="28"/>
        </w:rPr>
        <w:t>y</w:t>
      </w:r>
      <w:r>
        <w:rPr>
          <w:spacing w:val="1"/>
          <w:sz w:val="28"/>
          <w:szCs w:val="28"/>
        </w:rPr>
        <w:t>st</w:t>
      </w:r>
      <w:r>
        <w:rPr>
          <w:spacing w:val="-2"/>
          <w:sz w:val="28"/>
          <w:szCs w:val="28"/>
        </w:rPr>
        <w:t>e</w:t>
      </w:r>
      <w:r>
        <w:rPr>
          <w:sz w:val="28"/>
          <w:szCs w:val="28"/>
        </w:rPr>
        <w:t>m,</w:t>
      </w:r>
      <w:r>
        <w:rPr>
          <w:spacing w:val="-1"/>
          <w:sz w:val="28"/>
          <w:szCs w:val="28"/>
        </w:rPr>
        <w:t xml:space="preserve"> </w:t>
      </w:r>
      <w:r>
        <w:rPr>
          <w:sz w:val="28"/>
          <w:szCs w:val="28"/>
        </w:rPr>
        <w:t>e</w:t>
      </w:r>
      <w:r>
        <w:rPr>
          <w:spacing w:val="1"/>
          <w:sz w:val="28"/>
          <w:szCs w:val="28"/>
        </w:rPr>
        <w:t>v</w:t>
      </w:r>
      <w:r>
        <w:rPr>
          <w:spacing w:val="-2"/>
          <w:sz w:val="28"/>
          <w:szCs w:val="28"/>
        </w:rPr>
        <w:t>e</w:t>
      </w:r>
      <w:r>
        <w:rPr>
          <w:sz w:val="28"/>
          <w:szCs w:val="28"/>
        </w:rPr>
        <w:t>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r 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sidR="00BF2BCE">
        <w:rPr>
          <w:spacing w:val="-2"/>
          <w:sz w:val="28"/>
          <w:szCs w:val="28"/>
        </w:rPr>
        <w:t>P</w:t>
      </w:r>
      <w:r>
        <w:rPr>
          <w:sz w:val="28"/>
          <w:szCs w:val="28"/>
        </w:rPr>
        <w:t>a</w:t>
      </w:r>
      <w:r>
        <w:rPr>
          <w:spacing w:val="1"/>
          <w:sz w:val="28"/>
          <w:szCs w:val="28"/>
        </w:rPr>
        <w:t>y</w:t>
      </w:r>
      <w:r>
        <w:rPr>
          <w:spacing w:val="-3"/>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sidR="00BF2BCE">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 (CP</w:t>
      </w:r>
      <w:r>
        <w:rPr>
          <w:spacing w:val="1"/>
          <w:sz w:val="28"/>
          <w:szCs w:val="28"/>
        </w:rPr>
        <w:t>G</w:t>
      </w:r>
      <w:r>
        <w:rPr>
          <w:sz w:val="28"/>
          <w:szCs w:val="28"/>
        </w:rPr>
        <w:t>)</w:t>
      </w:r>
      <w:r>
        <w:rPr>
          <w:spacing w:val="-3"/>
          <w:sz w:val="28"/>
          <w:szCs w:val="28"/>
        </w:rPr>
        <w:t xml:space="preserve"> </w:t>
      </w:r>
      <w:r>
        <w:rPr>
          <w:spacing w:val="1"/>
          <w:sz w:val="28"/>
          <w:szCs w:val="28"/>
        </w:rPr>
        <w:t>o</w:t>
      </w:r>
      <w:r>
        <w:rPr>
          <w:sz w:val="28"/>
          <w:szCs w:val="28"/>
        </w:rPr>
        <w:t>n</w:t>
      </w:r>
      <w:r>
        <w:rPr>
          <w:spacing w:val="-2"/>
          <w:sz w:val="28"/>
          <w:szCs w:val="28"/>
        </w:rPr>
        <w:t xml:space="preserve"> </w:t>
      </w:r>
      <w:r w:rsidR="00A52ADB">
        <w:rPr>
          <w:spacing w:val="-1"/>
          <w:sz w:val="28"/>
          <w:szCs w:val="28"/>
        </w:rPr>
        <w:t>their</w:t>
      </w:r>
      <w:r>
        <w:rPr>
          <w:sz w:val="28"/>
          <w:szCs w:val="28"/>
        </w:rPr>
        <w:t xml:space="preserve"> </w:t>
      </w:r>
      <w:r>
        <w:rPr>
          <w:spacing w:val="-1"/>
          <w:sz w:val="28"/>
          <w:szCs w:val="28"/>
        </w:rPr>
        <w:t>w</w:t>
      </w:r>
      <w:r>
        <w:rPr>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p</w:t>
      </w:r>
      <w:r>
        <w:rPr>
          <w:sz w:val="28"/>
          <w:szCs w:val="28"/>
        </w:rPr>
        <w:t>r</w:t>
      </w:r>
      <w:r>
        <w:rPr>
          <w:spacing w:val="-1"/>
          <w:sz w:val="28"/>
          <w:szCs w:val="28"/>
        </w:rPr>
        <w:t>ov</w:t>
      </w:r>
      <w:r>
        <w:rPr>
          <w:spacing w:val="1"/>
          <w:sz w:val="28"/>
          <w:szCs w:val="28"/>
        </w:rPr>
        <w:t>id</w:t>
      </w:r>
      <w:r>
        <w:rPr>
          <w:sz w:val="28"/>
          <w:szCs w:val="28"/>
        </w:rPr>
        <w:t>e</w:t>
      </w:r>
      <w:r>
        <w:rPr>
          <w:spacing w:val="-3"/>
          <w:sz w:val="28"/>
          <w:szCs w:val="28"/>
        </w:rPr>
        <w:t xml:space="preserve"> </w:t>
      </w:r>
      <w:r>
        <w:rPr>
          <w:sz w:val="28"/>
          <w:szCs w:val="28"/>
        </w:rPr>
        <w:t>an</w:t>
      </w:r>
      <w:r>
        <w:rPr>
          <w:spacing w:val="1"/>
          <w:sz w:val="28"/>
          <w:szCs w:val="28"/>
        </w:rPr>
        <w:t xml:space="preserve"> </w:t>
      </w:r>
      <w:r>
        <w:rPr>
          <w:spacing w:val="-3"/>
          <w:sz w:val="28"/>
          <w:szCs w:val="28"/>
        </w:rPr>
        <w:t>a</w:t>
      </w:r>
      <w:r>
        <w:rPr>
          <w:spacing w:val="1"/>
          <w:sz w:val="28"/>
          <w:szCs w:val="28"/>
        </w:rPr>
        <w:t>l</w:t>
      </w:r>
      <w:r>
        <w:rPr>
          <w:spacing w:val="-1"/>
          <w:sz w:val="28"/>
          <w:szCs w:val="28"/>
        </w:rPr>
        <w:t>t</w:t>
      </w:r>
      <w:r>
        <w:rPr>
          <w:spacing w:val="-2"/>
          <w:sz w:val="28"/>
          <w:szCs w:val="28"/>
        </w:rPr>
        <w:t>e</w:t>
      </w:r>
      <w:r>
        <w:rPr>
          <w:sz w:val="28"/>
          <w:szCs w:val="28"/>
        </w:rPr>
        <w:t>r</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th</w:t>
      </w:r>
      <w:r>
        <w:rPr>
          <w:spacing w:val="1"/>
          <w:sz w:val="28"/>
          <w:szCs w:val="28"/>
        </w:rPr>
        <w:t>o</w:t>
      </w:r>
      <w:r>
        <w:rPr>
          <w:sz w:val="28"/>
          <w:szCs w:val="28"/>
        </w:rPr>
        <w:t>d</w:t>
      </w:r>
      <w:r>
        <w:rPr>
          <w:spacing w:val="-2"/>
          <w:sz w:val="28"/>
          <w:szCs w:val="28"/>
        </w:rPr>
        <w:t xml:space="preserve"> </w:t>
      </w:r>
      <w:r>
        <w:rPr>
          <w:spacing w:val="1"/>
          <w:sz w:val="28"/>
          <w:szCs w:val="28"/>
        </w:rPr>
        <w:t>t</w:t>
      </w:r>
      <w:r>
        <w:rPr>
          <w:sz w:val="28"/>
          <w:szCs w:val="28"/>
        </w:rPr>
        <w:t>o</w:t>
      </w:r>
      <w:r w:rsidR="00B614B1">
        <w:rPr>
          <w:sz w:val="28"/>
          <w:szCs w:val="28"/>
        </w:rPr>
        <w:t xml:space="preserve"> </w:t>
      </w:r>
      <w:r w:rsidR="00A52ADB">
        <w:rPr>
          <w:spacing w:val="1"/>
          <w:sz w:val="28"/>
          <w:szCs w:val="28"/>
        </w:rPr>
        <w:t>their</w:t>
      </w:r>
      <w:r>
        <w:rPr>
          <w:sz w:val="28"/>
          <w:szCs w:val="28"/>
        </w:rPr>
        <w:t xml:space="preserv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rs</w:t>
      </w:r>
      <w:r w:rsidR="00BF2BCE">
        <w:rPr>
          <w:sz w:val="28"/>
          <w:szCs w:val="28"/>
        </w:rPr>
        <w:t>.</w:t>
      </w:r>
      <w:r>
        <w:rPr>
          <w:spacing w:val="1"/>
          <w:sz w:val="28"/>
          <w:szCs w:val="28"/>
        </w:rPr>
        <w:t xml:space="preserve"> </w:t>
      </w:r>
      <w:r w:rsidR="00BF2BCE">
        <w:rPr>
          <w:spacing w:val="-3"/>
          <w:sz w:val="28"/>
          <w:szCs w:val="28"/>
        </w:rPr>
        <w:t>A</w:t>
      </w:r>
      <w:r>
        <w:rPr>
          <w:spacing w:val="-1"/>
          <w:sz w:val="28"/>
          <w:szCs w:val="28"/>
        </w:rPr>
        <w:t>n</w:t>
      </w:r>
      <w:r>
        <w:rPr>
          <w:sz w:val="28"/>
          <w:szCs w:val="28"/>
        </w:rPr>
        <w:t>d</w:t>
      </w:r>
      <w:r>
        <w:rPr>
          <w:spacing w:val="-1"/>
          <w:sz w:val="28"/>
          <w:szCs w:val="28"/>
        </w:rPr>
        <w:t xml:space="preserve"> </w:t>
      </w:r>
      <w:r w:rsidR="00BF2BCE">
        <w:rPr>
          <w:sz w:val="28"/>
          <w:szCs w:val="28"/>
        </w:rPr>
        <w:t>a</w:t>
      </w:r>
      <w:r>
        <w:rPr>
          <w:sz w:val="28"/>
          <w:szCs w:val="28"/>
        </w:rPr>
        <w:t>n</w:t>
      </w:r>
      <w:r>
        <w:rPr>
          <w:spacing w:val="-2"/>
          <w:sz w:val="28"/>
          <w:szCs w:val="28"/>
        </w:rPr>
        <w:t>y</w:t>
      </w:r>
      <w:r>
        <w:rPr>
          <w:spacing w:val="1"/>
          <w:sz w:val="28"/>
          <w:szCs w:val="28"/>
        </w:rPr>
        <w:t>on</w:t>
      </w:r>
      <w:r>
        <w:rPr>
          <w:sz w:val="28"/>
          <w:szCs w:val="28"/>
        </w:rPr>
        <w:t xml:space="preserve">e </w:t>
      </w:r>
      <w:r>
        <w:rPr>
          <w:spacing w:val="-3"/>
          <w:sz w:val="28"/>
          <w:szCs w:val="28"/>
        </w:rPr>
        <w:t>f</w:t>
      </w:r>
      <w:r>
        <w:rPr>
          <w:sz w:val="28"/>
          <w:szCs w:val="28"/>
        </w:rPr>
        <w:t>r</w:t>
      </w:r>
      <w:r>
        <w:rPr>
          <w:spacing w:val="1"/>
          <w:sz w:val="28"/>
          <w:szCs w:val="28"/>
        </w:rPr>
        <w:t>o</w:t>
      </w:r>
      <w:r>
        <w:rPr>
          <w:sz w:val="28"/>
          <w:szCs w:val="28"/>
        </w:rPr>
        <w:t>m</w:t>
      </w:r>
      <w:r>
        <w:rPr>
          <w:spacing w:val="-3"/>
          <w:sz w:val="28"/>
          <w:szCs w:val="28"/>
        </w:rPr>
        <w:t xml:space="preserve"> </w:t>
      </w:r>
      <w:r>
        <w:rPr>
          <w:sz w:val="28"/>
          <w:szCs w:val="28"/>
        </w:rPr>
        <w:t>ac</w:t>
      </w:r>
      <w:r>
        <w:rPr>
          <w:spacing w:val="-2"/>
          <w:sz w:val="28"/>
          <w:szCs w:val="28"/>
        </w:rPr>
        <w:t>r</w:t>
      </w:r>
      <w:r>
        <w:rPr>
          <w:spacing w:val="1"/>
          <w:sz w:val="28"/>
          <w:szCs w:val="28"/>
        </w:rPr>
        <w:t>o</w:t>
      </w:r>
      <w:r>
        <w:rPr>
          <w:spacing w:val="-1"/>
          <w:sz w:val="28"/>
          <w:szCs w:val="28"/>
        </w:rPr>
        <w:t>s</w:t>
      </w:r>
      <w:r>
        <w:rPr>
          <w:sz w:val="28"/>
          <w:szCs w:val="28"/>
        </w:rPr>
        <w:t>s</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g</w:t>
      </w:r>
      <w:r>
        <w:rPr>
          <w:spacing w:val="1"/>
          <w:sz w:val="28"/>
          <w:szCs w:val="28"/>
        </w:rPr>
        <w:t>l</w:t>
      </w:r>
      <w:r>
        <w:rPr>
          <w:spacing w:val="-1"/>
          <w:sz w:val="28"/>
          <w:szCs w:val="28"/>
        </w:rPr>
        <w:t>o</w:t>
      </w:r>
      <w:r>
        <w:rPr>
          <w:spacing w:val="1"/>
          <w:sz w:val="28"/>
          <w:szCs w:val="28"/>
        </w:rPr>
        <w:t>b</w:t>
      </w:r>
      <w:r>
        <w:rPr>
          <w:sz w:val="28"/>
          <w:szCs w:val="28"/>
        </w:rPr>
        <w:t>e c</w:t>
      </w:r>
      <w:r>
        <w:rPr>
          <w:spacing w:val="-3"/>
          <w:sz w:val="28"/>
          <w:szCs w:val="28"/>
        </w:rPr>
        <w:t>a</w:t>
      </w:r>
      <w:r>
        <w:rPr>
          <w:sz w:val="28"/>
          <w:szCs w:val="28"/>
        </w:rPr>
        <w:t>n</w:t>
      </w:r>
      <w:r>
        <w:rPr>
          <w:spacing w:val="1"/>
          <w:sz w:val="28"/>
          <w:szCs w:val="28"/>
        </w:rPr>
        <w:t xml:space="preserve"> </w:t>
      </w:r>
      <w:r>
        <w:rPr>
          <w:spacing w:val="-2"/>
          <w:sz w:val="28"/>
          <w:szCs w:val="28"/>
        </w:rPr>
        <w:t>u</w:t>
      </w:r>
      <w:r>
        <w:rPr>
          <w:spacing w:val="1"/>
          <w:sz w:val="28"/>
          <w:szCs w:val="28"/>
        </w:rPr>
        <w:t>s</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e cr</w:t>
      </w:r>
      <w:r>
        <w:rPr>
          <w:spacing w:val="-1"/>
          <w:sz w:val="28"/>
          <w:szCs w:val="28"/>
        </w:rPr>
        <w:t>y</w:t>
      </w:r>
      <w:r>
        <w:rPr>
          <w:spacing w:val="1"/>
          <w:sz w:val="28"/>
          <w:szCs w:val="28"/>
        </w:rPr>
        <w:t>p</w:t>
      </w:r>
      <w:r>
        <w:rPr>
          <w:spacing w:val="-1"/>
          <w:sz w:val="28"/>
          <w:szCs w:val="28"/>
        </w:rPr>
        <w:t>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 mer</w:t>
      </w:r>
      <w:r>
        <w:rPr>
          <w:spacing w:val="-3"/>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a</w:t>
      </w:r>
      <w:r>
        <w:rPr>
          <w:spacing w:val="-2"/>
          <w:sz w:val="28"/>
          <w:szCs w:val="28"/>
        </w:rPr>
        <w:t>n</w:t>
      </w:r>
      <w:r>
        <w:rPr>
          <w:sz w:val="28"/>
          <w:szCs w:val="28"/>
        </w:rPr>
        <w:t>y c</w:t>
      </w:r>
      <w:r>
        <w:rPr>
          <w:spacing w:val="-1"/>
          <w:sz w:val="28"/>
          <w:szCs w:val="28"/>
        </w:rPr>
        <w:t>o</w:t>
      </w:r>
      <w:r>
        <w:rPr>
          <w:spacing w:val="1"/>
          <w:sz w:val="28"/>
          <w:szCs w:val="28"/>
        </w:rPr>
        <w:t>n</w:t>
      </w:r>
      <w:r>
        <w:rPr>
          <w:sz w:val="28"/>
          <w:szCs w:val="28"/>
        </w:rPr>
        <w:t>ce</w:t>
      </w:r>
      <w:r>
        <w:rPr>
          <w:spacing w:val="-2"/>
          <w:sz w:val="28"/>
          <w:szCs w:val="28"/>
        </w:rPr>
        <w:t>r</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i</w:t>
      </w:r>
      <w:r>
        <w:rPr>
          <w:sz w:val="28"/>
          <w:szCs w:val="28"/>
        </w:rPr>
        <w:t xml:space="preserve">me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f</w:t>
      </w:r>
      <w:r>
        <w:rPr>
          <w:sz w:val="28"/>
          <w:szCs w:val="28"/>
        </w:rPr>
        <w:t>ee 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z w:val="28"/>
          <w:szCs w:val="28"/>
        </w:rPr>
        <w:t>at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3"/>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 xml:space="preserve">y </w:t>
      </w:r>
      <w:r>
        <w:rPr>
          <w:spacing w:val="1"/>
          <w:sz w:val="28"/>
          <w:szCs w:val="28"/>
        </w:rPr>
        <w:t>K</w:t>
      </w:r>
      <w:r>
        <w:rPr>
          <w:spacing w:val="-1"/>
          <w:sz w:val="28"/>
          <w:szCs w:val="28"/>
        </w:rPr>
        <w:t>Y</w:t>
      </w:r>
      <w:r>
        <w:rPr>
          <w:spacing w:val="1"/>
          <w:sz w:val="28"/>
          <w:szCs w:val="28"/>
        </w:rPr>
        <w:t>C</w:t>
      </w:r>
      <w:r>
        <w:rPr>
          <w:sz w:val="28"/>
          <w:szCs w:val="28"/>
        </w:rPr>
        <w:t>.</w:t>
      </w:r>
      <w:r>
        <w:rPr>
          <w:spacing w:val="-15"/>
          <w:sz w:val="28"/>
          <w:szCs w:val="28"/>
        </w:rPr>
        <w:t xml:space="preserve"> </w:t>
      </w:r>
      <w:r>
        <w:rPr>
          <w:spacing w:val="-1"/>
          <w:sz w:val="28"/>
          <w:szCs w:val="28"/>
        </w:rPr>
        <w:t>A</w:t>
      </w:r>
      <w:r>
        <w:rPr>
          <w:spacing w:val="1"/>
          <w:sz w:val="28"/>
          <w:szCs w:val="28"/>
        </w:rPr>
        <w:t>l</w:t>
      </w:r>
      <w:r>
        <w:rPr>
          <w:spacing w:val="-1"/>
          <w:sz w:val="28"/>
          <w:szCs w:val="28"/>
        </w:rPr>
        <w:t>s</w:t>
      </w:r>
      <w:r>
        <w:rPr>
          <w:spacing w:val="1"/>
          <w:sz w:val="28"/>
          <w:szCs w:val="28"/>
        </w:rPr>
        <w:t>o</w:t>
      </w:r>
      <w:r>
        <w:rPr>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2"/>
          <w:sz w:val="28"/>
          <w:szCs w:val="28"/>
        </w:rPr>
        <w:t>c</w:t>
      </w:r>
      <w:r>
        <w:rPr>
          <w:sz w:val="28"/>
          <w:szCs w:val="28"/>
        </w:rPr>
        <w:t>k</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re</w:t>
      </w:r>
      <w:r>
        <w:rPr>
          <w:spacing w:val="-3"/>
          <w:sz w:val="28"/>
          <w:szCs w:val="28"/>
        </w:rPr>
        <w:t>a</w:t>
      </w:r>
      <w:r>
        <w:rPr>
          <w:spacing w:val="3"/>
          <w:sz w:val="28"/>
          <w:szCs w:val="28"/>
        </w:rPr>
        <w:t>l</w:t>
      </w:r>
      <w:r>
        <w:rPr>
          <w:spacing w:val="-2"/>
          <w:sz w:val="28"/>
          <w:szCs w:val="28"/>
        </w:rPr>
        <w:t>-</w:t>
      </w:r>
      <w:r>
        <w:rPr>
          <w:spacing w:val="1"/>
          <w:sz w:val="28"/>
          <w:szCs w:val="28"/>
        </w:rPr>
        <w:t>ti</w:t>
      </w:r>
      <w:r>
        <w:rPr>
          <w:spacing w:val="-3"/>
          <w:sz w:val="28"/>
          <w:szCs w:val="28"/>
        </w:rPr>
        <w:t>m</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ou</w:t>
      </w:r>
      <w:r>
        <w:rPr>
          <w:sz w:val="28"/>
          <w:szCs w:val="28"/>
        </w:rPr>
        <w:t>r C</w:t>
      </w:r>
      <w:r>
        <w:rPr>
          <w:spacing w:val="-3"/>
          <w:sz w:val="28"/>
          <w:szCs w:val="28"/>
        </w:rPr>
        <w:t>P</w:t>
      </w:r>
      <w:r>
        <w:rPr>
          <w:sz w:val="28"/>
          <w:szCs w:val="28"/>
        </w:rPr>
        <w:t>G</w:t>
      </w:r>
      <w:r>
        <w:rPr>
          <w:spacing w:val="-2"/>
          <w:sz w:val="28"/>
          <w:szCs w:val="28"/>
        </w:rPr>
        <w:t xml:space="preserve"> </w:t>
      </w:r>
      <w:r>
        <w:rPr>
          <w:spacing w:val="-1"/>
          <w:sz w:val="28"/>
          <w:szCs w:val="28"/>
        </w:rPr>
        <w:t>A</w:t>
      </w:r>
      <w:r>
        <w:rPr>
          <w:sz w:val="28"/>
          <w:szCs w:val="28"/>
        </w:rPr>
        <w:t>PI &amp;</w:t>
      </w:r>
      <w:r>
        <w:rPr>
          <w:spacing w:val="-1"/>
          <w:sz w:val="28"/>
          <w:szCs w:val="28"/>
        </w:rPr>
        <w:t xml:space="preserve"> </w:t>
      </w:r>
      <w:r>
        <w:rPr>
          <w:spacing w:val="1"/>
          <w:sz w:val="28"/>
          <w:szCs w:val="28"/>
        </w:rPr>
        <w:t>p</w:t>
      </w:r>
      <w:r>
        <w:rPr>
          <w:spacing w:val="-1"/>
          <w:sz w:val="28"/>
          <w:szCs w:val="28"/>
        </w:rPr>
        <w:t>lu</w:t>
      </w:r>
      <w:r>
        <w:rPr>
          <w:spacing w:val="1"/>
          <w:sz w:val="28"/>
          <w:szCs w:val="28"/>
        </w:rPr>
        <w:t>g</w:t>
      </w:r>
      <w:r>
        <w:rPr>
          <w:spacing w:val="-1"/>
          <w:sz w:val="28"/>
          <w:szCs w:val="28"/>
        </w:rPr>
        <w:t>in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4"/>
          <w:sz w:val="28"/>
          <w:szCs w:val="28"/>
        </w:rPr>
        <w:t>e</w:t>
      </w:r>
      <w:r>
        <w:rPr>
          <w:sz w:val="28"/>
          <w:szCs w:val="28"/>
        </w:rPr>
        <w:t>-</w:t>
      </w:r>
      <w:r>
        <w:rPr>
          <w:spacing w:val="-2"/>
          <w:sz w:val="28"/>
          <w:szCs w:val="28"/>
        </w:rPr>
        <w:t>c</w:t>
      </w:r>
      <w:r>
        <w:rPr>
          <w:spacing w:val="1"/>
          <w:sz w:val="28"/>
          <w:szCs w:val="28"/>
        </w:rPr>
        <w:t>o</w:t>
      </w:r>
      <w:r>
        <w:rPr>
          <w:sz w:val="28"/>
          <w:szCs w:val="28"/>
        </w:rPr>
        <w:t>m</w:t>
      </w:r>
      <w:r>
        <w:rPr>
          <w:spacing w:val="-3"/>
          <w:sz w:val="28"/>
          <w:szCs w:val="28"/>
        </w:rPr>
        <w:t>m</w:t>
      </w:r>
      <w:r>
        <w:rPr>
          <w:sz w:val="28"/>
          <w:szCs w:val="28"/>
        </w:rPr>
        <w:t>erce</w:t>
      </w:r>
      <w:r>
        <w:rPr>
          <w:spacing w:val="-2"/>
          <w:sz w:val="28"/>
          <w:szCs w:val="28"/>
        </w:rPr>
        <w:t xml:space="preserve"> </w:t>
      </w:r>
      <w:r>
        <w:rPr>
          <w:sz w:val="28"/>
          <w:szCs w:val="28"/>
        </w:rPr>
        <w:t>solu</w:t>
      </w:r>
      <w:r>
        <w:rPr>
          <w:spacing w:val="-2"/>
          <w:sz w:val="28"/>
          <w:szCs w:val="28"/>
        </w:rPr>
        <w:t>t</w:t>
      </w:r>
      <w:r>
        <w:rPr>
          <w:spacing w:val="1"/>
          <w:sz w:val="28"/>
          <w:szCs w:val="28"/>
        </w:rPr>
        <w:t>i</w:t>
      </w:r>
      <w:r>
        <w:rPr>
          <w:spacing w:val="-1"/>
          <w:sz w:val="28"/>
          <w:szCs w:val="28"/>
        </w:rPr>
        <w:t>o</w:t>
      </w:r>
      <w:r>
        <w:rPr>
          <w:spacing w:val="1"/>
          <w:sz w:val="28"/>
          <w:szCs w:val="28"/>
        </w:rPr>
        <w:t>ns</w:t>
      </w:r>
      <w:r>
        <w:rPr>
          <w:sz w:val="28"/>
          <w:szCs w:val="28"/>
        </w:rPr>
        <w:t>.</w:t>
      </w:r>
      <w:r>
        <w:rPr>
          <w:spacing w:val="-16"/>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payme</w:t>
      </w:r>
      <w:r>
        <w:rPr>
          <w:spacing w:val="-2"/>
          <w:sz w:val="28"/>
          <w:szCs w:val="28"/>
        </w:rPr>
        <w:t>n</w:t>
      </w:r>
      <w:r>
        <w:rPr>
          <w:sz w:val="28"/>
          <w:szCs w:val="28"/>
        </w:rPr>
        <w:t xml:space="preserve">t </w:t>
      </w:r>
      <w:r w:rsidR="00A52ADB">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sidR="003C6354">
        <w:rPr>
          <w:sz w:val="28"/>
          <w:szCs w:val="28"/>
        </w:rPr>
        <w:t>r</w:t>
      </w:r>
      <w:r>
        <w:rPr>
          <w:sz w:val="28"/>
          <w:szCs w:val="28"/>
        </w:rPr>
        <w:t>e</w:t>
      </w:r>
      <w:r>
        <w:rPr>
          <w:spacing w:val="-3"/>
          <w:sz w:val="28"/>
          <w:szCs w:val="28"/>
        </w:rPr>
        <w:t>m</w:t>
      </w:r>
      <w:r>
        <w:rPr>
          <w:spacing w:val="1"/>
          <w:sz w:val="28"/>
          <w:szCs w:val="28"/>
        </w:rPr>
        <w:t>o</w:t>
      </w:r>
      <w:r>
        <w:rPr>
          <w:spacing w:val="-1"/>
          <w:sz w:val="28"/>
          <w:szCs w:val="28"/>
        </w:rPr>
        <w:t>v</w:t>
      </w:r>
      <w:r>
        <w:rPr>
          <w:sz w:val="28"/>
          <w:szCs w:val="28"/>
        </w:rPr>
        <w:t>e cr</w:t>
      </w:r>
      <w:r>
        <w:rPr>
          <w:spacing w:val="-1"/>
          <w:sz w:val="28"/>
          <w:szCs w:val="28"/>
        </w:rPr>
        <w:t>o</w:t>
      </w:r>
      <w:r>
        <w:rPr>
          <w:spacing w:val="1"/>
          <w:sz w:val="28"/>
          <w:szCs w:val="28"/>
        </w:rPr>
        <w:t>s</w:t>
      </w:r>
      <w:r>
        <w:rPr>
          <w:spacing w:val="4"/>
          <w:sz w:val="28"/>
          <w:szCs w:val="28"/>
        </w:rPr>
        <w:t>s</w:t>
      </w:r>
      <w:r>
        <w:rPr>
          <w:spacing w:val="-2"/>
          <w:sz w:val="28"/>
          <w:szCs w:val="28"/>
        </w:rPr>
        <w:t>-</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er r</w:t>
      </w:r>
      <w:r>
        <w:rPr>
          <w:spacing w:val="-3"/>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e f</w:t>
      </w:r>
      <w:r>
        <w:rPr>
          <w:spacing w:val="-2"/>
          <w:sz w:val="28"/>
          <w:szCs w:val="28"/>
        </w:rPr>
        <w:t>o</w:t>
      </w:r>
      <w:r>
        <w:rPr>
          <w:sz w:val="28"/>
          <w:szCs w:val="28"/>
        </w:rPr>
        <w:t>r a</w:t>
      </w:r>
      <w:r>
        <w:rPr>
          <w:spacing w:val="-1"/>
          <w:sz w:val="28"/>
          <w:szCs w:val="28"/>
        </w:rPr>
        <w:t>n</w:t>
      </w:r>
      <w:r>
        <w:rPr>
          <w:spacing w:val="1"/>
          <w:sz w:val="28"/>
          <w:szCs w:val="28"/>
        </w:rPr>
        <w:t>y</w:t>
      </w:r>
      <w:r>
        <w:rPr>
          <w:spacing w:val="-1"/>
          <w:sz w:val="28"/>
          <w:szCs w:val="28"/>
        </w:rPr>
        <w:t>o</w:t>
      </w:r>
      <w:r>
        <w:rPr>
          <w:spacing w:val="1"/>
          <w:sz w:val="28"/>
          <w:szCs w:val="28"/>
        </w:rPr>
        <w:t>n</w:t>
      </w:r>
      <w:r>
        <w:rPr>
          <w:sz w:val="28"/>
          <w:szCs w:val="28"/>
        </w:rPr>
        <w:t>e</w:t>
      </w:r>
      <w:r w:rsidR="00BF2BCE">
        <w:rPr>
          <w:sz w:val="28"/>
          <w:szCs w:val="28"/>
        </w:rPr>
        <w:t>,</w:t>
      </w:r>
      <w:r>
        <w:rPr>
          <w:sz w:val="28"/>
          <w:szCs w:val="28"/>
        </w:rPr>
        <w:t xml:space="preserve"> </w:t>
      </w:r>
      <w:r>
        <w:rPr>
          <w:spacing w:val="-3"/>
          <w:sz w:val="28"/>
          <w:szCs w:val="28"/>
        </w:rPr>
        <w:t>a</w:t>
      </w:r>
      <w:r>
        <w:rPr>
          <w:spacing w:val="1"/>
          <w:sz w:val="28"/>
          <w:szCs w:val="28"/>
        </w:rPr>
        <w:t>n</w:t>
      </w:r>
      <w:r>
        <w:rPr>
          <w:spacing w:val="-1"/>
          <w:sz w:val="28"/>
          <w:szCs w:val="28"/>
        </w:rPr>
        <w:t>yw</w:t>
      </w:r>
      <w:r>
        <w:rPr>
          <w:spacing w:val="1"/>
          <w:sz w:val="28"/>
          <w:szCs w:val="28"/>
        </w:rPr>
        <w:t>h</w:t>
      </w:r>
      <w:r>
        <w:rPr>
          <w:sz w:val="28"/>
          <w:szCs w:val="28"/>
        </w:rPr>
        <w:t>ere.</w:t>
      </w:r>
    </w:p>
    <w:p w14:paraId="01D28669" w14:textId="77777777" w:rsidR="00AE7C60" w:rsidRDefault="00AE7C60" w:rsidP="003E0BA7">
      <w:pPr>
        <w:spacing w:before="9" w:line="140" w:lineRule="exact"/>
        <w:jc w:val="both"/>
        <w:rPr>
          <w:sz w:val="15"/>
          <w:szCs w:val="15"/>
        </w:rPr>
      </w:pPr>
    </w:p>
    <w:p w14:paraId="047B1169" w14:textId="77777777" w:rsidR="00AE7C60" w:rsidRDefault="00A44FA3" w:rsidP="003E0BA7">
      <w:pPr>
        <w:pStyle w:val="Heading2"/>
        <w:jc w:val="both"/>
        <w:rPr>
          <w:rFonts w:eastAsia="Calibri Light"/>
        </w:rPr>
      </w:pPr>
      <w:bookmarkStart w:id="9" w:name="_Toc88586867"/>
      <w:r>
        <w:rPr>
          <w:rFonts w:eastAsia="Calibri Light"/>
        </w:rPr>
        <w:t xml:space="preserve">4.2.    </w:t>
      </w:r>
      <w:r>
        <w:rPr>
          <w:rFonts w:eastAsia="Calibri Light"/>
          <w:spacing w:val="33"/>
        </w:rPr>
        <w:t xml:space="preserve"> </w:t>
      </w:r>
      <w:r>
        <w:rPr>
          <w:rFonts w:eastAsia="Calibri Light"/>
        </w:rPr>
        <w:t>Centrali</w:t>
      </w:r>
      <w:r>
        <w:rPr>
          <w:rFonts w:eastAsia="Calibri Light"/>
          <w:spacing w:val="2"/>
        </w:rPr>
        <w:t>z</w:t>
      </w:r>
      <w:r>
        <w:rPr>
          <w:rFonts w:eastAsia="Calibri Light"/>
          <w:spacing w:val="-1"/>
        </w:rPr>
        <w:t>e</w:t>
      </w:r>
      <w:r>
        <w:rPr>
          <w:rFonts w:eastAsia="Calibri Light"/>
        </w:rPr>
        <w:t>d</w:t>
      </w:r>
      <w:r>
        <w:rPr>
          <w:rFonts w:eastAsia="Calibri Light"/>
          <w:spacing w:val="-11"/>
        </w:rPr>
        <w:t xml:space="preserve"> </w:t>
      </w:r>
      <w:r>
        <w:rPr>
          <w:rFonts w:eastAsia="Calibri Light"/>
        </w:rPr>
        <w:t>Exchan</w:t>
      </w:r>
      <w:r>
        <w:rPr>
          <w:rFonts w:eastAsia="Calibri Light"/>
          <w:spacing w:val="3"/>
        </w:rPr>
        <w:t>g</w:t>
      </w:r>
      <w:r>
        <w:rPr>
          <w:rFonts w:eastAsia="Calibri Light"/>
        </w:rPr>
        <w:t>e</w:t>
      </w:r>
      <w:r>
        <w:rPr>
          <w:rFonts w:eastAsia="Calibri Light"/>
          <w:spacing w:val="-10"/>
        </w:rPr>
        <w:t xml:space="preserve"> </w:t>
      </w:r>
      <w:r>
        <w:rPr>
          <w:rFonts w:eastAsia="Calibri Light"/>
          <w:spacing w:val="3"/>
        </w:rPr>
        <w:t>(</w:t>
      </w:r>
      <w:r>
        <w:rPr>
          <w:rFonts w:eastAsia="Calibri Light"/>
          <w:spacing w:val="1"/>
        </w:rPr>
        <w:t>C</w:t>
      </w:r>
      <w:r>
        <w:rPr>
          <w:rFonts w:eastAsia="Calibri Light"/>
        </w:rPr>
        <w:t>X)</w:t>
      </w:r>
      <w:bookmarkEnd w:id="9"/>
    </w:p>
    <w:p w14:paraId="0057A385" w14:textId="77777777" w:rsidR="00AE7C60" w:rsidRDefault="00A44FA3" w:rsidP="003E0BA7">
      <w:pPr>
        <w:spacing w:before="26" w:line="259" w:lineRule="auto"/>
        <w:ind w:left="820" w:right="73"/>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pacing w:val="-2"/>
          <w:sz w:val="28"/>
          <w:szCs w:val="28"/>
        </w:rPr>
        <w:t>r</w:t>
      </w:r>
      <w:r>
        <w:rPr>
          <w:sz w:val="28"/>
          <w:szCs w:val="28"/>
        </w:rPr>
        <w:t>re</w:t>
      </w:r>
      <w:r>
        <w:rPr>
          <w:spacing w:val="1"/>
          <w:sz w:val="28"/>
          <w:szCs w:val="28"/>
        </w:rPr>
        <w:t>n</w:t>
      </w:r>
      <w:r>
        <w:rPr>
          <w:spacing w:val="-2"/>
          <w:sz w:val="28"/>
          <w:szCs w:val="28"/>
        </w:rPr>
        <w:t>c</w:t>
      </w:r>
      <w:r>
        <w:rPr>
          <w:sz w:val="28"/>
          <w:szCs w:val="28"/>
        </w:rPr>
        <w:t>y</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2"/>
          <w:sz w:val="28"/>
          <w:szCs w:val="28"/>
        </w:rPr>
        <w:t>e</w:t>
      </w:r>
      <w:r>
        <w:rPr>
          <w:sz w:val="28"/>
          <w:szCs w:val="28"/>
        </w:rPr>
        <w:t>s</w:t>
      </w:r>
      <w:r>
        <w:rPr>
          <w:spacing w:val="1"/>
          <w:sz w:val="28"/>
          <w:szCs w:val="28"/>
        </w:rPr>
        <w:t xml:space="preserve"> </w:t>
      </w:r>
      <w:r>
        <w:rPr>
          <w:sz w:val="28"/>
          <w:szCs w:val="28"/>
        </w:rPr>
        <w:t>(</w:t>
      </w:r>
      <w:r>
        <w:rPr>
          <w:spacing w:val="-3"/>
          <w:sz w:val="28"/>
          <w:szCs w:val="28"/>
        </w:rPr>
        <w:t>C</w:t>
      </w:r>
      <w:r>
        <w:rPr>
          <w:spacing w:val="-1"/>
          <w:sz w:val="28"/>
          <w:szCs w:val="28"/>
        </w:rPr>
        <w:t>X</w:t>
      </w:r>
      <w:r>
        <w:rPr>
          <w:sz w:val="28"/>
          <w:szCs w:val="28"/>
        </w:rPr>
        <w:t xml:space="preserve">) are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rms</w:t>
      </w:r>
      <w:r>
        <w:rPr>
          <w:spacing w:val="-1"/>
          <w:sz w:val="28"/>
          <w:szCs w:val="28"/>
        </w:rPr>
        <w:t xml:space="preserve"> </w:t>
      </w:r>
      <w:r>
        <w:rPr>
          <w:sz w:val="28"/>
          <w:szCs w:val="28"/>
        </w:rPr>
        <w:t>u</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 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6"/>
          <w:sz w:val="28"/>
          <w:szCs w:val="28"/>
        </w:rPr>
        <w:t xml:space="preserve"> </w:t>
      </w:r>
      <w:r>
        <w:rPr>
          <w:sz w:val="28"/>
          <w:szCs w:val="28"/>
        </w:rPr>
        <w:t xml:space="preserve">are </w:t>
      </w:r>
      <w:r>
        <w:rPr>
          <w:spacing w:val="-1"/>
          <w:sz w:val="28"/>
          <w:szCs w:val="28"/>
        </w:rPr>
        <w:t>sl</w:t>
      </w:r>
      <w:r>
        <w:rPr>
          <w:spacing w:val="1"/>
          <w:sz w:val="28"/>
          <w:szCs w:val="28"/>
        </w:rPr>
        <w:t>o</w:t>
      </w:r>
      <w:r>
        <w:rPr>
          <w:spacing w:val="-1"/>
          <w:sz w:val="28"/>
          <w:szCs w:val="28"/>
        </w:rPr>
        <w:t>w</w:t>
      </w:r>
      <w:r>
        <w:rPr>
          <w:sz w:val="28"/>
          <w:szCs w:val="28"/>
        </w:rPr>
        <w:t xml:space="preserve">er </w:t>
      </w:r>
      <w:r>
        <w:rPr>
          <w:spacing w:val="-2"/>
          <w:sz w:val="28"/>
          <w:szCs w:val="28"/>
        </w:rPr>
        <w:t>t</w:t>
      </w:r>
      <w:r>
        <w:rPr>
          <w:spacing w:val="-1"/>
          <w:sz w:val="28"/>
          <w:szCs w:val="28"/>
        </w:rPr>
        <w:t>h</w:t>
      </w:r>
      <w:r>
        <w:rPr>
          <w:sz w:val="28"/>
          <w:szCs w:val="28"/>
        </w:rPr>
        <w:t>an</w:t>
      </w:r>
    </w:p>
    <w:p w14:paraId="3D28DC88" w14:textId="77777777" w:rsidR="00AE7C60" w:rsidRDefault="00A44FA3" w:rsidP="003E0BA7">
      <w:pPr>
        <w:spacing w:before="1"/>
        <w:ind w:left="820"/>
        <w:jc w:val="both"/>
        <w:rPr>
          <w:sz w:val="28"/>
          <w:szCs w:val="28"/>
        </w:rPr>
      </w:pP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A</w:t>
      </w:r>
      <w:r>
        <w:rPr>
          <w:sz w:val="28"/>
          <w:szCs w:val="28"/>
        </w:rPr>
        <w:t>c</w:t>
      </w:r>
      <w:r>
        <w:rPr>
          <w:spacing w:val="-2"/>
          <w:sz w:val="28"/>
          <w:szCs w:val="28"/>
        </w:rPr>
        <w:t>c</w:t>
      </w:r>
      <w:r>
        <w:rPr>
          <w:spacing w:val="1"/>
          <w:sz w:val="28"/>
          <w:szCs w:val="28"/>
        </w:rPr>
        <w:t>o</w:t>
      </w:r>
      <w:r>
        <w:rPr>
          <w:sz w:val="28"/>
          <w:szCs w:val="28"/>
        </w:rPr>
        <w:t>r</w:t>
      </w:r>
      <w:r>
        <w:rPr>
          <w:spacing w:val="-1"/>
          <w:sz w:val="28"/>
          <w:szCs w:val="28"/>
        </w:rPr>
        <w:t>di</w:t>
      </w:r>
      <w:r>
        <w:rPr>
          <w:spacing w:val="1"/>
          <w:sz w:val="28"/>
          <w:szCs w:val="28"/>
        </w:rPr>
        <w:t>n</w:t>
      </w:r>
      <w:r>
        <w:rPr>
          <w:sz w:val="28"/>
          <w:szCs w:val="28"/>
        </w:rPr>
        <w:t>g</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2"/>
          <w:sz w:val="28"/>
          <w:szCs w:val="28"/>
        </w:rPr>
        <w:t>a</w:t>
      </w:r>
      <w:r>
        <w:rPr>
          <w:spacing w:val="1"/>
          <w:sz w:val="28"/>
          <w:szCs w:val="28"/>
        </w:rPr>
        <w:t>l</w:t>
      </w:r>
      <w:r>
        <w:rPr>
          <w:spacing w:val="-1"/>
          <w:sz w:val="28"/>
          <w:szCs w:val="28"/>
        </w:rPr>
        <w:t>ys</w:t>
      </w:r>
      <w:r>
        <w:rPr>
          <w:spacing w:val="1"/>
          <w:sz w:val="28"/>
          <w:szCs w:val="28"/>
        </w:rPr>
        <w:t>is</w:t>
      </w:r>
      <w:r>
        <w:rPr>
          <w:sz w:val="28"/>
          <w:szCs w:val="28"/>
        </w:rPr>
        <w:t>,</w:t>
      </w:r>
      <w:r>
        <w:rPr>
          <w:spacing w:val="-3"/>
          <w:sz w:val="28"/>
          <w:szCs w:val="28"/>
        </w:rPr>
        <w:t xml:space="preserve"> </w:t>
      </w:r>
      <w:r>
        <w:rPr>
          <w:sz w:val="28"/>
          <w:szCs w:val="28"/>
        </w:rPr>
        <w:t>ce</w:t>
      </w:r>
      <w:r>
        <w:rPr>
          <w:spacing w:val="-2"/>
          <w:sz w:val="28"/>
          <w:szCs w:val="28"/>
        </w:rPr>
        <w:t>n</w:t>
      </w:r>
      <w:r>
        <w:rPr>
          <w:spacing w:val="1"/>
          <w:sz w:val="28"/>
          <w:szCs w:val="28"/>
        </w:rPr>
        <w:t>t</w:t>
      </w:r>
      <w:r>
        <w:rPr>
          <w:sz w:val="28"/>
          <w:szCs w:val="28"/>
        </w:rPr>
        <w:t>ra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p>
    <w:p w14:paraId="63A112F8" w14:textId="77777777" w:rsidR="00AE7C60" w:rsidRDefault="00A44FA3" w:rsidP="003E0BA7">
      <w:pPr>
        <w:spacing w:before="26" w:line="257" w:lineRule="auto"/>
        <w:ind w:left="820" w:right="88"/>
        <w:jc w:val="both"/>
        <w:rPr>
          <w:sz w:val="28"/>
          <w:szCs w:val="28"/>
        </w:rPr>
      </w:pPr>
      <w:r>
        <w:rPr>
          <w:spacing w:val="1"/>
          <w:sz w:val="28"/>
          <w:szCs w:val="28"/>
        </w:rPr>
        <w:t>t</w:t>
      </w:r>
      <w:r>
        <w:rPr>
          <w:sz w:val="28"/>
          <w:szCs w:val="28"/>
        </w:rPr>
        <w:t>a</w:t>
      </w:r>
      <w:r>
        <w:rPr>
          <w:spacing w:val="-1"/>
          <w:sz w:val="28"/>
          <w:szCs w:val="28"/>
        </w:rPr>
        <w:t>k</w:t>
      </w:r>
      <w:r>
        <w:rPr>
          <w:sz w:val="28"/>
          <w:szCs w:val="28"/>
        </w:rPr>
        <w:t>e an</w:t>
      </w:r>
      <w:r>
        <w:rPr>
          <w:spacing w:val="1"/>
          <w:sz w:val="28"/>
          <w:szCs w:val="28"/>
        </w:rPr>
        <w:t xml:space="preserve"> </w:t>
      </w:r>
      <w:r>
        <w:rPr>
          <w:spacing w:val="-3"/>
          <w:sz w:val="28"/>
          <w:szCs w:val="28"/>
        </w:rPr>
        <w:t>a</w:t>
      </w:r>
      <w:r>
        <w:rPr>
          <w:spacing w:val="1"/>
          <w:sz w:val="28"/>
          <w:szCs w:val="28"/>
        </w:rPr>
        <w:t>v</w:t>
      </w:r>
      <w:r>
        <w:rPr>
          <w:sz w:val="28"/>
          <w:szCs w:val="28"/>
        </w:rPr>
        <w:t>e</w:t>
      </w:r>
      <w:r>
        <w:rPr>
          <w:spacing w:val="-2"/>
          <w:sz w:val="28"/>
          <w:szCs w:val="28"/>
        </w:rPr>
        <w:t>r</w:t>
      </w:r>
      <w:r>
        <w:rPr>
          <w:sz w:val="28"/>
          <w:szCs w:val="28"/>
        </w:rPr>
        <w:t>a</w:t>
      </w:r>
      <w:r>
        <w:rPr>
          <w:spacing w:val="-1"/>
          <w:sz w:val="28"/>
          <w:szCs w:val="28"/>
        </w:rPr>
        <w:t>g</w:t>
      </w:r>
      <w:r>
        <w:rPr>
          <w:sz w:val="28"/>
          <w:szCs w:val="28"/>
        </w:rPr>
        <w:t>e of</w:t>
      </w:r>
      <w:r>
        <w:rPr>
          <w:spacing w:val="-2"/>
          <w:sz w:val="28"/>
          <w:szCs w:val="28"/>
        </w:rPr>
        <w:t xml:space="preserve"> </w:t>
      </w:r>
      <w:r>
        <w:rPr>
          <w:spacing w:val="1"/>
          <w:sz w:val="28"/>
          <w:szCs w:val="28"/>
        </w:rPr>
        <w:t>1</w:t>
      </w:r>
      <w:r>
        <w:rPr>
          <w:sz w:val="28"/>
          <w:szCs w:val="28"/>
        </w:rPr>
        <w:t>0</w:t>
      </w:r>
      <w:r>
        <w:rPr>
          <w:spacing w:val="-1"/>
          <w:sz w:val="28"/>
          <w:szCs w:val="28"/>
        </w:rPr>
        <w:t xml:space="preserve"> </w:t>
      </w:r>
      <w:r>
        <w:rPr>
          <w:sz w:val="28"/>
          <w:szCs w:val="28"/>
        </w:rPr>
        <w:t>mill</w:t>
      </w:r>
      <w:r>
        <w:rPr>
          <w:spacing w:val="-1"/>
          <w:sz w:val="28"/>
          <w:szCs w:val="28"/>
        </w:rPr>
        <w:t>i</w:t>
      </w:r>
      <w:r>
        <w:rPr>
          <w:spacing w:val="1"/>
          <w:sz w:val="28"/>
          <w:szCs w:val="28"/>
        </w:rPr>
        <w:t>s</w:t>
      </w:r>
      <w:r>
        <w:rPr>
          <w:sz w:val="28"/>
          <w:szCs w:val="28"/>
        </w:rPr>
        <w:t>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ut</w:t>
      </w:r>
      <w:r>
        <w:rPr>
          <w:sz w:val="28"/>
          <w:szCs w:val="28"/>
        </w:rPr>
        <w:t>e</w:t>
      </w:r>
      <w:r>
        <w:rPr>
          <w:spacing w:val="-3"/>
          <w:sz w:val="28"/>
          <w:szCs w:val="28"/>
        </w:rPr>
        <w:t xml:space="preserve"> </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e</w:t>
      </w:r>
      <w:r>
        <w:rPr>
          <w:spacing w:val="-2"/>
          <w:sz w:val="28"/>
          <w:szCs w:val="28"/>
        </w:rPr>
        <w:t>r</w:t>
      </w:r>
      <w:r>
        <w:rPr>
          <w:sz w:val="28"/>
          <w:szCs w:val="28"/>
        </w:rPr>
        <w:t>eas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ra</w:t>
      </w:r>
      <w:r>
        <w:rPr>
          <w:spacing w:val="-1"/>
          <w:sz w:val="28"/>
          <w:szCs w:val="28"/>
        </w:rPr>
        <w:t>l</w:t>
      </w:r>
      <w:r>
        <w:rPr>
          <w:spacing w:val="1"/>
          <w:sz w:val="28"/>
          <w:szCs w:val="28"/>
        </w:rPr>
        <w:t>i</w:t>
      </w:r>
      <w:r>
        <w:rPr>
          <w:spacing w:val="-2"/>
          <w:sz w:val="28"/>
          <w:szCs w:val="28"/>
        </w:rPr>
        <w:t>z</w:t>
      </w:r>
      <w:r>
        <w:rPr>
          <w:sz w:val="28"/>
          <w:szCs w:val="28"/>
        </w:rPr>
        <w:t>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t</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z w:val="28"/>
          <w:szCs w:val="28"/>
        </w:rPr>
        <w:t>a m</w:t>
      </w:r>
      <w:r>
        <w:rPr>
          <w:spacing w:val="-2"/>
          <w:sz w:val="28"/>
          <w:szCs w:val="28"/>
        </w:rPr>
        <w:t>i</w:t>
      </w:r>
      <w:r>
        <w:rPr>
          <w:spacing w:val="-1"/>
          <w:sz w:val="28"/>
          <w:szCs w:val="28"/>
        </w:rPr>
        <w:t>n</w:t>
      </w:r>
      <w:r>
        <w:rPr>
          <w:spacing w:val="1"/>
          <w:sz w:val="28"/>
          <w:szCs w:val="28"/>
        </w:rPr>
        <w:t>i</w:t>
      </w:r>
      <w:r>
        <w:rPr>
          <w:sz w:val="28"/>
          <w:szCs w:val="28"/>
        </w:rPr>
        <w:t>m</w:t>
      </w:r>
      <w:r>
        <w:rPr>
          <w:spacing w:val="-1"/>
          <w:sz w:val="28"/>
          <w:szCs w:val="28"/>
        </w:rPr>
        <w:t>u</w:t>
      </w:r>
      <w:r>
        <w:rPr>
          <w:sz w:val="28"/>
          <w:szCs w:val="28"/>
        </w:rPr>
        <w:t>m of</w:t>
      </w:r>
      <w:r>
        <w:rPr>
          <w:spacing w:val="-2"/>
          <w:sz w:val="28"/>
          <w:szCs w:val="28"/>
        </w:rPr>
        <w:t xml:space="preserve"> </w:t>
      </w:r>
      <w:r>
        <w:rPr>
          <w:spacing w:val="-1"/>
          <w:sz w:val="28"/>
          <w:szCs w:val="28"/>
        </w:rPr>
        <w:t>1</w:t>
      </w:r>
      <w:r>
        <w:rPr>
          <w:sz w:val="28"/>
          <w:szCs w:val="28"/>
        </w:rPr>
        <w:t>5</w:t>
      </w:r>
      <w:r>
        <w:rPr>
          <w:spacing w:val="1"/>
          <w:sz w:val="28"/>
          <w:szCs w:val="28"/>
        </w:rPr>
        <w:t xml:space="preserve"> </w:t>
      </w:r>
      <w:r>
        <w:rPr>
          <w:sz w:val="28"/>
          <w:szCs w:val="28"/>
        </w:rPr>
        <w:t>se</w:t>
      </w:r>
      <w:r>
        <w:rPr>
          <w:spacing w:val="-2"/>
          <w:sz w:val="28"/>
          <w:szCs w:val="28"/>
        </w:rPr>
        <w:t>c</w:t>
      </w:r>
      <w:r>
        <w:rPr>
          <w:spacing w:val="-1"/>
          <w:sz w:val="28"/>
          <w:szCs w:val="28"/>
        </w:rPr>
        <w:t>o</w:t>
      </w:r>
      <w:r>
        <w:rPr>
          <w:spacing w:val="1"/>
          <w:sz w:val="28"/>
          <w:szCs w:val="28"/>
        </w:rPr>
        <w:t>n</w:t>
      </w:r>
      <w:r>
        <w:rPr>
          <w:spacing w:val="-1"/>
          <w:sz w:val="28"/>
          <w:szCs w:val="28"/>
        </w:rPr>
        <w:t>d</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m</w:t>
      </w:r>
      <w:r>
        <w:rPr>
          <w:spacing w:val="-3"/>
          <w:sz w:val="28"/>
          <w:szCs w:val="28"/>
        </w:rPr>
        <w:t>a</w:t>
      </w:r>
      <w:r>
        <w:rPr>
          <w:spacing w:val="1"/>
          <w:sz w:val="28"/>
          <w:szCs w:val="28"/>
        </w:rPr>
        <w:t>t</w:t>
      </w:r>
      <w:r>
        <w:rPr>
          <w:sz w:val="28"/>
          <w:szCs w:val="28"/>
        </w:rPr>
        <w:t>ch</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2"/>
          <w:sz w:val="28"/>
          <w:szCs w:val="28"/>
        </w:rPr>
        <w:t>i</w:t>
      </w:r>
      <w:r>
        <w:rPr>
          <w:spacing w:val="-1"/>
          <w:sz w:val="28"/>
          <w:szCs w:val="28"/>
        </w:rPr>
        <w:t>l</w:t>
      </w:r>
      <w:r>
        <w:rPr>
          <w:sz w:val="28"/>
          <w:szCs w:val="28"/>
        </w:rPr>
        <w:t>l</w:t>
      </w:r>
      <w:r>
        <w:rPr>
          <w:spacing w:val="1"/>
          <w:sz w:val="28"/>
          <w:szCs w:val="28"/>
        </w:rPr>
        <w:t xml:space="preserve"> </w:t>
      </w:r>
      <w:r>
        <w:rPr>
          <w:sz w:val="28"/>
          <w:szCs w:val="28"/>
        </w:rPr>
        <w:t>an</w:t>
      </w:r>
      <w:r>
        <w:rPr>
          <w:spacing w:val="-2"/>
          <w:sz w:val="28"/>
          <w:szCs w:val="28"/>
        </w:rPr>
        <w:t xml:space="preserve"> </w:t>
      </w:r>
      <w:r>
        <w:rPr>
          <w:spacing w:val="1"/>
          <w:sz w:val="28"/>
          <w:szCs w:val="28"/>
        </w:rPr>
        <w:t>o</w:t>
      </w:r>
      <w:r>
        <w:rPr>
          <w:spacing w:val="-2"/>
          <w:sz w:val="28"/>
          <w:szCs w:val="28"/>
        </w:rPr>
        <w:t>r</w:t>
      </w:r>
      <w:r>
        <w:rPr>
          <w:spacing w:val="1"/>
          <w:sz w:val="28"/>
          <w:szCs w:val="28"/>
        </w:rPr>
        <w:t>d</w:t>
      </w:r>
      <w:r>
        <w:rPr>
          <w:sz w:val="28"/>
          <w:szCs w:val="28"/>
        </w:rPr>
        <w:t xml:space="preserve">er. </w:t>
      </w:r>
      <w:r>
        <w:rPr>
          <w:spacing w:val="-1"/>
          <w:sz w:val="28"/>
          <w:szCs w:val="28"/>
        </w:rPr>
        <w:t>T</w:t>
      </w:r>
      <w:r>
        <w:rPr>
          <w:sz w:val="28"/>
          <w:szCs w:val="28"/>
        </w:rPr>
        <w:t>o</w:t>
      </w:r>
    </w:p>
    <w:p w14:paraId="356192F4" w14:textId="1C1487CE" w:rsidR="00AE7C60" w:rsidRDefault="00A44FA3" w:rsidP="003E0BA7">
      <w:pPr>
        <w:spacing w:before="3" w:line="258" w:lineRule="auto"/>
        <w:ind w:left="820" w:right="131"/>
        <w:jc w:val="both"/>
        <w:rPr>
          <w:sz w:val="28"/>
          <w:szCs w:val="28"/>
        </w:rPr>
      </w:pPr>
      <w:r>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ec</w:t>
      </w:r>
      <w:r>
        <w:rPr>
          <w:spacing w:val="-2"/>
          <w:sz w:val="28"/>
          <w:szCs w:val="28"/>
        </w:rPr>
        <w:t>e</w:t>
      </w:r>
      <w:r>
        <w:rPr>
          <w:spacing w:val="1"/>
          <w:sz w:val="28"/>
          <w:szCs w:val="28"/>
        </w:rPr>
        <w:t>n</w:t>
      </w:r>
      <w:r>
        <w:rPr>
          <w:spacing w:val="4"/>
          <w:sz w:val="28"/>
          <w:szCs w:val="28"/>
        </w:rPr>
        <w:t>t</w:t>
      </w:r>
      <w:r>
        <w:rPr>
          <w:spacing w:val="-2"/>
          <w:sz w:val="28"/>
          <w:szCs w:val="28"/>
        </w:rPr>
        <w:t>r</w:t>
      </w:r>
      <w:r>
        <w:rPr>
          <w:sz w:val="28"/>
          <w:szCs w:val="28"/>
        </w:rPr>
        <w:t>a</w:t>
      </w:r>
      <w:r>
        <w:rPr>
          <w:spacing w:val="1"/>
          <w:sz w:val="28"/>
          <w:szCs w:val="28"/>
        </w:rPr>
        <w:t>l</w:t>
      </w:r>
      <w:r>
        <w:rPr>
          <w:spacing w:val="-1"/>
          <w:sz w:val="28"/>
          <w:szCs w:val="28"/>
        </w:rPr>
        <w:t>i</w:t>
      </w:r>
      <w:r>
        <w:rPr>
          <w:sz w:val="28"/>
          <w:szCs w:val="28"/>
        </w:rPr>
        <w:t>zed</w:t>
      </w:r>
      <w:r>
        <w:rPr>
          <w:spacing w:val="-2"/>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s</w:t>
      </w:r>
      <w:r>
        <w:rPr>
          <w:sz w:val="28"/>
          <w:szCs w:val="28"/>
        </w:rPr>
        <w:t>,</w:t>
      </w:r>
      <w:r>
        <w:rPr>
          <w:spacing w:val="-3"/>
          <w:sz w:val="28"/>
          <w:szCs w:val="28"/>
        </w:rPr>
        <w:t xml:space="preserve"> </w:t>
      </w:r>
      <w:r>
        <w:rPr>
          <w:spacing w:val="1"/>
          <w:sz w:val="28"/>
          <w:szCs w:val="28"/>
        </w:rPr>
        <w:t>s</w:t>
      </w:r>
      <w:r>
        <w:rPr>
          <w:spacing w:val="-1"/>
          <w:sz w:val="28"/>
          <w:szCs w:val="28"/>
        </w:rPr>
        <w:t>o</w:t>
      </w:r>
      <w:r>
        <w:rPr>
          <w:sz w:val="28"/>
          <w:szCs w:val="28"/>
        </w:rPr>
        <w:t xml:space="preserve">me </w:t>
      </w:r>
      <w:r>
        <w:rPr>
          <w:spacing w:val="-2"/>
          <w:sz w:val="28"/>
          <w:szCs w:val="28"/>
        </w:rPr>
        <w:t>n</w:t>
      </w:r>
      <w:r>
        <w:rPr>
          <w:spacing w:val="1"/>
          <w:sz w:val="28"/>
          <w:szCs w:val="28"/>
        </w:rPr>
        <w:t>od</w:t>
      </w:r>
      <w:r>
        <w:rPr>
          <w:spacing w:val="-2"/>
          <w:sz w:val="28"/>
          <w:szCs w:val="28"/>
        </w:rPr>
        <w:t>e</w:t>
      </w:r>
      <w:r>
        <w:rPr>
          <w:sz w:val="28"/>
          <w:szCs w:val="28"/>
        </w:rPr>
        <w:t>s</w:t>
      </w:r>
      <w:r>
        <w:rPr>
          <w:spacing w:val="-2"/>
          <w:sz w:val="28"/>
          <w:szCs w:val="28"/>
        </w:rPr>
        <w:t xml:space="preserve"> </w:t>
      </w:r>
      <w:r w:rsidR="00A52ADB">
        <w:rPr>
          <w:spacing w:val="-2"/>
          <w:sz w:val="28"/>
          <w:szCs w:val="28"/>
        </w:rPr>
        <w:t xml:space="preserve">are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A52ADB">
        <w:rPr>
          <w:spacing w:val="1"/>
          <w:sz w:val="28"/>
          <w:szCs w:val="28"/>
        </w:rPr>
        <w:t xml:space="preserve">to be </w:t>
      </w:r>
      <w:r>
        <w:rPr>
          <w:spacing w:val="-2"/>
          <w:sz w:val="28"/>
          <w:szCs w:val="28"/>
        </w:rPr>
        <w:t>l</w:t>
      </w:r>
      <w:r>
        <w:rPr>
          <w:sz w:val="28"/>
          <w:szCs w:val="28"/>
        </w:rPr>
        <w:t>a</w:t>
      </w:r>
      <w:r>
        <w:rPr>
          <w:spacing w:val="-1"/>
          <w:sz w:val="28"/>
          <w:szCs w:val="28"/>
        </w:rPr>
        <w:t>u</w:t>
      </w:r>
      <w:r>
        <w:rPr>
          <w:spacing w:val="1"/>
          <w:sz w:val="28"/>
          <w:szCs w:val="28"/>
        </w:rPr>
        <w:t>n</w:t>
      </w:r>
      <w:r>
        <w:rPr>
          <w:sz w:val="28"/>
          <w:szCs w:val="28"/>
        </w:rPr>
        <w:t>ch</w:t>
      </w:r>
      <w:r w:rsidR="00A52ADB">
        <w:rPr>
          <w:sz w:val="28"/>
          <w:szCs w:val="28"/>
        </w:rPr>
        <w:t>ed,</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 xml:space="preserve">h </w:t>
      </w:r>
      <w:r>
        <w:rPr>
          <w:spacing w:val="-2"/>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l</w:t>
      </w:r>
      <w:r>
        <w:rPr>
          <w:sz w:val="28"/>
          <w:szCs w:val="28"/>
        </w:rPr>
        <w:t xml:space="preserve">e </w:t>
      </w:r>
      <w:r>
        <w:rPr>
          <w:spacing w:val="-3"/>
          <w:sz w:val="28"/>
          <w:szCs w:val="28"/>
        </w:rPr>
        <w:t>f</w:t>
      </w:r>
      <w:r>
        <w:rPr>
          <w:spacing w:val="1"/>
          <w:sz w:val="28"/>
          <w:szCs w:val="28"/>
        </w:rPr>
        <w:t>o</w:t>
      </w:r>
      <w:r>
        <w:rPr>
          <w:sz w:val="28"/>
          <w:szCs w:val="28"/>
        </w:rPr>
        <w:t xml:space="preserve">r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pacing w:val="-3"/>
          <w:sz w:val="28"/>
          <w:szCs w:val="28"/>
        </w:rPr>
        <w:t>S</w:t>
      </w:r>
      <w:r>
        <w:rPr>
          <w:spacing w:val="1"/>
          <w:sz w:val="28"/>
          <w:szCs w:val="28"/>
        </w:rPr>
        <w:t>o</w:t>
      </w:r>
      <w:r>
        <w:rPr>
          <w:sz w:val="28"/>
          <w:szCs w:val="28"/>
        </w:rPr>
        <w:t>,</w:t>
      </w:r>
      <w:r>
        <w:rPr>
          <w:spacing w:val="-11"/>
          <w:sz w:val="28"/>
          <w:szCs w:val="28"/>
        </w:rPr>
        <w:t xml:space="preserve"> </w:t>
      </w:r>
      <w:r>
        <w:rPr>
          <w:spacing w:val="-1"/>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are</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3"/>
          <w:sz w:val="28"/>
          <w:szCs w:val="28"/>
        </w:rPr>
        <w:t>c</w:t>
      </w:r>
      <w:r>
        <w:rPr>
          <w:spacing w:val="1"/>
          <w:sz w:val="28"/>
          <w:szCs w:val="28"/>
        </w:rPr>
        <w:t>o</w:t>
      </w:r>
      <w:r>
        <w:rPr>
          <w:spacing w:val="-3"/>
          <w:sz w:val="28"/>
          <w:szCs w:val="28"/>
        </w:rPr>
        <w:t>m</w:t>
      </w:r>
      <w:r>
        <w:rPr>
          <w:sz w:val="28"/>
          <w:szCs w:val="28"/>
        </w:rPr>
        <w:t>m</w:t>
      </w:r>
      <w:r>
        <w:rPr>
          <w:spacing w:val="-1"/>
          <w:sz w:val="28"/>
          <w:szCs w:val="28"/>
        </w:rPr>
        <w:t>o</w:t>
      </w:r>
      <w:r>
        <w:rPr>
          <w:sz w:val="28"/>
          <w:szCs w:val="28"/>
        </w:rPr>
        <w:t>n</w:t>
      </w:r>
      <w:r>
        <w:rPr>
          <w:spacing w:val="1"/>
          <w:sz w:val="28"/>
          <w:szCs w:val="28"/>
        </w:rPr>
        <w:t xml:space="preserve"> </w:t>
      </w:r>
      <w:r>
        <w:rPr>
          <w:sz w:val="28"/>
          <w:szCs w:val="28"/>
        </w:rPr>
        <w:t>m</w:t>
      </w:r>
      <w:r>
        <w:rPr>
          <w:spacing w:val="-3"/>
          <w:sz w:val="28"/>
          <w:szCs w:val="28"/>
        </w:rPr>
        <w:t>e</w:t>
      </w:r>
      <w:r>
        <w:rPr>
          <w:sz w:val="28"/>
          <w:szCs w:val="28"/>
        </w:rPr>
        <w:t>a</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at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pacing w:val="-2"/>
          <w:sz w:val="28"/>
          <w:szCs w:val="28"/>
        </w:rPr>
        <w:t>u</w:t>
      </w:r>
      <w:r>
        <w:rPr>
          <w:spacing w:val="1"/>
          <w:sz w:val="28"/>
          <w:szCs w:val="28"/>
        </w:rPr>
        <w:t>s</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W</w:t>
      </w:r>
      <w:r>
        <w:rPr>
          <w:sz w:val="28"/>
          <w:szCs w:val="28"/>
        </w:rPr>
        <w:t xml:space="preserve">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pacing w:val="-2"/>
          <w:sz w:val="28"/>
          <w:szCs w:val="28"/>
        </w:rPr>
        <w:t>r</w:t>
      </w:r>
      <w:r>
        <w:rPr>
          <w:sz w:val="28"/>
          <w:szCs w:val="28"/>
        </w:rPr>
        <w:t>t</w:t>
      </w:r>
      <w:r>
        <w:rPr>
          <w:spacing w:val="1"/>
          <w:sz w:val="28"/>
          <w:szCs w:val="28"/>
        </w:rPr>
        <w:t xml:space="preserve"> </w:t>
      </w:r>
      <w:r>
        <w:rPr>
          <w:spacing w:val="-2"/>
          <w:sz w:val="28"/>
          <w:szCs w:val="28"/>
        </w:rPr>
        <w:t>s</w:t>
      </w:r>
      <w:r>
        <w:rPr>
          <w:spacing w:val="-1"/>
          <w:sz w:val="28"/>
          <w:szCs w:val="28"/>
        </w:rPr>
        <w:t>p</w:t>
      </w:r>
      <w:r>
        <w:rPr>
          <w:spacing w:val="1"/>
          <w:sz w:val="28"/>
          <w:szCs w:val="28"/>
        </w:rPr>
        <w:t>ot</w:t>
      </w:r>
      <w:r>
        <w:rPr>
          <w:sz w:val="28"/>
          <w:szCs w:val="28"/>
        </w:rPr>
        <w:t>,</w:t>
      </w:r>
      <w:r>
        <w:rPr>
          <w:spacing w:val="-1"/>
          <w:sz w:val="28"/>
          <w:szCs w:val="28"/>
        </w:rPr>
        <w:t xml:space="preserve"> </w:t>
      </w:r>
      <w:r w:rsidR="00BF2BCE">
        <w:rPr>
          <w:spacing w:val="-3"/>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 mar</w:t>
      </w:r>
      <w:r>
        <w:rPr>
          <w:spacing w:val="-1"/>
          <w:sz w:val="28"/>
          <w:szCs w:val="28"/>
        </w:rPr>
        <w:t>gi</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d</w:t>
      </w:r>
      <w:r>
        <w:rPr>
          <w:spacing w:val="-2"/>
          <w:sz w:val="28"/>
          <w:szCs w:val="28"/>
        </w:rPr>
        <w:t>e</w:t>
      </w:r>
      <w:r>
        <w:rPr>
          <w:sz w:val="28"/>
          <w:szCs w:val="28"/>
        </w:rPr>
        <w:t>mo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pacing w:val="1"/>
          <w:sz w:val="28"/>
          <w:szCs w:val="28"/>
        </w:rPr>
        <w:t>g</w:t>
      </w:r>
      <w:r>
        <w:rPr>
          <w:sz w:val="28"/>
          <w:szCs w:val="28"/>
        </w:rPr>
        <w:t>.</w:t>
      </w:r>
      <w:r>
        <w:rPr>
          <w:spacing w:val="-1"/>
          <w:sz w:val="28"/>
          <w:szCs w:val="28"/>
        </w:rPr>
        <w:t xml:space="preserve"> O</w:t>
      </w:r>
      <w:r>
        <w:rPr>
          <w:spacing w:val="1"/>
          <w:sz w:val="28"/>
          <w:szCs w:val="28"/>
        </w:rPr>
        <w:t>u</w:t>
      </w:r>
      <w:r>
        <w:rPr>
          <w:sz w:val="28"/>
          <w:szCs w:val="28"/>
        </w:rPr>
        <w:t xml:space="preserve">r </w:t>
      </w:r>
      <w:r>
        <w:rPr>
          <w:spacing w:val="-3"/>
          <w:sz w:val="28"/>
          <w:szCs w:val="28"/>
        </w:rPr>
        <w:t>C</w:t>
      </w:r>
      <w:r>
        <w:rPr>
          <w:sz w:val="28"/>
          <w:szCs w:val="28"/>
        </w:rPr>
        <w:t>X</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N</w:t>
      </w:r>
      <w:r>
        <w:rPr>
          <w:spacing w:val="5"/>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2"/>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z w:val="28"/>
          <w:szCs w:val="28"/>
        </w:rPr>
        <w:t>e h</w:t>
      </w:r>
      <w:r>
        <w:rPr>
          <w:spacing w:val="-2"/>
          <w:sz w:val="28"/>
          <w:szCs w:val="28"/>
        </w:rPr>
        <w:t>a</w:t>
      </w:r>
      <w:r>
        <w:rPr>
          <w:spacing w:val="1"/>
          <w:sz w:val="28"/>
          <w:szCs w:val="28"/>
        </w:rPr>
        <w:t>v</w:t>
      </w:r>
      <w:r>
        <w:rPr>
          <w:sz w:val="28"/>
          <w:szCs w:val="28"/>
        </w:rPr>
        <w:t xml:space="preserve">e </w:t>
      </w:r>
      <w:r>
        <w:rPr>
          <w:spacing w:val="1"/>
          <w:sz w:val="28"/>
          <w:szCs w:val="28"/>
        </w:rPr>
        <w:t>t</w:t>
      </w:r>
      <w:r>
        <w:rPr>
          <w:spacing w:val="-1"/>
          <w:sz w:val="28"/>
          <w:szCs w:val="28"/>
        </w:rPr>
        <w:t>w</w:t>
      </w:r>
      <w:r>
        <w:rPr>
          <w:sz w:val="28"/>
          <w:szCs w:val="28"/>
        </w:rPr>
        <w:t>o</w:t>
      </w:r>
      <w:r>
        <w:rPr>
          <w:spacing w:val="1"/>
          <w:sz w:val="28"/>
          <w:szCs w:val="28"/>
        </w:rPr>
        <w:t xml:space="preserve"> </w:t>
      </w:r>
      <w:r w:rsidR="00BF2BCE">
        <w:rPr>
          <w:sz w:val="28"/>
          <w:szCs w:val="28"/>
        </w:rPr>
        <w:t>options</w:t>
      </w:r>
      <w:r>
        <w:rPr>
          <w:spacing w:val="1"/>
          <w:sz w:val="28"/>
          <w:szCs w:val="28"/>
        </w:rPr>
        <w:t xml:space="preserve"> </w:t>
      </w:r>
      <w:r>
        <w:rPr>
          <w:spacing w:val="-3"/>
          <w:sz w:val="28"/>
          <w:szCs w:val="28"/>
        </w:rPr>
        <w:t>f</w:t>
      </w:r>
      <w:r>
        <w:rPr>
          <w:spacing w:val="1"/>
          <w:sz w:val="28"/>
          <w:szCs w:val="28"/>
        </w:rPr>
        <w:t>o</w:t>
      </w:r>
      <w:r>
        <w:rPr>
          <w:sz w:val="28"/>
          <w:szCs w:val="28"/>
        </w:rPr>
        <w:t>r tr</w:t>
      </w:r>
      <w:r>
        <w:rPr>
          <w:spacing w:val="-2"/>
          <w:sz w:val="28"/>
          <w:szCs w:val="28"/>
        </w:rPr>
        <w:t>a</w:t>
      </w:r>
      <w:r>
        <w:rPr>
          <w:spacing w:val="1"/>
          <w:sz w:val="28"/>
          <w:szCs w:val="28"/>
        </w:rPr>
        <w:t>d</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r>
        <w:rPr>
          <w:spacing w:val="-1"/>
          <w:sz w:val="28"/>
          <w:szCs w:val="28"/>
        </w:rPr>
        <w:t xml:space="preserve"> s</w:t>
      </w:r>
      <w:r>
        <w:rPr>
          <w:sz w:val="28"/>
          <w:szCs w:val="28"/>
        </w:rPr>
        <w:t>o 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on</w:t>
      </w:r>
      <w:r>
        <w:rPr>
          <w:sz w:val="28"/>
          <w:szCs w:val="28"/>
        </w:rPr>
        <w:t xml:space="preserve">e </w:t>
      </w:r>
      <w:r>
        <w:rPr>
          <w:spacing w:val="-3"/>
          <w:sz w:val="28"/>
          <w:szCs w:val="28"/>
        </w:rPr>
        <w:t>c</w:t>
      </w:r>
      <w:r>
        <w:rPr>
          <w:sz w:val="28"/>
          <w:szCs w:val="28"/>
        </w:rPr>
        <w:t>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3C6354">
        <w:rPr>
          <w:spacing w:val="-2"/>
          <w:sz w:val="28"/>
          <w:szCs w:val="28"/>
        </w:rPr>
        <w:t>in</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 xml:space="preserve">we </w:t>
      </w:r>
      <w:r>
        <w:rPr>
          <w:spacing w:val="-1"/>
          <w:sz w:val="28"/>
          <w:szCs w:val="28"/>
        </w:rPr>
        <w:t>wi</w:t>
      </w:r>
      <w:r>
        <w:rPr>
          <w:spacing w:val="1"/>
          <w:sz w:val="28"/>
          <w:szCs w:val="28"/>
        </w:rPr>
        <w:t>l</w:t>
      </w:r>
      <w:r>
        <w:rPr>
          <w:sz w:val="28"/>
          <w:szCs w:val="28"/>
        </w:rPr>
        <w:t xml:space="preserve">l </w:t>
      </w:r>
      <w:r>
        <w:rPr>
          <w:spacing w:val="1"/>
          <w:sz w:val="28"/>
          <w:szCs w:val="28"/>
        </w:rPr>
        <w:t>o</w:t>
      </w:r>
      <w:r>
        <w:rPr>
          <w:sz w:val="28"/>
          <w:szCs w:val="28"/>
        </w:rPr>
        <w:t xml:space="preserve">ffer. </w:t>
      </w:r>
      <w:r>
        <w:rPr>
          <w:spacing w:val="-2"/>
          <w:sz w:val="28"/>
          <w:szCs w:val="28"/>
        </w:rPr>
        <w:t>W</w:t>
      </w:r>
      <w:r>
        <w:rPr>
          <w:sz w:val="28"/>
          <w:szCs w:val="28"/>
        </w:rPr>
        <w:t xml:space="preserve">e </w:t>
      </w:r>
      <w:r>
        <w:rPr>
          <w:spacing w:val="-2"/>
          <w:sz w:val="28"/>
          <w:szCs w:val="28"/>
        </w:rPr>
        <w:t>i</w:t>
      </w:r>
      <w:r>
        <w:rPr>
          <w:sz w:val="28"/>
          <w:szCs w:val="28"/>
        </w:rPr>
        <w:t>mm</w:t>
      </w:r>
      <w:r>
        <w:rPr>
          <w:spacing w:val="-3"/>
          <w:sz w:val="28"/>
          <w:szCs w:val="28"/>
        </w:rPr>
        <w:t>e</w:t>
      </w:r>
      <w:r>
        <w:rPr>
          <w:spacing w:val="1"/>
          <w:sz w:val="28"/>
          <w:szCs w:val="28"/>
        </w:rPr>
        <w:t>d</w:t>
      </w:r>
      <w:r>
        <w:rPr>
          <w:spacing w:val="-1"/>
          <w:sz w:val="28"/>
          <w:szCs w:val="28"/>
        </w:rPr>
        <w:t>i</w:t>
      </w:r>
      <w:r>
        <w:rPr>
          <w:sz w:val="28"/>
          <w:szCs w:val="28"/>
        </w:rPr>
        <w:t>a</w:t>
      </w:r>
      <w:r>
        <w:rPr>
          <w:spacing w:val="1"/>
          <w:sz w:val="28"/>
          <w:szCs w:val="28"/>
        </w:rPr>
        <w:t>t</w:t>
      </w:r>
      <w:r>
        <w:rPr>
          <w:spacing w:val="-2"/>
          <w:sz w:val="28"/>
          <w:szCs w:val="28"/>
        </w:rPr>
        <w:t>e</w:t>
      </w:r>
      <w:r>
        <w:rPr>
          <w:spacing w:val="-1"/>
          <w:sz w:val="28"/>
          <w:szCs w:val="28"/>
        </w:rPr>
        <w:t>l</w:t>
      </w:r>
      <w:r>
        <w:rPr>
          <w:sz w:val="28"/>
          <w:szCs w:val="28"/>
        </w:rPr>
        <w:t>y</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n</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ers</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1"/>
          <w:sz w:val="28"/>
          <w:szCs w:val="28"/>
        </w:rPr>
        <w:t>t</w:t>
      </w:r>
      <w:r>
        <w:rPr>
          <w:sz w:val="28"/>
          <w:szCs w:val="28"/>
        </w:rPr>
        <w:t>rea</w:t>
      </w:r>
      <w:r>
        <w:rPr>
          <w:spacing w:val="-2"/>
          <w:sz w:val="28"/>
          <w:szCs w:val="28"/>
        </w:rPr>
        <w:t>m</w:t>
      </w:r>
      <w:r>
        <w:rPr>
          <w:spacing w:val="-1"/>
          <w:sz w:val="28"/>
          <w:szCs w:val="28"/>
        </w:rPr>
        <w:t>l</w:t>
      </w:r>
      <w:r>
        <w:rPr>
          <w:spacing w:val="1"/>
          <w:sz w:val="28"/>
          <w:szCs w:val="28"/>
        </w:rPr>
        <w:t>i</w:t>
      </w:r>
      <w:r>
        <w:rPr>
          <w:spacing w:val="-1"/>
          <w:sz w:val="28"/>
          <w:szCs w:val="28"/>
        </w:rPr>
        <w:t>n</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l</w:t>
      </w:r>
      <w:r>
        <w:rPr>
          <w:spacing w:val="-1"/>
          <w:sz w:val="28"/>
          <w:szCs w:val="28"/>
        </w:rPr>
        <w:t>i</w:t>
      </w:r>
      <w:r>
        <w:rPr>
          <w:spacing w:val="1"/>
          <w:sz w:val="28"/>
          <w:szCs w:val="28"/>
        </w:rPr>
        <w:t>q</w:t>
      </w:r>
      <w:r>
        <w:rPr>
          <w:spacing w:val="-1"/>
          <w:sz w:val="28"/>
          <w:szCs w:val="28"/>
        </w:rPr>
        <w:t>u</w:t>
      </w:r>
      <w:r>
        <w:rPr>
          <w:spacing w:val="1"/>
          <w:sz w:val="28"/>
          <w:szCs w:val="28"/>
        </w:rPr>
        <w:t>i</w:t>
      </w:r>
      <w:r>
        <w:rPr>
          <w:spacing w:val="-1"/>
          <w:sz w:val="28"/>
          <w:szCs w:val="28"/>
        </w:rPr>
        <w:t>di</w:t>
      </w:r>
      <w:r>
        <w:rPr>
          <w:spacing w:val="1"/>
          <w:sz w:val="28"/>
          <w:szCs w:val="28"/>
        </w:rPr>
        <w:t>ty</w:t>
      </w:r>
      <w:r>
        <w:rPr>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u</w:t>
      </w:r>
      <w:r>
        <w:rPr>
          <w:spacing w:val="1"/>
          <w:sz w:val="28"/>
          <w:szCs w:val="28"/>
        </w:rPr>
        <w:t>s</w:t>
      </w:r>
      <w:r>
        <w:rPr>
          <w:sz w:val="28"/>
          <w:szCs w:val="28"/>
        </w:rPr>
        <w:t>e</w:t>
      </w:r>
      <w:r>
        <w:rPr>
          <w:spacing w:val="2"/>
          <w:sz w:val="28"/>
          <w:szCs w:val="28"/>
        </w:rPr>
        <w:t>r</w:t>
      </w:r>
      <w:r>
        <w:rPr>
          <w:sz w:val="28"/>
          <w:szCs w:val="28"/>
        </w:rPr>
        <w:t>-</w:t>
      </w:r>
      <w:r>
        <w:rPr>
          <w:spacing w:val="-2"/>
          <w:sz w:val="28"/>
          <w:szCs w:val="28"/>
        </w:rPr>
        <w:t>f</w:t>
      </w:r>
      <w:r>
        <w:rPr>
          <w:sz w:val="28"/>
          <w:szCs w:val="28"/>
        </w:rPr>
        <w:t>r</w:t>
      </w:r>
      <w:r>
        <w:rPr>
          <w:spacing w:val="1"/>
          <w:sz w:val="28"/>
          <w:szCs w:val="28"/>
        </w:rPr>
        <w:t>i</w:t>
      </w:r>
      <w:r>
        <w:rPr>
          <w:spacing w:val="-2"/>
          <w:sz w:val="28"/>
          <w:szCs w:val="28"/>
        </w:rPr>
        <w:t>e</w:t>
      </w:r>
      <w:r>
        <w:rPr>
          <w:spacing w:val="-1"/>
          <w:sz w:val="28"/>
          <w:szCs w:val="28"/>
        </w:rPr>
        <w:t>n</w:t>
      </w:r>
      <w:r>
        <w:rPr>
          <w:spacing w:val="1"/>
          <w:sz w:val="28"/>
          <w:szCs w:val="28"/>
        </w:rPr>
        <w:t>d</w:t>
      </w:r>
      <w:r>
        <w:rPr>
          <w:sz w:val="28"/>
          <w:szCs w:val="28"/>
        </w:rPr>
        <w:t>ly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5"/>
          <w:sz w:val="28"/>
          <w:szCs w:val="28"/>
        </w:rPr>
        <w:t xml:space="preserve"> </w:t>
      </w:r>
      <w:r>
        <w:rPr>
          <w:sz w:val="28"/>
          <w:szCs w:val="28"/>
        </w:rPr>
        <w:t xml:space="preserve">a </w:t>
      </w:r>
      <w:r>
        <w:rPr>
          <w:spacing w:val="1"/>
          <w:sz w:val="28"/>
          <w:szCs w:val="28"/>
        </w:rPr>
        <w:t>s</w:t>
      </w:r>
      <w:r>
        <w:rPr>
          <w:spacing w:val="-3"/>
          <w:sz w:val="28"/>
          <w:szCs w:val="28"/>
        </w:rPr>
        <w:t>m</w:t>
      </w:r>
      <w:r>
        <w:rPr>
          <w:sz w:val="28"/>
          <w:szCs w:val="28"/>
        </w:rPr>
        <w:t>a</w:t>
      </w:r>
      <w:r>
        <w:rPr>
          <w:spacing w:val="-1"/>
          <w:sz w:val="28"/>
          <w:szCs w:val="28"/>
        </w:rPr>
        <w:t>l</w:t>
      </w:r>
      <w:r>
        <w:rPr>
          <w:sz w:val="28"/>
          <w:szCs w:val="28"/>
        </w:rPr>
        <w:t>l</w:t>
      </w:r>
      <w:r>
        <w:rPr>
          <w:spacing w:val="1"/>
          <w:sz w:val="28"/>
          <w:szCs w:val="28"/>
        </w:rPr>
        <w:t xml:space="preserve"> </w:t>
      </w:r>
      <w:r>
        <w:rPr>
          <w:spacing w:val="-3"/>
          <w:sz w:val="28"/>
          <w:szCs w:val="28"/>
        </w:rPr>
        <w:t>f</w:t>
      </w:r>
      <w:r>
        <w:rPr>
          <w:sz w:val="28"/>
          <w:szCs w:val="28"/>
        </w:rPr>
        <w:t>ee as</w:t>
      </w:r>
      <w:r>
        <w:rPr>
          <w:spacing w:val="1"/>
          <w:sz w:val="28"/>
          <w:szCs w:val="28"/>
        </w:rPr>
        <w:t xml:space="preserve"> </w:t>
      </w:r>
      <w:r>
        <w:rPr>
          <w:sz w:val="28"/>
          <w:szCs w:val="28"/>
        </w:rPr>
        <w:t>f</w:t>
      </w:r>
      <w:r>
        <w:rPr>
          <w:spacing w:val="-3"/>
          <w:sz w:val="28"/>
          <w:szCs w:val="28"/>
        </w:rPr>
        <w:t>a</w:t>
      </w:r>
      <w:r>
        <w:rPr>
          <w:spacing w:val="1"/>
          <w:sz w:val="28"/>
          <w:szCs w:val="28"/>
        </w:rPr>
        <w:t>s</w:t>
      </w:r>
      <w:r>
        <w:rPr>
          <w:sz w:val="28"/>
          <w:szCs w:val="28"/>
        </w:rPr>
        <w:t>t</w:t>
      </w:r>
      <w:r>
        <w:rPr>
          <w:spacing w:val="1"/>
          <w:sz w:val="28"/>
          <w:szCs w:val="28"/>
        </w:rPr>
        <w:t xml:space="preserve"> </w:t>
      </w:r>
      <w:r>
        <w:rPr>
          <w:spacing w:val="-3"/>
          <w:sz w:val="28"/>
          <w:szCs w:val="28"/>
        </w:rPr>
        <w:t>a</w:t>
      </w:r>
      <w:r>
        <w:rPr>
          <w:sz w:val="28"/>
          <w:szCs w:val="28"/>
        </w:rPr>
        <w:t xml:space="preserve">s </w:t>
      </w:r>
      <w:r>
        <w:rPr>
          <w:spacing w:val="1"/>
          <w:sz w:val="28"/>
          <w:szCs w:val="28"/>
        </w:rPr>
        <w:t>p</w:t>
      </w:r>
      <w:r>
        <w:rPr>
          <w:spacing w:val="-1"/>
          <w:sz w:val="28"/>
          <w:szCs w:val="28"/>
        </w:rPr>
        <w:t>os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7B4F72D4" w14:textId="77777777" w:rsidR="00AE7C60" w:rsidRDefault="00AE7C60" w:rsidP="003E0BA7">
      <w:pPr>
        <w:spacing w:before="2" w:line="160" w:lineRule="exact"/>
        <w:jc w:val="both"/>
        <w:rPr>
          <w:sz w:val="16"/>
          <w:szCs w:val="16"/>
        </w:rPr>
      </w:pPr>
    </w:p>
    <w:p w14:paraId="31F52734" w14:textId="23393ABD" w:rsidR="00AE7C60" w:rsidRDefault="00A44FA3" w:rsidP="003E0BA7">
      <w:pPr>
        <w:spacing w:line="259" w:lineRule="auto"/>
        <w:ind w:left="820" w:right="812"/>
        <w:jc w:val="both"/>
        <w:rPr>
          <w:sz w:val="28"/>
          <w:szCs w:val="28"/>
        </w:rPr>
      </w:pPr>
      <w:r>
        <w:rPr>
          <w:spacing w:val="1"/>
          <w:sz w:val="28"/>
          <w:szCs w:val="28"/>
        </w:rPr>
        <w:lastRenderedPageBreak/>
        <w:t>T</w:t>
      </w:r>
      <w:r>
        <w:rPr>
          <w:spacing w:val="-1"/>
          <w:sz w:val="28"/>
          <w:szCs w:val="28"/>
        </w:rPr>
        <w:t>h</w:t>
      </w:r>
      <w:r>
        <w:rPr>
          <w:sz w:val="28"/>
          <w:szCs w:val="28"/>
        </w:rPr>
        <w:t>e c</w:t>
      </w:r>
      <w:r>
        <w:rPr>
          <w:spacing w:val="-2"/>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3"/>
          <w:sz w:val="28"/>
          <w:szCs w:val="28"/>
        </w:rPr>
        <w:t>f</w:t>
      </w:r>
      <w:r>
        <w:rPr>
          <w:spacing w:val="1"/>
          <w:sz w:val="28"/>
          <w:szCs w:val="28"/>
        </w:rPr>
        <w:t>i</w:t>
      </w:r>
      <w:r>
        <w:rPr>
          <w:spacing w:val="-2"/>
          <w:sz w:val="28"/>
          <w:szCs w:val="28"/>
        </w:rPr>
        <w:t>r</w:t>
      </w:r>
      <w:r>
        <w:rPr>
          <w:spacing w:val="-1"/>
          <w:sz w:val="28"/>
          <w:szCs w:val="28"/>
        </w:rPr>
        <w:t>s</w:t>
      </w:r>
      <w:r>
        <w:rPr>
          <w:spacing w:val="1"/>
          <w:sz w:val="28"/>
          <w:szCs w:val="28"/>
        </w:rPr>
        <w:t>t</w:t>
      </w:r>
      <w:r>
        <w:rPr>
          <w:spacing w:val="-1"/>
          <w:sz w:val="28"/>
          <w:szCs w:val="28"/>
        </w:rPr>
        <w:t>l</w:t>
      </w:r>
      <w:r>
        <w:rPr>
          <w:sz w:val="28"/>
          <w:szCs w:val="28"/>
        </w:rPr>
        <w:t>y</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z w:val="28"/>
          <w:szCs w:val="28"/>
        </w:rPr>
        <w:t>t</w:t>
      </w:r>
      <w:r>
        <w:rPr>
          <w:spacing w:val="5"/>
          <w:sz w:val="28"/>
          <w:szCs w:val="28"/>
        </w:rPr>
        <w:t xml:space="preserve"> </w:t>
      </w:r>
      <w:r>
        <w:rPr>
          <w:sz w:val="28"/>
          <w:szCs w:val="28"/>
        </w:rPr>
        <w:t>as</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pairs</w:t>
      </w:r>
      <w:r>
        <w:rPr>
          <w:spacing w:val="2"/>
          <w:sz w:val="28"/>
          <w:szCs w:val="28"/>
        </w:rPr>
        <w:t xml:space="preserve"> </w:t>
      </w:r>
      <w:r>
        <w:rPr>
          <w:sz w:val="28"/>
          <w:szCs w:val="28"/>
        </w:rPr>
        <w:t>a</w:t>
      </w:r>
      <w:r>
        <w:rPr>
          <w:spacing w:val="-2"/>
          <w:sz w:val="28"/>
          <w:szCs w:val="28"/>
        </w:rPr>
        <w:t>r</w:t>
      </w:r>
      <w:r>
        <w:rPr>
          <w:sz w:val="28"/>
          <w:szCs w:val="28"/>
        </w:rPr>
        <w:t>e B</w:t>
      </w:r>
      <w:r>
        <w:rPr>
          <w:spacing w:val="-2"/>
          <w:sz w:val="28"/>
          <w:szCs w:val="28"/>
        </w:rPr>
        <w:t>i</w:t>
      </w:r>
      <w:r>
        <w:rPr>
          <w:spacing w:val="1"/>
          <w:sz w:val="28"/>
          <w:szCs w:val="28"/>
        </w:rPr>
        <w:t>t</w:t>
      </w:r>
      <w:r>
        <w:rPr>
          <w:spacing w:val="-2"/>
          <w:sz w:val="28"/>
          <w:szCs w:val="28"/>
        </w:rPr>
        <w:t>c</w:t>
      </w:r>
      <w:r>
        <w:rPr>
          <w:spacing w:val="1"/>
          <w:sz w:val="28"/>
          <w:szCs w:val="28"/>
        </w:rPr>
        <w:t>o</w:t>
      </w:r>
      <w:r>
        <w:rPr>
          <w:spacing w:val="-1"/>
          <w:sz w:val="28"/>
          <w:szCs w:val="28"/>
        </w:rPr>
        <w:t>i</w:t>
      </w:r>
      <w:r>
        <w:rPr>
          <w:spacing w:val="1"/>
          <w:sz w:val="28"/>
          <w:szCs w:val="28"/>
        </w:rPr>
        <w:t>n</w:t>
      </w:r>
      <w:r>
        <w:rPr>
          <w:sz w:val="28"/>
          <w:szCs w:val="28"/>
        </w:rPr>
        <w:t>,</w:t>
      </w:r>
      <w:r>
        <w:rPr>
          <w:spacing w:val="-1"/>
          <w:sz w:val="28"/>
          <w:szCs w:val="28"/>
        </w:rPr>
        <w:t xml:space="preserve"> L</w:t>
      </w:r>
      <w:r>
        <w:rPr>
          <w:spacing w:val="1"/>
          <w:sz w:val="28"/>
          <w:szCs w:val="28"/>
        </w:rPr>
        <w:t>i</w:t>
      </w:r>
      <w:r>
        <w:rPr>
          <w:spacing w:val="-1"/>
          <w:sz w:val="28"/>
          <w:szCs w:val="28"/>
        </w:rPr>
        <w:t>t</w:t>
      </w:r>
      <w:r>
        <w:rPr>
          <w:spacing w:val="-2"/>
          <w:sz w:val="28"/>
          <w:szCs w:val="28"/>
        </w:rPr>
        <w:t>e</w:t>
      </w:r>
      <w:r>
        <w:rPr>
          <w:sz w:val="28"/>
          <w:szCs w:val="28"/>
        </w:rPr>
        <w:t>c</w:t>
      </w:r>
      <w:r>
        <w:rPr>
          <w:spacing w:val="1"/>
          <w:sz w:val="28"/>
          <w:szCs w:val="28"/>
        </w:rPr>
        <w:t>o</w:t>
      </w:r>
      <w:r>
        <w:rPr>
          <w:spacing w:val="-1"/>
          <w:sz w:val="28"/>
          <w:szCs w:val="28"/>
        </w:rPr>
        <w:t>i</w:t>
      </w:r>
      <w:r>
        <w:rPr>
          <w:spacing w:val="1"/>
          <w:sz w:val="28"/>
          <w:szCs w:val="28"/>
        </w:rPr>
        <w:t>n</w:t>
      </w:r>
      <w:r>
        <w:rPr>
          <w:sz w:val="28"/>
          <w:szCs w:val="28"/>
        </w:rPr>
        <w:t>, 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2"/>
          <w:sz w:val="28"/>
          <w:szCs w:val="28"/>
        </w:rPr>
        <w:t>C</w:t>
      </w:r>
      <w:r>
        <w:rPr>
          <w:sz w:val="28"/>
          <w:szCs w:val="28"/>
        </w:rPr>
        <w:t>a</w:t>
      </w:r>
      <w:r>
        <w:rPr>
          <w:spacing w:val="-1"/>
          <w:sz w:val="28"/>
          <w:szCs w:val="28"/>
        </w:rPr>
        <w:t>s</w:t>
      </w:r>
      <w:r>
        <w:rPr>
          <w:spacing w:val="1"/>
          <w:sz w:val="28"/>
          <w:szCs w:val="28"/>
        </w:rPr>
        <w:t>h</w:t>
      </w:r>
      <w:r>
        <w:rPr>
          <w:sz w:val="28"/>
          <w:szCs w:val="28"/>
        </w:rPr>
        <w:t>,</w:t>
      </w:r>
      <w:r>
        <w:rPr>
          <w:spacing w:val="-1"/>
          <w:sz w:val="28"/>
          <w:szCs w:val="28"/>
        </w:rPr>
        <w:t xml:space="preserve"> Et</w:t>
      </w:r>
      <w:r>
        <w:rPr>
          <w:spacing w:val="1"/>
          <w:sz w:val="28"/>
          <w:szCs w:val="28"/>
        </w:rPr>
        <w:t>h</w:t>
      </w:r>
      <w:r>
        <w:rPr>
          <w:sz w:val="28"/>
          <w:szCs w:val="28"/>
        </w:rPr>
        <w:t>er</w:t>
      </w:r>
      <w:r>
        <w:rPr>
          <w:spacing w:val="-2"/>
          <w:sz w:val="28"/>
          <w:szCs w:val="28"/>
        </w:rPr>
        <w:t>e</w:t>
      </w:r>
      <w:r>
        <w:rPr>
          <w:spacing w:val="1"/>
          <w:sz w:val="28"/>
          <w:szCs w:val="28"/>
        </w:rPr>
        <w:t>u</w:t>
      </w:r>
      <w:r>
        <w:rPr>
          <w:sz w:val="28"/>
          <w:szCs w:val="28"/>
        </w:rPr>
        <w:t>m,</w:t>
      </w:r>
      <w:r>
        <w:rPr>
          <w:spacing w:val="-1"/>
          <w:sz w:val="28"/>
          <w:szCs w:val="28"/>
        </w:rPr>
        <w:t xml:space="preserve"> T</w:t>
      </w:r>
      <w:r>
        <w:rPr>
          <w:sz w:val="28"/>
          <w:szCs w:val="28"/>
        </w:rPr>
        <w:t>e</w:t>
      </w:r>
      <w:r>
        <w:rPr>
          <w:spacing w:val="-1"/>
          <w:sz w:val="28"/>
          <w:szCs w:val="28"/>
        </w:rPr>
        <w:t>t</w:t>
      </w:r>
      <w:r>
        <w:rPr>
          <w:spacing w:val="1"/>
          <w:sz w:val="28"/>
          <w:szCs w:val="28"/>
        </w:rPr>
        <w:t>h</w:t>
      </w:r>
      <w:r>
        <w:rPr>
          <w:sz w:val="28"/>
          <w:szCs w:val="28"/>
        </w:rPr>
        <w:t xml:space="preserve">er, </w:t>
      </w:r>
      <w:r>
        <w:rPr>
          <w:spacing w:val="-3"/>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c</w:t>
      </w:r>
      <w:r>
        <w:rPr>
          <w:spacing w:val="1"/>
          <w:sz w:val="28"/>
          <w:szCs w:val="28"/>
        </w:rPr>
        <w:t>o</w:t>
      </w:r>
      <w:r>
        <w:rPr>
          <w:spacing w:val="-1"/>
          <w:sz w:val="28"/>
          <w:szCs w:val="28"/>
        </w:rPr>
        <w:t>i</w:t>
      </w:r>
      <w:r>
        <w:rPr>
          <w:spacing w:val="1"/>
          <w:sz w:val="28"/>
          <w:szCs w:val="28"/>
        </w:rPr>
        <w:t>n</w:t>
      </w:r>
      <w:r w:rsidR="00E34E68">
        <w:rPr>
          <w:spacing w:val="1"/>
          <w:sz w:val="28"/>
          <w:szCs w:val="28"/>
        </w:rPr>
        <w:t>,</w:t>
      </w:r>
      <w:r w:rsidR="003C6354">
        <w:rPr>
          <w:sz w:val="28"/>
          <w:szCs w:val="28"/>
        </w:rPr>
        <w:t xml:space="preserve"> and</w:t>
      </w:r>
      <w:r>
        <w:rPr>
          <w:spacing w:val="-3"/>
          <w:sz w:val="28"/>
          <w:szCs w:val="28"/>
        </w:rPr>
        <w:t xml:space="preserve"> </w:t>
      </w:r>
      <w:r>
        <w:rPr>
          <w:spacing w:val="1"/>
          <w:sz w:val="28"/>
          <w:szCs w:val="28"/>
        </w:rPr>
        <w:t>X</w:t>
      </w:r>
      <w:r>
        <w:rPr>
          <w:sz w:val="28"/>
          <w:szCs w:val="28"/>
        </w:rPr>
        <w:t>RP.</w:t>
      </w:r>
    </w:p>
    <w:p w14:paraId="24EDB6DB" w14:textId="77777777" w:rsidR="00AE7C60" w:rsidRDefault="00AE7C60" w:rsidP="003E0BA7">
      <w:pPr>
        <w:spacing w:before="6" w:line="140" w:lineRule="exact"/>
        <w:jc w:val="both"/>
        <w:rPr>
          <w:sz w:val="15"/>
          <w:szCs w:val="15"/>
        </w:rPr>
      </w:pPr>
    </w:p>
    <w:p w14:paraId="4E8CB58B" w14:textId="77777777" w:rsidR="00AE7C60" w:rsidRDefault="00A44FA3" w:rsidP="003E0BA7">
      <w:pPr>
        <w:pStyle w:val="Heading3"/>
        <w:jc w:val="both"/>
        <w:rPr>
          <w:rFonts w:eastAsia="Calibri Light"/>
        </w:rPr>
      </w:pPr>
      <w:bookmarkStart w:id="10" w:name="_Toc88586868"/>
      <w:r>
        <w:rPr>
          <w:rFonts w:eastAsia="Calibri Light"/>
        </w:rPr>
        <w:t>4.2</w:t>
      </w:r>
      <w:r>
        <w:rPr>
          <w:rFonts w:eastAsia="Calibri Light"/>
          <w:spacing w:val="-1"/>
        </w:rPr>
        <w:t>.</w:t>
      </w:r>
      <w:r>
        <w:rPr>
          <w:rFonts w:eastAsia="Calibri Light"/>
        </w:rPr>
        <w:t xml:space="preserve">1.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10"/>
    </w:p>
    <w:p w14:paraId="571E7883" w14:textId="77777777" w:rsidR="0044022A" w:rsidRDefault="00A44FA3" w:rsidP="003E0BA7">
      <w:pPr>
        <w:spacing w:before="28" w:line="258" w:lineRule="auto"/>
        <w:ind w:left="100" w:right="442"/>
        <w:jc w:val="both"/>
        <w:rPr>
          <w:sz w:val="28"/>
          <w:szCs w:val="28"/>
        </w:rPr>
      </w:pPr>
      <w:r>
        <w:rPr>
          <w:spacing w:val="1"/>
          <w:sz w:val="28"/>
          <w:szCs w:val="28"/>
        </w:rPr>
        <w:t>T</w:t>
      </w:r>
      <w:r>
        <w:rPr>
          <w:sz w:val="28"/>
          <w:szCs w:val="28"/>
        </w:rPr>
        <w:t>o</w:t>
      </w:r>
      <w:r>
        <w:rPr>
          <w:spacing w:val="1"/>
          <w:sz w:val="28"/>
          <w:szCs w:val="28"/>
        </w:rPr>
        <w:t xml:space="preserve"> </w:t>
      </w:r>
      <w:r>
        <w:rPr>
          <w:spacing w:val="-3"/>
          <w:sz w:val="28"/>
          <w:szCs w:val="28"/>
        </w:rPr>
        <w:t>r</w:t>
      </w:r>
      <w:r>
        <w:rPr>
          <w:sz w:val="28"/>
          <w:szCs w:val="28"/>
        </w:rPr>
        <w:t>e</w:t>
      </w:r>
      <w:r>
        <w:rPr>
          <w:spacing w:val="-1"/>
          <w:sz w:val="28"/>
          <w:szCs w:val="28"/>
        </w:rPr>
        <w:t>s</w:t>
      </w:r>
      <w:r>
        <w:rPr>
          <w:spacing w:val="1"/>
          <w:sz w:val="28"/>
          <w:szCs w:val="28"/>
        </w:rPr>
        <w:t>p</w:t>
      </w:r>
      <w:r>
        <w:rPr>
          <w:sz w:val="28"/>
          <w:szCs w:val="28"/>
        </w:rPr>
        <w:t>e</w:t>
      </w:r>
      <w:r>
        <w:rPr>
          <w:spacing w:val="-2"/>
          <w:sz w:val="28"/>
          <w:szCs w:val="28"/>
        </w:rPr>
        <w:t>c</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iv</w:t>
      </w:r>
      <w:r>
        <w:rPr>
          <w:sz w:val="28"/>
          <w:szCs w:val="28"/>
        </w:rPr>
        <w:t>ac</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n</w:t>
      </w:r>
      <w:r>
        <w:rPr>
          <w:sz w:val="28"/>
          <w:szCs w:val="28"/>
        </w:rPr>
        <w:t>o</w:t>
      </w:r>
      <w:r>
        <w:rPr>
          <w:spacing w:val="1"/>
          <w:sz w:val="28"/>
          <w:szCs w:val="28"/>
        </w:rPr>
        <w:t xml:space="preserve"> </w:t>
      </w:r>
      <w:r>
        <w:rPr>
          <w:spacing w:val="-2"/>
          <w:sz w:val="28"/>
          <w:szCs w:val="28"/>
        </w:rPr>
        <w:t>K</w:t>
      </w:r>
      <w:r>
        <w:rPr>
          <w:spacing w:val="1"/>
          <w:sz w:val="28"/>
          <w:szCs w:val="28"/>
        </w:rPr>
        <w:t>Y</w:t>
      </w:r>
      <w:r>
        <w:rPr>
          <w:sz w:val="28"/>
          <w:szCs w:val="28"/>
        </w:rPr>
        <w:t>C</w:t>
      </w:r>
      <w:r>
        <w:rPr>
          <w:spacing w:val="1"/>
          <w:sz w:val="28"/>
          <w:szCs w:val="28"/>
        </w:rPr>
        <w:t xml:space="preserve"> p</w:t>
      </w:r>
      <w:r>
        <w:rPr>
          <w:sz w:val="28"/>
          <w:szCs w:val="28"/>
        </w:rPr>
        <w:t>r</w:t>
      </w:r>
      <w:r>
        <w:rPr>
          <w:spacing w:val="-1"/>
          <w:sz w:val="28"/>
          <w:szCs w:val="28"/>
        </w:rPr>
        <w:t>o</w:t>
      </w:r>
      <w:r>
        <w:rPr>
          <w:sz w:val="28"/>
          <w:szCs w:val="28"/>
        </w:rPr>
        <w:t>c</w:t>
      </w:r>
      <w:r>
        <w:rPr>
          <w:spacing w:val="-2"/>
          <w:sz w:val="28"/>
          <w:szCs w:val="28"/>
        </w:rPr>
        <w:t>e</w:t>
      </w:r>
      <w:r>
        <w:rPr>
          <w:spacing w:val="1"/>
          <w:sz w:val="28"/>
          <w:szCs w:val="28"/>
        </w:rPr>
        <w:t>du</w:t>
      </w:r>
      <w:r>
        <w:rPr>
          <w:spacing w:val="-2"/>
          <w:sz w:val="28"/>
          <w:szCs w:val="28"/>
        </w:rPr>
        <w:t>r</w:t>
      </w:r>
      <w:r>
        <w:rPr>
          <w:sz w:val="28"/>
          <w:szCs w:val="28"/>
        </w:rPr>
        <w:t xml:space="preserve">e </w:t>
      </w:r>
      <w:r>
        <w:rPr>
          <w:spacing w:val="-2"/>
          <w:sz w:val="28"/>
          <w:szCs w:val="28"/>
        </w:rPr>
        <w:t>o</w:t>
      </w:r>
      <w:r>
        <w:rPr>
          <w:sz w:val="28"/>
          <w:szCs w:val="28"/>
        </w:rPr>
        <w:t>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A</w:t>
      </w:r>
      <w:r>
        <w:rPr>
          <w:spacing w:val="-1"/>
          <w:sz w:val="28"/>
          <w:szCs w:val="28"/>
        </w:rPr>
        <w:t>l</w:t>
      </w:r>
      <w:r>
        <w:rPr>
          <w:sz w:val="28"/>
          <w:szCs w:val="28"/>
        </w:rPr>
        <w:t>l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s</w:t>
      </w:r>
      <w:r>
        <w:rPr>
          <w:spacing w:val="-1"/>
          <w:sz w:val="28"/>
          <w:szCs w:val="28"/>
        </w:rPr>
        <w:t>i</w:t>
      </w:r>
      <w:r>
        <w:rPr>
          <w:spacing w:val="1"/>
          <w:sz w:val="28"/>
          <w:szCs w:val="28"/>
        </w:rPr>
        <w:t>g</w:t>
      </w:r>
      <w:r>
        <w:rPr>
          <w:spacing w:val="2"/>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it</w:t>
      </w:r>
      <w:r>
        <w:rPr>
          <w:spacing w:val="1"/>
          <w:sz w:val="28"/>
          <w:szCs w:val="28"/>
        </w:rPr>
        <w:t>h</w:t>
      </w:r>
      <w:r>
        <w:rPr>
          <w:spacing w:val="-1"/>
          <w:sz w:val="28"/>
          <w:szCs w:val="28"/>
        </w:rPr>
        <w:t>ou</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2"/>
          <w:sz w:val="28"/>
          <w:szCs w:val="28"/>
        </w:rPr>
        <w:t xml:space="preserve"> </w:t>
      </w:r>
      <w:r>
        <w:rPr>
          <w:sz w:val="28"/>
          <w:szCs w:val="28"/>
        </w:rPr>
        <w:t>a</w:t>
      </w:r>
      <w:r>
        <w:rPr>
          <w:spacing w:val="-1"/>
          <w:sz w:val="28"/>
          <w:szCs w:val="28"/>
        </w:rPr>
        <w:t>d</w:t>
      </w:r>
      <w:r>
        <w:rPr>
          <w:spacing w:val="1"/>
          <w:sz w:val="28"/>
          <w:szCs w:val="28"/>
        </w:rPr>
        <w:t>d</w:t>
      </w:r>
      <w:r>
        <w:rPr>
          <w:spacing w:val="-1"/>
          <w:sz w:val="28"/>
          <w:szCs w:val="28"/>
        </w:rPr>
        <w:t>i</w:t>
      </w:r>
      <w:r>
        <w:rPr>
          <w:spacing w:val="1"/>
          <w:sz w:val="28"/>
          <w:szCs w:val="28"/>
        </w:rPr>
        <w:t>t</w:t>
      </w:r>
      <w:r>
        <w:rPr>
          <w:spacing w:val="-1"/>
          <w:sz w:val="28"/>
          <w:szCs w:val="28"/>
        </w:rPr>
        <w:t>io</w:t>
      </w:r>
      <w:r>
        <w:rPr>
          <w:spacing w:val="1"/>
          <w:sz w:val="28"/>
          <w:szCs w:val="28"/>
        </w:rPr>
        <w:t>n</w:t>
      </w:r>
      <w:r>
        <w:rPr>
          <w:sz w:val="28"/>
          <w:szCs w:val="28"/>
        </w:rPr>
        <w:t>al</w:t>
      </w:r>
      <w:r>
        <w:rPr>
          <w:spacing w:val="-2"/>
          <w:sz w:val="28"/>
          <w:szCs w:val="28"/>
        </w:rPr>
        <w:t xml:space="preserve"> </w:t>
      </w:r>
      <w:r>
        <w:rPr>
          <w:spacing w:val="1"/>
          <w:sz w:val="28"/>
          <w:szCs w:val="28"/>
        </w:rPr>
        <w:t>p</w:t>
      </w:r>
      <w:r>
        <w:rPr>
          <w:sz w:val="28"/>
          <w:szCs w:val="28"/>
        </w:rPr>
        <w:t>e</w:t>
      </w:r>
      <w:r>
        <w:rPr>
          <w:spacing w:val="-2"/>
          <w:sz w:val="28"/>
          <w:szCs w:val="28"/>
        </w:rPr>
        <w:t>r</w:t>
      </w:r>
      <w:r>
        <w:rPr>
          <w:spacing w:val="-1"/>
          <w:sz w:val="28"/>
          <w:szCs w:val="28"/>
        </w:rPr>
        <w:t>s</w:t>
      </w:r>
      <w:r>
        <w:rPr>
          <w:spacing w:val="1"/>
          <w:sz w:val="28"/>
          <w:szCs w:val="28"/>
        </w:rPr>
        <w:t>on</w:t>
      </w:r>
      <w:r>
        <w:rPr>
          <w:spacing w:val="-2"/>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z w:val="28"/>
          <w:szCs w:val="28"/>
        </w:rPr>
        <w:t>f</w:t>
      </w:r>
      <w:r>
        <w:rPr>
          <w:spacing w:val="1"/>
          <w:sz w:val="28"/>
          <w:szCs w:val="28"/>
        </w:rPr>
        <w:t>o</w:t>
      </w:r>
      <w:r>
        <w:rPr>
          <w:sz w:val="28"/>
          <w:szCs w:val="28"/>
        </w:rPr>
        <w:t>rm</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 xml:space="preserve">t </w:t>
      </w:r>
      <w:r>
        <w:rPr>
          <w:spacing w:val="1"/>
          <w:sz w:val="28"/>
          <w:szCs w:val="28"/>
        </w:rPr>
        <w:t>th</w:t>
      </w:r>
      <w:r>
        <w:rPr>
          <w:spacing w:val="-2"/>
          <w:sz w:val="28"/>
          <w:szCs w:val="28"/>
        </w:rPr>
        <w:t>e</w:t>
      </w:r>
      <w:r>
        <w:rPr>
          <w:sz w:val="28"/>
          <w:szCs w:val="28"/>
        </w:rPr>
        <w:t>m</w:t>
      </w:r>
      <w:r>
        <w:rPr>
          <w:spacing w:val="-1"/>
          <w:sz w:val="28"/>
          <w:szCs w:val="28"/>
        </w:rPr>
        <w:t>s</w:t>
      </w:r>
      <w:r>
        <w:rPr>
          <w:sz w:val="28"/>
          <w:szCs w:val="28"/>
        </w:rPr>
        <w:t>e</w:t>
      </w:r>
      <w:r>
        <w:rPr>
          <w:spacing w:val="-1"/>
          <w:sz w:val="28"/>
          <w:szCs w:val="28"/>
        </w:rPr>
        <w:t>l</w:t>
      </w:r>
      <w:r>
        <w:rPr>
          <w:spacing w:val="1"/>
          <w:sz w:val="28"/>
          <w:szCs w:val="28"/>
        </w:rPr>
        <w:t>v</w:t>
      </w:r>
      <w:r>
        <w:rPr>
          <w:spacing w:val="-2"/>
          <w:sz w:val="28"/>
          <w:szCs w:val="28"/>
        </w:rPr>
        <w:t>e</w:t>
      </w:r>
      <w:r>
        <w:rPr>
          <w:spacing w:val="1"/>
          <w:sz w:val="28"/>
          <w:szCs w:val="28"/>
        </w:rPr>
        <w:t>s</w:t>
      </w:r>
      <w:r>
        <w:rPr>
          <w:sz w:val="28"/>
          <w:szCs w:val="28"/>
        </w:rPr>
        <w:t>.</w:t>
      </w:r>
    </w:p>
    <w:p w14:paraId="3973294F" w14:textId="77777777" w:rsidR="0044022A" w:rsidRDefault="0044022A" w:rsidP="003E0BA7">
      <w:pPr>
        <w:spacing w:before="28" w:line="258" w:lineRule="auto"/>
        <w:ind w:left="100" w:right="442"/>
        <w:jc w:val="both"/>
        <w:rPr>
          <w:sz w:val="28"/>
          <w:szCs w:val="28"/>
        </w:rPr>
      </w:pPr>
    </w:p>
    <w:p w14:paraId="0D455EF0" w14:textId="47022C88" w:rsidR="00AE7C60" w:rsidRDefault="00A44FA3" w:rsidP="003E0BA7">
      <w:pPr>
        <w:pStyle w:val="Heading3"/>
        <w:jc w:val="both"/>
        <w:rPr>
          <w:rFonts w:eastAsia="Calibri Light"/>
        </w:rPr>
      </w:pPr>
      <w:bookmarkStart w:id="11" w:name="_Toc88586869"/>
      <w:r>
        <w:rPr>
          <w:rFonts w:eastAsia="Calibri Light"/>
        </w:rPr>
        <w:t>4.2</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D</w:t>
      </w:r>
      <w:r>
        <w:rPr>
          <w:rFonts w:eastAsia="Calibri Light"/>
          <w:spacing w:val="-1"/>
        </w:rPr>
        <w:t>e</w:t>
      </w:r>
      <w:r>
        <w:rPr>
          <w:rFonts w:eastAsia="Calibri Light"/>
          <w:spacing w:val="1"/>
        </w:rPr>
        <w:t>v</w:t>
      </w:r>
      <w:r>
        <w:rPr>
          <w:rFonts w:eastAsia="Calibri Light"/>
        </w:rPr>
        <w:t>ice</w:t>
      </w:r>
      <w:r>
        <w:rPr>
          <w:rFonts w:eastAsia="Calibri Light"/>
          <w:spacing w:val="-9"/>
        </w:rPr>
        <w:t xml:space="preserve"> </w:t>
      </w:r>
      <w:r>
        <w:rPr>
          <w:rFonts w:eastAsia="Calibri Light"/>
        </w:rPr>
        <w:t>C</w:t>
      </w:r>
      <w:r>
        <w:rPr>
          <w:rFonts w:eastAsia="Calibri Light"/>
          <w:spacing w:val="2"/>
        </w:rPr>
        <w:t>o</w:t>
      </w:r>
      <w:r>
        <w:rPr>
          <w:rFonts w:eastAsia="Calibri Light"/>
          <w:spacing w:val="-1"/>
        </w:rPr>
        <w:t>m</w:t>
      </w:r>
      <w:r>
        <w:rPr>
          <w:rFonts w:eastAsia="Calibri Light"/>
        </w:rPr>
        <w:t>pa</w:t>
      </w:r>
      <w:r>
        <w:rPr>
          <w:rFonts w:eastAsia="Calibri Light"/>
          <w:spacing w:val="1"/>
        </w:rPr>
        <w:t>t</w:t>
      </w:r>
      <w:r>
        <w:rPr>
          <w:rFonts w:eastAsia="Calibri Light"/>
        </w:rPr>
        <w:t>ibil</w:t>
      </w:r>
      <w:r>
        <w:rPr>
          <w:rFonts w:eastAsia="Calibri Light"/>
          <w:spacing w:val="1"/>
        </w:rPr>
        <w:t>it</w:t>
      </w:r>
      <w:r>
        <w:rPr>
          <w:rFonts w:eastAsia="Calibri Light"/>
        </w:rPr>
        <w:t>y</w:t>
      </w:r>
      <w:bookmarkEnd w:id="11"/>
    </w:p>
    <w:p w14:paraId="3957D4DC" w14:textId="77777777" w:rsidR="00AE7C60" w:rsidRDefault="00A44FA3" w:rsidP="003E0BA7">
      <w:pPr>
        <w:spacing w:before="28" w:line="257" w:lineRule="auto"/>
        <w:ind w:left="100" w:right="505"/>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b</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 xml:space="preserve">rm </w:t>
      </w:r>
      <w:r>
        <w:rPr>
          <w:spacing w:val="-2"/>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v</w:t>
      </w:r>
      <w:r>
        <w:rPr>
          <w:sz w:val="28"/>
          <w:szCs w:val="28"/>
        </w:rPr>
        <w:t>ar</w:t>
      </w:r>
      <w:r>
        <w:rPr>
          <w:spacing w:val="1"/>
          <w:sz w:val="28"/>
          <w:szCs w:val="28"/>
        </w:rPr>
        <w:t>i</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z w:val="28"/>
          <w:szCs w:val="28"/>
        </w:rPr>
        <w:t>ces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z w:val="28"/>
          <w:szCs w:val="28"/>
        </w:rPr>
        <w:t>era</w:t>
      </w:r>
      <w:r>
        <w:rPr>
          <w:spacing w:val="-1"/>
          <w:sz w:val="28"/>
          <w:szCs w:val="28"/>
        </w:rPr>
        <w:t>t</w:t>
      </w:r>
      <w:r>
        <w:rPr>
          <w:spacing w:val="8"/>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w:t>
      </w:r>
      <w:r>
        <w:rPr>
          <w:spacing w:val="-1"/>
          <w:sz w:val="28"/>
          <w:szCs w:val="28"/>
        </w:rPr>
        <w:t>t</w:t>
      </w:r>
      <w:r>
        <w:rPr>
          <w:sz w:val="28"/>
          <w:szCs w:val="28"/>
        </w:rPr>
        <w:t xml:space="preserve">ems </w:t>
      </w:r>
      <w:r>
        <w:rPr>
          <w:spacing w:val="1"/>
          <w:sz w:val="28"/>
          <w:szCs w:val="28"/>
        </w:rPr>
        <w:t>su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798DD42F" w14:textId="77777777" w:rsidR="00AE7C60" w:rsidRDefault="00A44FA3" w:rsidP="003E0BA7">
      <w:pPr>
        <w:spacing w:line="320" w:lineRule="exact"/>
        <w:ind w:left="46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7"/>
          <w:w w:val="17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3"/>
          <w:sz w:val="28"/>
          <w:szCs w:val="28"/>
        </w:rPr>
        <w:t>c</w:t>
      </w:r>
      <w:r>
        <w:rPr>
          <w:spacing w:val="1"/>
          <w:sz w:val="28"/>
          <w:szCs w:val="28"/>
        </w:rPr>
        <w:t>l</w:t>
      </w:r>
      <w:r>
        <w:rPr>
          <w:spacing w:val="-1"/>
          <w:sz w:val="28"/>
          <w:szCs w:val="28"/>
        </w:rPr>
        <w:t>i</w:t>
      </w:r>
      <w:r>
        <w:rPr>
          <w:sz w:val="28"/>
          <w:szCs w:val="28"/>
        </w:rPr>
        <w:t>e</w:t>
      </w:r>
      <w:r>
        <w:rPr>
          <w:spacing w:val="-1"/>
          <w:sz w:val="28"/>
          <w:szCs w:val="28"/>
        </w:rPr>
        <w:t>n</w:t>
      </w:r>
      <w:r>
        <w:rPr>
          <w:sz w:val="28"/>
          <w:szCs w:val="28"/>
        </w:rPr>
        <w:t>t</w:t>
      </w:r>
    </w:p>
    <w:p w14:paraId="51120E3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spacing w:val="1"/>
          <w:position w:val="-1"/>
          <w:sz w:val="28"/>
          <w:szCs w:val="28"/>
        </w:rPr>
        <w:t>A</w:t>
      </w:r>
      <w:r>
        <w:rPr>
          <w:spacing w:val="-1"/>
          <w:position w:val="-1"/>
          <w:sz w:val="28"/>
          <w:szCs w:val="28"/>
        </w:rPr>
        <w:t>n</w:t>
      </w:r>
      <w:r>
        <w:rPr>
          <w:spacing w:val="1"/>
          <w:position w:val="-1"/>
          <w:sz w:val="28"/>
          <w:szCs w:val="28"/>
        </w:rPr>
        <w:t>d</w:t>
      </w:r>
      <w:r>
        <w:rPr>
          <w:spacing w:val="-2"/>
          <w:position w:val="-1"/>
          <w:sz w:val="28"/>
          <w:szCs w:val="28"/>
        </w:rPr>
        <w:t>r</w:t>
      </w:r>
      <w:r>
        <w:rPr>
          <w:spacing w:val="1"/>
          <w:position w:val="-1"/>
          <w:sz w:val="28"/>
          <w:szCs w:val="28"/>
        </w:rPr>
        <w:t>o</w:t>
      </w:r>
      <w:r>
        <w:rPr>
          <w:spacing w:val="-1"/>
          <w:position w:val="-1"/>
          <w:sz w:val="28"/>
          <w:szCs w:val="28"/>
        </w:rPr>
        <w:t>i</w:t>
      </w:r>
      <w:r>
        <w:rPr>
          <w:position w:val="-1"/>
          <w:sz w:val="28"/>
          <w:szCs w:val="28"/>
        </w:rPr>
        <w:t>d</w:t>
      </w:r>
      <w:r>
        <w:rPr>
          <w:spacing w:val="1"/>
          <w:position w:val="-1"/>
          <w:sz w:val="28"/>
          <w:szCs w:val="28"/>
        </w:rPr>
        <w:t xml:space="preserve"> </w:t>
      </w:r>
      <w:r>
        <w:rPr>
          <w:spacing w:val="-3"/>
          <w:position w:val="-1"/>
          <w:sz w:val="28"/>
          <w:szCs w:val="28"/>
        </w:rPr>
        <w:t>c</w:t>
      </w:r>
      <w:r>
        <w:rPr>
          <w:spacing w:val="1"/>
          <w:position w:val="-1"/>
          <w:sz w:val="28"/>
          <w:szCs w:val="28"/>
        </w:rPr>
        <w:t>l</w:t>
      </w:r>
      <w:r>
        <w:rPr>
          <w:spacing w:val="-1"/>
          <w:position w:val="-1"/>
          <w:sz w:val="28"/>
          <w:szCs w:val="28"/>
        </w:rPr>
        <w:t>i</w:t>
      </w:r>
      <w:r>
        <w:rPr>
          <w:position w:val="-1"/>
          <w:sz w:val="28"/>
          <w:szCs w:val="28"/>
        </w:rPr>
        <w:t>e</w:t>
      </w:r>
      <w:r>
        <w:rPr>
          <w:spacing w:val="-1"/>
          <w:position w:val="-1"/>
          <w:sz w:val="28"/>
          <w:szCs w:val="28"/>
        </w:rPr>
        <w:t>n</w:t>
      </w:r>
      <w:r>
        <w:rPr>
          <w:position w:val="-1"/>
          <w:sz w:val="28"/>
          <w:szCs w:val="28"/>
        </w:rPr>
        <w:t>t</w:t>
      </w:r>
    </w:p>
    <w:p w14:paraId="3CB8AA5A" w14:textId="77777777" w:rsidR="00AE7C60" w:rsidRDefault="00A44FA3" w:rsidP="003E0BA7">
      <w:pPr>
        <w:spacing w:line="340" w:lineRule="exact"/>
        <w:ind w:left="460"/>
        <w:jc w:val="both"/>
        <w:rPr>
          <w:sz w:val="28"/>
          <w:szCs w:val="28"/>
        </w:rPr>
      </w:pPr>
      <w:r>
        <w:rPr>
          <w:rFonts w:ascii="MS PGothic" w:eastAsia="MS PGothic" w:hAnsi="MS PGothic" w:cs="MS PGothic"/>
          <w:w w:val="170"/>
          <w:position w:val="-1"/>
          <w:sz w:val="28"/>
          <w:szCs w:val="28"/>
        </w:rPr>
        <w:t>▪</w:t>
      </w:r>
      <w:r>
        <w:rPr>
          <w:rFonts w:ascii="MS PGothic" w:eastAsia="MS PGothic" w:hAnsi="MS PGothic" w:cs="MS PGothic"/>
          <w:spacing w:val="87"/>
          <w:w w:val="170"/>
          <w:position w:val="-1"/>
          <w:sz w:val="28"/>
          <w:szCs w:val="28"/>
        </w:rPr>
        <w:t xml:space="preserve"> </w:t>
      </w:r>
      <w:r>
        <w:rPr>
          <w:position w:val="-1"/>
          <w:sz w:val="28"/>
          <w:szCs w:val="28"/>
        </w:rPr>
        <w:t>I</w:t>
      </w:r>
      <w:r>
        <w:rPr>
          <w:spacing w:val="1"/>
          <w:position w:val="-1"/>
          <w:sz w:val="28"/>
          <w:szCs w:val="28"/>
        </w:rPr>
        <w:t>O</w:t>
      </w:r>
      <w:r>
        <w:rPr>
          <w:position w:val="-1"/>
          <w:sz w:val="28"/>
          <w:szCs w:val="28"/>
        </w:rPr>
        <w:t xml:space="preserve">S </w:t>
      </w:r>
      <w:r>
        <w:rPr>
          <w:spacing w:val="-3"/>
          <w:position w:val="-1"/>
          <w:sz w:val="28"/>
          <w:szCs w:val="28"/>
        </w:rPr>
        <w:t>c</w:t>
      </w:r>
      <w:r>
        <w:rPr>
          <w:spacing w:val="1"/>
          <w:position w:val="-1"/>
          <w:sz w:val="28"/>
          <w:szCs w:val="28"/>
        </w:rPr>
        <w:t>li</w:t>
      </w:r>
      <w:r>
        <w:rPr>
          <w:spacing w:val="-2"/>
          <w:position w:val="-1"/>
          <w:sz w:val="28"/>
          <w:szCs w:val="28"/>
        </w:rPr>
        <w:t>e</w:t>
      </w:r>
      <w:r>
        <w:rPr>
          <w:spacing w:val="-1"/>
          <w:position w:val="-1"/>
          <w:sz w:val="28"/>
          <w:szCs w:val="28"/>
        </w:rPr>
        <w:t>n</w:t>
      </w:r>
      <w:r>
        <w:rPr>
          <w:position w:val="-1"/>
          <w:sz w:val="28"/>
          <w:szCs w:val="28"/>
        </w:rPr>
        <w:t>t</w:t>
      </w:r>
    </w:p>
    <w:p w14:paraId="136C0C06" w14:textId="77777777" w:rsidR="00AE7C60" w:rsidRDefault="00AE7C60" w:rsidP="003E0BA7">
      <w:pPr>
        <w:spacing w:before="10" w:line="140" w:lineRule="exact"/>
        <w:jc w:val="both"/>
        <w:rPr>
          <w:sz w:val="15"/>
          <w:szCs w:val="15"/>
        </w:rPr>
      </w:pPr>
    </w:p>
    <w:p w14:paraId="3316070A" w14:textId="77777777" w:rsidR="00AE7C60" w:rsidRDefault="00AE7C60" w:rsidP="003E0BA7">
      <w:pPr>
        <w:spacing w:line="200" w:lineRule="exact"/>
        <w:jc w:val="both"/>
      </w:pPr>
    </w:p>
    <w:p w14:paraId="09CDCD7A" w14:textId="231C077D" w:rsidR="00A525AA" w:rsidRDefault="00A525AA" w:rsidP="00A525AA">
      <w:pPr>
        <w:pStyle w:val="Heading2"/>
        <w:jc w:val="both"/>
        <w:rPr>
          <w:rFonts w:eastAsia="Calibri Light"/>
        </w:rPr>
      </w:pPr>
      <w:bookmarkStart w:id="12" w:name="_Toc88586870"/>
      <w:r>
        <w:rPr>
          <w:rFonts w:eastAsia="Calibri Light"/>
          <w:spacing w:val="-1"/>
        </w:rPr>
        <w:t>4</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sidRPr="00A525AA">
        <w:rPr>
          <w:rFonts w:eastAsia="Calibri Light"/>
        </w:rPr>
        <w:t>ICO Launchpad</w:t>
      </w:r>
      <w:bookmarkEnd w:id="12"/>
    </w:p>
    <w:p w14:paraId="375081FC" w14:textId="15723587" w:rsidR="00A525AA" w:rsidRDefault="00A525AA" w:rsidP="00A525AA">
      <w:pPr>
        <w:spacing w:before="37" w:line="258" w:lineRule="auto"/>
        <w:ind w:left="820" w:right="273"/>
        <w:jc w:val="both"/>
        <w:rPr>
          <w:sz w:val="28"/>
          <w:szCs w:val="28"/>
        </w:rPr>
      </w:pPr>
      <w:r w:rsidRPr="00A525AA">
        <w:rPr>
          <w:sz w:val="28"/>
          <w:szCs w:val="28"/>
        </w:rPr>
        <w:t>A blockchain crowdfunding platform on which users can buy ICO tokens and coins with fiat or other cryptocurrencies. This platform supports automatic distribution mechanisms and crypto payment gateways.</w:t>
      </w:r>
    </w:p>
    <w:p w14:paraId="6F18E1B2" w14:textId="77777777" w:rsidR="00AE7C60" w:rsidRDefault="00AE7C60" w:rsidP="003E0BA7">
      <w:pPr>
        <w:spacing w:line="200" w:lineRule="exact"/>
        <w:jc w:val="both"/>
      </w:pPr>
    </w:p>
    <w:p w14:paraId="28976C6A" w14:textId="77777777" w:rsidR="00AE7C60" w:rsidRDefault="00AE7C60" w:rsidP="003E0BA7">
      <w:pPr>
        <w:spacing w:line="200" w:lineRule="exact"/>
        <w:jc w:val="both"/>
      </w:pPr>
    </w:p>
    <w:p w14:paraId="5426F6FF" w14:textId="1B81C67C" w:rsidR="00AE7C60" w:rsidRDefault="00A44FA3" w:rsidP="003E0BA7">
      <w:pPr>
        <w:pStyle w:val="Heading2"/>
        <w:jc w:val="both"/>
        <w:rPr>
          <w:rFonts w:eastAsia="Calibri Light"/>
        </w:rPr>
      </w:pPr>
      <w:bookmarkStart w:id="13" w:name="_Toc88586871"/>
      <w:r>
        <w:rPr>
          <w:rFonts w:eastAsia="Calibri Light"/>
          <w:spacing w:val="-1"/>
        </w:rPr>
        <w:t>4</w:t>
      </w:r>
      <w:r>
        <w:rPr>
          <w:rFonts w:eastAsia="Calibri Light"/>
          <w:spacing w:val="1"/>
        </w:rPr>
        <w:t>.</w:t>
      </w:r>
      <w:r w:rsidR="00A525AA">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r>
        <w:rPr>
          <w:rFonts w:eastAsia="Calibri Light"/>
          <w:spacing w:val="-12"/>
        </w:rPr>
        <w:t xml:space="preserve"> </w:t>
      </w:r>
      <w:r>
        <w:rPr>
          <w:rFonts w:eastAsia="Calibri Light"/>
          <w:spacing w:val="3"/>
        </w:rPr>
        <w:t>(</w:t>
      </w:r>
      <w:r>
        <w:rPr>
          <w:rFonts w:eastAsia="Calibri Light"/>
        </w:rPr>
        <w:t>DE</w:t>
      </w:r>
      <w:r>
        <w:rPr>
          <w:rFonts w:eastAsia="Calibri Light"/>
          <w:spacing w:val="1"/>
        </w:rPr>
        <w:t>X</w:t>
      </w:r>
      <w:r>
        <w:rPr>
          <w:rFonts w:eastAsia="Calibri Light"/>
        </w:rPr>
        <w:t>)</w:t>
      </w:r>
      <w:bookmarkEnd w:id="13"/>
    </w:p>
    <w:p w14:paraId="743ACDB8" w14:textId="1FBE935C" w:rsidR="00AE7C60" w:rsidRDefault="00A44FA3" w:rsidP="003E0BA7">
      <w:pPr>
        <w:spacing w:before="37" w:line="258" w:lineRule="auto"/>
        <w:ind w:left="820" w:right="273"/>
        <w:jc w:val="both"/>
        <w:rPr>
          <w:sz w:val="28"/>
          <w:szCs w:val="28"/>
        </w:rPr>
      </w:pPr>
      <w:r>
        <w:rPr>
          <w:sz w:val="28"/>
          <w:szCs w:val="28"/>
        </w:rPr>
        <w:t>A</w:t>
      </w:r>
      <w:r>
        <w:rPr>
          <w:spacing w:val="1"/>
          <w:sz w:val="28"/>
          <w:szCs w:val="28"/>
        </w:rPr>
        <w:t xml:space="preserve"> </w:t>
      </w:r>
      <w:r>
        <w:rPr>
          <w:sz w:val="28"/>
          <w:szCs w:val="28"/>
        </w:rPr>
        <w:t>d</w:t>
      </w:r>
      <w:r>
        <w:rPr>
          <w:spacing w:val="-2"/>
          <w:sz w:val="28"/>
          <w:szCs w:val="28"/>
        </w:rPr>
        <w:t>e</w:t>
      </w:r>
      <w:r>
        <w:rPr>
          <w:sz w:val="28"/>
          <w:szCs w:val="28"/>
        </w:rPr>
        <w:t>c</w:t>
      </w:r>
      <w:r>
        <w:rPr>
          <w:spacing w:val="-2"/>
          <w:sz w:val="28"/>
          <w:szCs w:val="28"/>
        </w:rPr>
        <w:t>e</w:t>
      </w:r>
      <w:r>
        <w:rPr>
          <w:spacing w:val="1"/>
          <w:sz w:val="28"/>
          <w:szCs w:val="28"/>
        </w:rPr>
        <w:t>nt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1"/>
          <w:sz w:val="28"/>
          <w:szCs w:val="28"/>
        </w:rPr>
        <w:t>DE</w:t>
      </w:r>
      <w:r>
        <w:rPr>
          <w:spacing w:val="1"/>
          <w:sz w:val="28"/>
          <w:szCs w:val="28"/>
        </w:rPr>
        <w:t>X</w:t>
      </w:r>
      <w:r>
        <w:rPr>
          <w:sz w:val="28"/>
          <w:szCs w:val="28"/>
        </w:rPr>
        <w:t>)</w:t>
      </w:r>
      <w:r>
        <w:rPr>
          <w:spacing w:val="-3"/>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p</w:t>
      </w:r>
      <w:r>
        <w:rPr>
          <w:sz w:val="28"/>
          <w:szCs w:val="28"/>
        </w:rPr>
        <w:t>ee</w:t>
      </w:r>
      <w:r>
        <w:rPr>
          <w:spacing w:val="2"/>
          <w:sz w:val="28"/>
          <w:szCs w:val="28"/>
        </w:rPr>
        <w:t>r</w:t>
      </w:r>
      <w:r>
        <w:rPr>
          <w:sz w:val="28"/>
          <w:szCs w:val="28"/>
        </w:rPr>
        <w:t>-</w:t>
      </w:r>
      <w:r>
        <w:rPr>
          <w:spacing w:val="1"/>
          <w:sz w:val="28"/>
          <w:szCs w:val="28"/>
        </w:rPr>
        <w:t>t</w:t>
      </w:r>
      <w:r>
        <w:rPr>
          <w:spacing w:val="-1"/>
          <w:sz w:val="28"/>
          <w:szCs w:val="28"/>
        </w:rPr>
        <w:t>o</w:t>
      </w:r>
      <w:r>
        <w:rPr>
          <w:sz w:val="28"/>
          <w:szCs w:val="28"/>
        </w:rPr>
        <w:t>-</w:t>
      </w:r>
      <w:r>
        <w:rPr>
          <w:spacing w:val="1"/>
          <w:sz w:val="28"/>
          <w:szCs w:val="28"/>
        </w:rPr>
        <w:t>p</w:t>
      </w:r>
      <w:r>
        <w:rPr>
          <w:spacing w:val="-2"/>
          <w:sz w:val="28"/>
          <w:szCs w:val="28"/>
        </w:rPr>
        <w:t>e</w:t>
      </w:r>
      <w:r>
        <w:rPr>
          <w:sz w:val="28"/>
          <w:szCs w:val="28"/>
        </w:rPr>
        <w:t>er (</w:t>
      </w:r>
      <w:r>
        <w:rPr>
          <w:spacing w:val="-3"/>
          <w:sz w:val="28"/>
          <w:szCs w:val="28"/>
        </w:rPr>
        <w:t>P</w:t>
      </w:r>
      <w:r>
        <w:rPr>
          <w:spacing w:val="1"/>
          <w:sz w:val="28"/>
          <w:szCs w:val="28"/>
        </w:rPr>
        <w:t>2</w:t>
      </w:r>
      <w:r>
        <w:rPr>
          <w:sz w:val="28"/>
          <w:szCs w:val="28"/>
        </w:rPr>
        <w:t>P) 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pl</w:t>
      </w:r>
      <w:r>
        <w:rPr>
          <w:spacing w:val="-2"/>
          <w:sz w:val="28"/>
          <w:szCs w:val="28"/>
        </w:rPr>
        <w:t>a</w:t>
      </w:r>
      <w:r>
        <w:rPr>
          <w:sz w:val="28"/>
          <w:szCs w:val="28"/>
        </w:rPr>
        <w:t xml:space="preserve">ce </w:t>
      </w:r>
      <w:r>
        <w:rPr>
          <w:spacing w:val="-2"/>
          <w:sz w:val="28"/>
          <w:szCs w:val="28"/>
        </w:rPr>
        <w:t>t</w:t>
      </w:r>
      <w:r>
        <w:rPr>
          <w:spacing w:val="1"/>
          <w:sz w:val="28"/>
          <w:szCs w:val="28"/>
        </w:rPr>
        <w:t>h</w:t>
      </w:r>
      <w:r>
        <w:rPr>
          <w:spacing w:val="-2"/>
          <w:sz w:val="28"/>
          <w:szCs w:val="28"/>
        </w:rPr>
        <w:t>a</w:t>
      </w:r>
      <w:r>
        <w:rPr>
          <w:sz w:val="28"/>
          <w:szCs w:val="28"/>
        </w:rPr>
        <w:t>t c</w:t>
      </w:r>
      <w:r>
        <w:rPr>
          <w:spacing w:val="-1"/>
          <w:sz w:val="28"/>
          <w:szCs w:val="28"/>
        </w:rPr>
        <w:t>o</w:t>
      </w:r>
      <w:r>
        <w:rPr>
          <w:spacing w:val="1"/>
          <w:sz w:val="28"/>
          <w:szCs w:val="28"/>
        </w:rPr>
        <w:t>nn</w:t>
      </w:r>
      <w:r>
        <w:rPr>
          <w:spacing w:val="-2"/>
          <w:sz w:val="28"/>
          <w:szCs w:val="28"/>
        </w:rPr>
        <w:t>e</w:t>
      </w:r>
      <w:r>
        <w:rPr>
          <w:sz w:val="28"/>
          <w:szCs w:val="28"/>
        </w:rPr>
        <w:t>c</w:t>
      </w:r>
      <w:r>
        <w:rPr>
          <w:spacing w:val="-1"/>
          <w:sz w:val="28"/>
          <w:szCs w:val="28"/>
        </w:rPr>
        <w:t>t</w:t>
      </w:r>
      <w:r>
        <w:rPr>
          <w:sz w:val="28"/>
          <w:szCs w:val="28"/>
        </w:rPr>
        <w:t>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pacing w:val="-2"/>
          <w:sz w:val="28"/>
          <w:szCs w:val="28"/>
        </w:rPr>
        <w:t>b</w:t>
      </w:r>
      <w:r>
        <w:rPr>
          <w:spacing w:val="1"/>
          <w:sz w:val="28"/>
          <w:szCs w:val="28"/>
        </w:rPr>
        <w:t>u</w:t>
      </w:r>
      <w:r>
        <w:rPr>
          <w:spacing w:val="-1"/>
          <w:sz w:val="28"/>
          <w:szCs w:val="28"/>
        </w:rPr>
        <w:t>y</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w:t>
      </w:r>
      <w:r>
        <w:rPr>
          <w:spacing w:val="-2"/>
          <w:sz w:val="28"/>
          <w:szCs w:val="28"/>
        </w:rPr>
        <w:t>e</w:t>
      </w:r>
      <w:r>
        <w:rPr>
          <w:spacing w:val="1"/>
          <w:sz w:val="28"/>
          <w:szCs w:val="28"/>
        </w:rPr>
        <w:t>l</w:t>
      </w:r>
      <w:r>
        <w:rPr>
          <w:spacing w:val="-1"/>
          <w:sz w:val="28"/>
          <w:szCs w:val="28"/>
        </w:rPr>
        <w:t>l</w:t>
      </w:r>
      <w:r>
        <w:rPr>
          <w:sz w:val="28"/>
          <w:szCs w:val="28"/>
        </w:rPr>
        <w:t>e</w:t>
      </w:r>
      <w:r>
        <w:rPr>
          <w:spacing w:val="-2"/>
          <w:sz w:val="28"/>
          <w:szCs w:val="28"/>
        </w:rPr>
        <w:t>r</w:t>
      </w:r>
      <w:r>
        <w:rPr>
          <w:spacing w:val="1"/>
          <w:sz w:val="28"/>
          <w:szCs w:val="28"/>
        </w:rPr>
        <w:t>s</w:t>
      </w:r>
      <w:r>
        <w:rPr>
          <w:sz w:val="28"/>
          <w:szCs w:val="28"/>
        </w:rPr>
        <w:t>.</w:t>
      </w:r>
      <w:r>
        <w:rPr>
          <w:spacing w:val="-1"/>
          <w:sz w:val="28"/>
          <w:szCs w:val="28"/>
        </w:rPr>
        <w:t xml:space="preserve"> </w:t>
      </w:r>
      <w:r>
        <w:rPr>
          <w:sz w:val="28"/>
          <w:szCs w:val="28"/>
        </w:rPr>
        <w:t>In</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s</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w:t>
      </w:r>
      <w:r>
        <w:rPr>
          <w:spacing w:val="-3"/>
          <w:sz w:val="28"/>
          <w:szCs w:val="28"/>
        </w:rPr>
        <w:t>e</w:t>
      </w:r>
      <w:r>
        <w:rPr>
          <w:spacing w:val="1"/>
          <w:sz w:val="28"/>
          <w:szCs w:val="28"/>
        </w:rPr>
        <w:t>nt</w:t>
      </w:r>
      <w:r>
        <w:rPr>
          <w:spacing w:val="-2"/>
          <w:sz w:val="28"/>
          <w:szCs w:val="28"/>
        </w:rPr>
        <w:t>r</w:t>
      </w:r>
      <w:r>
        <w:rPr>
          <w:sz w:val="28"/>
          <w:szCs w:val="28"/>
        </w:rPr>
        <w:t>a</w:t>
      </w:r>
      <w:r>
        <w:rPr>
          <w:spacing w:val="1"/>
          <w:sz w:val="28"/>
          <w:szCs w:val="28"/>
        </w:rPr>
        <w:t>l</w:t>
      </w:r>
      <w:r>
        <w:rPr>
          <w:spacing w:val="-1"/>
          <w:sz w:val="28"/>
          <w:szCs w:val="28"/>
        </w:rPr>
        <w:t>i</w:t>
      </w:r>
      <w:r>
        <w:rPr>
          <w:sz w:val="28"/>
          <w:szCs w:val="28"/>
        </w:rPr>
        <w:t>zed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z w:val="28"/>
          <w:szCs w:val="28"/>
        </w:rPr>
        <w:t>(C</w:t>
      </w:r>
      <w:r>
        <w:rPr>
          <w:spacing w:val="-3"/>
          <w:sz w:val="28"/>
          <w:szCs w:val="28"/>
        </w:rPr>
        <w:t>C</w:t>
      </w:r>
      <w:r>
        <w:rPr>
          <w:spacing w:val="-1"/>
          <w:sz w:val="28"/>
          <w:szCs w:val="28"/>
        </w:rPr>
        <w:t>E</w:t>
      </w:r>
      <w:r>
        <w:rPr>
          <w:spacing w:val="1"/>
          <w:sz w:val="28"/>
          <w:szCs w:val="28"/>
        </w:rPr>
        <w:t>s</w:t>
      </w:r>
      <w:r>
        <w:rPr>
          <w:sz w:val="28"/>
          <w:szCs w:val="28"/>
        </w:rPr>
        <w:t>),</w:t>
      </w:r>
      <w:r>
        <w:rPr>
          <w:spacing w:val="-1"/>
          <w:sz w:val="28"/>
          <w:szCs w:val="28"/>
        </w:rPr>
        <w:t xml:space="preserve"> d</w:t>
      </w:r>
      <w:r>
        <w:rPr>
          <w:sz w:val="28"/>
          <w:szCs w:val="28"/>
        </w:rPr>
        <w:t>ecentr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pacing w:val="-3"/>
          <w:sz w:val="28"/>
          <w:szCs w:val="28"/>
        </w:rPr>
        <w:t>m</w:t>
      </w:r>
      <w:r>
        <w:rPr>
          <w:sz w:val="28"/>
          <w:szCs w:val="28"/>
        </w:rPr>
        <w:t>s</w:t>
      </w:r>
      <w:r>
        <w:rPr>
          <w:spacing w:val="1"/>
          <w:sz w:val="28"/>
          <w:szCs w:val="28"/>
        </w:rPr>
        <w:t xml:space="preserve"> </w:t>
      </w:r>
      <w:r>
        <w:rPr>
          <w:sz w:val="28"/>
          <w:szCs w:val="28"/>
        </w:rPr>
        <w:t xml:space="preserve">are </w:t>
      </w:r>
      <w:r>
        <w:rPr>
          <w:spacing w:val="-1"/>
          <w:sz w:val="28"/>
          <w:szCs w:val="28"/>
        </w:rPr>
        <w:t>no</w:t>
      </w:r>
      <w:r>
        <w:rPr>
          <w:spacing w:val="5"/>
          <w:sz w:val="28"/>
          <w:szCs w:val="28"/>
        </w:rPr>
        <w:t>n</w:t>
      </w:r>
      <w:r>
        <w:rPr>
          <w:sz w:val="28"/>
          <w:szCs w:val="28"/>
        </w:rPr>
        <w:t>-</w:t>
      </w:r>
      <w:r>
        <w:rPr>
          <w:spacing w:val="-2"/>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l</w:t>
      </w:r>
      <w:r>
        <w:rPr>
          <w:sz w:val="28"/>
          <w:szCs w:val="28"/>
        </w:rPr>
        <w:t>,</w:t>
      </w:r>
      <w:r>
        <w:rPr>
          <w:spacing w:val="-1"/>
          <w:sz w:val="28"/>
          <w:szCs w:val="28"/>
        </w:rPr>
        <w:t xml:space="preserve"> </w:t>
      </w:r>
      <w:r>
        <w:rPr>
          <w:sz w:val="28"/>
          <w:szCs w:val="28"/>
        </w:rPr>
        <w:t>mea</w:t>
      </w:r>
      <w:r>
        <w:rPr>
          <w:spacing w:val="-1"/>
          <w:sz w:val="28"/>
          <w:szCs w:val="28"/>
        </w:rPr>
        <w:t>ni</w:t>
      </w:r>
      <w:r>
        <w:rPr>
          <w:spacing w:val="1"/>
          <w:sz w:val="28"/>
          <w:szCs w:val="28"/>
        </w:rPr>
        <w:t>n</w:t>
      </w:r>
      <w:r>
        <w:rPr>
          <w:sz w:val="28"/>
          <w:szCs w:val="28"/>
        </w:rPr>
        <w:t>g</w:t>
      </w:r>
      <w:r w:rsidR="003C6354">
        <w:rPr>
          <w:sz w:val="28"/>
          <w:szCs w:val="28"/>
        </w:rPr>
        <w:t xml:space="preserve"> that</w:t>
      </w:r>
      <w:r>
        <w:rPr>
          <w:spacing w:val="1"/>
          <w:sz w:val="28"/>
          <w:szCs w:val="28"/>
        </w:rPr>
        <w:t xml:space="preserve"> </w:t>
      </w:r>
      <w:r>
        <w:rPr>
          <w:sz w:val="28"/>
          <w:szCs w:val="28"/>
        </w:rPr>
        <w:t xml:space="preserve">a </w:t>
      </w:r>
      <w:r>
        <w:rPr>
          <w:spacing w:val="1"/>
          <w:sz w:val="28"/>
          <w:szCs w:val="28"/>
        </w:rPr>
        <w:t>us</w:t>
      </w:r>
      <w:r>
        <w:rPr>
          <w:spacing w:val="-2"/>
          <w:sz w:val="28"/>
          <w:szCs w:val="28"/>
        </w:rPr>
        <w:t>e</w:t>
      </w:r>
      <w:r>
        <w:rPr>
          <w:sz w:val="28"/>
          <w:szCs w:val="28"/>
        </w:rPr>
        <w:t>r rem</w:t>
      </w:r>
      <w:r>
        <w:rPr>
          <w:spacing w:val="-3"/>
          <w:sz w:val="28"/>
          <w:szCs w:val="28"/>
        </w:rPr>
        <w:t>a</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i</w:t>
      </w:r>
      <w:r>
        <w:rPr>
          <w:spacing w:val="1"/>
          <w:sz w:val="28"/>
          <w:szCs w:val="28"/>
        </w:rPr>
        <w:t>v</w:t>
      </w:r>
      <w:r>
        <w:rPr>
          <w:spacing w:val="-2"/>
          <w:sz w:val="28"/>
          <w:szCs w:val="28"/>
        </w:rPr>
        <w:t>a</w:t>
      </w:r>
      <w:r>
        <w:rPr>
          <w:spacing w:val="1"/>
          <w:sz w:val="28"/>
          <w:szCs w:val="28"/>
        </w:rPr>
        <w:t>t</w:t>
      </w:r>
      <w:r>
        <w:rPr>
          <w:sz w:val="28"/>
          <w:szCs w:val="28"/>
        </w:rPr>
        <w:t xml:space="preserve">e </w:t>
      </w:r>
      <w:r>
        <w:rPr>
          <w:spacing w:val="-2"/>
          <w:sz w:val="28"/>
          <w:szCs w:val="28"/>
        </w:rPr>
        <w:t>k</w:t>
      </w:r>
      <w:r>
        <w:rPr>
          <w:sz w:val="28"/>
          <w:szCs w:val="28"/>
        </w:rPr>
        <w:t>e</w:t>
      </w:r>
      <w:r>
        <w:rPr>
          <w:spacing w:val="-1"/>
          <w:sz w:val="28"/>
          <w:szCs w:val="28"/>
        </w:rPr>
        <w:t>y</w:t>
      </w:r>
      <w:r>
        <w:rPr>
          <w:sz w:val="28"/>
          <w:szCs w:val="28"/>
        </w:rPr>
        <w:t>s</w:t>
      </w:r>
      <w:r>
        <w:rPr>
          <w:spacing w:val="1"/>
          <w:sz w:val="28"/>
          <w:szCs w:val="28"/>
        </w:rPr>
        <w:t xml:space="preserve"> </w:t>
      </w:r>
      <w:r>
        <w:rPr>
          <w:spacing w:val="-2"/>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in</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1"/>
          <w:sz w:val="28"/>
          <w:szCs w:val="28"/>
        </w:rPr>
        <w:t>E</w:t>
      </w:r>
      <w:r>
        <w:rPr>
          <w:sz w:val="28"/>
          <w:szCs w:val="28"/>
        </w:rPr>
        <w:t xml:space="preserve">X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1"/>
          <w:sz w:val="28"/>
          <w:szCs w:val="28"/>
        </w:rPr>
        <w:t xml:space="preserve"> </w:t>
      </w:r>
      <w:r w:rsidR="00BF2BCE">
        <w:rPr>
          <w:spacing w:val="-3"/>
          <w:sz w:val="28"/>
          <w:szCs w:val="28"/>
        </w:rPr>
        <w:t>By</w:t>
      </w:r>
      <w:r>
        <w:rPr>
          <w:spacing w:val="1"/>
          <w:sz w:val="28"/>
          <w:szCs w:val="28"/>
        </w:rPr>
        <w:t xml:space="preserve"> </w:t>
      </w:r>
      <w:r>
        <w:rPr>
          <w:spacing w:val="-2"/>
          <w:sz w:val="28"/>
          <w:szCs w:val="28"/>
        </w:rPr>
        <w:t>o</w:t>
      </w:r>
      <w:r>
        <w:rPr>
          <w:spacing w:val="1"/>
          <w:sz w:val="28"/>
          <w:szCs w:val="28"/>
        </w:rPr>
        <w:t>u</w:t>
      </w:r>
      <w:r>
        <w:rPr>
          <w:sz w:val="28"/>
          <w:szCs w:val="28"/>
        </w:rPr>
        <w:t>r C</w:t>
      </w:r>
      <w:r>
        <w:rPr>
          <w:spacing w:val="-3"/>
          <w:sz w:val="28"/>
          <w:szCs w:val="28"/>
        </w:rPr>
        <w:t>C</w:t>
      </w:r>
      <w:r>
        <w:rPr>
          <w:sz w:val="28"/>
          <w:szCs w:val="28"/>
        </w:rPr>
        <w:t>E</w:t>
      </w:r>
      <w:r w:rsidR="00BF2BCE">
        <w:rPr>
          <w:sz w:val="28"/>
          <w:szCs w:val="28"/>
        </w:rPr>
        <w:t>,</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yo</w:t>
      </w:r>
      <w:r>
        <w:rPr>
          <w:spacing w:val="1"/>
          <w:sz w:val="28"/>
          <w:szCs w:val="28"/>
        </w:rPr>
        <w:t>n</w:t>
      </w:r>
      <w:r>
        <w:rPr>
          <w:sz w:val="28"/>
          <w:szCs w:val="28"/>
        </w:rPr>
        <w:t>e c</w:t>
      </w:r>
      <w:r>
        <w:rPr>
          <w:spacing w:val="-3"/>
          <w:sz w:val="28"/>
          <w:szCs w:val="28"/>
        </w:rPr>
        <w:t>a</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 ea</w:t>
      </w:r>
      <w:r>
        <w:rPr>
          <w:spacing w:val="-1"/>
          <w:sz w:val="28"/>
          <w:szCs w:val="28"/>
        </w:rPr>
        <w:t>s</w:t>
      </w:r>
      <w:r>
        <w:rPr>
          <w:spacing w:val="1"/>
          <w:sz w:val="28"/>
          <w:szCs w:val="28"/>
        </w:rPr>
        <w:t>i</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5"/>
          <w:sz w:val="28"/>
          <w:szCs w:val="28"/>
        </w:rPr>
        <w:t xml:space="preserve"> </w:t>
      </w:r>
      <w:r>
        <w:rPr>
          <w:spacing w:val="-2"/>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pacing w:val="-1"/>
          <w:sz w:val="28"/>
          <w:szCs w:val="28"/>
        </w:rPr>
        <w:t>l</w:t>
      </w:r>
      <w:r>
        <w:rPr>
          <w:sz w:val="28"/>
          <w:szCs w:val="28"/>
        </w:rPr>
        <w:t>y</w:t>
      </w:r>
      <w:r w:rsidR="00BF2BCE">
        <w:rPr>
          <w:spacing w:val="2"/>
          <w:sz w:val="28"/>
          <w:szCs w:val="28"/>
        </w:rPr>
        <w:t xml:space="preserve">. </w:t>
      </w:r>
      <w:r>
        <w:rPr>
          <w:spacing w:val="1"/>
          <w:sz w:val="28"/>
          <w:szCs w:val="28"/>
        </w:rPr>
        <w:t>y</w:t>
      </w:r>
      <w:r>
        <w:rPr>
          <w:spacing w:val="-1"/>
          <w:sz w:val="28"/>
          <w:szCs w:val="28"/>
        </w:rPr>
        <w:t>o</w:t>
      </w:r>
      <w:r>
        <w:rPr>
          <w:sz w:val="28"/>
          <w:szCs w:val="28"/>
        </w:rPr>
        <w:t>u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2</w:t>
      </w:r>
      <w:r>
        <w:rPr>
          <w:spacing w:val="1"/>
          <w:sz w:val="28"/>
          <w:szCs w:val="28"/>
        </w:rPr>
        <w:t>4</w:t>
      </w:r>
      <w:r>
        <w:rPr>
          <w:spacing w:val="-1"/>
          <w:sz w:val="28"/>
          <w:szCs w:val="28"/>
        </w:rPr>
        <w:t>/</w:t>
      </w:r>
      <w:r>
        <w:rPr>
          <w:sz w:val="28"/>
          <w:szCs w:val="28"/>
        </w:rPr>
        <w:t>7</w:t>
      </w:r>
      <w:r>
        <w:rPr>
          <w:spacing w:val="-2"/>
          <w:sz w:val="28"/>
          <w:szCs w:val="28"/>
        </w:rPr>
        <w:t xml:space="preserve"> </w:t>
      </w:r>
      <w:r>
        <w:rPr>
          <w:spacing w:val="1"/>
          <w:sz w:val="28"/>
          <w:szCs w:val="28"/>
        </w:rPr>
        <w:t>w</w:t>
      </w:r>
      <w:r>
        <w:rPr>
          <w:spacing w:val="-1"/>
          <w:sz w:val="28"/>
          <w:szCs w:val="28"/>
        </w:rPr>
        <w:t>it</w:t>
      </w:r>
      <w:r>
        <w:rPr>
          <w:sz w:val="28"/>
          <w:szCs w:val="28"/>
        </w:rPr>
        <w:t>h</w:t>
      </w:r>
      <w:r>
        <w:rPr>
          <w:spacing w:val="3"/>
          <w:sz w:val="28"/>
          <w:szCs w:val="28"/>
        </w:rPr>
        <w:t xml:space="preserve"> </w:t>
      </w:r>
      <w:r>
        <w:rPr>
          <w:sz w:val="28"/>
          <w:szCs w:val="28"/>
        </w:rPr>
        <w:t xml:space="preserve">a </w:t>
      </w:r>
      <w:r>
        <w:rPr>
          <w:spacing w:val="1"/>
          <w:sz w:val="28"/>
          <w:szCs w:val="28"/>
        </w:rPr>
        <w:t>s</w:t>
      </w:r>
      <w:r>
        <w:rPr>
          <w:sz w:val="28"/>
          <w:szCs w:val="28"/>
        </w:rPr>
        <w:t>m</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f</w:t>
      </w:r>
      <w:r>
        <w:rPr>
          <w:spacing w:val="-3"/>
          <w:sz w:val="28"/>
          <w:szCs w:val="28"/>
        </w:rPr>
        <w:t>e</w:t>
      </w:r>
      <w:r>
        <w:rPr>
          <w:sz w:val="28"/>
          <w:szCs w:val="28"/>
        </w:rPr>
        <w:t>e as f</w:t>
      </w:r>
      <w:r>
        <w:rPr>
          <w:spacing w:val="-2"/>
          <w:sz w:val="28"/>
          <w:szCs w:val="28"/>
        </w:rPr>
        <w:t>a</w:t>
      </w:r>
      <w:r>
        <w:rPr>
          <w:spacing w:val="-1"/>
          <w:sz w:val="28"/>
          <w:szCs w:val="28"/>
        </w:rPr>
        <w:t>s</w:t>
      </w:r>
      <w:r>
        <w:rPr>
          <w:sz w:val="28"/>
          <w:szCs w:val="28"/>
        </w:rPr>
        <w:t>t</w:t>
      </w:r>
      <w:r>
        <w:rPr>
          <w:spacing w:val="1"/>
          <w:sz w:val="28"/>
          <w:szCs w:val="28"/>
        </w:rPr>
        <w:t xml:space="preserve"> </w:t>
      </w:r>
      <w:r>
        <w:rPr>
          <w:sz w:val="28"/>
          <w:szCs w:val="28"/>
        </w:rPr>
        <w:t>as</w:t>
      </w:r>
      <w:r>
        <w:rPr>
          <w:spacing w:val="-2"/>
          <w:sz w:val="28"/>
          <w:szCs w:val="28"/>
        </w:rPr>
        <w:t xml:space="preserve"> </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3"/>
          <w:sz w:val="28"/>
          <w:szCs w:val="28"/>
        </w:rPr>
        <w:t xml:space="preserve"> </w:t>
      </w:r>
      <w:r>
        <w:rPr>
          <w:spacing w:val="1"/>
          <w:sz w:val="28"/>
          <w:szCs w:val="28"/>
        </w:rPr>
        <w:t>w</w:t>
      </w:r>
      <w:r>
        <w:rPr>
          <w:spacing w:val="-1"/>
          <w:sz w:val="28"/>
          <w:szCs w:val="28"/>
        </w:rPr>
        <w:t>hi</w:t>
      </w:r>
      <w:r>
        <w:rPr>
          <w:spacing w:val="1"/>
          <w:sz w:val="28"/>
          <w:szCs w:val="28"/>
        </w:rPr>
        <w:t>l</w:t>
      </w:r>
      <w:r>
        <w:rPr>
          <w:sz w:val="28"/>
          <w:szCs w:val="28"/>
        </w:rPr>
        <w:t xml:space="preserve">e </w:t>
      </w:r>
      <w:r>
        <w:rPr>
          <w:spacing w:val="-2"/>
          <w:sz w:val="28"/>
          <w:szCs w:val="28"/>
        </w:rPr>
        <w:t>b</w:t>
      </w:r>
      <w:r>
        <w:rPr>
          <w:sz w:val="28"/>
          <w:szCs w:val="28"/>
        </w:rPr>
        <w:t>y</w:t>
      </w:r>
      <w:r>
        <w:rPr>
          <w:spacing w:val="-2"/>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c</w:t>
      </w:r>
      <w:r>
        <w:rPr>
          <w:spacing w:val="-3"/>
          <w:sz w:val="28"/>
          <w:szCs w:val="28"/>
        </w:rPr>
        <w:t>a</w:t>
      </w:r>
      <w:r>
        <w:rPr>
          <w:sz w:val="28"/>
          <w:szCs w:val="28"/>
        </w:rPr>
        <w:t>n e</w:t>
      </w:r>
      <w:r>
        <w:rPr>
          <w:spacing w:val="1"/>
          <w:sz w:val="28"/>
          <w:szCs w:val="28"/>
        </w:rPr>
        <w:t>v</w:t>
      </w:r>
      <w:r>
        <w:rPr>
          <w:spacing w:val="-2"/>
          <w:sz w:val="28"/>
          <w:szCs w:val="28"/>
        </w:rPr>
        <w:t>e</w:t>
      </w:r>
      <w:r>
        <w:rPr>
          <w:sz w:val="28"/>
          <w:szCs w:val="28"/>
        </w:rPr>
        <w:t>n</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sidR="003C6354">
        <w:rPr>
          <w:spacing w:val="-1"/>
          <w:sz w:val="28"/>
          <w:szCs w:val="28"/>
        </w:rPr>
        <w:t>e</w:t>
      </w:r>
      <w:r>
        <w:rPr>
          <w:spacing w:val="1"/>
          <w:sz w:val="28"/>
          <w:szCs w:val="28"/>
        </w:rPr>
        <w:t>v</w:t>
      </w:r>
      <w:r>
        <w:rPr>
          <w:sz w:val="28"/>
          <w:szCs w:val="28"/>
        </w:rPr>
        <w:t>e</w:t>
      </w:r>
      <w:r>
        <w:rPr>
          <w:spacing w:val="-2"/>
          <w:sz w:val="28"/>
          <w:szCs w:val="28"/>
        </w:rPr>
        <w:t>r</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er</w:t>
      </w:r>
      <w:r>
        <w:rPr>
          <w:spacing w:val="-2"/>
          <w:sz w:val="28"/>
          <w:szCs w:val="28"/>
        </w:rPr>
        <w:t>’</w:t>
      </w:r>
      <w:r>
        <w:rPr>
          <w:sz w:val="28"/>
          <w:szCs w:val="28"/>
        </w:rPr>
        <w:t>s</w:t>
      </w:r>
      <w:r>
        <w:rPr>
          <w:spacing w:val="1"/>
          <w:sz w:val="28"/>
          <w:szCs w:val="28"/>
        </w:rPr>
        <w:t xml:space="preserve"> </w:t>
      </w:r>
      <w:r>
        <w:rPr>
          <w:spacing w:val="-3"/>
          <w:sz w:val="28"/>
          <w:szCs w:val="28"/>
        </w:rPr>
        <w:t>m</w:t>
      </w:r>
      <w:r>
        <w:rPr>
          <w:spacing w:val="1"/>
          <w:sz w:val="28"/>
          <w:szCs w:val="28"/>
        </w:rPr>
        <w:t>on</w:t>
      </w:r>
      <w:r>
        <w:rPr>
          <w:spacing w:val="-2"/>
          <w:sz w:val="28"/>
          <w:szCs w:val="28"/>
        </w:rPr>
        <w:t>e</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in</w:t>
      </w:r>
      <w:r>
        <w:rPr>
          <w:spacing w:val="-1"/>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1"/>
          <w:sz w:val="28"/>
          <w:szCs w:val="28"/>
        </w:rPr>
        <w:t>h</w:t>
      </w:r>
      <w:r>
        <w:rPr>
          <w:spacing w:val="-2"/>
          <w:sz w:val="28"/>
          <w:szCs w:val="28"/>
        </w:rPr>
        <w:t>a</w:t>
      </w:r>
      <w:r>
        <w:rPr>
          <w:spacing w:val="1"/>
          <w:sz w:val="28"/>
          <w:szCs w:val="28"/>
        </w:rPr>
        <w:t>nd</w:t>
      </w:r>
      <w:r>
        <w:rPr>
          <w:sz w:val="28"/>
          <w:szCs w:val="28"/>
        </w:rPr>
        <w:t>.</w:t>
      </w:r>
      <w:r>
        <w:rPr>
          <w:spacing w:val="-3"/>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1"/>
          <w:sz w:val="28"/>
          <w:szCs w:val="28"/>
        </w:rPr>
        <w:t>hi</w:t>
      </w:r>
      <w:r>
        <w:rPr>
          <w:spacing w:val="1"/>
          <w:sz w:val="28"/>
          <w:szCs w:val="28"/>
        </w:rPr>
        <w:t>g</w:t>
      </w:r>
      <w:r>
        <w:rPr>
          <w:spacing w:val="-1"/>
          <w:sz w:val="28"/>
          <w:szCs w:val="28"/>
        </w:rPr>
        <w:t>hl</w:t>
      </w:r>
      <w:r>
        <w:rPr>
          <w:sz w:val="28"/>
          <w:szCs w:val="28"/>
        </w:rPr>
        <w:t>y</w:t>
      </w:r>
      <w:r>
        <w:rPr>
          <w:spacing w:val="1"/>
          <w:sz w:val="28"/>
          <w:szCs w:val="28"/>
        </w:rPr>
        <w:t xml:space="preserve"> </w:t>
      </w:r>
      <w:r>
        <w:rPr>
          <w:sz w:val="28"/>
          <w:szCs w:val="28"/>
        </w:rPr>
        <w:t>se</w:t>
      </w:r>
      <w:r>
        <w:rPr>
          <w:spacing w:val="-2"/>
          <w:sz w:val="28"/>
          <w:szCs w:val="28"/>
        </w:rPr>
        <w:t>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4"/>
          <w:sz w:val="28"/>
          <w:szCs w:val="28"/>
        </w:rPr>
        <w:t>t</w:t>
      </w:r>
      <w:r>
        <w:rPr>
          <w:sz w:val="28"/>
          <w:szCs w:val="28"/>
        </w:rPr>
        <w:t>-</w:t>
      </w:r>
      <w:r>
        <w:rPr>
          <w:spacing w:val="-1"/>
          <w:sz w:val="28"/>
          <w:szCs w:val="28"/>
        </w:rPr>
        <w:t>t</w:t>
      </w:r>
      <w:r>
        <w:rPr>
          <w:spacing w:val="1"/>
          <w:sz w:val="28"/>
          <w:szCs w:val="28"/>
        </w:rPr>
        <w:t>o</w:t>
      </w:r>
      <w:r>
        <w:rPr>
          <w:spacing w:val="-2"/>
          <w:sz w:val="28"/>
          <w:szCs w:val="28"/>
        </w:rPr>
        <w:t>-</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r>
        <w:rPr>
          <w:spacing w:val="-1"/>
          <w:sz w:val="28"/>
          <w:szCs w:val="28"/>
        </w:rPr>
        <w:t xml:space="preserve"> Al</w:t>
      </w:r>
      <w:r>
        <w:rPr>
          <w:spacing w:val="1"/>
          <w:sz w:val="28"/>
          <w:szCs w:val="28"/>
        </w:rPr>
        <w:t>so</w:t>
      </w:r>
      <w:r>
        <w:rPr>
          <w:sz w:val="28"/>
          <w:szCs w:val="28"/>
        </w:rPr>
        <w:t>,</w:t>
      </w:r>
      <w:r>
        <w:rPr>
          <w:spacing w:val="-3"/>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sidR="00A15DA1">
        <w:rPr>
          <w:sz w:val="28"/>
          <w:szCs w:val="28"/>
        </w:rPr>
        <w:t xml:space="preserve"> </w:t>
      </w:r>
      <w:r>
        <w:rPr>
          <w:spacing w:val="1"/>
          <w:sz w:val="28"/>
          <w:szCs w:val="28"/>
        </w:rPr>
        <w:t>p</w:t>
      </w:r>
      <w:r>
        <w:rPr>
          <w:sz w:val="28"/>
          <w:szCs w:val="28"/>
        </w:rPr>
        <w:t>a</w:t>
      </w:r>
      <w:r>
        <w:rPr>
          <w:spacing w:val="-2"/>
          <w:sz w:val="28"/>
          <w:szCs w:val="28"/>
        </w:rPr>
        <w:t>r</w:t>
      </w:r>
      <w:r>
        <w:rPr>
          <w:spacing w:val="1"/>
          <w:sz w:val="28"/>
          <w:szCs w:val="28"/>
        </w:rPr>
        <w:t>ti</w:t>
      </w:r>
      <w:r>
        <w:rPr>
          <w:spacing w:val="-2"/>
          <w:sz w:val="28"/>
          <w:szCs w:val="28"/>
        </w:rPr>
        <w:t>e</w:t>
      </w:r>
      <w:r>
        <w:rPr>
          <w:sz w:val="28"/>
          <w:szCs w:val="28"/>
        </w:rPr>
        <w:t>s</w:t>
      </w:r>
      <w:r>
        <w:rPr>
          <w:spacing w:val="1"/>
          <w:sz w:val="28"/>
          <w:szCs w:val="28"/>
        </w:rPr>
        <w:t xml:space="preserve"> </w:t>
      </w:r>
      <w:r>
        <w:rPr>
          <w:sz w:val="28"/>
          <w:szCs w:val="28"/>
        </w:rPr>
        <w:t>c</w:t>
      </w:r>
      <w:r>
        <w:rPr>
          <w:spacing w:val="-3"/>
          <w:sz w:val="28"/>
          <w:szCs w:val="28"/>
        </w:rPr>
        <w:t>a</w:t>
      </w:r>
      <w:r>
        <w:rPr>
          <w:spacing w:val="1"/>
          <w:sz w:val="28"/>
          <w:szCs w:val="28"/>
        </w:rPr>
        <w:t>n</w:t>
      </w:r>
      <w:r>
        <w:rPr>
          <w:spacing w:val="-2"/>
          <w:sz w:val="28"/>
          <w:szCs w:val="28"/>
        </w:rPr>
        <w:t>’</w:t>
      </w:r>
      <w:r>
        <w:rPr>
          <w:sz w:val="28"/>
          <w:szCs w:val="28"/>
        </w:rPr>
        <w:t>t</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ou</w:t>
      </w:r>
      <w:r>
        <w:rPr>
          <w:sz w:val="28"/>
          <w:szCs w:val="28"/>
        </w:rPr>
        <w:t>r</w:t>
      </w:r>
      <w:r>
        <w:rPr>
          <w:spacing w:val="-3"/>
          <w:sz w:val="28"/>
          <w:szCs w:val="28"/>
        </w:rPr>
        <w:t xml:space="preserve"> </w:t>
      </w:r>
      <w:r>
        <w:rPr>
          <w:spacing w:val="1"/>
          <w:sz w:val="28"/>
          <w:szCs w:val="28"/>
        </w:rPr>
        <w:t>d</w:t>
      </w:r>
      <w:r>
        <w:rPr>
          <w:spacing w:val="-2"/>
          <w:sz w:val="28"/>
          <w:szCs w:val="28"/>
        </w:rPr>
        <w:t>a</w:t>
      </w:r>
      <w:r>
        <w:rPr>
          <w:spacing w:val="1"/>
          <w:sz w:val="28"/>
          <w:szCs w:val="28"/>
        </w:rPr>
        <w:t>t</w:t>
      </w:r>
      <w:r>
        <w:rPr>
          <w:sz w:val="28"/>
          <w:szCs w:val="28"/>
        </w:rPr>
        <w:t>a.</w:t>
      </w:r>
      <w:r>
        <w:rPr>
          <w:spacing w:val="-1"/>
          <w:sz w:val="28"/>
          <w:szCs w:val="28"/>
        </w:rPr>
        <w:t xml:space="preserve"> Wi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r</w:t>
      </w:r>
      <w:r>
        <w:rPr>
          <w:spacing w:val="5"/>
          <w:sz w:val="28"/>
          <w:szCs w:val="28"/>
        </w:rPr>
        <w:t xml:space="preserve"> </w:t>
      </w:r>
      <w:r>
        <w:rPr>
          <w:spacing w:val="-1"/>
          <w:sz w:val="28"/>
          <w:szCs w:val="28"/>
        </w:rPr>
        <w:t>N</w:t>
      </w:r>
      <w:r>
        <w:rPr>
          <w:spacing w:val="1"/>
          <w:sz w:val="28"/>
          <w:szCs w:val="28"/>
        </w:rPr>
        <w:t>o</w:t>
      </w:r>
      <w:r>
        <w:rPr>
          <w:spacing w:val="-2"/>
          <w:sz w:val="28"/>
          <w:szCs w:val="28"/>
        </w:rPr>
        <w:t>-</w:t>
      </w:r>
      <w:r>
        <w:rPr>
          <w:spacing w:val="1"/>
          <w:sz w:val="28"/>
          <w:szCs w:val="28"/>
        </w:rPr>
        <w:t>KY</w:t>
      </w:r>
      <w:r>
        <w:rPr>
          <w:sz w:val="28"/>
          <w:szCs w:val="28"/>
        </w:rPr>
        <w:t>C</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zed ex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pacing w:val="3"/>
          <w:sz w:val="28"/>
          <w:szCs w:val="28"/>
        </w:rPr>
        <w:t>e</w:t>
      </w:r>
      <w:r>
        <w:rPr>
          <w:sz w:val="28"/>
          <w:szCs w:val="28"/>
        </w:rPr>
        <w:t>,</w:t>
      </w:r>
      <w:r>
        <w:rPr>
          <w:spacing w:val="-1"/>
          <w:sz w:val="28"/>
          <w:szCs w:val="28"/>
        </w:rPr>
        <w:t xml:space="preserve"> </w:t>
      </w:r>
      <w:r>
        <w:rPr>
          <w:spacing w:val="-2"/>
          <w:sz w:val="28"/>
          <w:szCs w:val="28"/>
        </w:rPr>
        <w:lastRenderedPageBreak/>
        <w:t>a</w:t>
      </w:r>
      <w:r>
        <w:rPr>
          <w:spacing w:val="1"/>
          <w:sz w:val="28"/>
          <w:szCs w:val="28"/>
        </w:rPr>
        <w:t>l</w:t>
      </w:r>
      <w:r>
        <w:rPr>
          <w:sz w:val="28"/>
          <w:szCs w:val="28"/>
        </w:rPr>
        <w:t xml:space="preserve">l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pacing w:val="1"/>
          <w:sz w:val="28"/>
          <w:szCs w:val="28"/>
        </w:rPr>
        <w:t>i</w:t>
      </w:r>
      <w:r>
        <w:rPr>
          <w:sz w:val="28"/>
          <w:szCs w:val="28"/>
        </w:rPr>
        <w:t>es</w:t>
      </w:r>
      <w:r>
        <w:rPr>
          <w:spacing w:val="-2"/>
          <w:sz w:val="28"/>
          <w:szCs w:val="28"/>
        </w:rPr>
        <w:t xml:space="preserve"> </w:t>
      </w:r>
      <w:r>
        <w:rPr>
          <w:sz w:val="28"/>
          <w:szCs w:val="28"/>
        </w:rPr>
        <w:t>are e</w:t>
      </w:r>
      <w:r>
        <w:rPr>
          <w:spacing w:val="-1"/>
          <w:sz w:val="28"/>
          <w:szCs w:val="28"/>
        </w:rPr>
        <w:t>l</w:t>
      </w:r>
      <w:r>
        <w:rPr>
          <w:spacing w:val="1"/>
          <w:sz w:val="28"/>
          <w:szCs w:val="28"/>
        </w:rPr>
        <w:t>i</w:t>
      </w:r>
      <w:r>
        <w:rPr>
          <w:spacing w:val="-3"/>
          <w:sz w:val="28"/>
          <w:szCs w:val="28"/>
        </w:rPr>
        <w:t>m</w:t>
      </w:r>
      <w:r>
        <w:rPr>
          <w:spacing w:val="-1"/>
          <w:sz w:val="28"/>
          <w:szCs w:val="28"/>
        </w:rPr>
        <w:t>i</w:t>
      </w:r>
      <w:r>
        <w:rPr>
          <w:spacing w:val="1"/>
          <w:sz w:val="28"/>
          <w:szCs w:val="28"/>
        </w:rPr>
        <w:t>n</w:t>
      </w:r>
      <w:r>
        <w:rPr>
          <w:sz w:val="28"/>
          <w:szCs w:val="28"/>
        </w:rPr>
        <w:t>a</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e</w:t>
      </w:r>
      <w:r>
        <w:rPr>
          <w:spacing w:val="-2"/>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4"/>
          <w:sz w:val="28"/>
          <w:szCs w:val="28"/>
        </w:rPr>
        <w:t xml:space="preserve"> </w:t>
      </w:r>
      <w:r>
        <w:rPr>
          <w:spacing w:val="1"/>
          <w:sz w:val="28"/>
          <w:szCs w:val="28"/>
        </w:rPr>
        <w:t>i</w:t>
      </w:r>
      <w:r>
        <w:rPr>
          <w:sz w:val="28"/>
          <w:szCs w:val="28"/>
        </w:rPr>
        <w:t>s</w:t>
      </w:r>
      <w:r>
        <w:rPr>
          <w:spacing w:val="1"/>
          <w:sz w:val="28"/>
          <w:szCs w:val="28"/>
        </w:rPr>
        <w:t xml:space="preserve"> </w:t>
      </w:r>
      <w:r>
        <w:rPr>
          <w:spacing w:val="-2"/>
          <w:sz w:val="28"/>
          <w:szCs w:val="28"/>
        </w:rPr>
        <w:t>e</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pacing w:val="-1"/>
          <w:sz w:val="28"/>
          <w:szCs w:val="28"/>
        </w:rPr>
        <w:t>is</w:t>
      </w:r>
      <w:r>
        <w:rPr>
          <w:spacing w:val="1"/>
          <w:sz w:val="28"/>
          <w:szCs w:val="28"/>
        </w:rPr>
        <w:t>h</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2"/>
          <w:sz w:val="28"/>
          <w:szCs w:val="28"/>
        </w:rPr>
        <w:t xml:space="preserve"> </w:t>
      </w:r>
      <w:r w:rsidR="004928D8">
        <w:rPr>
          <w:spacing w:val="2"/>
          <w:sz w:val="28"/>
          <w:szCs w:val="28"/>
        </w:rPr>
        <w:t xml:space="preserve">the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sidR="00BF2BCE">
        <w:rPr>
          <w:spacing w:val="1"/>
          <w:sz w:val="28"/>
          <w:szCs w:val="28"/>
        </w:rPr>
        <w:t xml:space="preserve">, thereby </w:t>
      </w:r>
      <w:r>
        <w:rPr>
          <w:spacing w:val="1"/>
          <w:sz w:val="28"/>
          <w:szCs w:val="28"/>
        </w:rPr>
        <w:t>h</w:t>
      </w:r>
      <w:r>
        <w:rPr>
          <w:sz w:val="28"/>
          <w:szCs w:val="28"/>
        </w:rPr>
        <w:t>e</w:t>
      </w:r>
      <w:r>
        <w:rPr>
          <w:spacing w:val="-1"/>
          <w:sz w:val="28"/>
          <w:szCs w:val="28"/>
        </w:rPr>
        <w:t>lp</w:t>
      </w:r>
      <w:r w:rsidR="00BF2BCE">
        <w:rPr>
          <w:sz w:val="28"/>
          <w:szCs w:val="28"/>
        </w:rPr>
        <w:t xml:space="preserve">ing </w:t>
      </w:r>
      <w:r w:rsidR="00BF2BCE">
        <w:rPr>
          <w:spacing w:val="1"/>
          <w:sz w:val="28"/>
          <w:szCs w:val="28"/>
        </w:rPr>
        <w:t>people gain</w:t>
      </w:r>
      <w:r w:rsidR="00E34E68">
        <w:rPr>
          <w:spacing w:val="1"/>
          <w:sz w:val="28"/>
          <w:szCs w:val="28"/>
        </w:rPr>
        <w:t xml:space="preserve"> </w:t>
      </w:r>
      <w:r w:rsidR="004928D8">
        <w:rPr>
          <w:spacing w:val="1"/>
          <w:sz w:val="28"/>
          <w:szCs w:val="28"/>
        </w:rPr>
        <w:t xml:space="preserve">a </w:t>
      </w:r>
      <w:r>
        <w:rPr>
          <w:sz w:val="28"/>
          <w:szCs w:val="28"/>
        </w:rPr>
        <w:t>b</w:t>
      </w:r>
      <w:r>
        <w:rPr>
          <w:spacing w:val="-2"/>
          <w:sz w:val="28"/>
          <w:szCs w:val="28"/>
        </w:rPr>
        <w:t>e</w:t>
      </w:r>
      <w:r>
        <w:rPr>
          <w:spacing w:val="-1"/>
          <w:sz w:val="28"/>
          <w:szCs w:val="28"/>
        </w:rPr>
        <w:t>t</w:t>
      </w:r>
      <w:r>
        <w:rPr>
          <w:spacing w:val="1"/>
          <w:sz w:val="28"/>
          <w:szCs w:val="28"/>
        </w:rPr>
        <w:t>t</w:t>
      </w:r>
      <w:r>
        <w:rPr>
          <w:sz w:val="28"/>
          <w:szCs w:val="28"/>
        </w:rPr>
        <w:t xml:space="preserve">er </w:t>
      </w:r>
      <w:r>
        <w:rPr>
          <w:spacing w:val="-2"/>
          <w:sz w:val="28"/>
          <w:szCs w:val="28"/>
        </w:rPr>
        <w:t>t</w:t>
      </w:r>
      <w:r>
        <w:rPr>
          <w:sz w:val="28"/>
          <w:szCs w:val="28"/>
        </w:rPr>
        <w:t>ra</w:t>
      </w:r>
      <w:r>
        <w:rPr>
          <w:spacing w:val="-1"/>
          <w:sz w:val="28"/>
          <w:szCs w:val="28"/>
        </w:rPr>
        <w:t>di</w:t>
      </w:r>
      <w:r>
        <w:rPr>
          <w:spacing w:val="1"/>
          <w:sz w:val="28"/>
          <w:szCs w:val="28"/>
        </w:rPr>
        <w:t>n</w:t>
      </w:r>
      <w:r>
        <w:rPr>
          <w:sz w:val="28"/>
          <w:szCs w:val="28"/>
        </w:rPr>
        <w:t>g</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er</w:t>
      </w:r>
      <w:r>
        <w:rPr>
          <w:spacing w:val="1"/>
          <w:sz w:val="28"/>
          <w:szCs w:val="28"/>
        </w:rPr>
        <w:t>i</w:t>
      </w:r>
      <w:r>
        <w:rPr>
          <w:spacing w:val="-2"/>
          <w:sz w:val="28"/>
          <w:szCs w:val="28"/>
        </w:rPr>
        <w:t>e</w:t>
      </w:r>
      <w:r>
        <w:rPr>
          <w:spacing w:val="1"/>
          <w:sz w:val="28"/>
          <w:szCs w:val="28"/>
        </w:rPr>
        <w:t>n</w:t>
      </w:r>
      <w:r>
        <w:rPr>
          <w:spacing w:val="-2"/>
          <w:sz w:val="28"/>
          <w:szCs w:val="28"/>
        </w:rPr>
        <w:t>c</w:t>
      </w:r>
      <w:r>
        <w:rPr>
          <w:sz w:val="28"/>
          <w:szCs w:val="28"/>
        </w:rPr>
        <w:t>e.</w:t>
      </w:r>
    </w:p>
    <w:p w14:paraId="0EF2F9C4" w14:textId="77777777" w:rsidR="00AE7C60" w:rsidRDefault="00AE7C60" w:rsidP="003E0BA7">
      <w:pPr>
        <w:spacing w:before="8" w:line="120" w:lineRule="exact"/>
        <w:jc w:val="both"/>
        <w:rPr>
          <w:sz w:val="12"/>
          <w:szCs w:val="12"/>
        </w:rPr>
      </w:pPr>
    </w:p>
    <w:p w14:paraId="1A6499AA" w14:textId="77777777" w:rsidR="00AE7C60" w:rsidRDefault="00AE7C60" w:rsidP="003E0BA7">
      <w:pPr>
        <w:spacing w:line="200" w:lineRule="exact"/>
        <w:jc w:val="both"/>
      </w:pPr>
    </w:p>
    <w:p w14:paraId="2067D0D9" w14:textId="77777777" w:rsidR="00AE7C60" w:rsidRDefault="00AE7C60" w:rsidP="003E0BA7">
      <w:pPr>
        <w:spacing w:line="200" w:lineRule="exact"/>
        <w:jc w:val="both"/>
      </w:pPr>
    </w:p>
    <w:p w14:paraId="49C3D040" w14:textId="77777777" w:rsidR="00AE7C60" w:rsidRDefault="00AE7C60" w:rsidP="003E0BA7">
      <w:pPr>
        <w:spacing w:line="200" w:lineRule="exact"/>
        <w:jc w:val="both"/>
      </w:pPr>
    </w:p>
    <w:p w14:paraId="781902A9" w14:textId="77777777" w:rsidR="00AE7C60" w:rsidRDefault="00AE7C60" w:rsidP="003E0BA7">
      <w:pPr>
        <w:spacing w:line="200" w:lineRule="exact"/>
        <w:jc w:val="both"/>
      </w:pPr>
    </w:p>
    <w:p w14:paraId="7287FE4F" w14:textId="3CF2BC55" w:rsidR="00AE7C60" w:rsidRDefault="00A44FA3" w:rsidP="003E0BA7">
      <w:pPr>
        <w:pStyle w:val="Heading2"/>
        <w:jc w:val="both"/>
        <w:rPr>
          <w:rFonts w:eastAsia="Calibri Light"/>
        </w:rPr>
      </w:pPr>
      <w:bookmarkStart w:id="14" w:name="_Toc88586872"/>
      <w:r>
        <w:rPr>
          <w:rFonts w:eastAsia="Calibri Light"/>
          <w:spacing w:val="-1"/>
        </w:rPr>
        <w:t>4</w:t>
      </w:r>
      <w:r>
        <w:rPr>
          <w:rFonts w:eastAsia="Calibri Light"/>
          <w:spacing w:val="1"/>
        </w:rPr>
        <w:t>.</w:t>
      </w:r>
      <w:r w:rsidR="00A525AA">
        <w:rPr>
          <w:rFonts w:eastAsia="Calibri Light"/>
          <w:spacing w:val="-1"/>
        </w:rPr>
        <w:t>5</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spacing w:val="2"/>
        </w:rPr>
        <w:t>W</w:t>
      </w:r>
      <w:r>
        <w:rPr>
          <w:rFonts w:eastAsia="Calibri Light"/>
        </w:rPr>
        <w:t>o</w:t>
      </w:r>
      <w:r>
        <w:rPr>
          <w:rFonts w:eastAsia="Calibri Light"/>
          <w:spacing w:val="2"/>
        </w:rPr>
        <w:t>r</w:t>
      </w:r>
      <w:r>
        <w:rPr>
          <w:rFonts w:eastAsia="Calibri Light"/>
        </w:rPr>
        <w:t>l</w:t>
      </w:r>
      <w:r>
        <w:rPr>
          <w:rFonts w:eastAsia="Calibri Light"/>
          <w:spacing w:val="-1"/>
        </w:rPr>
        <w:t>d</w:t>
      </w:r>
      <w:r>
        <w:rPr>
          <w:rFonts w:eastAsia="Calibri Light"/>
        </w:rPr>
        <w:t>w</w:t>
      </w:r>
      <w:r>
        <w:rPr>
          <w:rFonts w:eastAsia="Calibri Light"/>
          <w:spacing w:val="1"/>
        </w:rPr>
        <w:t>i</w:t>
      </w:r>
      <w:r>
        <w:rPr>
          <w:rFonts w:eastAsia="Calibri Light"/>
        </w:rPr>
        <w:t>de</w:t>
      </w:r>
      <w:r>
        <w:rPr>
          <w:rFonts w:eastAsia="Calibri Light"/>
          <w:spacing w:val="-14"/>
        </w:rPr>
        <w:t xml:space="preserve"> </w:t>
      </w:r>
      <w:r>
        <w:rPr>
          <w:rFonts w:eastAsia="Calibri Light"/>
        </w:rPr>
        <w:t>Stock</w:t>
      </w:r>
      <w:r>
        <w:rPr>
          <w:rFonts w:eastAsia="Calibri Light"/>
          <w:spacing w:val="-4"/>
        </w:rPr>
        <w:t xml:space="preserve"> </w:t>
      </w:r>
      <w:r>
        <w:rPr>
          <w:rFonts w:eastAsia="Calibri Light"/>
        </w:rPr>
        <w:t>Mar</w:t>
      </w:r>
      <w:r>
        <w:rPr>
          <w:rFonts w:eastAsia="Calibri Light"/>
          <w:spacing w:val="1"/>
        </w:rPr>
        <w:t>k</w:t>
      </w:r>
      <w:r>
        <w:rPr>
          <w:rFonts w:eastAsia="Calibri Light"/>
        </w:rPr>
        <w:t>e</w:t>
      </w:r>
      <w:r>
        <w:rPr>
          <w:rFonts w:eastAsia="Calibri Light"/>
          <w:spacing w:val="1"/>
        </w:rPr>
        <w:t>t</w:t>
      </w:r>
      <w:r>
        <w:rPr>
          <w:rFonts w:eastAsia="Calibri Light"/>
        </w:rPr>
        <w:t>p</w:t>
      </w:r>
      <w:r>
        <w:rPr>
          <w:rFonts w:eastAsia="Calibri Light"/>
          <w:spacing w:val="-1"/>
        </w:rPr>
        <w:t>l</w:t>
      </w:r>
      <w:r>
        <w:rPr>
          <w:rFonts w:eastAsia="Calibri Light"/>
        </w:rPr>
        <w:t>a</w:t>
      </w:r>
      <w:r>
        <w:rPr>
          <w:rFonts w:eastAsia="Calibri Light"/>
          <w:spacing w:val="2"/>
        </w:rPr>
        <w:t>c</w:t>
      </w:r>
      <w:r>
        <w:rPr>
          <w:rFonts w:eastAsia="Calibri Light"/>
        </w:rPr>
        <w:t>e</w:t>
      </w:r>
      <w:r>
        <w:rPr>
          <w:rFonts w:eastAsia="Calibri Light"/>
          <w:spacing w:val="-16"/>
        </w:rPr>
        <w:t xml:space="preserve"> </w:t>
      </w:r>
      <w:r>
        <w:rPr>
          <w:rFonts w:eastAsia="Calibri Light"/>
          <w:spacing w:val="1"/>
        </w:rPr>
        <w:t>(</w:t>
      </w:r>
      <w:r>
        <w:rPr>
          <w:rFonts w:eastAsia="Calibri Light"/>
        </w:rPr>
        <w:t>DWS</w:t>
      </w:r>
      <w:r>
        <w:rPr>
          <w:rFonts w:eastAsia="Calibri Light"/>
          <w:spacing w:val="-1"/>
        </w:rPr>
        <w:t>M</w:t>
      </w:r>
      <w:r>
        <w:rPr>
          <w:rFonts w:eastAsia="Calibri Light"/>
        </w:rPr>
        <w:t>)</w:t>
      </w:r>
      <w:bookmarkEnd w:id="14"/>
    </w:p>
    <w:p w14:paraId="0C0967FD" w14:textId="624A2ABA" w:rsidR="00AE7C60" w:rsidRDefault="00A44FA3" w:rsidP="003E0BA7">
      <w:pPr>
        <w:spacing w:before="37" w:line="258" w:lineRule="auto"/>
        <w:ind w:left="820" w:right="123"/>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re e</w:t>
      </w:r>
      <w:r>
        <w:rPr>
          <w:spacing w:val="-1"/>
          <w:sz w:val="28"/>
          <w:szCs w:val="28"/>
        </w:rPr>
        <w:t>s</w:t>
      </w:r>
      <w:r>
        <w:rPr>
          <w:spacing w:val="1"/>
          <w:sz w:val="28"/>
          <w:szCs w:val="28"/>
        </w:rPr>
        <w:t>s</w:t>
      </w:r>
      <w:r>
        <w:rPr>
          <w:sz w:val="28"/>
          <w:szCs w:val="28"/>
        </w:rPr>
        <w:t>e</w:t>
      </w:r>
      <w:r>
        <w:rPr>
          <w:spacing w:val="-1"/>
          <w:sz w:val="28"/>
          <w:szCs w:val="28"/>
        </w:rPr>
        <w:t>nt</w:t>
      </w:r>
      <w:r>
        <w:rPr>
          <w:spacing w:val="1"/>
          <w:sz w:val="28"/>
          <w:szCs w:val="28"/>
        </w:rPr>
        <w:t>i</w:t>
      </w:r>
      <w:r>
        <w:rPr>
          <w:sz w:val="28"/>
          <w:szCs w:val="28"/>
        </w:rPr>
        <w:t>a</w:t>
      </w:r>
      <w:r>
        <w:rPr>
          <w:spacing w:val="-1"/>
          <w:sz w:val="28"/>
          <w:szCs w:val="28"/>
        </w:rPr>
        <w:t>ll</w:t>
      </w:r>
      <w:r>
        <w:rPr>
          <w:sz w:val="28"/>
          <w:szCs w:val="28"/>
        </w:rPr>
        <w:t>y</w:t>
      </w:r>
      <w:r>
        <w:rPr>
          <w:spacing w:val="1"/>
          <w:sz w:val="28"/>
          <w:szCs w:val="28"/>
        </w:rPr>
        <w:t xml:space="preserve"> </w:t>
      </w:r>
      <w:r>
        <w:rPr>
          <w:spacing w:val="-2"/>
          <w:sz w:val="28"/>
          <w:szCs w:val="28"/>
        </w:rPr>
        <w:t>d</w:t>
      </w:r>
      <w:r>
        <w:rPr>
          <w:spacing w:val="1"/>
          <w:sz w:val="28"/>
          <w:szCs w:val="28"/>
        </w:rPr>
        <w:t>i</w:t>
      </w:r>
      <w:r>
        <w:rPr>
          <w:spacing w:val="-1"/>
          <w:sz w:val="28"/>
          <w:szCs w:val="28"/>
        </w:rPr>
        <w:t>gi</w:t>
      </w:r>
      <w:r>
        <w:rPr>
          <w:spacing w:val="1"/>
          <w:sz w:val="28"/>
          <w:szCs w:val="28"/>
        </w:rPr>
        <w:t>t</w:t>
      </w:r>
      <w:r>
        <w:rPr>
          <w:sz w:val="28"/>
          <w:szCs w:val="28"/>
        </w:rPr>
        <w:t>a</w:t>
      </w:r>
      <w:r>
        <w:rPr>
          <w:spacing w:val="1"/>
          <w:sz w:val="28"/>
          <w:szCs w:val="28"/>
        </w:rPr>
        <w:t>l</w:t>
      </w:r>
      <w:r>
        <w:rPr>
          <w:sz w:val="28"/>
          <w:szCs w:val="28"/>
        </w:rPr>
        <w:t>,</w:t>
      </w:r>
      <w:r>
        <w:rPr>
          <w:spacing w:val="-3"/>
          <w:sz w:val="28"/>
          <w:szCs w:val="28"/>
        </w:rPr>
        <w:t xml:space="preserve"> </w:t>
      </w:r>
      <w:r>
        <w:rPr>
          <w:spacing w:val="1"/>
          <w:sz w:val="28"/>
          <w:szCs w:val="28"/>
        </w:rPr>
        <w:t>l</w:t>
      </w:r>
      <w:r>
        <w:rPr>
          <w:spacing w:val="-1"/>
          <w:sz w:val="28"/>
          <w:szCs w:val="28"/>
        </w:rPr>
        <w:t>iq</w:t>
      </w:r>
      <w:r>
        <w:rPr>
          <w:spacing w:val="1"/>
          <w:sz w:val="28"/>
          <w:szCs w:val="28"/>
        </w:rPr>
        <w:t>u</w:t>
      </w:r>
      <w:r>
        <w:rPr>
          <w:spacing w:val="-1"/>
          <w:sz w:val="28"/>
          <w:szCs w:val="28"/>
        </w:rPr>
        <w:t>i</w:t>
      </w:r>
      <w:r>
        <w:rPr>
          <w:sz w:val="28"/>
          <w:szCs w:val="28"/>
        </w:rPr>
        <w:t>d</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 fr</w:t>
      </w:r>
      <w:r>
        <w:rPr>
          <w:spacing w:val="-3"/>
          <w:sz w:val="28"/>
          <w:szCs w:val="28"/>
        </w:rPr>
        <w:t>a</w:t>
      </w:r>
      <w:r>
        <w:rPr>
          <w:sz w:val="28"/>
          <w:szCs w:val="28"/>
        </w:rPr>
        <w:t>c</w:t>
      </w:r>
      <w:r>
        <w:rPr>
          <w:spacing w:val="-1"/>
          <w:sz w:val="28"/>
          <w:szCs w:val="28"/>
        </w:rPr>
        <w:t>tio</w:t>
      </w:r>
      <w:r>
        <w:rPr>
          <w:spacing w:val="1"/>
          <w:sz w:val="28"/>
          <w:szCs w:val="28"/>
        </w:rPr>
        <w:t>n</w:t>
      </w:r>
      <w:r>
        <w:rPr>
          <w:sz w:val="28"/>
          <w:szCs w:val="28"/>
        </w:rPr>
        <w:t>s</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n</w:t>
      </w:r>
      <w:r>
        <w:rPr>
          <w:sz w:val="28"/>
          <w:szCs w:val="28"/>
        </w:rPr>
        <w:t>y 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th</w:t>
      </w:r>
      <w:r>
        <w:rPr>
          <w:spacing w:val="-2"/>
          <w:sz w:val="28"/>
          <w:szCs w:val="28"/>
        </w:rPr>
        <w:t>a</w:t>
      </w:r>
      <w:r>
        <w:rPr>
          <w:sz w:val="28"/>
          <w:szCs w:val="28"/>
        </w:rPr>
        <w:t>t</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h</w:t>
      </w:r>
      <w:r>
        <w:rPr>
          <w:spacing w:val="-2"/>
          <w:sz w:val="28"/>
          <w:szCs w:val="28"/>
        </w:rPr>
        <w:t>a</w:t>
      </w:r>
      <w:r>
        <w:rPr>
          <w:sz w:val="28"/>
          <w:szCs w:val="28"/>
        </w:rPr>
        <w:t>s</w:t>
      </w:r>
      <w:r>
        <w:rPr>
          <w:spacing w:val="-2"/>
          <w:sz w:val="28"/>
          <w:szCs w:val="28"/>
        </w:rPr>
        <w:t xml:space="preserve"> </w:t>
      </w:r>
      <w:r>
        <w:rPr>
          <w:spacing w:val="1"/>
          <w:sz w:val="28"/>
          <w:szCs w:val="28"/>
        </w:rPr>
        <w:t>v</w:t>
      </w:r>
      <w:r>
        <w:rPr>
          <w:sz w:val="28"/>
          <w:szCs w:val="28"/>
        </w:rPr>
        <w:t>a</w:t>
      </w:r>
      <w:r>
        <w:rPr>
          <w:spacing w:val="-1"/>
          <w:sz w:val="28"/>
          <w:szCs w:val="28"/>
        </w:rPr>
        <w:t>l</w:t>
      </w:r>
      <w:r>
        <w:rPr>
          <w:spacing w:val="1"/>
          <w:sz w:val="28"/>
          <w:szCs w:val="28"/>
        </w:rPr>
        <w:t>u</w:t>
      </w:r>
      <w:r>
        <w:rPr>
          <w:sz w:val="28"/>
          <w:szCs w:val="28"/>
        </w:rPr>
        <w:t>e,</w:t>
      </w:r>
      <w:r>
        <w:rPr>
          <w:spacing w:val="-3"/>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re</w:t>
      </w:r>
      <w:r>
        <w:rPr>
          <w:spacing w:val="-3"/>
          <w:sz w:val="28"/>
          <w:szCs w:val="28"/>
        </w:rPr>
        <w:t>a</w:t>
      </w:r>
      <w:r>
        <w:rPr>
          <w:sz w:val="28"/>
          <w:szCs w:val="28"/>
        </w:rPr>
        <w:t>l</w:t>
      </w:r>
      <w:r>
        <w:rPr>
          <w:spacing w:val="1"/>
          <w:sz w:val="28"/>
          <w:szCs w:val="28"/>
        </w:rPr>
        <w:t xml:space="preserve"> </w:t>
      </w:r>
      <w:r>
        <w:rPr>
          <w:spacing w:val="-3"/>
          <w:sz w:val="28"/>
          <w:szCs w:val="28"/>
        </w:rPr>
        <w:t>e</w:t>
      </w:r>
      <w:r>
        <w:rPr>
          <w:spacing w:val="1"/>
          <w:sz w:val="28"/>
          <w:szCs w:val="28"/>
        </w:rPr>
        <w:t>st</w:t>
      </w:r>
      <w:r>
        <w:rPr>
          <w:spacing w:val="-2"/>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 xml:space="preserve"> </w:t>
      </w:r>
      <w:r>
        <w:rPr>
          <w:sz w:val="28"/>
          <w:szCs w:val="28"/>
        </w:rPr>
        <w:t xml:space="preserve">car, </w:t>
      </w:r>
      <w:r>
        <w:rPr>
          <w:spacing w:val="1"/>
          <w:sz w:val="28"/>
          <w:szCs w:val="28"/>
        </w:rPr>
        <w:t>o</w:t>
      </w:r>
      <w:r>
        <w:rPr>
          <w:sz w:val="28"/>
          <w:szCs w:val="28"/>
        </w:rPr>
        <w:t xml:space="preserve">r </w:t>
      </w:r>
      <w:r>
        <w:rPr>
          <w:spacing w:val="-3"/>
          <w:sz w:val="28"/>
          <w:szCs w:val="28"/>
        </w:rPr>
        <w:t>c</w:t>
      </w:r>
      <w:r>
        <w:rPr>
          <w:spacing w:val="1"/>
          <w:sz w:val="28"/>
          <w:szCs w:val="28"/>
        </w:rPr>
        <w:t>o</w:t>
      </w:r>
      <w:r>
        <w:rPr>
          <w:sz w:val="28"/>
          <w:szCs w:val="28"/>
        </w:rPr>
        <w:t>r</w:t>
      </w:r>
      <w:r>
        <w:rPr>
          <w:spacing w:val="-1"/>
          <w:sz w:val="28"/>
          <w:szCs w:val="28"/>
        </w:rPr>
        <w:t>p</w:t>
      </w:r>
      <w:r>
        <w:rPr>
          <w:spacing w:val="1"/>
          <w:sz w:val="28"/>
          <w:szCs w:val="28"/>
        </w:rPr>
        <w:t>o</w:t>
      </w:r>
      <w:r>
        <w:rPr>
          <w:sz w:val="28"/>
          <w:szCs w:val="28"/>
        </w:rPr>
        <w:t>r</w:t>
      </w:r>
      <w:r>
        <w:rPr>
          <w:spacing w:val="-2"/>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c</w:t>
      </w:r>
      <w:r>
        <w:rPr>
          <w:spacing w:val="1"/>
          <w:sz w:val="28"/>
          <w:szCs w:val="28"/>
        </w:rPr>
        <w:t>k</w:t>
      </w:r>
      <w:r>
        <w:rPr>
          <w:sz w:val="28"/>
          <w:szCs w:val="28"/>
        </w:rPr>
        <w:t>.</w:t>
      </w:r>
      <w:r>
        <w:rPr>
          <w:spacing w:val="-1"/>
          <w:sz w:val="28"/>
          <w:szCs w:val="28"/>
        </w:rPr>
        <w:t xml:space="preserve"> U</w:t>
      </w:r>
      <w:r>
        <w:rPr>
          <w:spacing w:val="1"/>
          <w:sz w:val="28"/>
          <w:szCs w:val="28"/>
        </w:rPr>
        <w:t>s</w:t>
      </w:r>
      <w:r>
        <w:rPr>
          <w:spacing w:val="-1"/>
          <w:sz w:val="28"/>
          <w:szCs w:val="28"/>
        </w:rPr>
        <w:t>i</w:t>
      </w:r>
      <w:r>
        <w:rPr>
          <w:spacing w:val="1"/>
          <w:sz w:val="28"/>
          <w:szCs w:val="28"/>
        </w:rPr>
        <w:t>n</w:t>
      </w:r>
      <w:r>
        <w:rPr>
          <w:sz w:val="28"/>
          <w:szCs w:val="28"/>
        </w:rPr>
        <w:t xml:space="preserve">g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z w:val="28"/>
          <w:szCs w:val="28"/>
        </w:rPr>
        <w:t>me</w:t>
      </w:r>
      <w:r>
        <w:rPr>
          <w:spacing w:val="-3"/>
          <w:sz w:val="28"/>
          <w:szCs w:val="28"/>
        </w:rPr>
        <w:t>a</w:t>
      </w:r>
      <w:r>
        <w:rPr>
          <w:spacing w:val="-1"/>
          <w:sz w:val="28"/>
          <w:szCs w:val="28"/>
        </w:rPr>
        <w:t>n</w:t>
      </w:r>
      <w:r>
        <w:rPr>
          <w:sz w:val="28"/>
          <w:szCs w:val="28"/>
        </w:rPr>
        <w:t>s</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1"/>
          <w:sz w:val="28"/>
          <w:szCs w:val="28"/>
        </w:rPr>
        <w:t>p</w:t>
      </w:r>
      <w:r>
        <w:rPr>
          <w:sz w:val="28"/>
          <w:szCs w:val="28"/>
        </w:rPr>
        <w:t>ect</w:t>
      </w:r>
      <w:r>
        <w:rPr>
          <w:spacing w:val="-1"/>
          <w:sz w:val="28"/>
          <w:szCs w:val="28"/>
        </w:rPr>
        <w:t xml:space="preserve"> </w:t>
      </w:r>
      <w:r>
        <w:rPr>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pacing w:val="1"/>
          <w:sz w:val="28"/>
          <w:szCs w:val="28"/>
        </w:rPr>
        <w:t>s</w:t>
      </w:r>
      <w:r>
        <w:rPr>
          <w:spacing w:val="-1"/>
          <w:sz w:val="28"/>
          <w:szCs w:val="28"/>
        </w:rPr>
        <w:t>hi</w:t>
      </w:r>
      <w:r>
        <w:rPr>
          <w:sz w:val="28"/>
          <w:szCs w:val="28"/>
        </w:rPr>
        <w:t>p</w:t>
      </w:r>
      <w:r>
        <w:rPr>
          <w:spacing w:val="1"/>
          <w:sz w:val="28"/>
          <w:szCs w:val="28"/>
        </w:rPr>
        <w:t xml:space="preserve"> </w:t>
      </w:r>
      <w:r>
        <w:rPr>
          <w:sz w:val="28"/>
          <w:szCs w:val="28"/>
        </w:rPr>
        <w:t>s</w:t>
      </w:r>
      <w:r>
        <w:rPr>
          <w:spacing w:val="1"/>
          <w:sz w:val="28"/>
          <w:szCs w:val="28"/>
        </w:rPr>
        <w:t>t</w:t>
      </w:r>
      <w:r>
        <w:rPr>
          <w:spacing w:val="-2"/>
          <w:sz w:val="28"/>
          <w:szCs w:val="28"/>
        </w:rPr>
        <w:t>a</w:t>
      </w:r>
      <w:r>
        <w:rPr>
          <w:spacing w:val="1"/>
          <w:sz w:val="28"/>
          <w:szCs w:val="28"/>
        </w:rPr>
        <w:t>k</w:t>
      </w:r>
      <w:r>
        <w:rPr>
          <w:sz w:val="28"/>
          <w:szCs w:val="28"/>
        </w:rPr>
        <w:t>e</w:t>
      </w:r>
      <w:r>
        <w:rPr>
          <w:spacing w:val="-3"/>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2"/>
          <w:sz w:val="28"/>
          <w:szCs w:val="28"/>
        </w:rPr>
        <w:t>e</w:t>
      </w:r>
      <w:r>
        <w:rPr>
          <w:spacing w:val="1"/>
          <w:sz w:val="28"/>
          <w:szCs w:val="28"/>
        </w:rPr>
        <w:t>s</w:t>
      </w:r>
      <w:r>
        <w:rPr>
          <w:sz w:val="28"/>
          <w:szCs w:val="28"/>
        </w:rPr>
        <w:t>e</w:t>
      </w:r>
      <w:r>
        <w:rPr>
          <w:spacing w:val="-2"/>
          <w:sz w:val="28"/>
          <w:szCs w:val="28"/>
        </w:rPr>
        <w:t>r</w:t>
      </w:r>
      <w:r>
        <w:rPr>
          <w:spacing w:val="1"/>
          <w:sz w:val="28"/>
          <w:szCs w:val="28"/>
        </w:rPr>
        <w:t>v</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pacing w:val="-2"/>
          <w:sz w:val="28"/>
          <w:szCs w:val="28"/>
        </w:rPr>
        <w:t>c</w:t>
      </w:r>
      <w:r>
        <w:rPr>
          <w:spacing w:val="1"/>
          <w:sz w:val="28"/>
          <w:szCs w:val="28"/>
        </w:rPr>
        <w:t>kch</w:t>
      </w:r>
      <w:r>
        <w:rPr>
          <w:sz w:val="28"/>
          <w:szCs w:val="28"/>
        </w:rPr>
        <w:t>a</w:t>
      </w:r>
      <w:r>
        <w:rPr>
          <w:spacing w:val="-1"/>
          <w:sz w:val="28"/>
          <w:szCs w:val="28"/>
        </w:rPr>
        <w:t>i</w:t>
      </w:r>
      <w:r>
        <w:rPr>
          <w:sz w:val="28"/>
          <w:szCs w:val="28"/>
        </w:rPr>
        <w:t>n</w:t>
      </w:r>
      <w:r>
        <w:rPr>
          <w:spacing w:val="1"/>
          <w:sz w:val="28"/>
          <w:szCs w:val="28"/>
        </w:rPr>
        <w:t xml:space="preserve"> </w:t>
      </w:r>
      <w:r>
        <w:rPr>
          <w:spacing w:val="-2"/>
          <w:sz w:val="28"/>
          <w:szCs w:val="28"/>
        </w:rPr>
        <w:t>l</w:t>
      </w:r>
      <w:r>
        <w:rPr>
          <w:sz w:val="28"/>
          <w:szCs w:val="28"/>
        </w:rPr>
        <w:t>e</w:t>
      </w:r>
      <w:r>
        <w:rPr>
          <w:spacing w:val="-1"/>
          <w:sz w:val="28"/>
          <w:szCs w:val="28"/>
        </w:rPr>
        <w:t>d</w:t>
      </w:r>
      <w:r>
        <w:rPr>
          <w:spacing w:val="1"/>
          <w:sz w:val="28"/>
          <w:szCs w:val="28"/>
        </w:rPr>
        <w:t>g</w:t>
      </w:r>
      <w:r>
        <w:rPr>
          <w:sz w:val="28"/>
          <w:szCs w:val="28"/>
        </w:rPr>
        <w:t>er.</w:t>
      </w:r>
      <w:r>
        <w:rPr>
          <w:spacing w:val="-3"/>
          <w:sz w:val="28"/>
          <w:szCs w:val="28"/>
        </w:rPr>
        <w:t xml:space="preserve"> </w:t>
      </w:r>
      <w:r>
        <w:rPr>
          <w:spacing w:val="1"/>
          <w:sz w:val="28"/>
          <w:szCs w:val="28"/>
        </w:rPr>
        <w:t>O</w:t>
      </w:r>
      <w:r>
        <w:rPr>
          <w:spacing w:val="-1"/>
          <w:sz w:val="28"/>
          <w:szCs w:val="28"/>
        </w:rPr>
        <w:t>u</w:t>
      </w:r>
      <w:r>
        <w:rPr>
          <w:sz w:val="28"/>
          <w:szCs w:val="28"/>
        </w:rPr>
        <w:t xml:space="preserve">r </w:t>
      </w:r>
      <w:r w:rsidR="00A52ADB">
        <w:rPr>
          <w:sz w:val="28"/>
          <w:szCs w:val="28"/>
        </w:rPr>
        <w:t>s</w:t>
      </w:r>
      <w:r>
        <w:rPr>
          <w:spacing w:val="-3"/>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is</w:t>
      </w:r>
      <w:r>
        <w:rPr>
          <w:spacing w:val="2"/>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t</w:t>
      </w:r>
      <w:r>
        <w:rPr>
          <w:spacing w:val="1"/>
          <w:sz w:val="28"/>
          <w:szCs w:val="28"/>
        </w:rPr>
        <w:t>h</w:t>
      </w:r>
      <w:r>
        <w:rPr>
          <w:sz w:val="28"/>
          <w:szCs w:val="28"/>
        </w:rPr>
        <w:t xml:space="preserve">er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lu</w:t>
      </w:r>
      <w:r>
        <w:rPr>
          <w:spacing w:val="1"/>
          <w:sz w:val="28"/>
          <w:szCs w:val="28"/>
        </w:rPr>
        <w:t>s</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acc</w:t>
      </w:r>
      <w:r>
        <w:rPr>
          <w:spacing w:val="-3"/>
          <w:sz w:val="28"/>
          <w:szCs w:val="28"/>
        </w:rPr>
        <w:t>e</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f</w:t>
      </w:r>
      <w:r>
        <w:rPr>
          <w:spacing w:val="-3"/>
          <w:sz w:val="28"/>
          <w:szCs w:val="28"/>
        </w:rPr>
        <w:t>a</w:t>
      </w:r>
      <w:r>
        <w:rPr>
          <w:spacing w:val="1"/>
          <w:sz w:val="28"/>
          <w:szCs w:val="28"/>
        </w:rPr>
        <w:t>i</w:t>
      </w:r>
      <w:r>
        <w:rPr>
          <w:sz w:val="28"/>
          <w:szCs w:val="28"/>
        </w:rPr>
        <w:t>r a</w:t>
      </w:r>
      <w:r>
        <w:rPr>
          <w:spacing w:val="-1"/>
          <w:sz w:val="28"/>
          <w:szCs w:val="28"/>
        </w:rPr>
        <w:t>n</w:t>
      </w:r>
      <w:r>
        <w:rPr>
          <w:sz w:val="28"/>
          <w:szCs w:val="28"/>
        </w:rPr>
        <w:t>d</w:t>
      </w:r>
      <w:r>
        <w:rPr>
          <w:spacing w:val="1"/>
          <w:sz w:val="28"/>
          <w:szCs w:val="28"/>
        </w:rPr>
        <w:t xml:space="preserve"> </w:t>
      </w:r>
      <w:r>
        <w:rPr>
          <w:sz w:val="28"/>
          <w:szCs w:val="28"/>
        </w:rPr>
        <w:t>fl</w:t>
      </w:r>
      <w:r>
        <w:rPr>
          <w:spacing w:val="-2"/>
          <w:sz w:val="28"/>
          <w:szCs w:val="28"/>
        </w:rPr>
        <w:t>e</w:t>
      </w:r>
      <w:r>
        <w:rPr>
          <w:spacing w:val="-1"/>
          <w:sz w:val="28"/>
          <w:szCs w:val="28"/>
        </w:rPr>
        <w:t>x</w:t>
      </w:r>
      <w:r>
        <w:rPr>
          <w:spacing w:val="1"/>
          <w:sz w:val="28"/>
          <w:szCs w:val="28"/>
        </w:rPr>
        <w:t>i</w:t>
      </w:r>
      <w:r>
        <w:rPr>
          <w:spacing w:val="-1"/>
          <w:sz w:val="28"/>
          <w:szCs w:val="28"/>
        </w:rPr>
        <w:t>b</w:t>
      </w:r>
      <w:r>
        <w:rPr>
          <w:spacing w:val="1"/>
          <w:sz w:val="28"/>
          <w:szCs w:val="28"/>
        </w:rPr>
        <w:t>l</w:t>
      </w:r>
      <w:r>
        <w:rPr>
          <w:sz w:val="28"/>
          <w:szCs w:val="28"/>
        </w:rPr>
        <w:t>e,</w:t>
      </w:r>
      <w:r>
        <w:rPr>
          <w:spacing w:val="-1"/>
          <w:sz w:val="28"/>
          <w:szCs w:val="28"/>
        </w:rPr>
        <w:t xml:space="preserve"> </w:t>
      </w:r>
      <w:r w:rsidR="003C6354">
        <w:rPr>
          <w:sz w:val="28"/>
          <w:szCs w:val="28"/>
        </w:rPr>
        <w:t>i</w:t>
      </w:r>
      <w:r>
        <w:rPr>
          <w:spacing w:val="-1"/>
          <w:sz w:val="28"/>
          <w:szCs w:val="28"/>
        </w:rPr>
        <w:t>nn</w:t>
      </w:r>
      <w:r>
        <w:rPr>
          <w:spacing w:val="1"/>
          <w:sz w:val="28"/>
          <w:szCs w:val="28"/>
        </w:rPr>
        <w:t>o</w:t>
      </w:r>
      <w:r>
        <w:rPr>
          <w:spacing w:val="-1"/>
          <w:sz w:val="28"/>
          <w:szCs w:val="28"/>
        </w:rPr>
        <w:t>v</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z w:val="28"/>
          <w:szCs w:val="28"/>
        </w:rPr>
        <w:t>a</w:t>
      </w:r>
      <w:r>
        <w:rPr>
          <w:spacing w:val="-1"/>
          <w:sz w:val="28"/>
          <w:szCs w:val="28"/>
        </w:rPr>
        <w:t>s</w:t>
      </w:r>
      <w:r>
        <w:rPr>
          <w:spacing w:val="1"/>
          <w:sz w:val="28"/>
          <w:szCs w:val="28"/>
        </w:rPr>
        <w:t>y</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2"/>
          <w:sz w:val="28"/>
          <w:szCs w:val="28"/>
        </w:rPr>
        <w:t>e</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y</w:t>
      </w:r>
      <w:r>
        <w:rPr>
          <w:spacing w:val="1"/>
          <w:sz w:val="28"/>
          <w:szCs w:val="28"/>
        </w:rPr>
        <w:t>o</w:t>
      </w:r>
      <w:r>
        <w:rPr>
          <w:spacing w:val="-1"/>
          <w:sz w:val="28"/>
          <w:szCs w:val="28"/>
        </w:rPr>
        <w:t>n</w:t>
      </w:r>
      <w:r>
        <w:rPr>
          <w:sz w:val="28"/>
          <w:szCs w:val="28"/>
        </w:rPr>
        <w:t>e,</w:t>
      </w:r>
      <w:r>
        <w:rPr>
          <w:spacing w:val="-1"/>
          <w:sz w:val="28"/>
          <w:szCs w:val="28"/>
        </w:rPr>
        <w:t xml:space="preserve"> </w:t>
      </w:r>
      <w:r>
        <w:rPr>
          <w:sz w:val="28"/>
          <w:szCs w:val="28"/>
        </w:rPr>
        <w:t>a</w:t>
      </w:r>
      <w:r>
        <w:rPr>
          <w:spacing w:val="-1"/>
          <w:sz w:val="28"/>
          <w:szCs w:val="28"/>
        </w:rPr>
        <w:t>ny</w:t>
      </w:r>
      <w:r>
        <w:rPr>
          <w:spacing w:val="1"/>
          <w:sz w:val="28"/>
          <w:szCs w:val="28"/>
        </w:rPr>
        <w:t>wh</w:t>
      </w:r>
      <w:r>
        <w:rPr>
          <w:spacing w:val="-2"/>
          <w:sz w:val="28"/>
          <w:szCs w:val="28"/>
        </w:rPr>
        <w:t>er</w:t>
      </w:r>
      <w:r>
        <w:rPr>
          <w:sz w:val="28"/>
          <w:szCs w:val="28"/>
        </w:rPr>
        <w:t>e.</w:t>
      </w:r>
      <w:r>
        <w:rPr>
          <w:spacing w:val="-1"/>
          <w:sz w:val="28"/>
          <w:szCs w:val="28"/>
        </w:rPr>
        <w:t xml:space="preserve"> W</w:t>
      </w:r>
      <w:r>
        <w:rPr>
          <w:sz w:val="28"/>
          <w:szCs w:val="28"/>
        </w:rPr>
        <w:t>e crea</w:t>
      </w:r>
      <w:r>
        <w:rPr>
          <w:spacing w:val="1"/>
          <w:sz w:val="28"/>
          <w:szCs w:val="28"/>
        </w:rPr>
        <w:t>t</w:t>
      </w:r>
      <w:r>
        <w:rPr>
          <w:sz w:val="28"/>
          <w:szCs w:val="28"/>
        </w:rPr>
        <w:t>e a di</w:t>
      </w:r>
      <w:r>
        <w:rPr>
          <w:spacing w:val="-2"/>
          <w:sz w:val="28"/>
          <w:szCs w:val="28"/>
        </w:rPr>
        <w:t>g</w:t>
      </w:r>
      <w:r>
        <w:rPr>
          <w:spacing w:val="1"/>
          <w:sz w:val="28"/>
          <w:szCs w:val="28"/>
        </w:rPr>
        <w:t>it</w:t>
      </w:r>
      <w:r>
        <w:rPr>
          <w:spacing w:val="-2"/>
          <w:sz w:val="28"/>
          <w:szCs w:val="28"/>
        </w:rPr>
        <w:t>a</w:t>
      </w:r>
      <w:r>
        <w:rPr>
          <w:sz w:val="28"/>
          <w:szCs w:val="28"/>
        </w:rPr>
        <w:t>l</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z w:val="28"/>
          <w:szCs w:val="28"/>
        </w:rPr>
        <w:t>ma</w:t>
      </w:r>
      <w:r>
        <w:rPr>
          <w:spacing w:val="-3"/>
          <w:sz w:val="28"/>
          <w:szCs w:val="28"/>
        </w:rPr>
        <w:t>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 P</w:t>
      </w:r>
      <w:r>
        <w:rPr>
          <w:spacing w:val="1"/>
          <w:sz w:val="28"/>
          <w:szCs w:val="28"/>
        </w:rPr>
        <w:t>2</w:t>
      </w:r>
      <w:r>
        <w:rPr>
          <w:sz w:val="28"/>
          <w:szCs w:val="28"/>
        </w:rPr>
        <w:t>P</w:t>
      </w:r>
      <w:r>
        <w:rPr>
          <w:spacing w:val="-3"/>
          <w:sz w:val="28"/>
          <w:szCs w:val="28"/>
        </w:rPr>
        <w:t xml:space="preserve"> </w:t>
      </w:r>
      <w:r>
        <w:rPr>
          <w:spacing w:val="1"/>
          <w:sz w:val="28"/>
          <w:szCs w:val="28"/>
        </w:rPr>
        <w:t>n</w:t>
      </w:r>
      <w:r>
        <w:rPr>
          <w:spacing w:val="-2"/>
          <w:sz w:val="28"/>
          <w:szCs w:val="28"/>
        </w:rPr>
        <w:t>e</w:t>
      </w:r>
      <w:r>
        <w:rPr>
          <w:spacing w:val="2"/>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ma</w:t>
      </w:r>
      <w:r>
        <w:rPr>
          <w:spacing w:val="1"/>
          <w:sz w:val="28"/>
          <w:szCs w:val="28"/>
        </w:rPr>
        <w:t>k</w:t>
      </w:r>
      <w:r>
        <w:rPr>
          <w:spacing w:val="-1"/>
          <w:sz w:val="28"/>
          <w:szCs w:val="28"/>
        </w:rPr>
        <w:t>e</w:t>
      </w:r>
      <w:r>
        <w:rPr>
          <w:sz w:val="28"/>
          <w:szCs w:val="28"/>
        </w:rPr>
        <w:t xml:space="preserve">s </w:t>
      </w:r>
      <w:r>
        <w:rPr>
          <w:spacing w:val="1"/>
          <w:sz w:val="28"/>
          <w:szCs w:val="28"/>
        </w:rPr>
        <w:t>p</w:t>
      </w:r>
      <w:r>
        <w:rPr>
          <w:sz w:val="28"/>
          <w:szCs w:val="28"/>
        </w:rPr>
        <w:t>r</w:t>
      </w:r>
      <w:r>
        <w:rPr>
          <w:spacing w:val="-1"/>
          <w:sz w:val="28"/>
          <w:szCs w:val="28"/>
        </w:rPr>
        <w:t>o</w:t>
      </w:r>
      <w:r>
        <w:rPr>
          <w:sz w:val="28"/>
          <w:szCs w:val="28"/>
        </w:rPr>
        <w:t>ce</w:t>
      </w:r>
      <w:r>
        <w:rPr>
          <w:spacing w:val="-1"/>
          <w:sz w:val="28"/>
          <w:szCs w:val="28"/>
        </w:rPr>
        <w:t>s</w:t>
      </w:r>
      <w:r>
        <w:rPr>
          <w:spacing w:val="1"/>
          <w:sz w:val="28"/>
          <w:szCs w:val="28"/>
        </w:rPr>
        <w:t>s</w:t>
      </w:r>
      <w:r>
        <w:rPr>
          <w:spacing w:val="-2"/>
          <w:sz w:val="28"/>
          <w:szCs w:val="28"/>
        </w:rPr>
        <w:t>e</w:t>
      </w:r>
      <w:r w:rsidR="00BF2BCE">
        <w:rPr>
          <w:sz w:val="28"/>
          <w:szCs w:val="28"/>
        </w:rPr>
        <w:t>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2"/>
          <w:sz w:val="28"/>
          <w:szCs w:val="28"/>
        </w:rPr>
        <w:t>s</w:t>
      </w:r>
      <w:r>
        <w:rPr>
          <w:spacing w:val="1"/>
          <w:sz w:val="28"/>
          <w:szCs w:val="28"/>
        </w:rPr>
        <w:t>t</w:t>
      </w:r>
      <w:r>
        <w:rPr>
          <w:sz w:val="28"/>
          <w:szCs w:val="28"/>
        </w:rPr>
        <w:t>r</w:t>
      </w:r>
      <w:r>
        <w:rPr>
          <w:spacing w:val="-2"/>
          <w:sz w:val="28"/>
          <w:szCs w:val="28"/>
        </w:rPr>
        <w:t>ea</w:t>
      </w:r>
      <w:r>
        <w:rPr>
          <w:sz w:val="28"/>
          <w:szCs w:val="28"/>
        </w:rPr>
        <w:t>m</w:t>
      </w:r>
      <w:r>
        <w:rPr>
          <w:spacing w:val="1"/>
          <w:sz w:val="28"/>
          <w:szCs w:val="28"/>
        </w:rPr>
        <w:t>l</w:t>
      </w:r>
      <w:r>
        <w:rPr>
          <w:spacing w:val="-1"/>
          <w:sz w:val="28"/>
          <w:szCs w:val="28"/>
        </w:rPr>
        <w:t>i</w:t>
      </w:r>
      <w:r>
        <w:rPr>
          <w:spacing w:val="1"/>
          <w:sz w:val="28"/>
          <w:szCs w:val="28"/>
        </w:rPr>
        <w:t>n</w:t>
      </w:r>
      <w:r>
        <w:rPr>
          <w:spacing w:val="-2"/>
          <w:sz w:val="28"/>
          <w:szCs w:val="28"/>
        </w:rPr>
        <w:t>e</w:t>
      </w:r>
      <w:r>
        <w:rPr>
          <w:sz w:val="28"/>
          <w:szCs w:val="28"/>
        </w:rPr>
        <w:t>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st</w:t>
      </w:r>
      <w:r>
        <w:rPr>
          <w:spacing w:val="1"/>
          <w:sz w:val="28"/>
          <w:szCs w:val="28"/>
        </w:rPr>
        <w:t>o</w:t>
      </w:r>
      <w:r>
        <w:rPr>
          <w:sz w:val="28"/>
          <w:szCs w:val="28"/>
        </w:rPr>
        <w:t>rs</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m</w:t>
      </w:r>
      <w:r>
        <w:rPr>
          <w:spacing w:val="-3"/>
          <w:sz w:val="28"/>
          <w:szCs w:val="28"/>
        </w:rPr>
        <w:t>a</w:t>
      </w:r>
      <w:r>
        <w:rPr>
          <w:spacing w:val="1"/>
          <w:sz w:val="28"/>
          <w:szCs w:val="28"/>
        </w:rPr>
        <w:t>k</w:t>
      </w:r>
      <w:r>
        <w:rPr>
          <w:spacing w:val="-2"/>
          <w:sz w:val="28"/>
          <w:szCs w:val="28"/>
        </w:rPr>
        <w:t>e</w:t>
      </w:r>
      <w:r>
        <w:rPr>
          <w:sz w:val="28"/>
          <w:szCs w:val="28"/>
        </w:rPr>
        <w:t>s</w:t>
      </w:r>
      <w:r>
        <w:rPr>
          <w:spacing w:val="6"/>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f</w:t>
      </w:r>
      <w:r>
        <w:rPr>
          <w:spacing w:val="1"/>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z w:val="28"/>
          <w:szCs w:val="28"/>
        </w:rPr>
        <w:t>me</w:t>
      </w:r>
      <w:r>
        <w:rPr>
          <w:spacing w:val="-1"/>
          <w:sz w:val="28"/>
          <w:szCs w:val="28"/>
        </w:rPr>
        <w:t>n</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1"/>
          <w:sz w:val="28"/>
          <w:szCs w:val="28"/>
        </w:rPr>
        <w:t>l</w:t>
      </w:r>
      <w:r>
        <w:rPr>
          <w:spacing w:val="-1"/>
          <w:sz w:val="28"/>
          <w:szCs w:val="28"/>
        </w:rPr>
        <w:t>us</w:t>
      </w:r>
      <w:r>
        <w:rPr>
          <w:spacing w:val="1"/>
          <w:sz w:val="28"/>
          <w:szCs w:val="28"/>
        </w:rPr>
        <w:t>i</w:t>
      </w:r>
      <w:r>
        <w:rPr>
          <w:spacing w:val="-1"/>
          <w:sz w:val="28"/>
          <w:szCs w:val="28"/>
        </w:rPr>
        <w:t>v</w:t>
      </w:r>
      <w:r>
        <w:rPr>
          <w:sz w:val="28"/>
          <w:szCs w:val="28"/>
        </w:rPr>
        <w:t>e a</w:t>
      </w:r>
      <w:r>
        <w:rPr>
          <w:spacing w:val="-2"/>
          <w:sz w:val="28"/>
          <w:szCs w:val="28"/>
        </w:rPr>
        <w:t>n</w:t>
      </w:r>
      <w:r>
        <w:rPr>
          <w:sz w:val="28"/>
          <w:szCs w:val="28"/>
        </w:rPr>
        <w:t>d</w:t>
      </w:r>
      <w:r>
        <w:rPr>
          <w:spacing w:val="1"/>
          <w:sz w:val="28"/>
          <w:szCs w:val="28"/>
        </w:rPr>
        <w:t xml:space="preserve"> </w:t>
      </w:r>
      <w:r>
        <w:rPr>
          <w:sz w:val="28"/>
          <w:szCs w:val="28"/>
        </w:rPr>
        <w:t>ac</w:t>
      </w:r>
      <w:r>
        <w:rPr>
          <w:spacing w:val="-3"/>
          <w:sz w:val="28"/>
          <w:szCs w:val="28"/>
        </w:rPr>
        <w:t>c</w:t>
      </w:r>
      <w:r>
        <w:rPr>
          <w:sz w:val="28"/>
          <w:szCs w:val="28"/>
        </w:rPr>
        <w:t>e</w:t>
      </w:r>
      <w:r>
        <w:rPr>
          <w:spacing w:val="-1"/>
          <w:sz w:val="28"/>
          <w:szCs w:val="28"/>
        </w:rPr>
        <w:t>s</w:t>
      </w:r>
      <w:r>
        <w:rPr>
          <w:spacing w:val="1"/>
          <w:sz w:val="28"/>
          <w:szCs w:val="28"/>
        </w:rPr>
        <w:t>s</w:t>
      </w:r>
      <w:r>
        <w:rPr>
          <w:spacing w:val="-1"/>
          <w:sz w:val="28"/>
          <w:szCs w:val="28"/>
        </w:rPr>
        <w:t>ibl</w:t>
      </w:r>
      <w:r>
        <w:rPr>
          <w:sz w:val="28"/>
          <w:szCs w:val="28"/>
        </w:rPr>
        <w:t xml:space="preserve">e </w:t>
      </w:r>
      <w:r w:rsidR="003C6354">
        <w:rPr>
          <w:sz w:val="28"/>
          <w:szCs w:val="28"/>
        </w:rPr>
        <w:t>a</w:t>
      </w:r>
      <w:r w:rsidR="003C6354" w:rsidRPr="003C6354">
        <w:rPr>
          <w:sz w:val="28"/>
          <w:szCs w:val="28"/>
        </w:rPr>
        <w:t>nd a built-in exchange is provided to allow global trade of securities. Because our p2p network is to be fully decentralized, the price is not controlled by anyone. Furthermore, since it is a no-KYC platform, nobody has to reveal their identity. Accordingly, we don’t have any geographical limitation</w:t>
      </w:r>
      <w:r w:rsidR="00E34E68">
        <w:rPr>
          <w:sz w:val="28"/>
          <w:szCs w:val="28"/>
        </w:rPr>
        <w:t>s</w:t>
      </w:r>
      <w:r w:rsidR="003C6354" w:rsidRPr="003C6354">
        <w:rPr>
          <w:sz w:val="28"/>
          <w:szCs w:val="28"/>
        </w:rPr>
        <w:t xml:space="preserve">. </w:t>
      </w:r>
      <w:r>
        <w:rPr>
          <w:spacing w:val="-3"/>
          <w:sz w:val="28"/>
          <w:szCs w:val="28"/>
        </w:rPr>
        <w:t>W</w:t>
      </w:r>
      <w:r>
        <w:rPr>
          <w:sz w:val="28"/>
          <w:szCs w:val="28"/>
        </w:rPr>
        <w:t>e crea</w:t>
      </w:r>
      <w:r>
        <w:rPr>
          <w:spacing w:val="-1"/>
          <w:sz w:val="28"/>
          <w:szCs w:val="28"/>
        </w:rPr>
        <w:t>t</w:t>
      </w:r>
      <w:r>
        <w:rPr>
          <w:sz w:val="28"/>
          <w:szCs w:val="28"/>
        </w:rPr>
        <w:t xml:space="preserve">e a </w:t>
      </w:r>
      <w:r>
        <w:rPr>
          <w:spacing w:val="-1"/>
          <w:sz w:val="28"/>
          <w:szCs w:val="28"/>
        </w:rPr>
        <w:t>d</w:t>
      </w:r>
      <w:r>
        <w:rPr>
          <w:spacing w:val="1"/>
          <w:sz w:val="28"/>
          <w:szCs w:val="28"/>
        </w:rPr>
        <w:t>i</w:t>
      </w:r>
      <w:r>
        <w:rPr>
          <w:spacing w:val="-1"/>
          <w:sz w:val="28"/>
          <w:szCs w:val="28"/>
        </w:rPr>
        <w:t>gi</w:t>
      </w:r>
      <w:r>
        <w:rPr>
          <w:spacing w:val="1"/>
          <w:sz w:val="28"/>
          <w:szCs w:val="28"/>
        </w:rPr>
        <w:t>t</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t</w:t>
      </w:r>
      <w:r w:rsidR="003C6354">
        <w:rPr>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p</w:t>
      </w:r>
      <w:r>
        <w:rPr>
          <w:spacing w:val="-1"/>
          <w:sz w:val="28"/>
          <w:szCs w:val="28"/>
        </w:rPr>
        <w:t>l</w:t>
      </w:r>
      <w:r>
        <w:rPr>
          <w:sz w:val="28"/>
          <w:szCs w:val="28"/>
        </w:rPr>
        <w:t>ace</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z w:val="28"/>
          <w:szCs w:val="28"/>
        </w:rPr>
        <w:t xml:space="preserve">a </w:t>
      </w:r>
      <w:r>
        <w:rPr>
          <w:spacing w:val="-3"/>
          <w:sz w:val="28"/>
          <w:szCs w:val="28"/>
        </w:rPr>
        <w:t>P</w:t>
      </w:r>
      <w:r>
        <w:rPr>
          <w:spacing w:val="1"/>
          <w:sz w:val="28"/>
          <w:szCs w:val="28"/>
        </w:rPr>
        <w:t>2</w:t>
      </w:r>
      <w:r>
        <w:rPr>
          <w:sz w:val="28"/>
          <w:szCs w:val="28"/>
        </w:rPr>
        <w:t>P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r>
        <w:rPr>
          <w:spacing w:val="-1"/>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m</w:t>
      </w:r>
      <w:r>
        <w:rPr>
          <w:spacing w:val="-2"/>
          <w:sz w:val="28"/>
          <w:szCs w:val="28"/>
        </w:rPr>
        <w:t>a</w:t>
      </w:r>
      <w:r>
        <w:rPr>
          <w:spacing w:val="1"/>
          <w:sz w:val="28"/>
          <w:szCs w:val="28"/>
        </w:rPr>
        <w:t>k</w:t>
      </w:r>
      <w:r>
        <w:rPr>
          <w:spacing w:val="-2"/>
          <w:sz w:val="28"/>
          <w:szCs w:val="28"/>
        </w:rPr>
        <w:t>e</w:t>
      </w:r>
      <w:r>
        <w:rPr>
          <w:sz w:val="28"/>
          <w:szCs w:val="28"/>
        </w:rPr>
        <w:t>s</w:t>
      </w:r>
      <w:r>
        <w:rPr>
          <w:spacing w:val="1"/>
          <w:sz w:val="28"/>
          <w:szCs w:val="28"/>
        </w:rPr>
        <w:t xml:space="preserve"> 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2"/>
          <w:sz w:val="28"/>
          <w:szCs w:val="28"/>
        </w:rPr>
        <w:t>s</w:t>
      </w:r>
      <w:r>
        <w:rPr>
          <w:sz w:val="28"/>
          <w:szCs w:val="28"/>
        </w:rPr>
        <w:t>es</w:t>
      </w:r>
      <w:r>
        <w:rPr>
          <w:spacing w:val="1"/>
          <w:sz w:val="28"/>
          <w:szCs w:val="28"/>
        </w:rPr>
        <w:t xml:space="preserve"> </w:t>
      </w:r>
      <w:r>
        <w:rPr>
          <w:spacing w:val="-3"/>
          <w:sz w:val="28"/>
          <w:szCs w:val="28"/>
        </w:rPr>
        <w:t>m</w:t>
      </w:r>
      <w:r>
        <w:rPr>
          <w:spacing w:val="1"/>
          <w:sz w:val="28"/>
          <w:szCs w:val="28"/>
        </w:rPr>
        <w:t>o</w:t>
      </w:r>
      <w:r>
        <w:rPr>
          <w:sz w:val="28"/>
          <w:szCs w:val="28"/>
        </w:rPr>
        <w:t>re</w:t>
      </w:r>
      <w:r>
        <w:rPr>
          <w:spacing w:val="-3"/>
          <w:sz w:val="28"/>
          <w:szCs w:val="28"/>
        </w:rPr>
        <w:t xml:space="preserve"> </w:t>
      </w:r>
      <w:r>
        <w:rPr>
          <w:spacing w:val="1"/>
          <w:sz w:val="28"/>
          <w:szCs w:val="28"/>
        </w:rPr>
        <w:t>s</w:t>
      </w:r>
      <w:r>
        <w:rPr>
          <w:sz w:val="28"/>
          <w:szCs w:val="28"/>
        </w:rPr>
        <w:t>tr</w:t>
      </w:r>
      <w:r>
        <w:rPr>
          <w:spacing w:val="-2"/>
          <w:sz w:val="28"/>
          <w:szCs w:val="28"/>
        </w:rPr>
        <w:t>e</w:t>
      </w:r>
      <w:r>
        <w:rPr>
          <w:sz w:val="28"/>
          <w:szCs w:val="28"/>
        </w:rPr>
        <w:t>am</w:t>
      </w:r>
      <w:r>
        <w:rPr>
          <w:spacing w:val="-1"/>
          <w:sz w:val="28"/>
          <w:szCs w:val="28"/>
        </w:rPr>
        <w:t>l</w:t>
      </w:r>
      <w:r>
        <w:rPr>
          <w:spacing w:val="1"/>
          <w:sz w:val="28"/>
          <w:szCs w:val="28"/>
        </w:rPr>
        <w:t>i</w:t>
      </w:r>
      <w:r>
        <w:rPr>
          <w:spacing w:val="-1"/>
          <w:sz w:val="28"/>
          <w:szCs w:val="28"/>
        </w:rPr>
        <w:t>n</w:t>
      </w:r>
      <w:r>
        <w:rPr>
          <w:sz w:val="28"/>
          <w:szCs w:val="28"/>
        </w:rPr>
        <w:t>ed</w:t>
      </w:r>
      <w:r>
        <w:rPr>
          <w:spacing w:val="1"/>
          <w:sz w:val="28"/>
          <w:szCs w:val="28"/>
        </w:rPr>
        <w:t xml:space="preserve"> </w:t>
      </w:r>
      <w:r>
        <w:rPr>
          <w:spacing w:val="-3"/>
          <w:sz w:val="28"/>
          <w:szCs w:val="28"/>
        </w:rPr>
        <w:t>f</w:t>
      </w:r>
      <w:r>
        <w:rPr>
          <w:spacing w:val="1"/>
          <w:sz w:val="28"/>
          <w:szCs w:val="28"/>
        </w:rPr>
        <w:t>o</w:t>
      </w:r>
      <w:r>
        <w:rPr>
          <w:sz w:val="28"/>
          <w:szCs w:val="28"/>
        </w:rPr>
        <w:t xml:space="preserve">r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pacing w:val="1"/>
          <w:sz w:val="28"/>
          <w:szCs w:val="28"/>
        </w:rPr>
        <w:t>i</w:t>
      </w:r>
      <w:r>
        <w:rPr>
          <w:spacing w:val="-1"/>
          <w:sz w:val="28"/>
          <w:szCs w:val="28"/>
        </w:rPr>
        <w:t>l</w:t>
      </w:r>
      <w:r>
        <w:rPr>
          <w:spacing w:val="4"/>
          <w:sz w:val="28"/>
          <w:szCs w:val="28"/>
        </w:rPr>
        <w:t>t</w:t>
      </w:r>
      <w:r>
        <w:rPr>
          <w:spacing w:val="-2"/>
          <w:sz w:val="28"/>
          <w:szCs w:val="28"/>
        </w:rPr>
        <w:t>-</w:t>
      </w:r>
      <w:r>
        <w:rPr>
          <w:spacing w:val="-1"/>
          <w:sz w:val="28"/>
          <w:szCs w:val="28"/>
        </w:rPr>
        <w:t>i</w:t>
      </w:r>
      <w:r>
        <w:rPr>
          <w:sz w:val="28"/>
          <w:szCs w:val="28"/>
        </w:rPr>
        <w:t>n</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z w:val="28"/>
          <w:szCs w:val="28"/>
        </w:rPr>
        <w:t>o</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2"/>
          <w:sz w:val="28"/>
          <w:szCs w:val="28"/>
        </w:rPr>
        <w:t xml:space="preserve"> </w:t>
      </w:r>
      <w:r>
        <w:rPr>
          <w:spacing w:val="1"/>
          <w:sz w:val="28"/>
          <w:szCs w:val="28"/>
        </w:rPr>
        <w:t>g</w:t>
      </w:r>
      <w:r>
        <w:rPr>
          <w:spacing w:val="-1"/>
          <w:sz w:val="28"/>
          <w:szCs w:val="28"/>
        </w:rPr>
        <w:t>lo</w:t>
      </w:r>
      <w:r>
        <w:rPr>
          <w:spacing w:val="1"/>
          <w:sz w:val="28"/>
          <w:szCs w:val="28"/>
        </w:rPr>
        <w:t>b</w:t>
      </w:r>
      <w:r>
        <w:rPr>
          <w:sz w:val="28"/>
          <w:szCs w:val="28"/>
        </w:rPr>
        <w:t>al</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w:t>
      </w:r>
      <w:r>
        <w:rPr>
          <w:spacing w:val="-3"/>
          <w:sz w:val="28"/>
          <w:szCs w:val="28"/>
        </w:rPr>
        <w:t xml:space="preserve"> </w:t>
      </w:r>
      <w:r>
        <w:rPr>
          <w:spacing w:val="1"/>
          <w:sz w:val="28"/>
          <w:szCs w:val="28"/>
        </w:rPr>
        <w:t>o</w:t>
      </w:r>
      <w:r>
        <w:rPr>
          <w:sz w:val="28"/>
          <w:szCs w:val="28"/>
        </w:rPr>
        <w:t>f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w:t>
      </w:r>
      <w:r>
        <w:rPr>
          <w:spacing w:val="1"/>
          <w:sz w:val="28"/>
          <w:szCs w:val="28"/>
        </w:rPr>
        <w:t>s</w:t>
      </w:r>
      <w:r>
        <w:rPr>
          <w:sz w:val="28"/>
          <w:szCs w:val="28"/>
        </w:rPr>
        <w:t>.</w:t>
      </w:r>
    </w:p>
    <w:p w14:paraId="5FE71293" w14:textId="77777777" w:rsidR="00AE7C60" w:rsidRDefault="00AE7C60" w:rsidP="003E0BA7">
      <w:pPr>
        <w:spacing w:before="9" w:line="140" w:lineRule="exact"/>
        <w:jc w:val="both"/>
        <w:rPr>
          <w:sz w:val="15"/>
          <w:szCs w:val="15"/>
        </w:rPr>
      </w:pPr>
    </w:p>
    <w:p w14:paraId="3EC07E0C" w14:textId="77777777" w:rsidR="00AE7C60" w:rsidRDefault="00A44FA3" w:rsidP="003E0BA7">
      <w:pPr>
        <w:ind w:left="1000"/>
        <w:jc w:val="both"/>
        <w:rPr>
          <w:sz w:val="28"/>
          <w:szCs w:val="28"/>
        </w:rPr>
      </w:pPr>
      <w:r>
        <w:rPr>
          <w:spacing w:val="1"/>
          <w:sz w:val="28"/>
          <w:szCs w:val="28"/>
        </w:rPr>
        <w:t>H</w:t>
      </w:r>
      <w:r>
        <w:rPr>
          <w:sz w:val="28"/>
          <w:szCs w:val="28"/>
        </w:rPr>
        <w:t xml:space="preserve">ere </w:t>
      </w:r>
      <w:r>
        <w:rPr>
          <w:spacing w:val="-2"/>
          <w:sz w:val="28"/>
          <w:szCs w:val="28"/>
        </w:rPr>
        <w:t>a</w:t>
      </w:r>
      <w:r>
        <w:rPr>
          <w:sz w:val="28"/>
          <w:szCs w:val="28"/>
        </w:rPr>
        <w:t xml:space="preserve">re </w:t>
      </w:r>
      <w:r>
        <w:rPr>
          <w:spacing w:val="-1"/>
          <w:sz w:val="28"/>
          <w:szCs w:val="28"/>
        </w:rPr>
        <w:t>t</w:t>
      </w:r>
      <w:r>
        <w:rPr>
          <w:spacing w:val="1"/>
          <w:sz w:val="28"/>
          <w:szCs w:val="28"/>
        </w:rPr>
        <w:t>h</w:t>
      </w:r>
      <w:r>
        <w:rPr>
          <w:sz w:val="28"/>
          <w:szCs w:val="28"/>
        </w:rPr>
        <w:t>ree</w:t>
      </w:r>
      <w:r>
        <w:rPr>
          <w:spacing w:val="-2"/>
          <w:sz w:val="28"/>
          <w:szCs w:val="28"/>
        </w:rPr>
        <w:t xml:space="preserve"> </w:t>
      </w:r>
      <w:r>
        <w:rPr>
          <w:spacing w:val="1"/>
          <w:sz w:val="28"/>
          <w:szCs w:val="28"/>
        </w:rPr>
        <w:t>l</w:t>
      </w:r>
      <w:r>
        <w:rPr>
          <w:spacing w:val="-2"/>
          <w:sz w:val="28"/>
          <w:szCs w:val="28"/>
        </w:rPr>
        <w:t>e</w:t>
      </w:r>
      <w:r>
        <w:rPr>
          <w:spacing w:val="1"/>
          <w:sz w:val="28"/>
          <w:szCs w:val="28"/>
        </w:rPr>
        <w:t>v</w:t>
      </w:r>
      <w:r>
        <w:rPr>
          <w:sz w:val="28"/>
          <w:szCs w:val="28"/>
        </w:rPr>
        <w:t>els</w:t>
      </w:r>
      <w:r>
        <w:rPr>
          <w:spacing w:val="-2"/>
          <w:sz w:val="28"/>
          <w:szCs w:val="28"/>
        </w:rPr>
        <w:t xml:space="preserve"> </w:t>
      </w:r>
      <w:r>
        <w:rPr>
          <w:sz w:val="28"/>
          <w:szCs w:val="28"/>
        </w:rPr>
        <w:t>f</w:t>
      </w:r>
      <w:r>
        <w:rPr>
          <w:spacing w:val="1"/>
          <w:sz w:val="28"/>
          <w:szCs w:val="28"/>
        </w:rPr>
        <w:t>o</w:t>
      </w:r>
      <w:r>
        <w:rPr>
          <w:sz w:val="28"/>
          <w:szCs w:val="28"/>
        </w:rPr>
        <w:t>r ea</w:t>
      </w:r>
      <w:r>
        <w:rPr>
          <w:spacing w:val="-3"/>
          <w:sz w:val="28"/>
          <w:szCs w:val="28"/>
        </w:rPr>
        <w:t>c</w:t>
      </w:r>
      <w:r>
        <w:rPr>
          <w:sz w:val="28"/>
          <w:szCs w:val="28"/>
        </w:rPr>
        <w:t>h</w:t>
      </w:r>
      <w:r>
        <w:rPr>
          <w:spacing w:val="-1"/>
          <w:sz w:val="28"/>
          <w:szCs w:val="28"/>
        </w:rPr>
        <w:t xml:space="preserve">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2"/>
          <w:sz w:val="28"/>
          <w:szCs w:val="28"/>
        </w:rPr>
        <w:t>/</w:t>
      </w:r>
      <w:r>
        <w:rPr>
          <w:spacing w:val="1"/>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to</w:t>
      </w:r>
      <w:r>
        <w:rPr>
          <w:spacing w:val="1"/>
          <w:sz w:val="28"/>
          <w:szCs w:val="28"/>
        </w:rPr>
        <w:t>k</w:t>
      </w:r>
      <w:r>
        <w:rPr>
          <w:sz w:val="28"/>
          <w:szCs w:val="28"/>
        </w:rPr>
        <w:t>en</w:t>
      </w:r>
      <w:r>
        <w:rPr>
          <w:spacing w:val="-1"/>
          <w:sz w:val="28"/>
          <w:szCs w:val="28"/>
        </w:rPr>
        <w:t xml:space="preserve"> t</w:t>
      </w:r>
      <w:r>
        <w:rPr>
          <w:sz w:val="28"/>
          <w:szCs w:val="28"/>
        </w:rPr>
        <w:t>o</w:t>
      </w:r>
      <w:r>
        <w:rPr>
          <w:spacing w:val="1"/>
          <w:sz w:val="28"/>
          <w:szCs w:val="28"/>
        </w:rPr>
        <w:t xml:space="preserve"> </w:t>
      </w:r>
      <w:r>
        <w:rPr>
          <w:sz w:val="28"/>
          <w:szCs w:val="28"/>
        </w:rPr>
        <w:t>g</w:t>
      </w:r>
      <w:r>
        <w:rPr>
          <w:spacing w:val="-2"/>
          <w:sz w:val="28"/>
          <w:szCs w:val="28"/>
        </w:rPr>
        <w:t>e</w:t>
      </w:r>
      <w:r>
        <w:rPr>
          <w:sz w:val="28"/>
          <w:szCs w:val="28"/>
        </w:rPr>
        <w:t>t</w:t>
      </w:r>
      <w:r>
        <w:rPr>
          <w:spacing w:val="1"/>
          <w:sz w:val="28"/>
          <w:szCs w:val="28"/>
        </w:rPr>
        <w:t xml:space="preserve"> </w:t>
      </w:r>
      <w:r>
        <w:rPr>
          <w:spacing w:val="-2"/>
          <w:sz w:val="28"/>
          <w:szCs w:val="28"/>
        </w:rPr>
        <w:t>l</w:t>
      </w:r>
      <w:r>
        <w:rPr>
          <w:spacing w:val="1"/>
          <w:sz w:val="28"/>
          <w:szCs w:val="28"/>
        </w:rPr>
        <w:t>i</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on</w:t>
      </w:r>
      <w:r>
        <w:rPr>
          <w:sz w:val="28"/>
          <w:szCs w:val="28"/>
        </w:rPr>
        <w:t>:</w:t>
      </w:r>
    </w:p>
    <w:p w14:paraId="79B07ABB" w14:textId="77777777" w:rsidR="00AE7C60" w:rsidRDefault="00AE7C60" w:rsidP="003E0BA7">
      <w:pPr>
        <w:spacing w:before="6" w:line="120" w:lineRule="exact"/>
        <w:jc w:val="both"/>
        <w:rPr>
          <w:sz w:val="12"/>
          <w:szCs w:val="12"/>
        </w:rPr>
      </w:pPr>
    </w:p>
    <w:p w14:paraId="0261591D" w14:textId="3F0DDF31" w:rsidR="00AE7C60" w:rsidRDefault="00D449E0" w:rsidP="003E0BA7">
      <w:pPr>
        <w:spacing w:line="257" w:lineRule="auto"/>
        <w:ind w:left="1720" w:right="619" w:hanging="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Basic</w:t>
      </w:r>
      <w:r w:rsidR="00A44FA3">
        <w:rPr>
          <w:sz w:val="28"/>
          <w:szCs w:val="28"/>
        </w:rPr>
        <w:t xml:space="preserve"> </w:t>
      </w:r>
      <w:r w:rsidR="00A44FA3">
        <w:rPr>
          <w:spacing w:val="-2"/>
          <w:sz w:val="28"/>
          <w:szCs w:val="28"/>
        </w:rPr>
        <w:t>L</w:t>
      </w:r>
      <w:r w:rsidR="00A44FA3">
        <w:rPr>
          <w:sz w:val="28"/>
          <w:szCs w:val="28"/>
        </w:rPr>
        <w:t>e</w:t>
      </w:r>
      <w:r w:rsidR="00A44FA3">
        <w:rPr>
          <w:spacing w:val="1"/>
          <w:sz w:val="28"/>
          <w:szCs w:val="28"/>
        </w:rPr>
        <w:t>v</w:t>
      </w:r>
      <w:r w:rsidR="00A44FA3">
        <w:rPr>
          <w:spacing w:val="-2"/>
          <w:sz w:val="28"/>
          <w:szCs w:val="28"/>
        </w:rPr>
        <w:t>e</w:t>
      </w:r>
      <w:r w:rsidR="00A44FA3">
        <w:rPr>
          <w:sz w:val="28"/>
          <w:szCs w:val="28"/>
        </w:rPr>
        <w:t>l</w:t>
      </w:r>
      <w:r w:rsidR="00A44FA3">
        <w:rPr>
          <w:spacing w:val="2"/>
          <w:sz w:val="28"/>
          <w:szCs w:val="28"/>
        </w:rPr>
        <w:t xml:space="preserve"> </w:t>
      </w:r>
      <w:r w:rsidR="00A44FA3">
        <w:rPr>
          <w:sz w:val="28"/>
          <w:szCs w:val="28"/>
        </w:rPr>
        <w:t>Ma</w:t>
      </w:r>
      <w:r w:rsidR="00A44FA3">
        <w:rPr>
          <w:spacing w:val="-2"/>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2"/>
          <w:sz w:val="28"/>
          <w:szCs w:val="28"/>
        </w:rPr>
        <w:t>(</w:t>
      </w:r>
      <w:r w:rsidR="00A44FA3">
        <w:rPr>
          <w:sz w:val="28"/>
          <w:szCs w:val="28"/>
        </w:rPr>
        <w:t>B</w:t>
      </w:r>
      <w:r w:rsidR="00A44FA3">
        <w:rPr>
          <w:spacing w:val="1"/>
          <w:sz w:val="28"/>
          <w:szCs w:val="28"/>
        </w:rPr>
        <w:t>L</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wish</w:t>
      </w:r>
      <w:r w:rsidR="00A44FA3">
        <w:rPr>
          <w:spacing w:val="-1"/>
          <w:sz w:val="28"/>
          <w:szCs w:val="28"/>
        </w:rPr>
        <w:t xml:space="preserve"> n</w:t>
      </w:r>
      <w:r w:rsidR="00A44FA3">
        <w:rPr>
          <w:spacing w:val="1"/>
          <w:sz w:val="28"/>
          <w:szCs w:val="28"/>
        </w:rPr>
        <w:t>o</w:t>
      </w:r>
      <w:r w:rsidR="00A44FA3">
        <w:rPr>
          <w:sz w:val="28"/>
          <w:szCs w:val="28"/>
        </w:rPr>
        <w:t>t</w:t>
      </w:r>
      <w:r w:rsidR="00BF2BCE">
        <w:rPr>
          <w:sz w:val="28"/>
          <w:szCs w:val="28"/>
        </w:rPr>
        <w:t xml:space="preserve"> to</w:t>
      </w:r>
      <w:r w:rsidR="00A44FA3">
        <w:rPr>
          <w:spacing w:val="-2"/>
          <w:sz w:val="28"/>
          <w:szCs w:val="28"/>
        </w:rPr>
        <w:t xml:space="preserve"> </w:t>
      </w:r>
      <w:r w:rsidR="00A44FA3">
        <w:rPr>
          <w:spacing w:val="1"/>
          <w:sz w:val="28"/>
          <w:szCs w:val="28"/>
        </w:rPr>
        <w:t>p</w:t>
      </w:r>
      <w:r w:rsidR="00A44FA3">
        <w:rPr>
          <w:spacing w:val="-2"/>
          <w:sz w:val="28"/>
          <w:szCs w:val="28"/>
        </w:rPr>
        <w:t>a</w:t>
      </w:r>
      <w:r w:rsidR="00A44FA3">
        <w:rPr>
          <w:spacing w:val="1"/>
          <w:sz w:val="28"/>
          <w:szCs w:val="28"/>
        </w:rPr>
        <w:t>y</w:t>
      </w:r>
      <w:r w:rsidR="00A44FA3">
        <w:rPr>
          <w:sz w:val="28"/>
          <w:szCs w:val="28"/>
        </w:rPr>
        <w:t>,</w:t>
      </w:r>
      <w:r w:rsidR="00A44FA3">
        <w:rPr>
          <w:spacing w:val="4"/>
          <w:sz w:val="28"/>
          <w:szCs w:val="28"/>
        </w:rPr>
        <w:t xml:space="preserve"> </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e is</w:t>
      </w:r>
      <w:r w:rsidR="00A44FA3">
        <w:rPr>
          <w:spacing w:val="-1"/>
          <w:sz w:val="28"/>
          <w:szCs w:val="28"/>
        </w:rPr>
        <w:t xml:space="preserve"> </w:t>
      </w:r>
      <w:r w:rsidR="00A44FA3">
        <w:rPr>
          <w:spacing w:val="1"/>
          <w:sz w:val="28"/>
          <w:szCs w:val="28"/>
        </w:rPr>
        <w:t>n</w:t>
      </w:r>
      <w:r w:rsidR="00A44FA3">
        <w:rPr>
          <w:sz w:val="28"/>
          <w:szCs w:val="28"/>
        </w:rPr>
        <w:t xml:space="preserve">o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pacing w:val="-2"/>
          <w:sz w:val="28"/>
          <w:szCs w:val="28"/>
        </w:rPr>
        <w:t>p</w:t>
      </w:r>
      <w:r w:rsidR="00A44FA3">
        <w:rPr>
          <w:sz w:val="28"/>
          <w:szCs w:val="28"/>
        </w:rPr>
        <w:t xml:space="preserve">ay </w:t>
      </w:r>
      <w:r w:rsidR="00A44FA3">
        <w:rPr>
          <w:spacing w:val="1"/>
          <w:sz w:val="28"/>
          <w:szCs w:val="28"/>
        </w:rPr>
        <w:t>t</w:t>
      </w:r>
      <w:r w:rsidR="00A44FA3">
        <w:rPr>
          <w:sz w:val="28"/>
          <w:szCs w:val="28"/>
        </w:rPr>
        <w:t>o</w:t>
      </w:r>
      <w:r w:rsidR="00A44FA3">
        <w:rPr>
          <w:spacing w:val="1"/>
          <w:sz w:val="28"/>
          <w:szCs w:val="28"/>
        </w:rPr>
        <w:t xml:space="preserve"> </w:t>
      </w:r>
      <w:r w:rsidR="00A44FA3">
        <w:rPr>
          <w:spacing w:val="-3"/>
          <w:sz w:val="28"/>
          <w:szCs w:val="28"/>
        </w:rPr>
        <w:t>a</w:t>
      </w:r>
      <w:r w:rsidR="00A44FA3">
        <w:rPr>
          <w:spacing w:val="-1"/>
          <w:sz w:val="28"/>
          <w:szCs w:val="28"/>
        </w:rPr>
        <w:t>p</w:t>
      </w:r>
      <w:r w:rsidR="00A44FA3">
        <w:rPr>
          <w:spacing w:val="1"/>
          <w:sz w:val="28"/>
          <w:szCs w:val="28"/>
        </w:rPr>
        <w:t>p</w:t>
      </w:r>
      <w:r w:rsidR="00A44FA3">
        <w:rPr>
          <w:spacing w:val="-1"/>
          <w:sz w:val="28"/>
          <w:szCs w:val="28"/>
        </w:rPr>
        <w:t>l</w:t>
      </w:r>
      <w:r w:rsidR="00A44FA3">
        <w:rPr>
          <w:spacing w:val="1"/>
          <w:sz w:val="28"/>
          <w:szCs w:val="28"/>
        </w:rPr>
        <w:t>y</w:t>
      </w:r>
      <w:r w:rsidR="00BF2BCE">
        <w:rPr>
          <w:sz w:val="28"/>
          <w:szCs w:val="28"/>
        </w:rPr>
        <w:t xml:space="preserve">. </w:t>
      </w:r>
      <w:r w:rsidR="00A44FA3">
        <w:rPr>
          <w:spacing w:val="-1"/>
          <w:sz w:val="28"/>
          <w:szCs w:val="28"/>
        </w:rPr>
        <w:t>i</w:t>
      </w:r>
      <w:r w:rsidR="00A44FA3">
        <w:rPr>
          <w:sz w:val="28"/>
          <w:szCs w:val="28"/>
        </w:rPr>
        <w:t>t</w:t>
      </w:r>
      <w:r w:rsidR="00A44FA3">
        <w:rPr>
          <w:spacing w:val="1"/>
          <w:sz w:val="28"/>
          <w:szCs w:val="28"/>
        </w:rPr>
        <w:t xml:space="preserve"> </w:t>
      </w:r>
      <w:r w:rsidR="00A44FA3">
        <w:rPr>
          <w:spacing w:val="-3"/>
          <w:sz w:val="28"/>
          <w:szCs w:val="28"/>
        </w:rPr>
        <w:t>m</w:t>
      </w:r>
      <w:r w:rsidR="00A44FA3">
        <w:rPr>
          <w:spacing w:val="1"/>
          <w:sz w:val="28"/>
          <w:szCs w:val="28"/>
        </w:rPr>
        <w:t>i</w:t>
      </w:r>
      <w:r w:rsidR="00A44FA3">
        <w:rPr>
          <w:spacing w:val="-1"/>
          <w:sz w:val="28"/>
          <w:szCs w:val="28"/>
        </w:rPr>
        <w:t>g</w:t>
      </w:r>
      <w:r w:rsidR="00A44FA3">
        <w:rPr>
          <w:spacing w:val="1"/>
          <w:sz w:val="28"/>
          <w:szCs w:val="28"/>
        </w:rPr>
        <w:t>h</w:t>
      </w:r>
      <w:r w:rsidR="00A44FA3">
        <w:rPr>
          <w:sz w:val="28"/>
          <w:szCs w:val="28"/>
        </w:rPr>
        <w:t>t</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h</w:t>
      </w:r>
      <w:r w:rsidR="00A44FA3">
        <w:rPr>
          <w:spacing w:val="-1"/>
          <w:sz w:val="28"/>
          <w:szCs w:val="28"/>
        </w:rPr>
        <w:t>ig</w:t>
      </w:r>
      <w:r w:rsidR="00A44FA3">
        <w:rPr>
          <w:spacing w:val="1"/>
          <w:sz w:val="28"/>
          <w:szCs w:val="28"/>
        </w:rPr>
        <w:t>h</w:t>
      </w:r>
      <w:r w:rsidR="00A44FA3">
        <w:rPr>
          <w:spacing w:val="-1"/>
          <w:sz w:val="28"/>
          <w:szCs w:val="28"/>
        </w:rPr>
        <w:t>l</w:t>
      </w:r>
      <w:r w:rsidR="00A44FA3">
        <w:rPr>
          <w:sz w:val="28"/>
          <w:szCs w:val="28"/>
        </w:rPr>
        <w:t>y</w:t>
      </w:r>
      <w:r w:rsidR="00A44FA3">
        <w:rPr>
          <w:spacing w:val="-1"/>
          <w:sz w:val="28"/>
          <w:szCs w:val="28"/>
        </w:rPr>
        <w:t xml:space="preserve"> </w:t>
      </w:r>
      <w:r w:rsidR="00A44FA3">
        <w:rPr>
          <w:sz w:val="28"/>
          <w:szCs w:val="28"/>
        </w:rPr>
        <w:t>risky</w:t>
      </w:r>
      <w:r w:rsidR="00A44FA3">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g</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wh</w:t>
      </w:r>
      <w:r w:rsidR="00A44FA3">
        <w:rPr>
          <w:spacing w:val="-2"/>
          <w:sz w:val="28"/>
          <w:szCs w:val="28"/>
        </w:rPr>
        <w:t>i</w:t>
      </w:r>
      <w:r w:rsidR="00A44FA3">
        <w:rPr>
          <w:spacing w:val="1"/>
          <w:sz w:val="28"/>
          <w:szCs w:val="28"/>
        </w:rPr>
        <w:t>l</w:t>
      </w:r>
      <w:r w:rsidR="00A44FA3">
        <w:rPr>
          <w:sz w:val="28"/>
          <w:szCs w:val="28"/>
        </w:rPr>
        <w:t xml:space="preserve">e </w:t>
      </w:r>
      <w:r w:rsidR="00A44FA3">
        <w:rPr>
          <w:spacing w:val="1"/>
          <w:sz w:val="28"/>
          <w:szCs w:val="28"/>
        </w:rPr>
        <w:t>th</w:t>
      </w:r>
      <w:r w:rsidR="00A44FA3">
        <w:rPr>
          <w:spacing w:val="-2"/>
          <w:sz w:val="28"/>
          <w:szCs w:val="28"/>
        </w:rPr>
        <w:t>e</w:t>
      </w:r>
      <w:r w:rsidR="00A44FA3">
        <w:rPr>
          <w:sz w:val="28"/>
          <w:szCs w:val="28"/>
        </w:rPr>
        <w:t xml:space="preserve">re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pacing w:val="-2"/>
          <w:sz w:val="28"/>
          <w:szCs w:val="28"/>
        </w:rPr>
        <w:t>r</w:t>
      </w:r>
      <w:r w:rsidR="00A44FA3">
        <w:rPr>
          <w:spacing w:val="1"/>
          <w:sz w:val="28"/>
          <w:szCs w:val="28"/>
        </w:rPr>
        <w:t>o</w:t>
      </w:r>
      <w:r w:rsidR="00A44FA3">
        <w:rPr>
          <w:sz w:val="28"/>
          <w:szCs w:val="28"/>
        </w:rPr>
        <w:t>l</w:t>
      </w:r>
      <w:r w:rsidR="00A44FA3">
        <w:rPr>
          <w:spacing w:val="1"/>
          <w:sz w:val="28"/>
          <w:szCs w:val="28"/>
        </w:rPr>
        <w:t xml:space="preserve"> o</w:t>
      </w:r>
      <w:r w:rsidR="00A44FA3">
        <w:rPr>
          <w:spacing w:val="-1"/>
          <w:sz w:val="28"/>
          <w:szCs w:val="28"/>
        </w:rPr>
        <w:t>v</w:t>
      </w:r>
      <w:r w:rsidR="00A44FA3">
        <w:rPr>
          <w:sz w:val="28"/>
          <w:szCs w:val="28"/>
        </w:rPr>
        <w:t>er the a</w:t>
      </w:r>
      <w:r w:rsidR="00A44FA3">
        <w:rPr>
          <w:spacing w:val="-1"/>
          <w:sz w:val="28"/>
          <w:szCs w:val="28"/>
        </w:rPr>
        <w:t>d</w:t>
      </w:r>
      <w:r w:rsidR="00A44FA3">
        <w:rPr>
          <w:sz w:val="28"/>
          <w:szCs w:val="28"/>
        </w:rPr>
        <w:t>m</w:t>
      </w:r>
      <w:r w:rsidR="00A44FA3">
        <w:rPr>
          <w:spacing w:val="-1"/>
          <w:sz w:val="28"/>
          <w:szCs w:val="28"/>
        </w:rPr>
        <w:t>i</w:t>
      </w:r>
      <w:r w:rsidR="00A44FA3">
        <w:rPr>
          <w:spacing w:val="1"/>
          <w:sz w:val="28"/>
          <w:szCs w:val="28"/>
        </w:rPr>
        <w:t>s</w:t>
      </w:r>
      <w:r w:rsidR="00A44FA3">
        <w:rPr>
          <w:spacing w:val="-1"/>
          <w:sz w:val="28"/>
          <w:szCs w:val="28"/>
        </w:rPr>
        <w:t>si</w:t>
      </w:r>
      <w:r w:rsidR="00A44FA3">
        <w:rPr>
          <w:spacing w:val="1"/>
          <w:sz w:val="28"/>
          <w:szCs w:val="28"/>
        </w:rPr>
        <w:t>o</w:t>
      </w:r>
      <w:r w:rsidR="00A44FA3">
        <w:rPr>
          <w:sz w:val="28"/>
          <w:szCs w:val="28"/>
        </w:rPr>
        <w:t xml:space="preserve">n </w:t>
      </w:r>
      <w:r w:rsidR="00A44FA3">
        <w:rPr>
          <w:spacing w:val="1"/>
          <w:sz w:val="28"/>
          <w:szCs w:val="28"/>
        </w:rPr>
        <w:t>p</w:t>
      </w:r>
      <w:r w:rsidR="00A44FA3">
        <w:rPr>
          <w:spacing w:val="-2"/>
          <w:sz w:val="28"/>
          <w:szCs w:val="28"/>
        </w:rPr>
        <w:t>r</w:t>
      </w:r>
      <w:r w:rsidR="00A44FA3">
        <w:rPr>
          <w:spacing w:val="1"/>
          <w:sz w:val="28"/>
          <w:szCs w:val="28"/>
        </w:rPr>
        <w:t>o</w:t>
      </w:r>
      <w:r w:rsidR="00A44FA3">
        <w:rPr>
          <w:spacing w:val="-2"/>
          <w:sz w:val="28"/>
          <w:szCs w:val="28"/>
        </w:rPr>
        <w:t>c</w:t>
      </w:r>
      <w:r w:rsidR="00A44FA3">
        <w:rPr>
          <w:sz w:val="28"/>
          <w:szCs w:val="28"/>
        </w:rPr>
        <w:t>e</w:t>
      </w:r>
      <w:r w:rsidR="00A44FA3">
        <w:rPr>
          <w:spacing w:val="1"/>
          <w:sz w:val="28"/>
          <w:szCs w:val="28"/>
        </w:rPr>
        <w:t>s</w:t>
      </w:r>
      <w:r w:rsidR="00A44FA3">
        <w:rPr>
          <w:spacing w:val="2"/>
          <w:sz w:val="28"/>
          <w:szCs w:val="28"/>
        </w:rPr>
        <w:t>s</w:t>
      </w:r>
      <w:r w:rsidR="003C6354">
        <w:rPr>
          <w:sz w:val="28"/>
          <w:szCs w:val="28"/>
        </w:rPr>
        <w:t>.</w:t>
      </w:r>
      <w:r w:rsidR="003C6354">
        <w:rPr>
          <w:spacing w:val="-1"/>
          <w:sz w:val="28"/>
          <w:szCs w:val="28"/>
        </w:rPr>
        <w:t xml:space="preserve"> </w:t>
      </w:r>
      <w:r w:rsidR="00BF2BCE">
        <w:rPr>
          <w:spacing w:val="-1"/>
          <w:sz w:val="28"/>
          <w:szCs w:val="28"/>
        </w:rPr>
        <w:t>this</w:t>
      </w:r>
      <w:r w:rsidR="00A44FA3">
        <w:rPr>
          <w:spacing w:val="-2"/>
          <w:sz w:val="28"/>
          <w:szCs w:val="28"/>
        </w:rPr>
        <w:t xml:space="preserve"> </w:t>
      </w:r>
      <w:r w:rsidR="00A44FA3">
        <w:rPr>
          <w:spacing w:val="-1"/>
          <w:sz w:val="28"/>
          <w:szCs w:val="28"/>
        </w:rPr>
        <w:t>p</w:t>
      </w:r>
      <w:r w:rsidR="00A44FA3">
        <w:rPr>
          <w:spacing w:val="1"/>
          <w:sz w:val="28"/>
          <w:szCs w:val="28"/>
        </w:rPr>
        <w:t>l</w:t>
      </w:r>
      <w:r w:rsidR="00A44FA3">
        <w:rPr>
          <w:sz w:val="28"/>
          <w:szCs w:val="28"/>
        </w:rPr>
        <w:t xml:space="preserve">an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p</w:t>
      </w:r>
      <w:r w:rsidR="00A44FA3">
        <w:rPr>
          <w:spacing w:val="-2"/>
          <w:sz w:val="28"/>
          <w:szCs w:val="28"/>
        </w:rPr>
        <w:t>e</w:t>
      </w:r>
      <w:r w:rsidR="00A44FA3">
        <w:rPr>
          <w:sz w:val="28"/>
          <w:szCs w:val="28"/>
        </w:rPr>
        <w:t xml:space="preserve">r for </w:t>
      </w:r>
      <w:r w:rsidR="00A44FA3">
        <w:rPr>
          <w:spacing w:val="1"/>
          <w:sz w:val="28"/>
          <w:szCs w:val="28"/>
        </w:rPr>
        <w:t>s</w:t>
      </w:r>
      <w:r w:rsidR="00A44FA3">
        <w:rPr>
          <w:sz w:val="28"/>
          <w:szCs w:val="28"/>
        </w:rPr>
        <w:t>m</w:t>
      </w:r>
      <w:r w:rsidR="00A44FA3">
        <w:rPr>
          <w:spacing w:val="-2"/>
          <w:sz w:val="28"/>
          <w:szCs w:val="28"/>
        </w:rPr>
        <w:t>a</w:t>
      </w:r>
      <w:r w:rsidR="00A44FA3">
        <w:rPr>
          <w:spacing w:val="1"/>
          <w:sz w:val="28"/>
          <w:szCs w:val="28"/>
        </w:rPr>
        <w:t>l</w:t>
      </w:r>
      <w:r w:rsidR="00A44FA3">
        <w:rPr>
          <w:sz w:val="28"/>
          <w:szCs w:val="28"/>
        </w:rPr>
        <w:t>l</w:t>
      </w:r>
      <w:r w:rsidR="00E34E68">
        <w:rPr>
          <w:spacing w:val="-1"/>
          <w:sz w:val="28"/>
          <w:szCs w:val="28"/>
        </w:rPr>
        <w:t>-</w:t>
      </w:r>
      <w:r w:rsidR="00A44FA3">
        <w:rPr>
          <w:spacing w:val="1"/>
          <w:sz w:val="28"/>
          <w:szCs w:val="28"/>
        </w:rPr>
        <w:t>si</w:t>
      </w:r>
      <w:r w:rsidR="00A44FA3">
        <w:rPr>
          <w:spacing w:val="-2"/>
          <w:sz w:val="28"/>
          <w:szCs w:val="28"/>
        </w:rPr>
        <w:t>z</w:t>
      </w:r>
      <w:r w:rsidR="00A44FA3">
        <w:rPr>
          <w:sz w:val="28"/>
          <w:szCs w:val="28"/>
        </w:rPr>
        <w:t>e p</w:t>
      </w:r>
      <w:r w:rsidR="00A44FA3">
        <w:rPr>
          <w:spacing w:val="-2"/>
          <w:sz w:val="28"/>
          <w:szCs w:val="28"/>
        </w:rPr>
        <w:t>r</w:t>
      </w:r>
      <w:r w:rsidR="00A44FA3">
        <w:rPr>
          <w:spacing w:val="-1"/>
          <w:sz w:val="28"/>
          <w:szCs w:val="28"/>
        </w:rPr>
        <w:t>o</w:t>
      </w:r>
      <w:r w:rsidR="00A44FA3">
        <w:rPr>
          <w:spacing w:val="1"/>
          <w:sz w:val="28"/>
          <w:szCs w:val="28"/>
        </w:rPr>
        <w:t>j</w:t>
      </w:r>
      <w:r w:rsidR="00A44FA3">
        <w:rPr>
          <w:sz w:val="28"/>
          <w:szCs w:val="28"/>
        </w:rPr>
        <w:t>e</w:t>
      </w:r>
      <w:r w:rsidR="00A44FA3">
        <w:rPr>
          <w:spacing w:val="-2"/>
          <w:sz w:val="28"/>
          <w:szCs w:val="28"/>
        </w:rPr>
        <w:t>c</w:t>
      </w:r>
      <w:r w:rsidR="00A44FA3">
        <w:rPr>
          <w:spacing w:val="1"/>
          <w:sz w:val="28"/>
          <w:szCs w:val="28"/>
        </w:rPr>
        <w:t>t</w:t>
      </w:r>
      <w:r w:rsidR="00A44FA3">
        <w:rPr>
          <w:spacing w:val="-1"/>
          <w:sz w:val="28"/>
          <w:szCs w:val="28"/>
        </w:rPr>
        <w:t>s</w:t>
      </w:r>
      <w:r w:rsidR="00A44FA3">
        <w:rPr>
          <w:spacing w:val="3"/>
          <w:sz w:val="28"/>
          <w:szCs w:val="28"/>
        </w:rPr>
        <w:t>/</w:t>
      </w:r>
      <w:r w:rsidR="00A44FA3">
        <w:rPr>
          <w:spacing w:val="-1"/>
          <w:sz w:val="28"/>
          <w:szCs w:val="28"/>
        </w:rPr>
        <w:t>bu</w:t>
      </w:r>
      <w:r w:rsidR="00A44FA3">
        <w:rPr>
          <w:spacing w:val="1"/>
          <w:sz w:val="28"/>
          <w:szCs w:val="28"/>
        </w:rPr>
        <w:t>s</w:t>
      </w:r>
      <w:r w:rsidR="00A44FA3">
        <w:rPr>
          <w:spacing w:val="-1"/>
          <w:sz w:val="28"/>
          <w:szCs w:val="28"/>
        </w:rPr>
        <w:t>i</w:t>
      </w:r>
      <w:r w:rsidR="00A44FA3">
        <w:rPr>
          <w:spacing w:val="1"/>
          <w:sz w:val="28"/>
          <w:szCs w:val="28"/>
        </w:rPr>
        <w:t>n</w:t>
      </w:r>
      <w:r w:rsidR="00A44FA3">
        <w:rPr>
          <w:spacing w:val="-2"/>
          <w:sz w:val="28"/>
          <w:szCs w:val="28"/>
        </w:rPr>
        <w:t>e</w:t>
      </w:r>
      <w:r w:rsidR="00A44FA3">
        <w:rPr>
          <w:spacing w:val="1"/>
          <w:sz w:val="28"/>
          <w:szCs w:val="28"/>
        </w:rPr>
        <w:t>ss</w:t>
      </w:r>
      <w:r w:rsidR="00A44FA3">
        <w:rPr>
          <w:spacing w:val="-2"/>
          <w:sz w:val="28"/>
          <w:szCs w:val="28"/>
        </w:rPr>
        <w:t>e</w:t>
      </w:r>
      <w:r w:rsidR="00A44FA3">
        <w:rPr>
          <w:spacing w:val="2"/>
          <w:sz w:val="28"/>
          <w:szCs w:val="28"/>
        </w:rPr>
        <w:t>s</w:t>
      </w:r>
      <w:r w:rsidR="00A44FA3">
        <w:rPr>
          <w:sz w:val="28"/>
          <w:szCs w:val="28"/>
        </w:rPr>
        <w:t>.</w:t>
      </w:r>
    </w:p>
    <w:p w14:paraId="6BA466B4" w14:textId="5FC5EAC5"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Rapid</w:t>
      </w:r>
      <w:r w:rsidR="00A44FA3">
        <w:rPr>
          <w:spacing w:val="-2"/>
          <w:sz w:val="28"/>
          <w:szCs w:val="28"/>
        </w:rPr>
        <w:t xml:space="preserve"> </w:t>
      </w:r>
      <w:r w:rsidR="00A44FA3">
        <w:rPr>
          <w:spacing w:val="-1"/>
          <w:sz w:val="28"/>
          <w:szCs w:val="28"/>
        </w:rPr>
        <w:t>E</w:t>
      </w:r>
      <w:r w:rsidR="00A44FA3">
        <w:rPr>
          <w:spacing w:val="1"/>
          <w:sz w:val="28"/>
          <w:szCs w:val="28"/>
        </w:rPr>
        <w:t>nt</w:t>
      </w:r>
      <w:r w:rsidR="00A44FA3">
        <w:rPr>
          <w:spacing w:val="-2"/>
          <w:sz w:val="28"/>
          <w:szCs w:val="28"/>
        </w:rPr>
        <w:t>r</w:t>
      </w:r>
      <w:r w:rsidR="00A44FA3">
        <w:rPr>
          <w:sz w:val="28"/>
          <w:szCs w:val="28"/>
        </w:rPr>
        <w:t>y</w:t>
      </w:r>
      <w:r w:rsidR="00A44FA3">
        <w:rPr>
          <w:spacing w:val="1"/>
          <w:sz w:val="28"/>
          <w:szCs w:val="28"/>
        </w:rPr>
        <w:t xml:space="preserve"> </w:t>
      </w:r>
      <w:r w:rsidR="00A44FA3">
        <w:rPr>
          <w:sz w:val="28"/>
          <w:szCs w:val="28"/>
        </w:rPr>
        <w:t>Ma</w:t>
      </w:r>
      <w:r w:rsidR="00A44FA3">
        <w:rPr>
          <w:spacing w:val="-3"/>
          <w:sz w:val="28"/>
          <w:szCs w:val="28"/>
        </w:rPr>
        <w:t>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pacing w:val="-3"/>
          <w:sz w:val="28"/>
          <w:szCs w:val="28"/>
        </w:rPr>
        <w:t>(</w:t>
      </w:r>
      <w:r w:rsidR="00A44FA3">
        <w:rPr>
          <w:sz w:val="28"/>
          <w:szCs w:val="28"/>
        </w:rPr>
        <w:t>R</w:t>
      </w:r>
      <w:r w:rsidR="00A44FA3">
        <w:rPr>
          <w:spacing w:val="1"/>
          <w:sz w:val="28"/>
          <w:szCs w:val="28"/>
        </w:rPr>
        <w:t>E</w:t>
      </w:r>
      <w:r w:rsidR="00A44FA3">
        <w:rPr>
          <w:sz w:val="28"/>
          <w:szCs w:val="28"/>
        </w:rPr>
        <w:t>M),</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1"/>
          <w:sz w:val="28"/>
          <w:szCs w:val="28"/>
        </w:rPr>
        <w:t xml:space="preserve"> </w:t>
      </w:r>
      <w:r w:rsidR="00A44FA3">
        <w:rPr>
          <w:sz w:val="28"/>
          <w:szCs w:val="28"/>
        </w:rPr>
        <w:t xml:space="preserve">want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e r</w:t>
      </w:r>
      <w:r w:rsidR="00A44FA3">
        <w:rPr>
          <w:spacing w:val="-2"/>
          <w:sz w:val="28"/>
          <w:szCs w:val="28"/>
        </w:rPr>
        <w:t>i</w:t>
      </w:r>
      <w:r w:rsidR="00A44FA3">
        <w:rPr>
          <w:spacing w:val="-1"/>
          <w:sz w:val="28"/>
          <w:szCs w:val="28"/>
        </w:rPr>
        <w:t>s</w:t>
      </w:r>
      <w:r w:rsidR="00A44FA3">
        <w:rPr>
          <w:sz w:val="28"/>
          <w:szCs w:val="28"/>
        </w:rPr>
        <w:t>k</w:t>
      </w:r>
      <w:r w:rsidR="00A44FA3">
        <w:rPr>
          <w:spacing w:val="1"/>
          <w:sz w:val="28"/>
          <w:szCs w:val="28"/>
        </w:rPr>
        <w:t xml:space="preserve"> </w:t>
      </w:r>
      <w:r w:rsidR="00A44FA3">
        <w:rPr>
          <w:spacing w:val="-2"/>
          <w:sz w:val="28"/>
          <w:szCs w:val="28"/>
        </w:rPr>
        <w:t>b</w:t>
      </w:r>
      <w:r w:rsidR="00A44FA3">
        <w:rPr>
          <w:sz w:val="28"/>
          <w:szCs w:val="28"/>
        </w:rPr>
        <w:t>y</w:t>
      </w:r>
    </w:p>
    <w:p w14:paraId="1D04F7F0" w14:textId="5AF290F0" w:rsidR="00AE7C60" w:rsidRDefault="00A44FA3" w:rsidP="003E0BA7">
      <w:pPr>
        <w:spacing w:before="26" w:line="258" w:lineRule="auto"/>
        <w:ind w:left="1720" w:right="698"/>
        <w:jc w:val="both"/>
        <w:rPr>
          <w:sz w:val="28"/>
          <w:szCs w:val="28"/>
        </w:rPr>
      </w:pPr>
      <w:r>
        <w:rPr>
          <w:spacing w:val="1"/>
          <w:sz w:val="28"/>
          <w:szCs w:val="28"/>
        </w:rPr>
        <w:t>p</w:t>
      </w:r>
      <w:r>
        <w:rPr>
          <w:spacing w:val="-2"/>
          <w:sz w:val="28"/>
          <w:szCs w:val="28"/>
        </w:rPr>
        <w:t>a</w:t>
      </w:r>
      <w:r>
        <w:rPr>
          <w:spacing w:val="1"/>
          <w:sz w:val="28"/>
          <w:szCs w:val="28"/>
        </w:rPr>
        <w:t>y</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b</w:t>
      </w:r>
      <w:r>
        <w:rPr>
          <w:sz w:val="28"/>
          <w:szCs w:val="28"/>
        </w:rPr>
        <w:t>e</w:t>
      </w:r>
      <w:r>
        <w:rPr>
          <w:spacing w:val="-1"/>
          <w:sz w:val="28"/>
          <w:szCs w:val="28"/>
        </w:rPr>
        <w:t>tw</w:t>
      </w:r>
      <w:r>
        <w:rPr>
          <w:sz w:val="28"/>
          <w:szCs w:val="28"/>
        </w:rPr>
        <w:t>een</w:t>
      </w:r>
      <w:r>
        <w:rPr>
          <w:spacing w:val="-2"/>
          <w:sz w:val="28"/>
          <w:szCs w:val="28"/>
        </w:rPr>
        <w:t xml:space="preserve"> </w:t>
      </w:r>
      <w:r>
        <w:rPr>
          <w:spacing w:val="1"/>
          <w:sz w:val="28"/>
          <w:szCs w:val="28"/>
        </w:rPr>
        <w:t>$</w:t>
      </w:r>
      <w:r>
        <w:rPr>
          <w:spacing w:val="-1"/>
          <w:sz w:val="28"/>
          <w:szCs w:val="28"/>
        </w:rPr>
        <w:t>10</w:t>
      </w:r>
      <w:r>
        <w:rPr>
          <w:spacing w:val="1"/>
          <w:sz w:val="28"/>
          <w:szCs w:val="28"/>
        </w:rPr>
        <w:t>0</w:t>
      </w:r>
      <w:r>
        <w:rPr>
          <w:spacing w:val="-1"/>
          <w:sz w:val="28"/>
          <w:szCs w:val="28"/>
        </w:rPr>
        <w:t>0</w:t>
      </w:r>
      <w:r>
        <w:rPr>
          <w:sz w:val="28"/>
          <w:szCs w:val="28"/>
        </w:rPr>
        <w:t>0</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w:t>
      </w:r>
      <w:r>
        <w:rPr>
          <w:spacing w:val="-1"/>
          <w:sz w:val="28"/>
          <w:szCs w:val="28"/>
        </w:rPr>
        <w:t>5</w:t>
      </w:r>
      <w:r>
        <w:rPr>
          <w:spacing w:val="1"/>
          <w:sz w:val="28"/>
          <w:szCs w:val="28"/>
        </w:rPr>
        <w:t>0</w:t>
      </w:r>
      <w:r>
        <w:rPr>
          <w:spacing w:val="-1"/>
          <w:sz w:val="28"/>
          <w:szCs w:val="28"/>
        </w:rPr>
        <w:t>00</w:t>
      </w:r>
      <w:r>
        <w:rPr>
          <w:spacing w:val="1"/>
          <w:sz w:val="28"/>
          <w:szCs w:val="28"/>
        </w:rPr>
        <w:t>0</w:t>
      </w:r>
      <w:r w:rsidR="00BF2BCE">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pacing w:val="-2"/>
          <w:sz w:val="28"/>
          <w:szCs w:val="28"/>
        </w:rPr>
        <w:t>s</w:t>
      </w:r>
      <w:r>
        <w:rPr>
          <w:spacing w:val="-1"/>
          <w:sz w:val="28"/>
          <w:szCs w:val="28"/>
        </w:rPr>
        <w:t>t</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n</w:t>
      </w:r>
      <w:r>
        <w:rPr>
          <w:sz w:val="28"/>
          <w:szCs w:val="28"/>
        </w:rPr>
        <w:t>o 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d</w:t>
      </w:r>
      <w:r>
        <w:rPr>
          <w:sz w:val="28"/>
          <w:szCs w:val="28"/>
        </w:rPr>
        <w:t>m</w:t>
      </w:r>
      <w:r>
        <w:rPr>
          <w:spacing w:val="-1"/>
          <w:sz w:val="28"/>
          <w:szCs w:val="28"/>
        </w:rPr>
        <w:t>iss</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w:t>
      </w:r>
      <w:r>
        <w:rPr>
          <w:spacing w:val="1"/>
          <w:sz w:val="28"/>
          <w:szCs w:val="28"/>
        </w:rPr>
        <w:t>h</w:t>
      </w:r>
      <w:r>
        <w:rPr>
          <w:spacing w:val="-1"/>
          <w:sz w:val="28"/>
          <w:szCs w:val="28"/>
        </w:rPr>
        <w:t>i</w:t>
      </w:r>
      <w:r>
        <w:rPr>
          <w:sz w:val="28"/>
          <w:szCs w:val="28"/>
        </w:rPr>
        <w:t>s</w:t>
      </w:r>
      <w:r>
        <w:rPr>
          <w:spacing w:val="1"/>
          <w:sz w:val="28"/>
          <w:szCs w:val="28"/>
        </w:rPr>
        <w:t xml:space="preserve"> </w:t>
      </w:r>
      <w:r>
        <w:rPr>
          <w:spacing w:val="-2"/>
          <w:sz w:val="28"/>
          <w:szCs w:val="28"/>
        </w:rPr>
        <w:t>p</w:t>
      </w:r>
      <w:r>
        <w:rPr>
          <w:spacing w:val="1"/>
          <w:sz w:val="28"/>
          <w:szCs w:val="28"/>
        </w:rPr>
        <w:t>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us</w:t>
      </w:r>
      <w:r>
        <w:rPr>
          <w:spacing w:val="-2"/>
          <w:sz w:val="28"/>
          <w:szCs w:val="28"/>
        </w:rPr>
        <w:t>e</w:t>
      </w:r>
      <w:r>
        <w:rPr>
          <w:sz w:val="28"/>
          <w:szCs w:val="28"/>
        </w:rPr>
        <w:t>f</w:t>
      </w:r>
      <w:r>
        <w:rPr>
          <w:spacing w:val="-1"/>
          <w:sz w:val="28"/>
          <w:szCs w:val="28"/>
        </w:rPr>
        <w:t>u</w:t>
      </w:r>
      <w:r>
        <w:rPr>
          <w:sz w:val="28"/>
          <w:szCs w:val="28"/>
        </w:rPr>
        <w:t>l</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e</w:t>
      </w:r>
      <w:r>
        <w:rPr>
          <w:spacing w:val="1"/>
          <w:sz w:val="28"/>
          <w:szCs w:val="28"/>
        </w:rPr>
        <w:t>d</w:t>
      </w:r>
      <w:r>
        <w:rPr>
          <w:spacing w:val="-1"/>
          <w:sz w:val="28"/>
          <w:szCs w:val="28"/>
        </w:rPr>
        <w:t>i</w:t>
      </w:r>
      <w:r>
        <w:rPr>
          <w:spacing w:val="1"/>
          <w:sz w:val="28"/>
          <w:szCs w:val="28"/>
        </w:rPr>
        <w:t>u</w:t>
      </w:r>
      <w:r>
        <w:rPr>
          <w:spacing w:val="5"/>
          <w:sz w:val="28"/>
          <w:szCs w:val="28"/>
        </w:rPr>
        <w:t>m</w:t>
      </w:r>
      <w:r>
        <w:rPr>
          <w:spacing w:val="-2"/>
          <w:sz w:val="28"/>
          <w:szCs w:val="28"/>
        </w:rPr>
        <w:t>-</w:t>
      </w:r>
      <w:r>
        <w:rPr>
          <w:spacing w:val="1"/>
          <w:sz w:val="28"/>
          <w:szCs w:val="28"/>
        </w:rPr>
        <w:t>si</w:t>
      </w:r>
      <w:r>
        <w:rPr>
          <w:spacing w:val="-2"/>
          <w:sz w:val="28"/>
          <w:szCs w:val="28"/>
        </w:rPr>
        <w:t>z</w:t>
      </w:r>
      <w:r>
        <w:rPr>
          <w:sz w:val="28"/>
          <w:szCs w:val="28"/>
        </w:rPr>
        <w:t xml:space="preserve">ed </w:t>
      </w:r>
      <w:r>
        <w:rPr>
          <w:spacing w:val="1"/>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w:t>
      </w:r>
      <w:r>
        <w:rPr>
          <w:spacing w:val="1"/>
          <w:sz w:val="28"/>
          <w:szCs w:val="28"/>
        </w:rPr>
        <w:t>s</w:t>
      </w:r>
      <w:r>
        <w:rPr>
          <w:spacing w:val="-1"/>
          <w:sz w:val="28"/>
          <w:szCs w:val="28"/>
        </w:rPr>
        <w:t>/b</w:t>
      </w:r>
      <w:r>
        <w:rPr>
          <w:spacing w:val="1"/>
          <w:sz w:val="28"/>
          <w:szCs w:val="28"/>
        </w:rPr>
        <w:t>u</w:t>
      </w:r>
      <w:r>
        <w:rPr>
          <w:spacing w:val="-1"/>
          <w:sz w:val="28"/>
          <w:szCs w:val="28"/>
        </w:rPr>
        <w:t>s</w:t>
      </w:r>
      <w:r>
        <w:rPr>
          <w:spacing w:val="1"/>
          <w:sz w:val="28"/>
          <w:szCs w:val="28"/>
        </w:rPr>
        <w:t>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Pr>
          <w:sz w:val="28"/>
          <w:szCs w:val="28"/>
        </w:rPr>
        <w:t>.</w:t>
      </w:r>
    </w:p>
    <w:p w14:paraId="62A875FF" w14:textId="103C42F4" w:rsidR="00AE7C60" w:rsidRDefault="00D449E0" w:rsidP="003E0BA7">
      <w:pPr>
        <w:spacing w:line="320" w:lineRule="exact"/>
        <w:ind w:left="1360"/>
        <w:jc w:val="both"/>
        <w:rPr>
          <w:sz w:val="28"/>
          <w:szCs w:val="28"/>
        </w:rPr>
      </w:pPr>
      <w:r>
        <w:rPr>
          <w:rFonts w:ascii="MS PGothic" w:eastAsia="MS PGothic" w:hAnsi="MS PGothic" w:cs="MS PGothic"/>
          <w:w w:val="79"/>
          <w:sz w:val="28"/>
          <w:szCs w:val="28"/>
        </w:rPr>
        <w:t xml:space="preserve">➢ </w:t>
      </w:r>
      <w:r>
        <w:rPr>
          <w:rFonts w:ascii="MS PGothic" w:eastAsia="MS PGothic" w:hAnsi="MS PGothic" w:cs="MS PGothic"/>
          <w:spacing w:val="3"/>
          <w:w w:val="79"/>
          <w:sz w:val="28"/>
          <w:szCs w:val="28"/>
        </w:rPr>
        <w:t>Premium</w:t>
      </w:r>
      <w:r w:rsidR="00A44FA3">
        <w:rPr>
          <w:spacing w:val="-3"/>
          <w:sz w:val="28"/>
          <w:szCs w:val="28"/>
        </w:rPr>
        <w:t xml:space="preserve"> </w:t>
      </w:r>
      <w:r w:rsidR="00A44FA3">
        <w:rPr>
          <w:spacing w:val="1"/>
          <w:sz w:val="28"/>
          <w:szCs w:val="28"/>
        </w:rPr>
        <w:t>E</w:t>
      </w:r>
      <w:r w:rsidR="00A44FA3">
        <w:rPr>
          <w:spacing w:val="-1"/>
          <w:sz w:val="28"/>
          <w:szCs w:val="28"/>
        </w:rPr>
        <w:t>n</w:t>
      </w:r>
      <w:r w:rsidR="00A44FA3">
        <w:rPr>
          <w:spacing w:val="1"/>
          <w:sz w:val="28"/>
          <w:szCs w:val="28"/>
        </w:rPr>
        <w:t>t</w:t>
      </w:r>
      <w:r w:rsidR="00A44FA3">
        <w:rPr>
          <w:sz w:val="28"/>
          <w:szCs w:val="28"/>
        </w:rPr>
        <w:t>e</w:t>
      </w:r>
      <w:r w:rsidR="00A44FA3">
        <w:rPr>
          <w:spacing w:val="-2"/>
          <w:sz w:val="28"/>
          <w:szCs w:val="28"/>
        </w:rPr>
        <w:t>r</w:t>
      </w:r>
      <w:r w:rsidR="00A44FA3">
        <w:rPr>
          <w:spacing w:val="1"/>
          <w:sz w:val="28"/>
          <w:szCs w:val="28"/>
        </w:rPr>
        <w:t>p</w:t>
      </w:r>
      <w:r w:rsidR="00A44FA3">
        <w:rPr>
          <w:spacing w:val="-2"/>
          <w:sz w:val="28"/>
          <w:szCs w:val="28"/>
        </w:rPr>
        <w:t>r</w:t>
      </w:r>
      <w:r w:rsidR="00A44FA3">
        <w:rPr>
          <w:spacing w:val="1"/>
          <w:sz w:val="28"/>
          <w:szCs w:val="28"/>
        </w:rPr>
        <w:t>i</w:t>
      </w:r>
      <w:r w:rsidR="00A44FA3">
        <w:rPr>
          <w:spacing w:val="-1"/>
          <w:sz w:val="28"/>
          <w:szCs w:val="28"/>
        </w:rPr>
        <w:t>s</w:t>
      </w:r>
      <w:r w:rsidR="00A44FA3">
        <w:rPr>
          <w:sz w:val="28"/>
          <w:szCs w:val="28"/>
        </w:rPr>
        <w:t>e</w:t>
      </w:r>
      <w:r w:rsidR="00A44FA3">
        <w:rPr>
          <w:spacing w:val="2"/>
          <w:sz w:val="28"/>
          <w:szCs w:val="28"/>
        </w:rPr>
        <w:t xml:space="preserve"> </w:t>
      </w:r>
      <w:r w:rsidR="00A44FA3">
        <w:rPr>
          <w:sz w:val="28"/>
          <w:szCs w:val="28"/>
        </w:rPr>
        <w:t>Mar</w:t>
      </w:r>
      <w:r w:rsidR="00A44FA3">
        <w:rPr>
          <w:spacing w:val="1"/>
          <w:sz w:val="28"/>
          <w:szCs w:val="28"/>
        </w:rPr>
        <w:t>k</w:t>
      </w:r>
      <w:r w:rsidR="00A44FA3">
        <w:rPr>
          <w:spacing w:val="-2"/>
          <w:sz w:val="28"/>
          <w:szCs w:val="28"/>
        </w:rPr>
        <w:t>e</w:t>
      </w:r>
      <w:r w:rsidR="00A44FA3">
        <w:rPr>
          <w:sz w:val="28"/>
          <w:szCs w:val="28"/>
        </w:rPr>
        <w:t>t</w:t>
      </w:r>
      <w:r w:rsidR="00A44FA3">
        <w:rPr>
          <w:spacing w:val="1"/>
          <w:sz w:val="28"/>
          <w:szCs w:val="28"/>
        </w:rPr>
        <w:t xml:space="preserve"> </w:t>
      </w:r>
      <w:r w:rsidR="00A44FA3">
        <w:rPr>
          <w:sz w:val="28"/>
          <w:szCs w:val="28"/>
        </w:rPr>
        <w:t>(</w:t>
      </w:r>
      <w:r w:rsidR="00A44FA3">
        <w:rPr>
          <w:spacing w:val="-3"/>
          <w:sz w:val="28"/>
          <w:szCs w:val="28"/>
        </w:rPr>
        <w:t>P</w:t>
      </w:r>
      <w:r w:rsidR="00A44FA3">
        <w:rPr>
          <w:spacing w:val="1"/>
          <w:sz w:val="28"/>
          <w:szCs w:val="28"/>
        </w:rPr>
        <w:t>E</w:t>
      </w:r>
      <w:r w:rsidR="00A44FA3">
        <w:rPr>
          <w:sz w:val="28"/>
          <w:szCs w:val="28"/>
        </w:rPr>
        <w:t xml:space="preserve">M), </w:t>
      </w:r>
      <w:r w:rsidR="00A44FA3">
        <w:rPr>
          <w:spacing w:val="-3"/>
          <w:sz w:val="28"/>
          <w:szCs w:val="28"/>
        </w:rPr>
        <w:t>F</w:t>
      </w:r>
      <w:r w:rsidR="00A44FA3">
        <w:rPr>
          <w:spacing w:val="1"/>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pacing w:val="-1"/>
          <w:sz w:val="28"/>
          <w:szCs w:val="28"/>
        </w:rPr>
        <w:t>o</w:t>
      </w:r>
      <w:r w:rsidR="00A44FA3">
        <w:rPr>
          <w:spacing w:val="1"/>
          <w:sz w:val="28"/>
          <w:szCs w:val="28"/>
        </w:rPr>
        <w:t>s</w:t>
      </w:r>
      <w:r w:rsidR="00A44FA3">
        <w:rPr>
          <w:sz w:val="28"/>
          <w:szCs w:val="28"/>
        </w:rPr>
        <w:t>e</w:t>
      </w:r>
      <w:r w:rsidR="00A44FA3">
        <w:rPr>
          <w:spacing w:val="-3"/>
          <w:sz w:val="28"/>
          <w:szCs w:val="28"/>
        </w:rPr>
        <w:t xml:space="preserve"> </w:t>
      </w:r>
      <w:r w:rsidR="00A44FA3">
        <w:rPr>
          <w:spacing w:val="1"/>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z w:val="28"/>
          <w:szCs w:val="28"/>
        </w:rPr>
        <w:t>a</w:t>
      </w:r>
      <w:r w:rsidR="00A44FA3">
        <w:rPr>
          <w:spacing w:val="-1"/>
          <w:sz w:val="28"/>
          <w:szCs w:val="28"/>
        </w:rPr>
        <w:t>n</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2"/>
          <w:sz w:val="28"/>
          <w:szCs w:val="28"/>
        </w:rPr>
        <w:t xml:space="preserve"> </w:t>
      </w:r>
      <w:r w:rsidR="00A44FA3">
        <w:rPr>
          <w:spacing w:val="1"/>
          <w:sz w:val="28"/>
          <w:szCs w:val="28"/>
        </w:rPr>
        <w:t>l</w:t>
      </w:r>
      <w:r w:rsidR="00A44FA3">
        <w:rPr>
          <w:spacing w:val="-1"/>
          <w:sz w:val="28"/>
          <w:szCs w:val="28"/>
        </w:rPr>
        <w:t>o</w:t>
      </w:r>
      <w:r w:rsidR="00A44FA3">
        <w:rPr>
          <w:spacing w:val="1"/>
          <w:sz w:val="28"/>
          <w:szCs w:val="28"/>
        </w:rPr>
        <w:t>w</w:t>
      </w:r>
      <w:r w:rsidR="00A44FA3">
        <w:rPr>
          <w:sz w:val="28"/>
          <w:szCs w:val="28"/>
        </w:rPr>
        <w:t>er</w:t>
      </w:r>
      <w:r w:rsidR="00A44FA3">
        <w:rPr>
          <w:spacing w:val="-3"/>
          <w:sz w:val="28"/>
          <w:szCs w:val="28"/>
        </w:rPr>
        <w:t xml:space="preserve"> </w:t>
      </w:r>
      <w:r w:rsidR="00A44FA3">
        <w:rPr>
          <w:spacing w:val="1"/>
          <w:sz w:val="28"/>
          <w:szCs w:val="28"/>
        </w:rPr>
        <w:t>th</w:t>
      </w:r>
      <w:r w:rsidR="00A44FA3">
        <w:rPr>
          <w:sz w:val="28"/>
          <w:szCs w:val="28"/>
        </w:rPr>
        <w:t>e</w:t>
      </w:r>
    </w:p>
    <w:p w14:paraId="73C3A03C" w14:textId="540AF6DD" w:rsidR="00AE7C60" w:rsidRDefault="00A44FA3" w:rsidP="003E0BA7">
      <w:pPr>
        <w:spacing w:before="26" w:line="257" w:lineRule="auto"/>
        <w:ind w:left="1720" w:right="801"/>
        <w:jc w:val="both"/>
        <w:rPr>
          <w:sz w:val="28"/>
          <w:szCs w:val="28"/>
        </w:rPr>
      </w:pPr>
      <w:r>
        <w:rPr>
          <w:sz w:val="28"/>
          <w:szCs w:val="28"/>
        </w:rPr>
        <w:lastRenderedPageBreak/>
        <w:t>r</w:t>
      </w:r>
      <w:r>
        <w:rPr>
          <w:spacing w:val="1"/>
          <w:sz w:val="28"/>
          <w:szCs w:val="28"/>
        </w:rPr>
        <w:t>i</w:t>
      </w:r>
      <w:r>
        <w:rPr>
          <w:spacing w:val="-1"/>
          <w:sz w:val="28"/>
          <w:szCs w:val="28"/>
        </w:rPr>
        <w:t>s</w:t>
      </w:r>
      <w:r>
        <w:rPr>
          <w:sz w:val="28"/>
          <w:szCs w:val="28"/>
        </w:rPr>
        <w:t>k</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cre</w:t>
      </w:r>
      <w:r>
        <w:rPr>
          <w:spacing w:val="-2"/>
          <w:sz w:val="28"/>
          <w:szCs w:val="28"/>
        </w:rPr>
        <w:t>a</w:t>
      </w:r>
      <w:r>
        <w:rPr>
          <w:spacing w:val="1"/>
          <w:sz w:val="28"/>
          <w:szCs w:val="28"/>
        </w:rPr>
        <w:t>s</w:t>
      </w:r>
      <w:r>
        <w:rPr>
          <w:sz w:val="28"/>
          <w:szCs w:val="28"/>
        </w:rPr>
        <w:t xml:space="preserve">e </w:t>
      </w:r>
      <w:r>
        <w:rPr>
          <w:spacing w:val="-2"/>
          <w:sz w:val="28"/>
          <w:szCs w:val="28"/>
        </w:rPr>
        <w:t>t</w:t>
      </w:r>
      <w:r>
        <w:rPr>
          <w:spacing w:val="1"/>
          <w:sz w:val="28"/>
          <w:szCs w:val="28"/>
        </w:rPr>
        <w:t>h</w:t>
      </w:r>
      <w:r>
        <w:rPr>
          <w:sz w:val="28"/>
          <w:szCs w:val="28"/>
        </w:rPr>
        <w:t>e</w:t>
      </w:r>
      <w:r>
        <w:rPr>
          <w:spacing w:val="-3"/>
          <w:sz w:val="28"/>
          <w:szCs w:val="28"/>
        </w:rPr>
        <w:t xml:space="preserve"> </w:t>
      </w:r>
      <w:r>
        <w:rPr>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u</w:t>
      </w:r>
      <w:r>
        <w:rPr>
          <w:sz w:val="28"/>
          <w:szCs w:val="28"/>
        </w:rPr>
        <w:t>c</w:t>
      </w:r>
      <w:r>
        <w:rPr>
          <w:spacing w:val="-2"/>
          <w:sz w:val="28"/>
          <w:szCs w:val="28"/>
        </w:rPr>
        <w:t>c</w:t>
      </w:r>
      <w:r>
        <w:rPr>
          <w:sz w:val="28"/>
          <w:szCs w:val="28"/>
        </w:rPr>
        <w:t>e</w:t>
      </w:r>
      <w:r>
        <w:rPr>
          <w:spacing w:val="-1"/>
          <w:sz w:val="28"/>
          <w:szCs w:val="28"/>
        </w:rPr>
        <w:t>s</w:t>
      </w:r>
      <w:r>
        <w:rPr>
          <w:spacing w:val="1"/>
          <w:sz w:val="28"/>
          <w:szCs w:val="28"/>
        </w:rPr>
        <w:t>s</w:t>
      </w:r>
      <w:r>
        <w:rPr>
          <w:sz w:val="28"/>
          <w:szCs w:val="28"/>
        </w:rPr>
        <w:t>.</w:t>
      </w:r>
      <w:r>
        <w:rPr>
          <w:spacing w:val="-1"/>
          <w:sz w:val="28"/>
          <w:szCs w:val="28"/>
        </w:rPr>
        <w:t xml:space="preserve"> Th</w:t>
      </w:r>
      <w:r>
        <w:rPr>
          <w:spacing w:val="1"/>
          <w:sz w:val="28"/>
          <w:szCs w:val="28"/>
        </w:rPr>
        <w:t>i</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sidR="00E34E68">
        <w:rPr>
          <w:spacing w:val="-1"/>
          <w:sz w:val="28"/>
          <w:szCs w:val="28"/>
        </w:rPr>
        <w:t>for</w:t>
      </w:r>
      <w:r>
        <w:rPr>
          <w:sz w:val="28"/>
          <w:szCs w:val="28"/>
        </w:rPr>
        <w:t xml:space="preserve"> me</w:t>
      </w:r>
      <w:r>
        <w:rPr>
          <w:spacing w:val="-1"/>
          <w:sz w:val="28"/>
          <w:szCs w:val="28"/>
        </w:rPr>
        <w:t>d</w:t>
      </w:r>
      <w:r>
        <w:rPr>
          <w:spacing w:val="1"/>
          <w:sz w:val="28"/>
          <w:szCs w:val="28"/>
        </w:rPr>
        <w:t>i</w:t>
      </w:r>
      <w:r>
        <w:rPr>
          <w:spacing w:val="-1"/>
          <w:sz w:val="28"/>
          <w:szCs w:val="28"/>
        </w:rPr>
        <w:t>u</w:t>
      </w:r>
      <w:r>
        <w:rPr>
          <w:sz w:val="28"/>
          <w:szCs w:val="28"/>
        </w:rPr>
        <w:t>m-</w:t>
      </w:r>
      <w:r>
        <w:rPr>
          <w:spacing w:val="-1"/>
          <w:sz w:val="28"/>
          <w:szCs w:val="28"/>
        </w:rPr>
        <w:t>l</w:t>
      </w:r>
      <w:r>
        <w:rPr>
          <w:sz w:val="28"/>
          <w:szCs w:val="28"/>
        </w:rPr>
        <w:t>ar</w:t>
      </w:r>
      <w:r>
        <w:rPr>
          <w:spacing w:val="-1"/>
          <w:sz w:val="28"/>
          <w:szCs w:val="28"/>
        </w:rPr>
        <w:t>g</w:t>
      </w:r>
      <w:r>
        <w:rPr>
          <w:sz w:val="28"/>
          <w:szCs w:val="28"/>
        </w:rPr>
        <w:t xml:space="preserve">e </w:t>
      </w:r>
      <w:r>
        <w:rPr>
          <w:spacing w:val="-2"/>
          <w:sz w:val="28"/>
          <w:szCs w:val="28"/>
        </w:rPr>
        <w:t>s</w:t>
      </w:r>
      <w:r>
        <w:rPr>
          <w:spacing w:val="1"/>
          <w:sz w:val="28"/>
          <w:szCs w:val="28"/>
        </w:rPr>
        <w:t>i</w:t>
      </w:r>
      <w:r>
        <w:rPr>
          <w:sz w:val="28"/>
          <w:szCs w:val="28"/>
        </w:rPr>
        <w:t>ze</w:t>
      </w:r>
      <w:r>
        <w:rPr>
          <w:spacing w:val="-2"/>
          <w:sz w:val="28"/>
          <w:szCs w:val="28"/>
        </w:rPr>
        <w:t xml:space="preserve"> </w:t>
      </w:r>
      <w:r>
        <w:rPr>
          <w:spacing w:val="1"/>
          <w:sz w:val="28"/>
          <w:szCs w:val="28"/>
        </w:rPr>
        <w:t>p</w:t>
      </w:r>
      <w:r>
        <w:rPr>
          <w:spacing w:val="-2"/>
          <w:sz w:val="28"/>
          <w:szCs w:val="28"/>
        </w:rPr>
        <w:t>r</w:t>
      </w:r>
      <w:r>
        <w:rPr>
          <w:spacing w:val="1"/>
          <w:sz w:val="28"/>
          <w:szCs w:val="28"/>
        </w:rPr>
        <w:t>oj</w:t>
      </w:r>
      <w:r>
        <w:rPr>
          <w:spacing w:val="-2"/>
          <w:sz w:val="28"/>
          <w:szCs w:val="28"/>
        </w:rPr>
        <w:t>e</w:t>
      </w:r>
      <w:r>
        <w:rPr>
          <w:sz w:val="28"/>
          <w:szCs w:val="28"/>
        </w:rPr>
        <w:t>c</w:t>
      </w:r>
      <w:r>
        <w:rPr>
          <w:spacing w:val="-1"/>
          <w:sz w:val="28"/>
          <w:szCs w:val="28"/>
        </w:rPr>
        <w:t>t</w:t>
      </w:r>
      <w:r>
        <w:rPr>
          <w:spacing w:val="2"/>
          <w:sz w:val="28"/>
          <w:szCs w:val="28"/>
        </w:rPr>
        <w:t>s</w:t>
      </w:r>
      <w:r>
        <w:rPr>
          <w:spacing w:val="-1"/>
          <w:sz w:val="28"/>
          <w:szCs w:val="28"/>
        </w:rPr>
        <w:t>/b</w:t>
      </w:r>
      <w:r>
        <w:rPr>
          <w:spacing w:val="1"/>
          <w:sz w:val="28"/>
          <w:szCs w:val="28"/>
        </w:rPr>
        <w:t>u</w:t>
      </w:r>
      <w:r>
        <w:rPr>
          <w:spacing w:val="-1"/>
          <w:sz w:val="28"/>
          <w:szCs w:val="28"/>
        </w:rPr>
        <w:t>si</w:t>
      </w:r>
      <w:r>
        <w:rPr>
          <w:spacing w:val="1"/>
          <w:sz w:val="28"/>
          <w:szCs w:val="28"/>
        </w:rPr>
        <w:t>n</w:t>
      </w:r>
      <w:r>
        <w:rPr>
          <w:sz w:val="28"/>
          <w:szCs w:val="28"/>
        </w:rPr>
        <w:t>e</w:t>
      </w:r>
      <w:r>
        <w:rPr>
          <w:spacing w:val="-1"/>
          <w:sz w:val="28"/>
          <w:szCs w:val="28"/>
        </w:rPr>
        <w:t>s</w:t>
      </w:r>
      <w:r>
        <w:rPr>
          <w:spacing w:val="1"/>
          <w:sz w:val="28"/>
          <w:szCs w:val="28"/>
        </w:rPr>
        <w:t>s</w:t>
      </w:r>
      <w:r>
        <w:rPr>
          <w:spacing w:val="-2"/>
          <w:sz w:val="28"/>
          <w:szCs w:val="28"/>
        </w:rPr>
        <w:t>e</w:t>
      </w:r>
      <w:r>
        <w:rPr>
          <w:spacing w:val="1"/>
          <w:sz w:val="28"/>
          <w:szCs w:val="28"/>
        </w:rPr>
        <w:t>s</w:t>
      </w:r>
      <w:r w:rsidR="003C6354">
        <w:rPr>
          <w:sz w:val="28"/>
          <w:szCs w:val="28"/>
        </w:rPr>
        <w:t>.</w:t>
      </w:r>
      <w:r w:rsidR="00E34E68">
        <w:rPr>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ad</w:t>
      </w:r>
      <w:r>
        <w:rPr>
          <w:spacing w:val="-2"/>
          <w:sz w:val="28"/>
          <w:szCs w:val="28"/>
        </w:rPr>
        <w:t>m</w:t>
      </w:r>
      <w:r>
        <w:rPr>
          <w:spacing w:val="1"/>
          <w:sz w:val="28"/>
          <w:szCs w:val="28"/>
        </w:rPr>
        <w:t>i</w:t>
      </w:r>
      <w:r>
        <w:rPr>
          <w:spacing w:val="-1"/>
          <w:sz w:val="28"/>
          <w:szCs w:val="28"/>
        </w:rPr>
        <w:t>s</w:t>
      </w:r>
      <w:r>
        <w:rPr>
          <w:spacing w:val="1"/>
          <w:sz w:val="28"/>
          <w:szCs w:val="28"/>
        </w:rPr>
        <w:t>s</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p>
    <w:p w14:paraId="0BF0FACD" w14:textId="30B66CA8" w:rsidR="003E0BA7" w:rsidRDefault="00A44FA3" w:rsidP="00A525AA">
      <w:pPr>
        <w:spacing w:before="3" w:line="300" w:lineRule="exact"/>
        <w:ind w:left="1720"/>
        <w:jc w:val="both"/>
      </w:pPr>
      <w:r>
        <w:rPr>
          <w:spacing w:val="1"/>
          <w:position w:val="-1"/>
          <w:sz w:val="28"/>
          <w:szCs w:val="28"/>
        </w:rPr>
        <w:t>h</w:t>
      </w:r>
      <w:r>
        <w:rPr>
          <w:position w:val="-1"/>
          <w:sz w:val="28"/>
          <w:szCs w:val="28"/>
        </w:rPr>
        <w:t>e</w:t>
      </w:r>
      <w:r>
        <w:rPr>
          <w:spacing w:val="-1"/>
          <w:position w:val="-1"/>
          <w:sz w:val="28"/>
          <w:szCs w:val="28"/>
        </w:rPr>
        <w:t>l</w:t>
      </w:r>
      <w:r>
        <w:rPr>
          <w:position w:val="-1"/>
          <w:sz w:val="28"/>
          <w:szCs w:val="28"/>
        </w:rPr>
        <w:t>d</w:t>
      </w:r>
      <w:r>
        <w:rPr>
          <w:spacing w:val="-1"/>
          <w:position w:val="-1"/>
          <w:sz w:val="28"/>
          <w:szCs w:val="28"/>
        </w:rPr>
        <w:t xml:space="preserve"> </w:t>
      </w:r>
      <w:r>
        <w:rPr>
          <w:spacing w:val="1"/>
          <w:position w:val="-1"/>
          <w:sz w:val="28"/>
          <w:szCs w:val="28"/>
        </w:rPr>
        <w:t>o</w:t>
      </w:r>
      <w:r>
        <w:rPr>
          <w:position w:val="-1"/>
          <w:sz w:val="28"/>
          <w:szCs w:val="28"/>
        </w:rPr>
        <w:t>n</w:t>
      </w:r>
      <w:r>
        <w:rPr>
          <w:spacing w:val="-2"/>
          <w:position w:val="-1"/>
          <w:sz w:val="28"/>
          <w:szCs w:val="28"/>
        </w:rPr>
        <w:t xml:space="preserve"> </w:t>
      </w:r>
      <w:r>
        <w:rPr>
          <w:spacing w:val="1"/>
          <w:position w:val="-1"/>
          <w:sz w:val="28"/>
          <w:szCs w:val="28"/>
        </w:rPr>
        <w:t>t</w:t>
      </w:r>
      <w:r>
        <w:rPr>
          <w:spacing w:val="-1"/>
          <w:position w:val="-1"/>
          <w:sz w:val="28"/>
          <w:szCs w:val="28"/>
        </w:rPr>
        <w:t>h</w:t>
      </w:r>
      <w:r>
        <w:rPr>
          <w:position w:val="-1"/>
          <w:sz w:val="28"/>
          <w:szCs w:val="28"/>
        </w:rPr>
        <w:t xml:space="preserve">e </w:t>
      </w:r>
      <w:r>
        <w:rPr>
          <w:spacing w:val="-1"/>
          <w:position w:val="-1"/>
          <w:sz w:val="28"/>
          <w:szCs w:val="28"/>
        </w:rPr>
        <w:t>b</w:t>
      </w:r>
      <w:r>
        <w:rPr>
          <w:spacing w:val="1"/>
          <w:position w:val="-1"/>
          <w:sz w:val="28"/>
          <w:szCs w:val="28"/>
        </w:rPr>
        <w:t>l</w:t>
      </w:r>
      <w:r>
        <w:rPr>
          <w:spacing w:val="-1"/>
          <w:position w:val="-1"/>
          <w:sz w:val="28"/>
          <w:szCs w:val="28"/>
        </w:rPr>
        <w:t>o</w:t>
      </w:r>
      <w:r>
        <w:rPr>
          <w:position w:val="-1"/>
          <w:sz w:val="28"/>
          <w:szCs w:val="28"/>
        </w:rPr>
        <w:t>c</w:t>
      </w:r>
      <w:r>
        <w:rPr>
          <w:spacing w:val="1"/>
          <w:position w:val="-1"/>
          <w:sz w:val="28"/>
          <w:szCs w:val="28"/>
        </w:rPr>
        <w:t>k</w:t>
      </w:r>
      <w:r>
        <w:rPr>
          <w:spacing w:val="-2"/>
          <w:position w:val="-1"/>
          <w:sz w:val="28"/>
          <w:szCs w:val="28"/>
        </w:rPr>
        <w:t>c</w:t>
      </w:r>
      <w:r>
        <w:rPr>
          <w:spacing w:val="1"/>
          <w:position w:val="-1"/>
          <w:sz w:val="28"/>
          <w:szCs w:val="28"/>
        </w:rPr>
        <w:t>h</w:t>
      </w:r>
      <w:r>
        <w:rPr>
          <w:spacing w:val="-2"/>
          <w:position w:val="-1"/>
          <w:sz w:val="28"/>
          <w:szCs w:val="28"/>
        </w:rPr>
        <w:t>a</w:t>
      </w:r>
      <w:r>
        <w:rPr>
          <w:spacing w:val="-1"/>
          <w:position w:val="-1"/>
          <w:sz w:val="28"/>
          <w:szCs w:val="28"/>
        </w:rPr>
        <w:t>i</w:t>
      </w:r>
      <w:r>
        <w:rPr>
          <w:spacing w:val="1"/>
          <w:position w:val="-1"/>
          <w:sz w:val="28"/>
          <w:szCs w:val="28"/>
        </w:rPr>
        <w:t>n</w:t>
      </w:r>
      <w:r>
        <w:rPr>
          <w:position w:val="-1"/>
          <w:sz w:val="28"/>
          <w:szCs w:val="28"/>
        </w:rPr>
        <w:t>.</w:t>
      </w:r>
    </w:p>
    <w:p w14:paraId="47AF407D" w14:textId="77777777" w:rsidR="00AE7C60" w:rsidRDefault="00AE7C60" w:rsidP="003E0BA7">
      <w:pPr>
        <w:spacing w:line="200" w:lineRule="exact"/>
        <w:jc w:val="both"/>
      </w:pPr>
    </w:p>
    <w:p w14:paraId="36D24EE2" w14:textId="77777777" w:rsidR="00AE7C60" w:rsidRDefault="00AE7C60" w:rsidP="003E0BA7">
      <w:pPr>
        <w:spacing w:line="200" w:lineRule="exact"/>
        <w:jc w:val="both"/>
      </w:pPr>
    </w:p>
    <w:p w14:paraId="3D2907B9" w14:textId="77777777" w:rsidR="00AE7C60" w:rsidRDefault="00AE7C60" w:rsidP="003E0BA7">
      <w:pPr>
        <w:spacing w:line="200" w:lineRule="exact"/>
        <w:jc w:val="both"/>
      </w:pPr>
    </w:p>
    <w:p w14:paraId="6A1A12F4" w14:textId="77777777" w:rsidR="00AE7C60" w:rsidRDefault="00AE7C60" w:rsidP="003E0BA7">
      <w:pPr>
        <w:spacing w:line="200" w:lineRule="exact"/>
        <w:jc w:val="both"/>
      </w:pPr>
    </w:p>
    <w:p w14:paraId="0556172D" w14:textId="77777777" w:rsidR="00AE7C60" w:rsidRDefault="00AE7C60" w:rsidP="003E0BA7">
      <w:pPr>
        <w:spacing w:before="19" w:line="200" w:lineRule="exact"/>
        <w:jc w:val="both"/>
      </w:pPr>
    </w:p>
    <w:tbl>
      <w:tblPr>
        <w:tblW w:w="0" w:type="auto"/>
        <w:tblInd w:w="94" w:type="dxa"/>
        <w:tblLayout w:type="fixed"/>
        <w:tblCellMar>
          <w:left w:w="0" w:type="dxa"/>
          <w:right w:w="0" w:type="dxa"/>
        </w:tblCellMar>
        <w:tblLook w:val="01E0" w:firstRow="1" w:lastRow="1" w:firstColumn="1" w:lastColumn="1" w:noHBand="0" w:noVBand="0"/>
      </w:tblPr>
      <w:tblGrid>
        <w:gridCol w:w="3116"/>
        <w:gridCol w:w="2119"/>
        <w:gridCol w:w="2120"/>
        <w:gridCol w:w="2727"/>
      </w:tblGrid>
      <w:tr w:rsidR="00AE7C60" w14:paraId="4506A08F" w14:textId="77777777" w:rsidTr="003E0BA7">
        <w:trPr>
          <w:trHeight w:hRule="exact" w:val="336"/>
        </w:trPr>
        <w:tc>
          <w:tcPr>
            <w:tcW w:w="3116" w:type="dxa"/>
            <w:tcBorders>
              <w:top w:val="single" w:sz="6" w:space="0" w:color="000000"/>
              <w:left w:val="single" w:sz="6" w:space="0" w:color="000000"/>
              <w:bottom w:val="nil"/>
              <w:right w:val="single" w:sz="6" w:space="0" w:color="000000"/>
            </w:tcBorders>
            <w:shd w:val="pct15" w:color="auto" w:fill="auto"/>
          </w:tcPr>
          <w:p w14:paraId="52C3C87A" w14:textId="77777777" w:rsidR="00AE7C60" w:rsidRDefault="00AE7C60" w:rsidP="003E0BA7">
            <w:pPr>
              <w:jc w:val="both"/>
            </w:pPr>
            <w:bookmarkStart w:id="15" w:name="_Hlk81233539"/>
          </w:p>
        </w:tc>
        <w:tc>
          <w:tcPr>
            <w:tcW w:w="2119" w:type="dxa"/>
            <w:tcBorders>
              <w:top w:val="single" w:sz="6" w:space="0" w:color="000000"/>
              <w:left w:val="single" w:sz="6" w:space="0" w:color="000000"/>
              <w:bottom w:val="nil"/>
              <w:right w:val="single" w:sz="6" w:space="0" w:color="000000"/>
            </w:tcBorders>
            <w:shd w:val="pct15" w:color="auto" w:fill="auto"/>
          </w:tcPr>
          <w:p w14:paraId="3BEED3D3" w14:textId="77777777" w:rsidR="00AE7C60" w:rsidRDefault="00A44FA3" w:rsidP="003E0BA7">
            <w:pPr>
              <w:spacing w:line="320" w:lineRule="exact"/>
              <w:ind w:left="385"/>
              <w:jc w:val="both"/>
              <w:rPr>
                <w:sz w:val="28"/>
                <w:szCs w:val="28"/>
              </w:rPr>
            </w:pPr>
            <w:r>
              <w:rPr>
                <w:sz w:val="28"/>
                <w:szCs w:val="28"/>
              </w:rPr>
              <w:t>Ba</w:t>
            </w:r>
            <w:r>
              <w:rPr>
                <w:spacing w:val="-1"/>
                <w:sz w:val="28"/>
                <w:szCs w:val="28"/>
              </w:rPr>
              <w:t>s</w:t>
            </w:r>
            <w:r>
              <w:rPr>
                <w:spacing w:val="1"/>
                <w:sz w:val="28"/>
                <w:szCs w:val="28"/>
              </w:rPr>
              <w:t>i</w:t>
            </w:r>
            <w:r>
              <w:rPr>
                <w:sz w:val="28"/>
                <w:szCs w:val="28"/>
              </w:rPr>
              <w:t xml:space="preserve">c </w:t>
            </w:r>
            <w:r>
              <w:rPr>
                <w:spacing w:val="-2"/>
                <w:sz w:val="28"/>
                <w:szCs w:val="28"/>
              </w:rPr>
              <w:t>L</w:t>
            </w:r>
            <w:r>
              <w:rPr>
                <w:sz w:val="28"/>
                <w:szCs w:val="28"/>
              </w:rPr>
              <w:t>e</w:t>
            </w:r>
            <w:r>
              <w:rPr>
                <w:spacing w:val="1"/>
                <w:sz w:val="28"/>
                <w:szCs w:val="28"/>
              </w:rPr>
              <w:t>v</w:t>
            </w:r>
            <w:r>
              <w:rPr>
                <w:spacing w:val="-2"/>
                <w:sz w:val="28"/>
                <w:szCs w:val="28"/>
              </w:rPr>
              <w:t>e</w:t>
            </w:r>
            <w:r>
              <w:rPr>
                <w:sz w:val="28"/>
                <w:szCs w:val="28"/>
              </w:rPr>
              <w:t>l</w:t>
            </w:r>
          </w:p>
        </w:tc>
        <w:tc>
          <w:tcPr>
            <w:tcW w:w="2120" w:type="dxa"/>
            <w:tcBorders>
              <w:top w:val="single" w:sz="6" w:space="0" w:color="000000"/>
              <w:left w:val="single" w:sz="6" w:space="0" w:color="000000"/>
              <w:bottom w:val="nil"/>
              <w:right w:val="single" w:sz="6" w:space="0" w:color="000000"/>
            </w:tcBorders>
            <w:shd w:val="pct15" w:color="auto" w:fill="auto"/>
          </w:tcPr>
          <w:p w14:paraId="544127E2" w14:textId="77777777" w:rsidR="00AE7C60" w:rsidRDefault="00A44FA3" w:rsidP="003E0BA7">
            <w:pPr>
              <w:spacing w:line="320" w:lineRule="exact"/>
              <w:ind w:left="371"/>
              <w:jc w:val="both"/>
              <w:rPr>
                <w:sz w:val="28"/>
                <w:szCs w:val="28"/>
              </w:rPr>
            </w:pPr>
            <w:r>
              <w:rPr>
                <w:sz w:val="28"/>
                <w:szCs w:val="28"/>
              </w:rPr>
              <w:t>Ra</w:t>
            </w:r>
            <w:r>
              <w:rPr>
                <w:spacing w:val="-1"/>
                <w:sz w:val="28"/>
                <w:szCs w:val="28"/>
              </w:rPr>
              <w:t>p</w:t>
            </w:r>
            <w:r>
              <w:rPr>
                <w:spacing w:val="1"/>
                <w:sz w:val="28"/>
                <w:szCs w:val="28"/>
              </w:rPr>
              <w:t>i</w:t>
            </w:r>
            <w:r>
              <w:rPr>
                <w:sz w:val="28"/>
                <w:szCs w:val="28"/>
              </w:rPr>
              <w:t>d</w:t>
            </w:r>
            <w:r>
              <w:rPr>
                <w:spacing w:val="-2"/>
                <w:sz w:val="28"/>
                <w:szCs w:val="28"/>
              </w:rPr>
              <w:t xml:space="preserve"> </w:t>
            </w:r>
            <w:r>
              <w:rPr>
                <w:spacing w:val="-1"/>
                <w:sz w:val="28"/>
                <w:szCs w:val="28"/>
              </w:rPr>
              <w:t>E</w:t>
            </w:r>
            <w:r>
              <w:rPr>
                <w:spacing w:val="1"/>
                <w:sz w:val="28"/>
                <w:szCs w:val="28"/>
              </w:rPr>
              <w:t>nt</w:t>
            </w:r>
            <w:r>
              <w:rPr>
                <w:spacing w:val="-2"/>
                <w:sz w:val="28"/>
                <w:szCs w:val="28"/>
              </w:rPr>
              <w:t>r</w:t>
            </w:r>
            <w:r>
              <w:rPr>
                <w:sz w:val="28"/>
                <w:szCs w:val="28"/>
              </w:rPr>
              <w:t>y</w:t>
            </w:r>
          </w:p>
        </w:tc>
        <w:tc>
          <w:tcPr>
            <w:tcW w:w="2727" w:type="dxa"/>
            <w:tcBorders>
              <w:top w:val="single" w:sz="6" w:space="0" w:color="000000"/>
              <w:left w:val="single" w:sz="6" w:space="0" w:color="000000"/>
              <w:bottom w:val="nil"/>
              <w:right w:val="single" w:sz="6" w:space="0" w:color="000000"/>
            </w:tcBorders>
            <w:shd w:val="pct15" w:color="auto" w:fill="auto"/>
          </w:tcPr>
          <w:p w14:paraId="62A3E7F6" w14:textId="77777777" w:rsidR="00AE7C60" w:rsidRDefault="00A44FA3" w:rsidP="003E0BA7">
            <w:pPr>
              <w:spacing w:line="320" w:lineRule="exact"/>
              <w:ind w:left="232"/>
              <w:jc w:val="both"/>
              <w:rPr>
                <w:sz w:val="28"/>
                <w:szCs w:val="28"/>
              </w:rPr>
            </w:pP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E</w:t>
            </w:r>
            <w:r>
              <w:rPr>
                <w:spacing w:val="-1"/>
                <w:sz w:val="28"/>
                <w:szCs w:val="28"/>
              </w:rPr>
              <w:t>n</w:t>
            </w:r>
            <w:r>
              <w:rPr>
                <w:spacing w:val="1"/>
                <w:sz w:val="28"/>
                <w:szCs w:val="28"/>
              </w:rPr>
              <w:t>t</w:t>
            </w:r>
            <w:r>
              <w:rPr>
                <w:sz w:val="28"/>
                <w:szCs w:val="28"/>
              </w:rPr>
              <w:t>e</w:t>
            </w:r>
            <w:r>
              <w:rPr>
                <w:spacing w:val="-2"/>
                <w:sz w:val="28"/>
                <w:szCs w:val="28"/>
              </w:rPr>
              <w:t>r</w:t>
            </w:r>
            <w:r>
              <w:rPr>
                <w:spacing w:val="1"/>
                <w:sz w:val="28"/>
                <w:szCs w:val="28"/>
              </w:rPr>
              <w:t>p</w:t>
            </w:r>
            <w:r>
              <w:rPr>
                <w:spacing w:val="-2"/>
                <w:sz w:val="28"/>
                <w:szCs w:val="28"/>
              </w:rPr>
              <w:t>r</w:t>
            </w:r>
            <w:r>
              <w:rPr>
                <w:spacing w:val="1"/>
                <w:sz w:val="28"/>
                <w:szCs w:val="28"/>
              </w:rPr>
              <w:t>i</w:t>
            </w:r>
            <w:r>
              <w:rPr>
                <w:spacing w:val="-1"/>
                <w:sz w:val="28"/>
                <w:szCs w:val="28"/>
              </w:rPr>
              <w:t>s</w:t>
            </w:r>
            <w:r>
              <w:rPr>
                <w:sz w:val="28"/>
                <w:szCs w:val="28"/>
              </w:rPr>
              <w:t>e</w:t>
            </w:r>
          </w:p>
        </w:tc>
      </w:tr>
      <w:tr w:rsidR="00AE7C60" w14:paraId="1FDB6322" w14:textId="77777777" w:rsidTr="003E0BA7">
        <w:trPr>
          <w:trHeight w:hRule="exact" w:val="317"/>
        </w:trPr>
        <w:tc>
          <w:tcPr>
            <w:tcW w:w="3116" w:type="dxa"/>
            <w:tcBorders>
              <w:top w:val="nil"/>
              <w:left w:val="single" w:sz="6" w:space="0" w:color="000000"/>
              <w:bottom w:val="single" w:sz="5" w:space="0" w:color="000000"/>
              <w:right w:val="single" w:sz="6" w:space="0" w:color="000000"/>
            </w:tcBorders>
            <w:shd w:val="pct15" w:color="auto" w:fill="auto"/>
          </w:tcPr>
          <w:p w14:paraId="2A4A5FC6" w14:textId="77777777" w:rsidR="00AE7C60" w:rsidRDefault="00AE7C60" w:rsidP="003E0BA7">
            <w:pPr>
              <w:jc w:val="both"/>
            </w:pPr>
          </w:p>
        </w:tc>
        <w:tc>
          <w:tcPr>
            <w:tcW w:w="2119" w:type="dxa"/>
            <w:tcBorders>
              <w:top w:val="nil"/>
              <w:left w:val="single" w:sz="6" w:space="0" w:color="000000"/>
              <w:bottom w:val="single" w:sz="6" w:space="0" w:color="000000"/>
              <w:right w:val="single" w:sz="6" w:space="0" w:color="000000"/>
            </w:tcBorders>
            <w:shd w:val="pct15" w:color="auto" w:fill="auto"/>
          </w:tcPr>
          <w:p w14:paraId="0248EFE6" w14:textId="77777777" w:rsidR="00AE7C60" w:rsidRDefault="00A44FA3" w:rsidP="003E0BA7">
            <w:pPr>
              <w:spacing w:line="300" w:lineRule="exact"/>
              <w:ind w:left="215"/>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B</w:t>
            </w:r>
            <w:r>
              <w:rPr>
                <w:spacing w:val="1"/>
                <w:sz w:val="28"/>
                <w:szCs w:val="28"/>
              </w:rPr>
              <w:t>L</w:t>
            </w:r>
            <w:r>
              <w:rPr>
                <w:sz w:val="28"/>
                <w:szCs w:val="28"/>
              </w:rPr>
              <w:t>M)</w:t>
            </w:r>
          </w:p>
        </w:tc>
        <w:tc>
          <w:tcPr>
            <w:tcW w:w="2120" w:type="dxa"/>
            <w:tcBorders>
              <w:top w:val="nil"/>
              <w:left w:val="single" w:sz="6" w:space="0" w:color="000000"/>
              <w:bottom w:val="single" w:sz="6" w:space="0" w:color="000000"/>
              <w:right w:val="single" w:sz="6" w:space="0" w:color="000000"/>
            </w:tcBorders>
            <w:shd w:val="pct15" w:color="auto" w:fill="auto"/>
          </w:tcPr>
          <w:p w14:paraId="4327EA2D" w14:textId="77777777" w:rsidR="00AE7C60" w:rsidRDefault="00A44FA3" w:rsidP="003E0BA7">
            <w:pPr>
              <w:spacing w:line="300" w:lineRule="exact"/>
              <w:ind w:left="21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R</w:t>
            </w:r>
            <w:r>
              <w:rPr>
                <w:spacing w:val="1"/>
                <w:sz w:val="28"/>
                <w:szCs w:val="28"/>
              </w:rPr>
              <w:t>E</w:t>
            </w:r>
            <w:r>
              <w:rPr>
                <w:sz w:val="28"/>
                <w:szCs w:val="28"/>
              </w:rPr>
              <w:t>M)</w:t>
            </w:r>
          </w:p>
        </w:tc>
        <w:tc>
          <w:tcPr>
            <w:tcW w:w="2727" w:type="dxa"/>
            <w:tcBorders>
              <w:top w:val="nil"/>
              <w:left w:val="single" w:sz="6" w:space="0" w:color="000000"/>
              <w:bottom w:val="single" w:sz="6" w:space="0" w:color="000000"/>
              <w:right w:val="single" w:sz="6" w:space="0" w:color="000000"/>
            </w:tcBorders>
            <w:shd w:val="pct15" w:color="auto" w:fill="auto"/>
          </w:tcPr>
          <w:p w14:paraId="6D4F8CD9" w14:textId="77777777" w:rsidR="00AE7C60" w:rsidRDefault="00A44FA3" w:rsidP="003E0BA7">
            <w:pPr>
              <w:spacing w:line="300" w:lineRule="exact"/>
              <w:ind w:left="537"/>
              <w:jc w:val="both"/>
              <w:rPr>
                <w:sz w:val="28"/>
                <w:szCs w:val="28"/>
              </w:rPr>
            </w:pPr>
            <w:r>
              <w:rPr>
                <w:sz w:val="28"/>
                <w:szCs w:val="28"/>
              </w:rPr>
              <w:t>Mar</w:t>
            </w:r>
            <w:r>
              <w:rPr>
                <w:spacing w:val="1"/>
                <w:sz w:val="28"/>
                <w:szCs w:val="28"/>
              </w:rPr>
              <w:t>k</w:t>
            </w:r>
            <w:r>
              <w:rPr>
                <w:spacing w:val="-2"/>
                <w:sz w:val="28"/>
                <w:szCs w:val="28"/>
              </w:rPr>
              <w:t>e</w:t>
            </w:r>
            <w:r>
              <w:rPr>
                <w:sz w:val="28"/>
                <w:szCs w:val="28"/>
              </w:rPr>
              <w:t>t</w:t>
            </w:r>
            <w:r>
              <w:rPr>
                <w:spacing w:val="1"/>
                <w:sz w:val="28"/>
                <w:szCs w:val="28"/>
              </w:rPr>
              <w:t xml:space="preserve"> </w:t>
            </w:r>
            <w:r>
              <w:rPr>
                <w:sz w:val="28"/>
                <w:szCs w:val="28"/>
              </w:rPr>
              <w:t>(</w:t>
            </w:r>
            <w:r>
              <w:rPr>
                <w:spacing w:val="-3"/>
                <w:sz w:val="28"/>
                <w:szCs w:val="28"/>
              </w:rPr>
              <w:t>P</w:t>
            </w:r>
            <w:r>
              <w:rPr>
                <w:spacing w:val="1"/>
                <w:sz w:val="28"/>
                <w:szCs w:val="28"/>
              </w:rPr>
              <w:t>E</w:t>
            </w:r>
            <w:r>
              <w:rPr>
                <w:sz w:val="28"/>
                <w:szCs w:val="28"/>
              </w:rPr>
              <w:t>M)</w:t>
            </w:r>
          </w:p>
        </w:tc>
      </w:tr>
      <w:tr w:rsidR="00AE7C60" w14:paraId="25A86EF5"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3E76E465" w14:textId="77777777" w:rsidR="00AE7C60" w:rsidRDefault="00A44FA3" w:rsidP="003E0BA7">
            <w:pPr>
              <w:spacing w:line="320" w:lineRule="exact"/>
              <w:ind w:left="431"/>
              <w:jc w:val="both"/>
              <w:rPr>
                <w:sz w:val="28"/>
                <w:szCs w:val="28"/>
              </w:rPr>
            </w:pPr>
            <w:r>
              <w:rPr>
                <w:position w:val="-1"/>
                <w:sz w:val="28"/>
                <w:szCs w:val="28"/>
              </w:rPr>
              <w:t>I</w:t>
            </w:r>
            <w:r>
              <w:rPr>
                <w:spacing w:val="1"/>
                <w:position w:val="-1"/>
                <w:sz w:val="28"/>
                <w:szCs w:val="28"/>
              </w:rPr>
              <w:t>n</w:t>
            </w:r>
            <w:r>
              <w:rPr>
                <w:spacing w:val="-1"/>
                <w:position w:val="-1"/>
                <w:sz w:val="28"/>
                <w:szCs w:val="28"/>
              </w:rPr>
              <w:t>it</w:t>
            </w:r>
            <w:r>
              <w:rPr>
                <w:spacing w:val="1"/>
                <w:position w:val="-1"/>
                <w:sz w:val="28"/>
                <w:szCs w:val="28"/>
              </w:rPr>
              <w:t>i</w:t>
            </w:r>
            <w:r>
              <w:rPr>
                <w:position w:val="-1"/>
                <w:sz w:val="28"/>
                <w:szCs w:val="28"/>
              </w:rPr>
              <w:t>al</w:t>
            </w:r>
            <w:r>
              <w:rPr>
                <w:spacing w:val="-2"/>
                <w:position w:val="-1"/>
                <w:sz w:val="28"/>
                <w:szCs w:val="28"/>
              </w:rPr>
              <w:t xml:space="preserve"> </w:t>
            </w:r>
            <w:r>
              <w:rPr>
                <w:spacing w:val="-1"/>
                <w:position w:val="-1"/>
                <w:sz w:val="28"/>
                <w:szCs w:val="28"/>
              </w:rPr>
              <w:t>d</w:t>
            </w:r>
            <w:r>
              <w:rPr>
                <w:spacing w:val="1"/>
                <w:position w:val="-1"/>
                <w:sz w:val="28"/>
                <w:szCs w:val="28"/>
              </w:rPr>
              <w:t>u</w:t>
            </w:r>
            <w:r>
              <w:rPr>
                <w:position w:val="-1"/>
                <w:sz w:val="28"/>
                <w:szCs w:val="28"/>
              </w:rPr>
              <w:t xml:space="preserve">e </w:t>
            </w:r>
            <w:r>
              <w:rPr>
                <w:spacing w:val="-1"/>
                <w:position w:val="-1"/>
                <w:sz w:val="28"/>
                <w:szCs w:val="28"/>
              </w:rPr>
              <w:t>d</w:t>
            </w:r>
            <w:r>
              <w:rPr>
                <w:spacing w:val="1"/>
                <w:position w:val="-1"/>
                <w:sz w:val="28"/>
                <w:szCs w:val="28"/>
              </w:rPr>
              <w:t>i</w:t>
            </w:r>
            <w:r>
              <w:rPr>
                <w:spacing w:val="-1"/>
                <w:position w:val="-1"/>
                <w:sz w:val="28"/>
                <w:szCs w:val="28"/>
              </w:rPr>
              <w:t>li</w:t>
            </w:r>
            <w:r>
              <w:rPr>
                <w:spacing w:val="1"/>
                <w:position w:val="-1"/>
                <w:sz w:val="28"/>
                <w:szCs w:val="28"/>
              </w:rPr>
              <w:t>g</w:t>
            </w:r>
            <w:r>
              <w:rPr>
                <w:spacing w:val="-2"/>
                <w:position w:val="-1"/>
                <w:sz w:val="28"/>
                <w:szCs w:val="28"/>
              </w:rPr>
              <w:t>e</w:t>
            </w:r>
            <w:r>
              <w:rPr>
                <w:spacing w:val="1"/>
                <w:position w:val="-1"/>
                <w:sz w:val="28"/>
                <w:szCs w:val="28"/>
              </w:rPr>
              <w:t>n</w:t>
            </w:r>
            <w:r>
              <w:rPr>
                <w:position w:val="-1"/>
                <w:sz w:val="28"/>
                <w:szCs w:val="28"/>
              </w:rPr>
              <w:t>ce</w:t>
            </w:r>
          </w:p>
        </w:tc>
        <w:tc>
          <w:tcPr>
            <w:tcW w:w="2119" w:type="dxa"/>
            <w:tcBorders>
              <w:top w:val="single" w:sz="6" w:space="0" w:color="000000"/>
              <w:left w:val="single" w:sz="6" w:space="0" w:color="000000"/>
              <w:bottom w:val="single" w:sz="5" w:space="0" w:color="000000"/>
              <w:right w:val="single" w:sz="5" w:space="0" w:color="000000"/>
            </w:tcBorders>
          </w:tcPr>
          <w:p w14:paraId="7224D6BF" w14:textId="77777777" w:rsidR="00AE7C60" w:rsidRDefault="00A44FA3" w:rsidP="003E0BA7">
            <w:pPr>
              <w:spacing w:line="320" w:lineRule="exact"/>
              <w:ind w:left="839" w:right="841"/>
              <w:jc w:val="both"/>
              <w:rPr>
                <w:sz w:val="28"/>
                <w:szCs w:val="28"/>
              </w:rPr>
            </w:pPr>
            <w:r>
              <w:rPr>
                <w:spacing w:val="1"/>
                <w:position w:val="-1"/>
                <w:sz w:val="28"/>
                <w:szCs w:val="28"/>
              </w:rPr>
              <w:t>No</w:t>
            </w:r>
          </w:p>
        </w:tc>
        <w:tc>
          <w:tcPr>
            <w:tcW w:w="2120" w:type="dxa"/>
            <w:tcBorders>
              <w:top w:val="single" w:sz="6" w:space="0" w:color="000000"/>
              <w:left w:val="single" w:sz="5" w:space="0" w:color="000000"/>
              <w:bottom w:val="single" w:sz="5" w:space="0" w:color="000000"/>
              <w:right w:val="single" w:sz="5" w:space="0" w:color="000000"/>
            </w:tcBorders>
          </w:tcPr>
          <w:p w14:paraId="0A4F5859" w14:textId="77777777" w:rsidR="00AE7C60" w:rsidRDefault="00A44FA3" w:rsidP="003E0BA7">
            <w:pPr>
              <w:spacing w:line="320" w:lineRule="exact"/>
              <w:ind w:left="796" w:right="795"/>
              <w:jc w:val="both"/>
              <w:rPr>
                <w:sz w:val="28"/>
                <w:szCs w:val="28"/>
              </w:rPr>
            </w:pPr>
            <w:r>
              <w:rPr>
                <w:spacing w:val="1"/>
                <w:position w:val="-1"/>
                <w:sz w:val="28"/>
                <w:szCs w:val="28"/>
              </w:rPr>
              <w:t>Y</w:t>
            </w:r>
            <w:r>
              <w:rPr>
                <w:spacing w:val="-2"/>
                <w:position w:val="-1"/>
                <w:sz w:val="28"/>
                <w:szCs w:val="28"/>
              </w:rPr>
              <w:t>e</w:t>
            </w:r>
            <w:r>
              <w:rPr>
                <w:position w:val="-1"/>
                <w:sz w:val="28"/>
                <w:szCs w:val="28"/>
              </w:rPr>
              <w:t>s</w:t>
            </w:r>
          </w:p>
        </w:tc>
        <w:tc>
          <w:tcPr>
            <w:tcW w:w="2727" w:type="dxa"/>
            <w:tcBorders>
              <w:top w:val="single" w:sz="6" w:space="0" w:color="000000"/>
              <w:left w:val="single" w:sz="5" w:space="0" w:color="000000"/>
              <w:bottom w:val="single" w:sz="5" w:space="0" w:color="000000"/>
              <w:right w:val="single" w:sz="5" w:space="0" w:color="000000"/>
            </w:tcBorders>
          </w:tcPr>
          <w:p w14:paraId="20FD04A8" w14:textId="77777777" w:rsidR="00AE7C60" w:rsidRDefault="00A44FA3" w:rsidP="003E0BA7">
            <w:pPr>
              <w:spacing w:line="320" w:lineRule="exact"/>
              <w:ind w:left="1099" w:right="1099"/>
              <w:jc w:val="both"/>
              <w:rPr>
                <w:sz w:val="28"/>
                <w:szCs w:val="28"/>
              </w:rPr>
            </w:pPr>
            <w:r>
              <w:rPr>
                <w:spacing w:val="1"/>
                <w:position w:val="-1"/>
                <w:sz w:val="28"/>
                <w:szCs w:val="28"/>
              </w:rPr>
              <w:t>Y</w:t>
            </w:r>
            <w:r>
              <w:rPr>
                <w:spacing w:val="-2"/>
                <w:position w:val="-1"/>
                <w:sz w:val="28"/>
                <w:szCs w:val="28"/>
              </w:rPr>
              <w:t>e</w:t>
            </w:r>
            <w:r>
              <w:rPr>
                <w:position w:val="-1"/>
                <w:sz w:val="28"/>
                <w:szCs w:val="28"/>
              </w:rPr>
              <w:t>s</w:t>
            </w:r>
          </w:p>
        </w:tc>
      </w:tr>
      <w:tr w:rsidR="00AE7C60" w14:paraId="6AA7BBF8" w14:textId="77777777" w:rsidTr="003E0BA7">
        <w:trPr>
          <w:trHeight w:hRule="exact" w:val="337"/>
        </w:trPr>
        <w:tc>
          <w:tcPr>
            <w:tcW w:w="3116" w:type="dxa"/>
            <w:vMerge w:val="restart"/>
            <w:tcBorders>
              <w:top w:val="single" w:sz="5" w:space="0" w:color="000000"/>
              <w:left w:val="single" w:sz="6" w:space="0" w:color="000000"/>
              <w:right w:val="single" w:sz="6" w:space="0" w:color="000000"/>
            </w:tcBorders>
            <w:shd w:val="pct15" w:color="auto" w:fill="auto"/>
          </w:tcPr>
          <w:p w14:paraId="49B5833F" w14:textId="77777777" w:rsidR="00AE7C60" w:rsidRDefault="00AE7C60" w:rsidP="003E0BA7">
            <w:pPr>
              <w:spacing w:before="2" w:line="160" w:lineRule="exact"/>
              <w:jc w:val="both"/>
              <w:rPr>
                <w:sz w:val="16"/>
                <w:szCs w:val="16"/>
              </w:rPr>
            </w:pPr>
          </w:p>
          <w:p w14:paraId="5378E459" w14:textId="77777777" w:rsidR="00AE7C60" w:rsidRDefault="00A44FA3" w:rsidP="003E0BA7">
            <w:pPr>
              <w:ind w:left="943"/>
              <w:jc w:val="both"/>
              <w:rPr>
                <w:sz w:val="28"/>
                <w:szCs w:val="28"/>
              </w:rPr>
            </w:pPr>
            <w:r>
              <w:rPr>
                <w:spacing w:val="1"/>
                <w:sz w:val="28"/>
                <w:szCs w:val="28"/>
              </w:rPr>
              <w:t>A</w:t>
            </w:r>
            <w:r>
              <w:rPr>
                <w:spacing w:val="-1"/>
                <w:sz w:val="28"/>
                <w:szCs w:val="28"/>
              </w:rPr>
              <w:t>d</w:t>
            </w:r>
            <w:r>
              <w:rPr>
                <w:sz w:val="28"/>
                <w:szCs w:val="28"/>
              </w:rPr>
              <w:t>m</w:t>
            </w:r>
            <w:r>
              <w:rPr>
                <w:spacing w:val="-1"/>
                <w:sz w:val="28"/>
                <w:szCs w:val="28"/>
              </w:rPr>
              <w:t>i</w:t>
            </w:r>
            <w:r>
              <w:rPr>
                <w:spacing w:val="1"/>
                <w:sz w:val="28"/>
                <w:szCs w:val="28"/>
              </w:rPr>
              <w:t>s</w:t>
            </w:r>
            <w:r>
              <w:rPr>
                <w:spacing w:val="-1"/>
                <w:sz w:val="28"/>
                <w:szCs w:val="28"/>
              </w:rPr>
              <w:t>si</w:t>
            </w:r>
            <w:r>
              <w:rPr>
                <w:spacing w:val="1"/>
                <w:sz w:val="28"/>
                <w:szCs w:val="28"/>
              </w:rPr>
              <w:t>o</w:t>
            </w:r>
            <w:r>
              <w:rPr>
                <w:sz w:val="28"/>
                <w:szCs w:val="28"/>
              </w:rPr>
              <w:t>n</w:t>
            </w:r>
          </w:p>
        </w:tc>
        <w:tc>
          <w:tcPr>
            <w:tcW w:w="2119" w:type="dxa"/>
            <w:vMerge w:val="restart"/>
            <w:tcBorders>
              <w:top w:val="single" w:sz="5" w:space="0" w:color="000000"/>
              <w:left w:val="single" w:sz="6" w:space="0" w:color="000000"/>
              <w:right w:val="single" w:sz="5" w:space="0" w:color="000000"/>
            </w:tcBorders>
          </w:tcPr>
          <w:p w14:paraId="5FDD09B7" w14:textId="77777777" w:rsidR="00AE7C60" w:rsidRDefault="00AE7C60" w:rsidP="003E0BA7">
            <w:pPr>
              <w:spacing w:before="2" w:line="160" w:lineRule="exact"/>
              <w:jc w:val="both"/>
              <w:rPr>
                <w:sz w:val="16"/>
                <w:szCs w:val="16"/>
              </w:rPr>
            </w:pPr>
          </w:p>
          <w:p w14:paraId="3DCA9416" w14:textId="77777777" w:rsidR="00AE7C60" w:rsidRDefault="00A44FA3" w:rsidP="003E0BA7">
            <w:pPr>
              <w:ind w:left="417"/>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120" w:type="dxa"/>
            <w:vMerge w:val="restart"/>
            <w:tcBorders>
              <w:top w:val="single" w:sz="5" w:space="0" w:color="000000"/>
              <w:left w:val="single" w:sz="5" w:space="0" w:color="000000"/>
              <w:right w:val="single" w:sz="5" w:space="0" w:color="000000"/>
            </w:tcBorders>
          </w:tcPr>
          <w:p w14:paraId="1F9FEB55" w14:textId="77777777" w:rsidR="00AE7C60" w:rsidRDefault="00AE7C60" w:rsidP="003E0BA7">
            <w:pPr>
              <w:spacing w:before="2" w:line="160" w:lineRule="exact"/>
              <w:jc w:val="both"/>
              <w:rPr>
                <w:sz w:val="16"/>
                <w:szCs w:val="16"/>
              </w:rPr>
            </w:pPr>
          </w:p>
          <w:p w14:paraId="5513DF77" w14:textId="77777777" w:rsidR="00AE7C60" w:rsidRDefault="00A44FA3" w:rsidP="003E0BA7">
            <w:pPr>
              <w:ind w:left="419"/>
              <w:jc w:val="both"/>
              <w:rPr>
                <w:sz w:val="28"/>
                <w:szCs w:val="28"/>
              </w:rPr>
            </w:pP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p>
        </w:tc>
        <w:tc>
          <w:tcPr>
            <w:tcW w:w="2727" w:type="dxa"/>
            <w:vMerge w:val="restart"/>
            <w:tcBorders>
              <w:top w:val="single" w:sz="5" w:space="0" w:color="000000"/>
              <w:left w:val="single" w:sz="5" w:space="0" w:color="000000"/>
              <w:right w:val="single" w:sz="5" w:space="0" w:color="000000"/>
            </w:tcBorders>
          </w:tcPr>
          <w:p w14:paraId="7670ABEC" w14:textId="77777777" w:rsidR="00AE7C60" w:rsidRDefault="00A44FA3" w:rsidP="003E0BA7">
            <w:pPr>
              <w:spacing w:line="320" w:lineRule="exact"/>
              <w:ind w:left="719"/>
              <w:jc w:val="both"/>
              <w:rPr>
                <w:sz w:val="28"/>
                <w:szCs w:val="28"/>
              </w:rPr>
            </w:pP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5B8078D0" w14:textId="77777777" w:rsidR="00AE7C60" w:rsidRDefault="00A44FA3" w:rsidP="003E0BA7">
            <w:pPr>
              <w:spacing w:before="2" w:line="320" w:lineRule="exact"/>
              <w:ind w:left="757"/>
              <w:jc w:val="both"/>
              <w:rPr>
                <w:sz w:val="28"/>
                <w:szCs w:val="28"/>
              </w:rPr>
            </w:pPr>
            <w:r>
              <w:rPr>
                <w:position w:val="-1"/>
                <w:sz w:val="28"/>
                <w:szCs w:val="28"/>
              </w:rPr>
              <w:t>C</w:t>
            </w:r>
            <w:r>
              <w:rPr>
                <w:spacing w:val="-1"/>
                <w:position w:val="-1"/>
                <w:sz w:val="28"/>
                <w:szCs w:val="28"/>
              </w:rPr>
              <w:t>o</w:t>
            </w:r>
            <w:r>
              <w:rPr>
                <w:spacing w:val="1"/>
                <w:position w:val="-1"/>
                <w:sz w:val="28"/>
                <w:szCs w:val="28"/>
              </w:rPr>
              <w:t>ns</w:t>
            </w:r>
            <w:r>
              <w:rPr>
                <w:spacing w:val="-2"/>
                <w:position w:val="-1"/>
                <w:sz w:val="28"/>
                <w:szCs w:val="28"/>
              </w:rPr>
              <w:t>e</w:t>
            </w:r>
            <w:r>
              <w:rPr>
                <w:spacing w:val="-1"/>
                <w:position w:val="-1"/>
                <w:sz w:val="28"/>
                <w:szCs w:val="28"/>
              </w:rPr>
              <w:t>n</w:t>
            </w:r>
            <w:r>
              <w:rPr>
                <w:spacing w:val="1"/>
                <w:position w:val="-1"/>
                <w:sz w:val="28"/>
                <w:szCs w:val="28"/>
              </w:rPr>
              <w:t>s</w:t>
            </w:r>
            <w:r>
              <w:rPr>
                <w:spacing w:val="-1"/>
                <w:position w:val="-1"/>
                <w:sz w:val="28"/>
                <w:szCs w:val="28"/>
              </w:rPr>
              <w:t>u</w:t>
            </w:r>
            <w:r>
              <w:rPr>
                <w:position w:val="-1"/>
                <w:sz w:val="28"/>
                <w:szCs w:val="28"/>
              </w:rPr>
              <w:t>s</w:t>
            </w:r>
          </w:p>
        </w:tc>
      </w:tr>
      <w:tr w:rsidR="00AE7C60" w14:paraId="381CF330" w14:textId="77777777" w:rsidTr="003E0BA7">
        <w:trPr>
          <w:trHeight w:hRule="exact" w:val="318"/>
        </w:trPr>
        <w:tc>
          <w:tcPr>
            <w:tcW w:w="3116" w:type="dxa"/>
            <w:vMerge/>
            <w:tcBorders>
              <w:left w:val="single" w:sz="6" w:space="0" w:color="000000"/>
              <w:bottom w:val="single" w:sz="5" w:space="0" w:color="000000"/>
              <w:right w:val="single" w:sz="6" w:space="0" w:color="000000"/>
            </w:tcBorders>
            <w:shd w:val="pct15" w:color="auto" w:fill="auto"/>
          </w:tcPr>
          <w:p w14:paraId="3FE31553" w14:textId="77777777" w:rsidR="00AE7C60" w:rsidRDefault="00AE7C60" w:rsidP="003E0BA7">
            <w:pPr>
              <w:jc w:val="both"/>
            </w:pPr>
          </w:p>
        </w:tc>
        <w:tc>
          <w:tcPr>
            <w:tcW w:w="2119" w:type="dxa"/>
            <w:vMerge/>
            <w:tcBorders>
              <w:left w:val="single" w:sz="6" w:space="0" w:color="000000"/>
              <w:bottom w:val="single" w:sz="5" w:space="0" w:color="000000"/>
              <w:right w:val="single" w:sz="5" w:space="0" w:color="000000"/>
            </w:tcBorders>
          </w:tcPr>
          <w:p w14:paraId="05B5F124" w14:textId="77777777" w:rsidR="00AE7C60" w:rsidRDefault="00AE7C60" w:rsidP="003E0BA7">
            <w:pPr>
              <w:jc w:val="both"/>
            </w:pPr>
          </w:p>
        </w:tc>
        <w:tc>
          <w:tcPr>
            <w:tcW w:w="2120" w:type="dxa"/>
            <w:vMerge/>
            <w:tcBorders>
              <w:left w:val="single" w:sz="5" w:space="0" w:color="000000"/>
              <w:bottom w:val="single" w:sz="5" w:space="0" w:color="000000"/>
              <w:right w:val="single" w:sz="5" w:space="0" w:color="000000"/>
            </w:tcBorders>
          </w:tcPr>
          <w:p w14:paraId="2FF09958" w14:textId="77777777" w:rsidR="00AE7C60" w:rsidRDefault="00AE7C60" w:rsidP="003E0BA7">
            <w:pPr>
              <w:jc w:val="both"/>
            </w:pPr>
          </w:p>
        </w:tc>
        <w:tc>
          <w:tcPr>
            <w:tcW w:w="2727" w:type="dxa"/>
            <w:vMerge/>
            <w:tcBorders>
              <w:left w:val="single" w:sz="5" w:space="0" w:color="000000"/>
              <w:bottom w:val="single" w:sz="5" w:space="0" w:color="000000"/>
              <w:right w:val="single" w:sz="5" w:space="0" w:color="000000"/>
            </w:tcBorders>
          </w:tcPr>
          <w:p w14:paraId="3C377F57" w14:textId="77777777" w:rsidR="00AE7C60" w:rsidRDefault="00AE7C60" w:rsidP="003E0BA7">
            <w:pPr>
              <w:jc w:val="both"/>
            </w:pPr>
          </w:p>
        </w:tc>
      </w:tr>
      <w:tr w:rsidR="00AE7C60" w14:paraId="45C979BD" w14:textId="77777777" w:rsidTr="003E0BA7">
        <w:trPr>
          <w:trHeight w:hRule="exact" w:val="331"/>
        </w:trPr>
        <w:tc>
          <w:tcPr>
            <w:tcW w:w="3116" w:type="dxa"/>
            <w:tcBorders>
              <w:top w:val="single" w:sz="5" w:space="0" w:color="000000"/>
              <w:left w:val="single" w:sz="6" w:space="0" w:color="000000"/>
              <w:bottom w:val="single" w:sz="5" w:space="0" w:color="000000"/>
              <w:right w:val="single" w:sz="6" w:space="0" w:color="000000"/>
            </w:tcBorders>
            <w:shd w:val="pct15" w:color="auto" w:fill="auto"/>
          </w:tcPr>
          <w:p w14:paraId="49AA5653" w14:textId="77777777" w:rsidR="00AE7C60" w:rsidRDefault="00A44FA3" w:rsidP="003E0BA7">
            <w:pPr>
              <w:spacing w:line="320" w:lineRule="exact"/>
              <w:ind w:left="1252" w:right="1256"/>
              <w:jc w:val="both"/>
              <w:rPr>
                <w:sz w:val="28"/>
                <w:szCs w:val="28"/>
              </w:rPr>
            </w:pPr>
            <w:r>
              <w:rPr>
                <w:position w:val="-1"/>
                <w:sz w:val="28"/>
                <w:szCs w:val="28"/>
              </w:rPr>
              <w:t>R</w:t>
            </w:r>
            <w:r>
              <w:rPr>
                <w:spacing w:val="1"/>
                <w:position w:val="-1"/>
                <w:sz w:val="28"/>
                <w:szCs w:val="28"/>
              </w:rPr>
              <w:t>i</w:t>
            </w:r>
            <w:r>
              <w:rPr>
                <w:spacing w:val="-1"/>
                <w:position w:val="-1"/>
                <w:sz w:val="28"/>
                <w:szCs w:val="28"/>
              </w:rPr>
              <w:t>s</w:t>
            </w:r>
            <w:r>
              <w:rPr>
                <w:position w:val="-1"/>
                <w:sz w:val="28"/>
                <w:szCs w:val="28"/>
              </w:rPr>
              <w:t>k</w:t>
            </w:r>
          </w:p>
        </w:tc>
        <w:tc>
          <w:tcPr>
            <w:tcW w:w="2119" w:type="dxa"/>
            <w:tcBorders>
              <w:top w:val="single" w:sz="5" w:space="0" w:color="000000"/>
              <w:left w:val="single" w:sz="6" w:space="0" w:color="000000"/>
              <w:bottom w:val="single" w:sz="5" w:space="0" w:color="000000"/>
              <w:right w:val="single" w:sz="5" w:space="0" w:color="000000"/>
            </w:tcBorders>
          </w:tcPr>
          <w:p w14:paraId="26BE787C" w14:textId="77777777" w:rsidR="00AE7C60" w:rsidRDefault="00A44FA3" w:rsidP="003E0BA7">
            <w:pPr>
              <w:spacing w:line="320" w:lineRule="exact"/>
              <w:ind w:left="117"/>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 xml:space="preserve">m </w:t>
            </w:r>
            <w:r>
              <w:rPr>
                <w:spacing w:val="-2"/>
                <w:position w:val="-1"/>
                <w:sz w:val="28"/>
                <w:szCs w:val="28"/>
              </w:rPr>
              <w:t>t</w:t>
            </w:r>
            <w:r>
              <w:rPr>
                <w:position w:val="-1"/>
                <w:sz w:val="28"/>
                <w:szCs w:val="28"/>
              </w:rPr>
              <w:t>o</w:t>
            </w:r>
            <w:r>
              <w:rPr>
                <w:spacing w:val="1"/>
                <w:position w:val="-1"/>
                <w:sz w:val="28"/>
                <w:szCs w:val="28"/>
              </w:rPr>
              <w:t xml:space="preserve"> </w:t>
            </w:r>
            <w:r>
              <w:rPr>
                <w:spacing w:val="-1"/>
                <w:position w:val="-1"/>
                <w:sz w:val="28"/>
                <w:szCs w:val="28"/>
              </w:rPr>
              <w:t>Hi</w:t>
            </w:r>
            <w:r>
              <w:rPr>
                <w:spacing w:val="1"/>
                <w:position w:val="-1"/>
                <w:sz w:val="28"/>
                <w:szCs w:val="28"/>
              </w:rPr>
              <w:t>g</w:t>
            </w:r>
            <w:r>
              <w:rPr>
                <w:position w:val="-1"/>
                <w:sz w:val="28"/>
                <w:szCs w:val="28"/>
              </w:rPr>
              <w:t>h</w:t>
            </w:r>
          </w:p>
        </w:tc>
        <w:tc>
          <w:tcPr>
            <w:tcW w:w="2120" w:type="dxa"/>
            <w:tcBorders>
              <w:top w:val="single" w:sz="5" w:space="0" w:color="000000"/>
              <w:left w:val="single" w:sz="5" w:space="0" w:color="000000"/>
              <w:bottom w:val="single" w:sz="5" w:space="0" w:color="000000"/>
              <w:right w:val="single" w:sz="5" w:space="0" w:color="000000"/>
            </w:tcBorders>
          </w:tcPr>
          <w:p w14:paraId="7420E7B6" w14:textId="77777777" w:rsidR="00AE7C60" w:rsidRDefault="00A44FA3" w:rsidP="003E0BA7">
            <w:pPr>
              <w:spacing w:line="320" w:lineRule="exact"/>
              <w:ind w:left="580"/>
              <w:jc w:val="both"/>
              <w:rPr>
                <w:sz w:val="28"/>
                <w:szCs w:val="28"/>
              </w:rPr>
            </w:pPr>
            <w:r>
              <w:rPr>
                <w:position w:val="-1"/>
                <w:sz w:val="28"/>
                <w:szCs w:val="28"/>
              </w:rPr>
              <w:t>Me</w:t>
            </w:r>
            <w:r>
              <w:rPr>
                <w:spacing w:val="-1"/>
                <w:position w:val="-1"/>
                <w:sz w:val="28"/>
                <w:szCs w:val="28"/>
              </w:rPr>
              <w:t>d</w:t>
            </w:r>
            <w:r>
              <w:rPr>
                <w:spacing w:val="1"/>
                <w:position w:val="-1"/>
                <w:sz w:val="28"/>
                <w:szCs w:val="28"/>
              </w:rPr>
              <w:t>i</w:t>
            </w:r>
            <w:r>
              <w:rPr>
                <w:spacing w:val="-1"/>
                <w:position w:val="-1"/>
                <w:sz w:val="28"/>
                <w:szCs w:val="28"/>
              </w:rPr>
              <w:t>u</w:t>
            </w:r>
            <w:r>
              <w:rPr>
                <w:position w:val="-1"/>
                <w:sz w:val="28"/>
                <w:szCs w:val="28"/>
              </w:rPr>
              <w:t>m</w:t>
            </w:r>
          </w:p>
        </w:tc>
        <w:tc>
          <w:tcPr>
            <w:tcW w:w="2727" w:type="dxa"/>
            <w:tcBorders>
              <w:top w:val="single" w:sz="5" w:space="0" w:color="000000"/>
              <w:left w:val="single" w:sz="5" w:space="0" w:color="000000"/>
              <w:bottom w:val="single" w:sz="5" w:space="0" w:color="000000"/>
              <w:right w:val="single" w:sz="5" w:space="0" w:color="000000"/>
            </w:tcBorders>
          </w:tcPr>
          <w:p w14:paraId="2D6639F0" w14:textId="77777777" w:rsidR="00AE7C60" w:rsidRDefault="00A44FA3" w:rsidP="003E0BA7">
            <w:pPr>
              <w:spacing w:line="320" w:lineRule="exact"/>
              <w:ind w:left="1060" w:right="1059"/>
              <w:jc w:val="both"/>
              <w:rPr>
                <w:sz w:val="28"/>
                <w:szCs w:val="28"/>
              </w:rPr>
            </w:pPr>
            <w:r>
              <w:rPr>
                <w:spacing w:val="1"/>
                <w:position w:val="-1"/>
                <w:sz w:val="28"/>
                <w:szCs w:val="28"/>
              </w:rPr>
              <w:t>L</w:t>
            </w:r>
            <w:r>
              <w:rPr>
                <w:spacing w:val="-1"/>
                <w:position w:val="-1"/>
                <w:sz w:val="28"/>
                <w:szCs w:val="28"/>
              </w:rPr>
              <w:t>o</w:t>
            </w:r>
            <w:r>
              <w:rPr>
                <w:position w:val="-1"/>
                <w:sz w:val="28"/>
                <w:szCs w:val="28"/>
              </w:rPr>
              <w:t>w</w:t>
            </w:r>
          </w:p>
        </w:tc>
      </w:tr>
      <w:tr w:rsidR="00AE7C60" w14:paraId="759950D3" w14:textId="77777777" w:rsidTr="003E0BA7">
        <w:trPr>
          <w:trHeight w:hRule="exact" w:val="334"/>
        </w:trPr>
        <w:tc>
          <w:tcPr>
            <w:tcW w:w="3116" w:type="dxa"/>
            <w:tcBorders>
              <w:top w:val="single" w:sz="5" w:space="0" w:color="000000"/>
              <w:left w:val="single" w:sz="6" w:space="0" w:color="000000"/>
              <w:bottom w:val="single" w:sz="6" w:space="0" w:color="000000"/>
              <w:right w:val="single" w:sz="6" w:space="0" w:color="000000"/>
            </w:tcBorders>
            <w:shd w:val="pct15" w:color="auto" w:fill="auto"/>
          </w:tcPr>
          <w:p w14:paraId="5D50216C" w14:textId="77777777" w:rsidR="00AE7C60" w:rsidRDefault="00A44FA3" w:rsidP="003E0BA7">
            <w:pPr>
              <w:spacing w:line="320" w:lineRule="exact"/>
              <w:ind w:left="225"/>
              <w:jc w:val="both"/>
              <w:rPr>
                <w:sz w:val="28"/>
                <w:szCs w:val="28"/>
              </w:rPr>
            </w:pPr>
            <w:r>
              <w:rPr>
                <w:sz w:val="28"/>
                <w:szCs w:val="28"/>
              </w:rPr>
              <w:t>I</w:t>
            </w:r>
            <w:r>
              <w:rPr>
                <w:spacing w:val="1"/>
                <w:sz w:val="28"/>
                <w:szCs w:val="28"/>
              </w:rPr>
              <w:t>n</w:t>
            </w:r>
            <w:r>
              <w:rPr>
                <w:spacing w:val="-1"/>
                <w:sz w:val="28"/>
                <w:szCs w:val="28"/>
              </w:rPr>
              <w:t>it</w:t>
            </w:r>
            <w:r>
              <w:rPr>
                <w:spacing w:val="1"/>
                <w:sz w:val="28"/>
                <w:szCs w:val="28"/>
              </w:rPr>
              <w:t>i</w:t>
            </w:r>
            <w:r>
              <w:rPr>
                <w:sz w:val="28"/>
                <w:szCs w:val="28"/>
              </w:rPr>
              <w:t>al</w:t>
            </w:r>
            <w:r>
              <w:rPr>
                <w:spacing w:val="-2"/>
                <w:sz w:val="28"/>
                <w:szCs w:val="28"/>
              </w:rPr>
              <w:t xml:space="preserve"> </w:t>
            </w:r>
            <w:r>
              <w:rPr>
                <w:spacing w:val="-1"/>
                <w:sz w:val="28"/>
                <w:szCs w:val="28"/>
              </w:rPr>
              <w:t>d</w:t>
            </w:r>
            <w:r>
              <w:rPr>
                <w:spacing w:val="1"/>
                <w:sz w:val="28"/>
                <w:szCs w:val="28"/>
              </w:rPr>
              <w:t>u</w:t>
            </w:r>
            <w:r>
              <w:rPr>
                <w:sz w:val="28"/>
                <w:szCs w:val="28"/>
              </w:rPr>
              <w:t xml:space="preserve">e </w:t>
            </w:r>
            <w:r>
              <w:rPr>
                <w:spacing w:val="-2"/>
                <w:sz w:val="28"/>
                <w:szCs w:val="28"/>
              </w:rPr>
              <w:t>d</w:t>
            </w:r>
            <w:r>
              <w:rPr>
                <w:spacing w:val="1"/>
                <w:sz w:val="28"/>
                <w:szCs w:val="28"/>
              </w:rPr>
              <w:t>i</w:t>
            </w:r>
            <w:r>
              <w:rPr>
                <w:spacing w:val="-1"/>
                <w:sz w:val="28"/>
                <w:szCs w:val="28"/>
              </w:rPr>
              <w:t>li</w:t>
            </w:r>
            <w:r>
              <w:rPr>
                <w:spacing w:val="1"/>
                <w:sz w:val="28"/>
                <w:szCs w:val="28"/>
              </w:rPr>
              <w:t>g</w:t>
            </w:r>
            <w:r>
              <w:rPr>
                <w:spacing w:val="-2"/>
                <w:sz w:val="28"/>
                <w:szCs w:val="28"/>
              </w:rPr>
              <w:t>e</w:t>
            </w:r>
            <w:r>
              <w:rPr>
                <w:spacing w:val="1"/>
                <w:sz w:val="28"/>
                <w:szCs w:val="28"/>
              </w:rPr>
              <w:t>n</w:t>
            </w:r>
            <w:r>
              <w:rPr>
                <w:sz w:val="28"/>
                <w:szCs w:val="28"/>
              </w:rPr>
              <w:t xml:space="preserve">ce </w:t>
            </w:r>
            <w:r>
              <w:rPr>
                <w:spacing w:val="-3"/>
                <w:sz w:val="28"/>
                <w:szCs w:val="28"/>
              </w:rPr>
              <w:t>f</w:t>
            </w:r>
            <w:r>
              <w:rPr>
                <w:sz w:val="28"/>
                <w:szCs w:val="28"/>
              </w:rPr>
              <w:t>ee</w:t>
            </w:r>
          </w:p>
        </w:tc>
        <w:tc>
          <w:tcPr>
            <w:tcW w:w="2119" w:type="dxa"/>
            <w:tcBorders>
              <w:top w:val="single" w:sz="5" w:space="0" w:color="000000"/>
              <w:left w:val="single" w:sz="6" w:space="0" w:color="000000"/>
              <w:bottom w:val="single" w:sz="5" w:space="0" w:color="000000"/>
              <w:right w:val="single" w:sz="5" w:space="0" w:color="000000"/>
            </w:tcBorders>
          </w:tcPr>
          <w:p w14:paraId="661F1D4D" w14:textId="77777777" w:rsidR="00AE7C60" w:rsidRDefault="00A44FA3" w:rsidP="003E0BA7">
            <w:pPr>
              <w:spacing w:line="320" w:lineRule="exact"/>
              <w:ind w:left="839" w:right="841"/>
              <w:jc w:val="both"/>
              <w:rPr>
                <w:sz w:val="28"/>
                <w:szCs w:val="28"/>
              </w:rPr>
            </w:pPr>
            <w:r>
              <w:rPr>
                <w:spacing w:val="1"/>
                <w:sz w:val="28"/>
                <w:szCs w:val="28"/>
              </w:rPr>
              <w:t>No</w:t>
            </w:r>
          </w:p>
        </w:tc>
        <w:tc>
          <w:tcPr>
            <w:tcW w:w="2120" w:type="dxa"/>
            <w:tcBorders>
              <w:top w:val="single" w:sz="5" w:space="0" w:color="000000"/>
              <w:left w:val="single" w:sz="5" w:space="0" w:color="000000"/>
              <w:bottom w:val="single" w:sz="5" w:space="0" w:color="000000"/>
              <w:right w:val="single" w:sz="5" w:space="0" w:color="000000"/>
            </w:tcBorders>
          </w:tcPr>
          <w:p w14:paraId="52B3F07B" w14:textId="77777777" w:rsidR="00AE7C60" w:rsidRDefault="00A44FA3" w:rsidP="003E0BA7">
            <w:pPr>
              <w:spacing w:line="320" w:lineRule="exact"/>
              <w:ind w:left="167"/>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c>
          <w:tcPr>
            <w:tcW w:w="2727" w:type="dxa"/>
            <w:tcBorders>
              <w:top w:val="single" w:sz="5" w:space="0" w:color="000000"/>
              <w:left w:val="single" w:sz="5" w:space="0" w:color="000000"/>
              <w:bottom w:val="single" w:sz="5" w:space="0" w:color="000000"/>
              <w:right w:val="single" w:sz="5" w:space="0" w:color="000000"/>
            </w:tcBorders>
          </w:tcPr>
          <w:p w14:paraId="5C1D92E5" w14:textId="77777777" w:rsidR="00AE7C60" w:rsidRDefault="00A44FA3" w:rsidP="003E0BA7">
            <w:pPr>
              <w:spacing w:line="320" w:lineRule="exact"/>
              <w:ind w:left="469"/>
              <w:jc w:val="both"/>
              <w:rPr>
                <w:sz w:val="28"/>
                <w:szCs w:val="28"/>
              </w:rPr>
            </w:pPr>
            <w:r>
              <w:rPr>
                <w:spacing w:val="1"/>
                <w:sz w:val="28"/>
                <w:szCs w:val="28"/>
              </w:rPr>
              <w:t>$</w:t>
            </w:r>
            <w:r>
              <w:rPr>
                <w:spacing w:val="-1"/>
                <w:sz w:val="28"/>
                <w:szCs w:val="28"/>
              </w:rPr>
              <w:t>10</w:t>
            </w:r>
            <w:r>
              <w:rPr>
                <w:spacing w:val="1"/>
                <w:sz w:val="28"/>
                <w:szCs w:val="28"/>
              </w:rPr>
              <w:t>0</w:t>
            </w:r>
            <w:r>
              <w:rPr>
                <w:spacing w:val="-1"/>
                <w:sz w:val="28"/>
                <w:szCs w:val="28"/>
              </w:rPr>
              <w:t>0</w:t>
            </w:r>
            <w:r>
              <w:rPr>
                <w:spacing w:val="2"/>
                <w:sz w:val="28"/>
                <w:szCs w:val="28"/>
              </w:rPr>
              <w:t>0</w:t>
            </w:r>
            <w:r>
              <w:rPr>
                <w:spacing w:val="-2"/>
                <w:sz w:val="28"/>
                <w:szCs w:val="28"/>
              </w:rPr>
              <w:t>-</w:t>
            </w:r>
            <w:r>
              <w:rPr>
                <w:spacing w:val="1"/>
                <w:sz w:val="28"/>
                <w:szCs w:val="28"/>
              </w:rPr>
              <w:t>$</w:t>
            </w:r>
            <w:r>
              <w:rPr>
                <w:spacing w:val="-1"/>
                <w:sz w:val="28"/>
                <w:szCs w:val="28"/>
              </w:rPr>
              <w:t>50</w:t>
            </w:r>
            <w:r>
              <w:rPr>
                <w:spacing w:val="1"/>
                <w:sz w:val="28"/>
                <w:szCs w:val="28"/>
              </w:rPr>
              <w:t>0</w:t>
            </w:r>
            <w:r>
              <w:rPr>
                <w:spacing w:val="-1"/>
                <w:sz w:val="28"/>
                <w:szCs w:val="28"/>
              </w:rPr>
              <w:t>0</w:t>
            </w:r>
            <w:r>
              <w:rPr>
                <w:sz w:val="28"/>
                <w:szCs w:val="28"/>
              </w:rPr>
              <w:t>0</w:t>
            </w:r>
          </w:p>
        </w:tc>
      </w:tr>
      <w:bookmarkEnd w:id="15"/>
    </w:tbl>
    <w:p w14:paraId="4B15D4BA" w14:textId="17A7907A" w:rsidR="00AE7C60" w:rsidRDefault="00AE7C60" w:rsidP="003E0BA7">
      <w:pPr>
        <w:jc w:val="both"/>
      </w:pPr>
    </w:p>
    <w:p w14:paraId="125E5DC8" w14:textId="494083BE" w:rsidR="003E0BA7" w:rsidRDefault="003E0BA7" w:rsidP="003E0BA7">
      <w:pPr>
        <w:jc w:val="both"/>
      </w:pPr>
    </w:p>
    <w:p w14:paraId="4B0AF1CE" w14:textId="4ED8AA7C" w:rsidR="003E0BA7" w:rsidRDefault="003E0BA7" w:rsidP="003E0BA7">
      <w:pPr>
        <w:jc w:val="both"/>
      </w:pPr>
    </w:p>
    <w:p w14:paraId="6911341B" w14:textId="4E9F00C1" w:rsidR="003E0BA7" w:rsidRDefault="003E0BA7" w:rsidP="003E0BA7">
      <w:pPr>
        <w:jc w:val="both"/>
      </w:pPr>
    </w:p>
    <w:p w14:paraId="44ECB9F7" w14:textId="31DD98ED" w:rsidR="003E0BA7" w:rsidRDefault="003E0BA7" w:rsidP="003E0BA7">
      <w:pPr>
        <w:jc w:val="both"/>
      </w:pPr>
    </w:p>
    <w:p w14:paraId="1D407BDD" w14:textId="77777777" w:rsidR="003E0BA7" w:rsidRDefault="003E0BA7" w:rsidP="003E0BA7">
      <w:pPr>
        <w:jc w:val="both"/>
      </w:pPr>
    </w:p>
    <w:p w14:paraId="59320C76" w14:textId="4045FFE9" w:rsidR="00F55DAC" w:rsidRDefault="00555A59" w:rsidP="003E0BA7">
      <w:pPr>
        <w:pStyle w:val="Heading3"/>
        <w:jc w:val="both"/>
        <w:rPr>
          <w:rFonts w:eastAsia="Tahoma"/>
        </w:rPr>
      </w:pPr>
      <w:bookmarkStart w:id="16" w:name="_Toc88586873"/>
      <w:r>
        <w:rPr>
          <w:rFonts w:eastAsia="Tahoma"/>
        </w:rPr>
        <w:t>4.</w:t>
      </w:r>
      <w:r w:rsidR="00A525AA">
        <w:rPr>
          <w:rFonts w:eastAsia="Tahoma"/>
        </w:rPr>
        <w:t>5</w:t>
      </w:r>
      <w:r>
        <w:rPr>
          <w:rFonts w:eastAsia="Tahoma"/>
        </w:rPr>
        <w:t xml:space="preserve">.1. </w:t>
      </w:r>
      <w:r w:rsidR="00F55DAC" w:rsidRPr="006011FD">
        <w:rPr>
          <w:rFonts w:eastAsia="Tahoma"/>
        </w:rPr>
        <w:t>Bertinity Decentralized World-wide Stock Market opportunities</w:t>
      </w:r>
      <w:bookmarkEnd w:id="16"/>
      <w:r w:rsidR="00F55DAC" w:rsidRPr="006011FD">
        <w:rPr>
          <w:rFonts w:eastAsia="Tahoma"/>
        </w:rPr>
        <w:t xml:space="preserve"> </w:t>
      </w:r>
    </w:p>
    <w:p w14:paraId="4A4A18D5" w14:textId="77777777" w:rsidR="003E0BA7" w:rsidRPr="003E0BA7" w:rsidRDefault="003E0BA7" w:rsidP="003E0BA7"/>
    <w:p w14:paraId="7015030D" w14:textId="77777777" w:rsidR="00F55DAC" w:rsidRPr="00555A59" w:rsidRDefault="00F55DAC" w:rsidP="003E0BA7">
      <w:pPr>
        <w:jc w:val="both"/>
        <w:rPr>
          <w:rFonts w:asciiTheme="majorBidi" w:hAnsiTheme="majorBidi" w:cstheme="majorBidi"/>
          <w:sz w:val="32"/>
          <w:szCs w:val="32"/>
        </w:rPr>
      </w:pPr>
      <w:r w:rsidRPr="00555A59">
        <w:rPr>
          <w:rFonts w:asciiTheme="majorBidi" w:eastAsiaTheme="minorEastAsia" w:hAnsiTheme="majorBidi" w:cstheme="majorBidi"/>
          <w:b/>
          <w:bCs/>
          <w:kern w:val="24"/>
          <w:sz w:val="32"/>
          <w:szCs w:val="32"/>
        </w:rPr>
        <w:t>Why token publishers love Bertinity:</w:t>
      </w:r>
    </w:p>
    <w:p w14:paraId="7122F10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don't like local markets, because of their cumbersome, slowing, and restrictive rules</w:t>
      </w:r>
    </w:p>
    <w:p w14:paraId="648645C7" w14:textId="1107626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 Bertinity facilitates </w:t>
      </w:r>
      <w:r w:rsidR="00530242" w:rsidRPr="00555A59">
        <w:rPr>
          <w:rFonts w:asciiTheme="majorBidi" w:eastAsiaTheme="minorEastAsia" w:hAnsiTheme="majorBidi" w:cstheme="majorBidi"/>
          <w:kern w:val="24"/>
          <w:sz w:val="28"/>
          <w:szCs w:val="28"/>
        </w:rPr>
        <w:t>f</w:t>
      </w:r>
      <w:r w:rsidRPr="00555A59">
        <w:rPr>
          <w:rFonts w:asciiTheme="majorBidi" w:eastAsiaTheme="minorEastAsia" w:hAnsiTheme="majorBidi" w:cstheme="majorBidi"/>
          <w:kern w:val="24"/>
          <w:sz w:val="28"/>
          <w:szCs w:val="28"/>
        </w:rPr>
        <w:t>undraising from a multi-billion market is facilitated</w:t>
      </w:r>
    </w:p>
    <w:p w14:paraId="0E2FDD34"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can have access to a global market instead of a local market</w:t>
      </w:r>
    </w:p>
    <w:p w14:paraId="5D45DBAC" w14:textId="77777777" w:rsidR="00F55DAC" w:rsidRPr="00555A59" w:rsidRDefault="00F55DAC" w:rsidP="003E0BA7">
      <w:pPr>
        <w:pStyle w:val="ListParagraph"/>
        <w:numPr>
          <w:ilvl w:val="0"/>
          <w:numId w:val="6"/>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Local markets have low capacities and potentials, but Bertinity Uses international marketing capacity</w:t>
      </w:r>
    </w:p>
    <w:p w14:paraId="5C092FC6" w14:textId="587776FE" w:rsidR="00F55DAC" w:rsidRDefault="00F55DAC" w:rsidP="003E0BA7">
      <w:pPr>
        <w:pStyle w:val="ListParagraph"/>
        <w:numPr>
          <w:ilvl w:val="0"/>
          <w:numId w:val="6"/>
        </w:numPr>
        <w:spacing w:after="0" w:line="240" w:lineRule="auto"/>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provides high liquidity while the liquidity of local markets is low</w:t>
      </w:r>
    </w:p>
    <w:p w14:paraId="7A1CD6F2" w14:textId="77777777" w:rsidR="00D26689" w:rsidRPr="00555A59" w:rsidRDefault="00D26689" w:rsidP="00D26689">
      <w:pPr>
        <w:pStyle w:val="ListParagraph"/>
        <w:spacing w:after="0" w:line="240" w:lineRule="auto"/>
        <w:jc w:val="both"/>
        <w:rPr>
          <w:rFonts w:asciiTheme="majorBidi" w:eastAsiaTheme="minorEastAsia" w:hAnsiTheme="majorBidi" w:cstheme="majorBidi"/>
          <w:kern w:val="24"/>
          <w:sz w:val="28"/>
          <w:szCs w:val="28"/>
        </w:rPr>
      </w:pPr>
    </w:p>
    <w:p w14:paraId="677A940C" w14:textId="77777777" w:rsidR="00F55DAC" w:rsidRPr="00555A59" w:rsidRDefault="00F55DAC" w:rsidP="003E0BA7">
      <w:pPr>
        <w:jc w:val="both"/>
        <w:rPr>
          <w:rFonts w:asciiTheme="majorBidi" w:hAnsiTheme="majorBidi" w:cstheme="majorBidi"/>
          <w:sz w:val="28"/>
          <w:szCs w:val="28"/>
        </w:rPr>
      </w:pPr>
      <w:r w:rsidRPr="00555A59">
        <w:rPr>
          <w:rFonts w:asciiTheme="majorBidi" w:eastAsiaTheme="minorEastAsia" w:hAnsiTheme="majorBidi" w:cstheme="majorBidi"/>
          <w:b/>
          <w:bCs/>
          <w:kern w:val="24"/>
          <w:sz w:val="28"/>
          <w:szCs w:val="28"/>
        </w:rPr>
        <w:t>Why investors and participants love us:</w:t>
      </w:r>
    </w:p>
    <w:p w14:paraId="648E7762"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been exiled from the global markets</w:t>
      </w:r>
    </w:p>
    <w:p w14:paraId="4886E170" w14:textId="3A843A7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Bertinity facilitates </w:t>
      </w:r>
      <w:r w:rsidR="00936B4A" w:rsidRPr="00555A59">
        <w:rPr>
          <w:rFonts w:asciiTheme="majorBidi" w:eastAsiaTheme="minorEastAsia" w:hAnsiTheme="majorBidi" w:cstheme="majorBidi"/>
          <w:kern w:val="24"/>
          <w:sz w:val="28"/>
          <w:szCs w:val="28"/>
        </w:rPr>
        <w:t>i</w:t>
      </w:r>
      <w:r w:rsidRPr="00555A59">
        <w:rPr>
          <w:rFonts w:asciiTheme="majorBidi" w:eastAsiaTheme="minorEastAsia" w:hAnsiTheme="majorBidi" w:cstheme="majorBidi"/>
          <w:kern w:val="24"/>
          <w:sz w:val="28"/>
          <w:szCs w:val="28"/>
        </w:rPr>
        <w:t>nvestment across borders (Capital knows no borders)</w:t>
      </w:r>
    </w:p>
    <w:p w14:paraId="798362AC"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They are enabled to invest in a variety of projects around the world </w:t>
      </w:r>
    </w:p>
    <w:p w14:paraId="406D4A49" w14:textId="6F09DBC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More investment opportunities are given</w:t>
      </w:r>
    </w:p>
    <w:p w14:paraId="3BC79847" w14:textId="77777777"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lastRenderedPageBreak/>
        <w:t xml:space="preserve">They can get rid of a variety of annoying local taxes </w:t>
      </w:r>
    </w:p>
    <w:p w14:paraId="7329B9C0" w14:textId="5AD2E236"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They have equal rights to invest</w:t>
      </w:r>
    </w:p>
    <w:p w14:paraId="673D1425" w14:textId="04163B59" w:rsidR="00F55DAC" w:rsidRPr="00555A59" w:rsidRDefault="00F55DAC" w:rsidP="003E0BA7">
      <w:pPr>
        <w:pStyle w:val="ListParagraph"/>
        <w:numPr>
          <w:ilvl w:val="0"/>
          <w:numId w:val="7"/>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 xml:space="preserve">Privacy is protected </w:t>
      </w:r>
      <w:r w:rsidR="008F601C" w:rsidRPr="00555A59">
        <w:rPr>
          <w:rFonts w:asciiTheme="majorBidi" w:eastAsiaTheme="minorEastAsia" w:hAnsiTheme="majorBidi" w:cstheme="majorBidi"/>
          <w:kern w:val="24"/>
          <w:sz w:val="28"/>
          <w:szCs w:val="28"/>
        </w:rPr>
        <w:t>by Bertinity</w:t>
      </w:r>
    </w:p>
    <w:p w14:paraId="63EF6E2B" w14:textId="77777777" w:rsidR="00555A59" w:rsidRPr="00555A59" w:rsidRDefault="00555A59" w:rsidP="003E0BA7">
      <w:pPr>
        <w:jc w:val="both"/>
        <w:rPr>
          <w:rFonts w:asciiTheme="majorBidi" w:hAnsiTheme="majorBidi" w:cstheme="majorBidi"/>
          <w:sz w:val="28"/>
          <w:szCs w:val="28"/>
        </w:rPr>
      </w:pPr>
    </w:p>
    <w:p w14:paraId="30CC9FDB" w14:textId="6AF1D706" w:rsidR="00AE7C60" w:rsidRPr="00555A59" w:rsidRDefault="00F55DAC" w:rsidP="003E0BA7">
      <w:pPr>
        <w:spacing w:line="200" w:lineRule="exact"/>
        <w:jc w:val="both"/>
      </w:pPr>
      <w:r w:rsidRPr="00555A59">
        <w:rPr>
          <w:rFonts w:ascii="Calibri" w:eastAsiaTheme="minorEastAsia" w:hAnsi="Calibri"/>
          <w:kern w:val="24"/>
          <w:sz w:val="36"/>
          <w:szCs w:val="36"/>
        </w:rPr>
        <w:t xml:space="preserve"> </w:t>
      </w:r>
    </w:p>
    <w:p w14:paraId="351D5A05" w14:textId="4AF90B42" w:rsidR="00AE7C60" w:rsidRDefault="00A44FA3" w:rsidP="003E0BA7">
      <w:pPr>
        <w:pStyle w:val="Heading2"/>
        <w:jc w:val="both"/>
        <w:rPr>
          <w:rFonts w:eastAsia="Calibri Light"/>
        </w:rPr>
      </w:pPr>
      <w:bookmarkStart w:id="17" w:name="_Toc88586874"/>
      <w:r>
        <w:rPr>
          <w:rFonts w:eastAsia="Calibri Light"/>
          <w:spacing w:val="-1"/>
        </w:rPr>
        <w:t>4</w:t>
      </w:r>
      <w:r>
        <w:rPr>
          <w:rFonts w:eastAsia="Calibri Light"/>
          <w:spacing w:val="1"/>
        </w:rPr>
        <w:t>.</w:t>
      </w:r>
      <w:r w:rsidR="00A525AA">
        <w:rPr>
          <w:rFonts w:eastAsia="Calibri Light"/>
          <w:spacing w:val="-1"/>
        </w:rPr>
        <w:t>6</w:t>
      </w:r>
      <w:r>
        <w:rPr>
          <w:rFonts w:eastAsia="Calibri Light"/>
        </w:rPr>
        <w:t xml:space="preserve">.  </w:t>
      </w:r>
      <w:r>
        <w:rPr>
          <w:rFonts w:eastAsia="Calibri Light"/>
          <w:spacing w:val="21"/>
        </w:rPr>
        <w:t xml:space="preserve"> </w:t>
      </w:r>
      <w:r>
        <w:rPr>
          <w:rFonts w:eastAsia="Calibri Light"/>
        </w:rPr>
        <w:t>Ma</w:t>
      </w:r>
      <w:r>
        <w:rPr>
          <w:rFonts w:eastAsia="Calibri Light"/>
          <w:spacing w:val="-1"/>
        </w:rPr>
        <w:t>i</w:t>
      </w:r>
      <w:r>
        <w:rPr>
          <w:rFonts w:eastAsia="Calibri Light"/>
        </w:rPr>
        <w:t>n</w:t>
      </w:r>
      <w:r>
        <w:rPr>
          <w:rFonts w:eastAsia="Calibri Light"/>
          <w:spacing w:val="1"/>
        </w:rPr>
        <w:t>-</w:t>
      </w:r>
      <w:r>
        <w:rPr>
          <w:rFonts w:eastAsia="Calibri Light"/>
        </w:rPr>
        <w:t>net</w:t>
      </w:r>
      <w:bookmarkEnd w:id="17"/>
    </w:p>
    <w:p w14:paraId="75BB06B2" w14:textId="68309B22" w:rsidR="00AE7C60" w:rsidRDefault="00A44FA3" w:rsidP="003E0BA7">
      <w:pPr>
        <w:spacing w:before="37" w:line="258" w:lineRule="auto"/>
        <w:ind w:left="1000" w:right="665"/>
        <w:jc w:val="both"/>
        <w:rPr>
          <w:sz w:val="28"/>
          <w:szCs w:val="28"/>
        </w:rPr>
      </w:pPr>
      <w:r>
        <w:rPr>
          <w:sz w:val="28"/>
          <w:szCs w:val="28"/>
        </w:rPr>
        <w:t>Ma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t</w:t>
      </w:r>
      <w:r>
        <w:rPr>
          <w:spacing w:val="-1"/>
          <w:sz w:val="28"/>
          <w:szCs w:val="28"/>
        </w:rPr>
        <w:t>h</w:t>
      </w:r>
      <w:r>
        <w:rPr>
          <w:sz w:val="28"/>
          <w:szCs w:val="28"/>
        </w:rPr>
        <w:t>e te</w:t>
      </w:r>
      <w:r>
        <w:rPr>
          <w:spacing w:val="-1"/>
          <w:sz w:val="28"/>
          <w:szCs w:val="28"/>
        </w:rPr>
        <w:t>r</w:t>
      </w:r>
      <w:r>
        <w:rPr>
          <w:sz w:val="28"/>
          <w:szCs w:val="28"/>
        </w:rPr>
        <w:t>m u</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d</w:t>
      </w:r>
      <w:r>
        <w:rPr>
          <w:spacing w:val="-2"/>
          <w:sz w:val="28"/>
          <w:szCs w:val="28"/>
        </w:rPr>
        <w:t>e</w:t>
      </w:r>
      <w:r>
        <w:rPr>
          <w:spacing w:val="1"/>
          <w:sz w:val="28"/>
          <w:szCs w:val="28"/>
        </w:rPr>
        <w:t>s</w:t>
      </w:r>
      <w:r>
        <w:rPr>
          <w:sz w:val="28"/>
          <w:szCs w:val="28"/>
        </w:rPr>
        <w:t>cr</w:t>
      </w:r>
      <w:r>
        <w:rPr>
          <w:spacing w:val="-1"/>
          <w:sz w:val="28"/>
          <w:szCs w:val="28"/>
        </w:rPr>
        <w:t>i</w:t>
      </w:r>
      <w:r>
        <w:rPr>
          <w:spacing w:val="1"/>
          <w:sz w:val="28"/>
          <w:szCs w:val="28"/>
        </w:rPr>
        <w:t>b</w:t>
      </w:r>
      <w:r>
        <w:rPr>
          <w:sz w:val="28"/>
          <w:szCs w:val="28"/>
        </w:rPr>
        <w:t>e</w:t>
      </w:r>
      <w:r>
        <w:rPr>
          <w:spacing w:val="-3"/>
          <w:sz w:val="28"/>
          <w:szCs w:val="28"/>
        </w:rPr>
        <w:t xml:space="preserve"> </w:t>
      </w:r>
      <w:r>
        <w:rPr>
          <w:spacing w:val="-1"/>
          <w:sz w:val="28"/>
          <w:szCs w:val="28"/>
        </w:rPr>
        <w:t>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1"/>
          <w:sz w:val="28"/>
          <w:szCs w:val="28"/>
        </w:rPr>
        <w:t xml:space="preserve"> 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z w:val="28"/>
          <w:szCs w:val="28"/>
        </w:rPr>
        <w:t>l</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u</w:t>
      </w:r>
      <w:r>
        <w:rPr>
          <w:spacing w:val="-1"/>
          <w:sz w:val="28"/>
          <w:szCs w:val="28"/>
        </w:rPr>
        <w:t>ll</w:t>
      </w:r>
      <w:r>
        <w:rPr>
          <w:sz w:val="28"/>
          <w:szCs w:val="28"/>
        </w:rPr>
        <w:t xml:space="preserve">y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pacing w:val="-2"/>
          <w:sz w:val="28"/>
          <w:szCs w:val="28"/>
        </w:rPr>
        <w:t>e</w:t>
      </w:r>
      <w:r>
        <w:rPr>
          <w:sz w:val="28"/>
          <w:szCs w:val="28"/>
        </w:rPr>
        <w:t>d</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d</w:t>
      </w:r>
      <w:r>
        <w:rPr>
          <w:sz w:val="28"/>
          <w:szCs w:val="28"/>
        </w:rPr>
        <w:t>e</w:t>
      </w:r>
      <w:r>
        <w:rPr>
          <w:spacing w:val="-1"/>
          <w:sz w:val="28"/>
          <w:szCs w:val="28"/>
        </w:rPr>
        <w:t>plo</w:t>
      </w:r>
      <w:r>
        <w:rPr>
          <w:spacing w:val="1"/>
          <w:sz w:val="28"/>
          <w:szCs w:val="28"/>
        </w:rPr>
        <w:t>y</w:t>
      </w:r>
      <w:r>
        <w:rPr>
          <w:spacing w:val="-2"/>
          <w:sz w:val="28"/>
          <w:szCs w:val="28"/>
        </w:rPr>
        <w:t>e</w:t>
      </w:r>
      <w:r>
        <w:rPr>
          <w:spacing w:val="1"/>
          <w:sz w:val="28"/>
          <w:szCs w:val="28"/>
        </w:rPr>
        <w:t>d</w:t>
      </w:r>
      <w:r>
        <w:rPr>
          <w:sz w:val="28"/>
          <w:szCs w:val="28"/>
        </w:rPr>
        <w:t>,</w:t>
      </w:r>
      <w:r>
        <w:rPr>
          <w:spacing w:val="-1"/>
          <w:sz w:val="28"/>
          <w:szCs w:val="28"/>
        </w:rPr>
        <w:t xml:space="preserve"> </w:t>
      </w:r>
      <w:r>
        <w:rPr>
          <w:sz w:val="28"/>
          <w:szCs w:val="28"/>
        </w:rPr>
        <w:t>me</w:t>
      </w:r>
      <w:r>
        <w:rPr>
          <w:spacing w:val="-2"/>
          <w:sz w:val="28"/>
          <w:szCs w:val="28"/>
        </w:rPr>
        <w:t>a</w:t>
      </w:r>
      <w:r>
        <w:rPr>
          <w:spacing w:val="1"/>
          <w:sz w:val="28"/>
          <w:szCs w:val="28"/>
        </w:rPr>
        <w:t>n</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are</w:t>
      </w:r>
      <w:r>
        <w:rPr>
          <w:spacing w:val="-3"/>
          <w:sz w:val="28"/>
          <w:szCs w:val="28"/>
        </w:rPr>
        <w:t xml:space="preserve"> </w:t>
      </w:r>
      <w:r>
        <w:rPr>
          <w:spacing w:val="1"/>
          <w:sz w:val="28"/>
          <w:szCs w:val="28"/>
        </w:rPr>
        <w:t>b</w:t>
      </w:r>
      <w:r>
        <w:rPr>
          <w:spacing w:val="-2"/>
          <w:sz w:val="28"/>
          <w:szCs w:val="28"/>
        </w:rPr>
        <w:t>e</w:t>
      </w:r>
      <w:r>
        <w:rPr>
          <w:spacing w:val="1"/>
          <w:sz w:val="28"/>
          <w:szCs w:val="28"/>
        </w:rPr>
        <w:t>i</w:t>
      </w:r>
      <w:r>
        <w:rPr>
          <w:spacing w:val="-1"/>
          <w:sz w:val="28"/>
          <w:szCs w:val="28"/>
        </w:rPr>
        <w:t>n</w:t>
      </w:r>
      <w:r>
        <w:rPr>
          <w:sz w:val="28"/>
          <w:szCs w:val="28"/>
        </w:rPr>
        <w:t xml:space="preserve">g </w:t>
      </w:r>
      <w:r>
        <w:rPr>
          <w:spacing w:val="1"/>
          <w:sz w:val="28"/>
          <w:szCs w:val="28"/>
        </w:rPr>
        <w:t>b</w:t>
      </w:r>
      <w:r>
        <w:rPr>
          <w:sz w:val="28"/>
          <w:szCs w:val="28"/>
        </w:rPr>
        <w:t>r</w:t>
      </w:r>
      <w:r>
        <w:rPr>
          <w:spacing w:val="-1"/>
          <w:sz w:val="28"/>
          <w:szCs w:val="28"/>
        </w:rPr>
        <w:t>o</w:t>
      </w:r>
      <w:r>
        <w:rPr>
          <w:sz w:val="28"/>
          <w:szCs w:val="28"/>
        </w:rPr>
        <w:t>a</w:t>
      </w:r>
      <w:r>
        <w:rPr>
          <w:spacing w:val="-1"/>
          <w:sz w:val="28"/>
          <w:szCs w:val="28"/>
        </w:rPr>
        <w:t>d</w:t>
      </w:r>
      <w:r>
        <w:rPr>
          <w:sz w:val="28"/>
          <w:szCs w:val="28"/>
        </w:rPr>
        <w:t>ca</w:t>
      </w:r>
      <w:r>
        <w:rPr>
          <w:spacing w:val="-1"/>
          <w:sz w:val="28"/>
          <w:szCs w:val="28"/>
        </w:rPr>
        <w:t>s</w:t>
      </w:r>
      <w:r>
        <w:rPr>
          <w:spacing w:val="1"/>
          <w:sz w:val="28"/>
          <w:szCs w:val="28"/>
        </w:rPr>
        <w:t>t</w:t>
      </w:r>
      <w:r>
        <w:rPr>
          <w:spacing w:val="-2"/>
          <w:sz w:val="28"/>
          <w:szCs w:val="28"/>
        </w:rPr>
        <w:t>e</w:t>
      </w:r>
      <w:r>
        <w:rPr>
          <w:spacing w:val="1"/>
          <w:sz w:val="28"/>
          <w:szCs w:val="28"/>
        </w:rPr>
        <w:t>d</w:t>
      </w:r>
      <w:r>
        <w:rPr>
          <w:sz w:val="28"/>
          <w:szCs w:val="28"/>
        </w:rPr>
        <w:t>,</w:t>
      </w:r>
      <w:r>
        <w:rPr>
          <w:spacing w:val="-1"/>
          <w:sz w:val="28"/>
          <w:szCs w:val="28"/>
        </w:rPr>
        <w:t xml:space="preserve"> </w:t>
      </w:r>
      <w:r>
        <w:rPr>
          <w:spacing w:val="1"/>
          <w:sz w:val="28"/>
          <w:szCs w:val="28"/>
        </w:rPr>
        <w:t>v</w:t>
      </w:r>
      <w:r>
        <w:rPr>
          <w:spacing w:val="-2"/>
          <w:sz w:val="28"/>
          <w:szCs w:val="28"/>
        </w:rPr>
        <w:t>e</w:t>
      </w:r>
      <w:r>
        <w:rPr>
          <w:sz w:val="28"/>
          <w:szCs w:val="28"/>
        </w:rPr>
        <w:t>r</w:t>
      </w:r>
      <w:r>
        <w:rPr>
          <w:spacing w:val="1"/>
          <w:sz w:val="28"/>
          <w:szCs w:val="28"/>
        </w:rPr>
        <w:t>i</w:t>
      </w:r>
      <w:r>
        <w:rPr>
          <w:spacing w:val="-2"/>
          <w:sz w:val="28"/>
          <w:szCs w:val="28"/>
        </w:rPr>
        <w:t>f</w:t>
      </w:r>
      <w:r>
        <w:rPr>
          <w:spacing w:val="1"/>
          <w:sz w:val="28"/>
          <w:szCs w:val="28"/>
        </w:rPr>
        <w:t>i</w:t>
      </w:r>
      <w:r>
        <w:rPr>
          <w:spacing w:val="-2"/>
          <w:sz w:val="28"/>
          <w:szCs w:val="28"/>
        </w:rPr>
        <w:t>e</w:t>
      </w:r>
      <w:r>
        <w:rPr>
          <w:spacing w:val="1"/>
          <w:sz w:val="28"/>
          <w:szCs w:val="28"/>
        </w:rPr>
        <w:t>d</w:t>
      </w:r>
      <w:r>
        <w:rPr>
          <w:sz w:val="28"/>
          <w:szCs w:val="28"/>
        </w:rPr>
        <w:t>,</w:t>
      </w:r>
      <w:r>
        <w:rPr>
          <w:spacing w:val="-3"/>
          <w:sz w:val="28"/>
          <w:szCs w:val="28"/>
        </w:rPr>
        <w:t xml:space="preserve"> </w:t>
      </w:r>
      <w:r>
        <w:rPr>
          <w:sz w:val="28"/>
          <w:szCs w:val="28"/>
        </w:rPr>
        <w:t>and</w:t>
      </w:r>
      <w:r>
        <w:rPr>
          <w:spacing w:val="2"/>
          <w:sz w:val="28"/>
          <w:szCs w:val="28"/>
        </w:rPr>
        <w:t xml:space="preserve"> </w:t>
      </w:r>
      <w:r>
        <w:rPr>
          <w:spacing w:val="-3"/>
          <w:sz w:val="28"/>
          <w:szCs w:val="28"/>
        </w:rPr>
        <w:t>r</w:t>
      </w:r>
      <w:r>
        <w:rPr>
          <w:sz w:val="28"/>
          <w:szCs w:val="28"/>
        </w:rPr>
        <w:t>ec</w:t>
      </w:r>
      <w:r>
        <w:rPr>
          <w:spacing w:val="-1"/>
          <w:sz w:val="28"/>
          <w:szCs w:val="28"/>
        </w:rPr>
        <w:t>o</w:t>
      </w:r>
      <w:r>
        <w:rPr>
          <w:sz w:val="28"/>
          <w:szCs w:val="28"/>
        </w:rPr>
        <w:t>r</w:t>
      </w:r>
      <w:r>
        <w:rPr>
          <w:spacing w:val="1"/>
          <w:sz w:val="28"/>
          <w:szCs w:val="28"/>
        </w:rPr>
        <w:t>d</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st</w:t>
      </w:r>
      <w:r>
        <w:rPr>
          <w:spacing w:val="-2"/>
          <w:sz w:val="28"/>
          <w:szCs w:val="28"/>
        </w:rPr>
        <w:t>r</w:t>
      </w:r>
      <w:r>
        <w:rPr>
          <w:spacing w:val="-1"/>
          <w:sz w:val="28"/>
          <w:szCs w:val="28"/>
        </w:rPr>
        <w:t>i</w:t>
      </w:r>
      <w:r>
        <w:rPr>
          <w:spacing w:val="1"/>
          <w:sz w:val="28"/>
          <w:szCs w:val="28"/>
        </w:rPr>
        <w:t>b</w:t>
      </w:r>
      <w:r>
        <w:rPr>
          <w:spacing w:val="-1"/>
          <w:sz w:val="28"/>
          <w:szCs w:val="28"/>
        </w:rPr>
        <w:t>u</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w:t>
      </w:r>
      <w:r>
        <w:rPr>
          <w:spacing w:val="1"/>
          <w:sz w:val="28"/>
          <w:szCs w:val="28"/>
        </w:rPr>
        <w:t>o</w:t>
      </w:r>
      <w:r>
        <w:rPr>
          <w:spacing w:val="-1"/>
          <w:sz w:val="28"/>
          <w:szCs w:val="28"/>
        </w:rPr>
        <w:t>lo</w:t>
      </w:r>
      <w:r>
        <w:rPr>
          <w:spacing w:val="1"/>
          <w:sz w:val="28"/>
          <w:szCs w:val="28"/>
        </w:rPr>
        <w:t>g</w:t>
      </w:r>
      <w:r>
        <w:rPr>
          <w:sz w:val="28"/>
          <w:szCs w:val="28"/>
        </w:rPr>
        <w:t>y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O</w:t>
      </w:r>
      <w:r>
        <w:rPr>
          <w:spacing w:val="-1"/>
          <w:sz w:val="28"/>
          <w:szCs w:val="28"/>
        </w:rPr>
        <w:t>u</w:t>
      </w:r>
      <w:r>
        <w:rPr>
          <w:sz w:val="28"/>
          <w:szCs w:val="28"/>
        </w:rPr>
        <w:t>r m</w:t>
      </w:r>
      <w:r>
        <w:rPr>
          <w:spacing w:val="-3"/>
          <w:sz w:val="28"/>
          <w:szCs w:val="28"/>
        </w:rPr>
        <w:t>a</w:t>
      </w:r>
      <w:r>
        <w:rPr>
          <w:spacing w:val="1"/>
          <w:sz w:val="28"/>
          <w:szCs w:val="28"/>
        </w:rPr>
        <w:t>i</w:t>
      </w:r>
      <w:r>
        <w:rPr>
          <w:spacing w:val="4"/>
          <w:sz w:val="28"/>
          <w:szCs w:val="28"/>
        </w:rPr>
        <w:t>n</w:t>
      </w:r>
      <w:r>
        <w:rPr>
          <w:spacing w:val="-2"/>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z w:val="28"/>
          <w:szCs w:val="28"/>
        </w:rPr>
        <w:t>e</w:t>
      </w:r>
      <w:r>
        <w:rPr>
          <w:spacing w:val="-1"/>
          <w:sz w:val="28"/>
          <w:szCs w:val="28"/>
        </w:rPr>
        <w:t>d</w:t>
      </w:r>
      <w:r>
        <w:rPr>
          <w:spacing w:val="2"/>
          <w:sz w:val="28"/>
          <w:szCs w:val="28"/>
        </w:rPr>
        <w:t>i</w:t>
      </w:r>
      <w:r>
        <w:rPr>
          <w:sz w:val="28"/>
          <w:szCs w:val="28"/>
        </w:rPr>
        <w:t>c</w:t>
      </w:r>
      <w:r>
        <w:rPr>
          <w:spacing w:val="-2"/>
          <w:sz w:val="28"/>
          <w:szCs w:val="28"/>
        </w:rPr>
        <w:t>a</w:t>
      </w:r>
      <w:r>
        <w:rPr>
          <w:spacing w:val="1"/>
          <w:sz w:val="28"/>
          <w:szCs w:val="28"/>
        </w:rPr>
        <w:t>t</w:t>
      </w:r>
      <w:r>
        <w:rPr>
          <w:spacing w:val="-2"/>
          <w:sz w:val="28"/>
          <w:szCs w:val="28"/>
        </w:rPr>
        <w:t>e</w:t>
      </w:r>
      <w:r>
        <w:rPr>
          <w:sz w:val="28"/>
          <w:szCs w:val="28"/>
        </w:rPr>
        <w:t>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k</w:t>
      </w:r>
      <w:r>
        <w:rPr>
          <w:spacing w:val="-2"/>
          <w:sz w:val="28"/>
          <w:szCs w:val="28"/>
        </w:rPr>
        <w:t>e</w:t>
      </w:r>
      <w:r>
        <w:rPr>
          <w:sz w:val="28"/>
          <w:szCs w:val="28"/>
        </w:rPr>
        <w:t>ep</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 rec</w:t>
      </w:r>
      <w:r>
        <w:rPr>
          <w:spacing w:val="1"/>
          <w:sz w:val="28"/>
          <w:szCs w:val="28"/>
        </w:rPr>
        <w:t>o</w:t>
      </w:r>
      <w:r>
        <w:rPr>
          <w:spacing w:val="-2"/>
          <w:sz w:val="28"/>
          <w:szCs w:val="28"/>
        </w:rPr>
        <w:t>r</w:t>
      </w:r>
      <w:r>
        <w:rPr>
          <w:spacing w:val="-1"/>
          <w:sz w:val="28"/>
          <w:szCs w:val="28"/>
        </w:rPr>
        <w:t>d</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r M</w:t>
      </w:r>
      <w:r>
        <w:rPr>
          <w:spacing w:val="-3"/>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 xml:space="preserve">e a </w:t>
      </w:r>
      <w:r>
        <w:rPr>
          <w:spacing w:val="-1"/>
          <w:sz w:val="28"/>
          <w:szCs w:val="28"/>
        </w:rPr>
        <w:t>p</w:t>
      </w:r>
      <w:r>
        <w:rPr>
          <w:spacing w:val="1"/>
          <w:sz w:val="28"/>
          <w:szCs w:val="28"/>
        </w:rPr>
        <w:t>2</w:t>
      </w:r>
      <w:r>
        <w:rPr>
          <w:sz w:val="28"/>
          <w:szCs w:val="28"/>
        </w:rPr>
        <w:t>p</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a</w:t>
      </w:r>
      <w:r>
        <w:rPr>
          <w:spacing w:val="-3"/>
          <w:sz w:val="28"/>
          <w:szCs w:val="28"/>
        </w:rPr>
        <w:t>c</w:t>
      </w:r>
      <w:r>
        <w:rPr>
          <w:sz w:val="28"/>
          <w:szCs w:val="28"/>
        </w:rPr>
        <w:t>t</w:t>
      </w:r>
      <w:r>
        <w:rPr>
          <w:spacing w:val="1"/>
          <w:sz w:val="28"/>
          <w:szCs w:val="28"/>
        </w:rPr>
        <w:t xml:space="preserve"> </w:t>
      </w:r>
      <w:r>
        <w:rPr>
          <w:sz w:val="28"/>
          <w:szCs w:val="28"/>
        </w:rPr>
        <w:t>as a</w:t>
      </w:r>
      <w:r>
        <w:rPr>
          <w:spacing w:val="1"/>
          <w:sz w:val="28"/>
          <w:szCs w:val="28"/>
        </w:rPr>
        <w:t xml:space="preserve"> d</w:t>
      </w:r>
      <w:r>
        <w:rPr>
          <w:spacing w:val="-1"/>
          <w:sz w:val="28"/>
          <w:szCs w:val="28"/>
        </w:rPr>
        <w:t>is</w:t>
      </w:r>
      <w:r>
        <w:rPr>
          <w:spacing w:val="1"/>
          <w:sz w:val="28"/>
          <w:szCs w:val="28"/>
        </w:rPr>
        <w:t>t</w:t>
      </w:r>
      <w:r>
        <w:rPr>
          <w:sz w:val="28"/>
          <w:szCs w:val="28"/>
        </w:rPr>
        <w:t>r</w:t>
      </w:r>
      <w:r>
        <w:rPr>
          <w:spacing w:val="-1"/>
          <w:sz w:val="28"/>
          <w:szCs w:val="28"/>
        </w:rPr>
        <w:t>ib</w:t>
      </w:r>
      <w:r>
        <w:rPr>
          <w:spacing w:val="1"/>
          <w:sz w:val="28"/>
          <w:szCs w:val="28"/>
        </w:rPr>
        <w:t>ut</w:t>
      </w:r>
      <w:r>
        <w:rPr>
          <w:spacing w:val="-2"/>
          <w:sz w:val="28"/>
          <w:szCs w:val="28"/>
        </w:rPr>
        <w:t>e</w:t>
      </w:r>
      <w:r>
        <w:rPr>
          <w:sz w:val="28"/>
          <w:szCs w:val="28"/>
        </w:rPr>
        <w:t>d</w:t>
      </w:r>
      <w:r>
        <w:rPr>
          <w:spacing w:val="2"/>
          <w:sz w:val="28"/>
          <w:szCs w:val="28"/>
        </w:rPr>
        <w:t xml:space="preserve"> </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 xml:space="preserve">er </w:t>
      </w:r>
      <w:r>
        <w:rPr>
          <w:spacing w:val="-2"/>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z w:val="28"/>
          <w:szCs w:val="28"/>
        </w:rPr>
        <w:t>t</w:t>
      </w:r>
      <w:r>
        <w:rPr>
          <w:spacing w:val="-2"/>
          <w:sz w:val="28"/>
          <w:szCs w:val="28"/>
        </w:rPr>
        <w:t>r</w:t>
      </w:r>
      <w:r>
        <w:rPr>
          <w:sz w:val="28"/>
          <w:szCs w:val="28"/>
        </w:rPr>
        <w:t>ack</w:t>
      </w:r>
      <w:r>
        <w:rPr>
          <w:spacing w:val="-2"/>
          <w:sz w:val="28"/>
          <w:szCs w:val="28"/>
        </w:rPr>
        <w:t xml:space="preserve"> </w:t>
      </w:r>
      <w:r>
        <w:rPr>
          <w:spacing w:val="1"/>
          <w:sz w:val="28"/>
          <w:szCs w:val="28"/>
        </w:rPr>
        <w:t>o</w:t>
      </w:r>
      <w:r>
        <w:rPr>
          <w:sz w:val="28"/>
          <w:szCs w:val="28"/>
        </w:rPr>
        <w:t xml:space="preserve">f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r>
        <w:rPr>
          <w:spacing w:val="-1"/>
          <w:sz w:val="28"/>
          <w:szCs w:val="28"/>
        </w:rPr>
        <w:t xml:space="preserve"> 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lo</w:t>
      </w:r>
      <w:r>
        <w:rPr>
          <w:sz w:val="28"/>
          <w:szCs w:val="28"/>
        </w:rPr>
        <w:t>t</w:t>
      </w:r>
      <w:r>
        <w:rPr>
          <w:spacing w:val="1"/>
          <w:sz w:val="28"/>
          <w:szCs w:val="28"/>
        </w:rPr>
        <w:t xml:space="preserve"> </w:t>
      </w:r>
      <w:r>
        <w:rPr>
          <w:sz w:val="28"/>
          <w:szCs w:val="28"/>
        </w:rPr>
        <w:t>of f</w:t>
      </w:r>
      <w:r>
        <w:rPr>
          <w:spacing w:val="-2"/>
          <w:sz w:val="28"/>
          <w:szCs w:val="28"/>
        </w:rPr>
        <w:t>e</w:t>
      </w:r>
      <w:r>
        <w:rPr>
          <w:sz w:val="28"/>
          <w:szCs w:val="28"/>
        </w:rPr>
        <w:t>a</w:t>
      </w:r>
      <w:r>
        <w:rPr>
          <w:spacing w:val="-1"/>
          <w:sz w:val="28"/>
          <w:szCs w:val="28"/>
        </w:rPr>
        <w:t>t</w:t>
      </w:r>
      <w:r>
        <w:rPr>
          <w:spacing w:val="1"/>
          <w:sz w:val="28"/>
          <w:szCs w:val="28"/>
        </w:rPr>
        <w:t>u</w:t>
      </w:r>
      <w:r>
        <w:rPr>
          <w:sz w:val="28"/>
          <w:szCs w:val="28"/>
        </w:rPr>
        <w:t>r</w:t>
      </w:r>
      <w:r>
        <w:rPr>
          <w:spacing w:val="-2"/>
          <w:sz w:val="28"/>
          <w:szCs w:val="28"/>
        </w:rPr>
        <w:t>e</w:t>
      </w:r>
      <w:r>
        <w:rPr>
          <w:sz w:val="28"/>
          <w:szCs w:val="28"/>
        </w:rPr>
        <w:t>s</w:t>
      </w:r>
      <w:r>
        <w:rPr>
          <w:spacing w:val="1"/>
          <w:sz w:val="28"/>
          <w:szCs w:val="28"/>
        </w:rPr>
        <w:t xml:space="preserve"> </w:t>
      </w:r>
      <w:r w:rsidR="00A52ADB">
        <w:rPr>
          <w:spacing w:val="-2"/>
          <w:sz w:val="28"/>
          <w:szCs w:val="28"/>
        </w:rPr>
        <w:t>for</w:t>
      </w:r>
      <w:r>
        <w:rPr>
          <w:spacing w:val="-2"/>
          <w:sz w:val="28"/>
          <w:szCs w:val="28"/>
        </w:rPr>
        <w:t xml:space="preserve"> </w:t>
      </w:r>
      <w:r>
        <w:rPr>
          <w:spacing w:val="1"/>
          <w:sz w:val="28"/>
          <w:szCs w:val="28"/>
        </w:rPr>
        <w:t>us</w:t>
      </w:r>
      <w:r>
        <w:rPr>
          <w:spacing w:val="-2"/>
          <w:sz w:val="28"/>
          <w:szCs w:val="28"/>
        </w:rPr>
        <w:t>e</w:t>
      </w:r>
      <w:r>
        <w:rPr>
          <w:sz w:val="28"/>
          <w:szCs w:val="28"/>
        </w:rPr>
        <w:t>r</w:t>
      </w:r>
      <w:r>
        <w:rPr>
          <w:spacing w:val="9"/>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may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ze a</w:t>
      </w:r>
      <w:r>
        <w:rPr>
          <w:spacing w:val="-1"/>
          <w:sz w:val="28"/>
          <w:szCs w:val="28"/>
        </w:rPr>
        <w:t>n</w:t>
      </w:r>
      <w:r>
        <w:rPr>
          <w:sz w:val="28"/>
          <w:szCs w:val="28"/>
        </w:rPr>
        <w:t>y</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sidR="00BF2BCE">
        <w:rPr>
          <w:sz w:val="28"/>
          <w:szCs w:val="28"/>
        </w:rPr>
        <w:t>ies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t</w:t>
      </w:r>
      <w:r>
        <w:rPr>
          <w:spacing w:val="6"/>
          <w:sz w:val="28"/>
          <w:szCs w:val="28"/>
        </w:rPr>
        <w:t>a</w:t>
      </w:r>
      <w:r>
        <w:rPr>
          <w:sz w:val="28"/>
          <w:szCs w:val="28"/>
        </w:rPr>
        <w:t>r</w:t>
      </w:r>
      <w:r>
        <w:rPr>
          <w:spacing w:val="1"/>
          <w:sz w:val="28"/>
          <w:szCs w:val="28"/>
        </w:rPr>
        <w:t>t</w:t>
      </w:r>
      <w:r>
        <w:rPr>
          <w:spacing w:val="-1"/>
          <w:sz w:val="28"/>
          <w:szCs w:val="28"/>
        </w:rPr>
        <w:t>u</w:t>
      </w:r>
      <w:r>
        <w:rPr>
          <w:sz w:val="28"/>
          <w:szCs w:val="28"/>
        </w:rPr>
        <w:t>p</w:t>
      </w:r>
      <w:r w:rsidR="00BF2BCE">
        <w:rPr>
          <w:sz w:val="28"/>
          <w:szCs w:val="28"/>
        </w:rPr>
        <w:t>s</w:t>
      </w:r>
      <w:r>
        <w:rPr>
          <w:spacing w:val="1"/>
          <w:sz w:val="28"/>
          <w:szCs w:val="28"/>
        </w:rPr>
        <w:t xml:space="preserve"> </w:t>
      </w:r>
      <w:r>
        <w:rPr>
          <w:sz w:val="28"/>
          <w:szCs w:val="28"/>
        </w:rPr>
        <w:t>c</w:t>
      </w:r>
      <w:r>
        <w:rPr>
          <w:spacing w:val="-3"/>
          <w:sz w:val="28"/>
          <w:szCs w:val="28"/>
        </w:rPr>
        <w:t>a</w:t>
      </w:r>
      <w:r>
        <w:rPr>
          <w:sz w:val="28"/>
          <w:szCs w:val="28"/>
        </w:rPr>
        <w:t xml:space="preserve">n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 xml:space="preserve">ze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pacing w:val="-1"/>
          <w:sz w:val="28"/>
          <w:szCs w:val="28"/>
        </w:rPr>
        <w:t>i</w:t>
      </w:r>
      <w:r>
        <w:rPr>
          <w:sz w:val="28"/>
          <w:szCs w:val="28"/>
        </w:rPr>
        <w:t>es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2"/>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w:t>
      </w:r>
      <w:r>
        <w:rPr>
          <w:spacing w:val="-2"/>
          <w:sz w:val="28"/>
          <w:szCs w:val="28"/>
        </w:rPr>
        <w:t>n</w:t>
      </w:r>
      <w:r>
        <w:rPr>
          <w:sz w:val="28"/>
          <w:szCs w:val="28"/>
        </w:rPr>
        <w:t>d</w:t>
      </w:r>
      <w:r>
        <w:rPr>
          <w:spacing w:val="1"/>
          <w:sz w:val="28"/>
          <w:szCs w:val="28"/>
        </w:rPr>
        <w:t xml:space="preserve"> </w:t>
      </w:r>
      <w:r>
        <w:rPr>
          <w:sz w:val="28"/>
          <w:szCs w:val="28"/>
        </w:rPr>
        <w:t>we</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servi</w:t>
      </w:r>
      <w:r>
        <w:rPr>
          <w:spacing w:val="1"/>
          <w:sz w:val="28"/>
          <w:szCs w:val="28"/>
        </w:rPr>
        <w:t>c</w:t>
      </w:r>
      <w:r>
        <w:rPr>
          <w:spacing w:val="-2"/>
          <w:sz w:val="28"/>
          <w:szCs w:val="28"/>
        </w:rPr>
        <w:t>e</w:t>
      </w:r>
      <w:r>
        <w:rPr>
          <w:sz w:val="28"/>
          <w:szCs w:val="28"/>
        </w:rPr>
        <w:t>s</w:t>
      </w:r>
      <w:r>
        <w:rPr>
          <w:spacing w:val="-2"/>
          <w:sz w:val="28"/>
          <w:szCs w:val="28"/>
        </w:rPr>
        <w:t xml:space="preserve"> </w:t>
      </w:r>
      <w:r>
        <w:rPr>
          <w:spacing w:val="1"/>
          <w:sz w:val="28"/>
          <w:szCs w:val="28"/>
        </w:rPr>
        <w:t>o</w:t>
      </w:r>
      <w:r>
        <w:rPr>
          <w:sz w:val="28"/>
          <w:szCs w:val="28"/>
        </w:rPr>
        <w:t>f</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ng</w:t>
      </w:r>
      <w:r>
        <w:rPr>
          <w:sz w:val="28"/>
          <w:szCs w:val="28"/>
        </w:rPr>
        <w:t>,</w:t>
      </w:r>
      <w:r>
        <w:rPr>
          <w:spacing w:val="-3"/>
          <w:sz w:val="28"/>
          <w:szCs w:val="28"/>
        </w:rPr>
        <w:t xml:space="preserve"> </w:t>
      </w:r>
      <w:r>
        <w:rPr>
          <w:spacing w:val="-1"/>
          <w:sz w:val="28"/>
          <w:szCs w:val="28"/>
        </w:rPr>
        <w:t>w</w:t>
      </w:r>
      <w:r>
        <w:rPr>
          <w:spacing w:val="1"/>
          <w:sz w:val="28"/>
          <w:szCs w:val="28"/>
        </w:rPr>
        <w:t>h</w:t>
      </w:r>
      <w:r>
        <w:rPr>
          <w:spacing w:val="-1"/>
          <w:sz w:val="28"/>
          <w:szCs w:val="28"/>
        </w:rPr>
        <w:t>i</w:t>
      </w:r>
      <w:r>
        <w:rPr>
          <w:spacing w:val="1"/>
          <w:sz w:val="28"/>
          <w:szCs w:val="28"/>
        </w:rPr>
        <w:t>t</w:t>
      </w:r>
      <w:r>
        <w:rPr>
          <w:spacing w:val="-2"/>
          <w:sz w:val="28"/>
          <w:szCs w:val="28"/>
        </w:rPr>
        <w:t>e</w:t>
      </w:r>
      <w:r>
        <w:rPr>
          <w:spacing w:val="1"/>
          <w:sz w:val="28"/>
          <w:szCs w:val="28"/>
        </w:rPr>
        <w:t>p</w:t>
      </w:r>
      <w:r>
        <w:rPr>
          <w:sz w:val="28"/>
          <w:szCs w:val="28"/>
        </w:rPr>
        <w:t>a</w:t>
      </w:r>
      <w:r>
        <w:rPr>
          <w:spacing w:val="-1"/>
          <w:sz w:val="28"/>
          <w:szCs w:val="28"/>
        </w:rPr>
        <w:t>p</w:t>
      </w:r>
      <w:r>
        <w:rPr>
          <w:sz w:val="28"/>
          <w:szCs w:val="28"/>
        </w:rPr>
        <w:t>er a</w:t>
      </w:r>
      <w:r>
        <w:rPr>
          <w:spacing w:val="-1"/>
          <w:sz w:val="28"/>
          <w:szCs w:val="28"/>
        </w:rPr>
        <w:t>n</w:t>
      </w:r>
      <w:r>
        <w:rPr>
          <w:sz w:val="28"/>
          <w:szCs w:val="28"/>
        </w:rPr>
        <w:t>d</w:t>
      </w:r>
      <w:r>
        <w:rPr>
          <w:spacing w:val="1"/>
          <w:sz w:val="28"/>
          <w:szCs w:val="28"/>
        </w:rPr>
        <w:t xml:space="preserve"> </w:t>
      </w:r>
      <w:r>
        <w:rPr>
          <w:spacing w:val="-2"/>
          <w:sz w:val="28"/>
          <w:szCs w:val="28"/>
        </w:rPr>
        <w:t>b</w:t>
      </w:r>
      <w:r>
        <w:rPr>
          <w:spacing w:val="1"/>
          <w:sz w:val="28"/>
          <w:szCs w:val="28"/>
        </w:rPr>
        <w:t>u</w:t>
      </w:r>
      <w:r>
        <w:rPr>
          <w:spacing w:val="-1"/>
          <w:sz w:val="28"/>
          <w:szCs w:val="28"/>
        </w:rPr>
        <w:t>si</w:t>
      </w:r>
      <w:r>
        <w:rPr>
          <w:spacing w:val="1"/>
          <w:sz w:val="28"/>
          <w:szCs w:val="28"/>
        </w:rPr>
        <w:t>n</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pl</w:t>
      </w:r>
      <w:r>
        <w:rPr>
          <w:spacing w:val="-2"/>
          <w:sz w:val="28"/>
          <w:szCs w:val="28"/>
        </w:rPr>
        <w:t>a</w:t>
      </w:r>
      <w:r>
        <w:rPr>
          <w:sz w:val="28"/>
          <w:szCs w:val="28"/>
        </w:rPr>
        <w:t>n</w:t>
      </w:r>
      <w:r>
        <w:rPr>
          <w:spacing w:val="-2"/>
          <w:sz w:val="28"/>
          <w:szCs w:val="28"/>
        </w:rPr>
        <w:t xml:space="preserve"> </w:t>
      </w:r>
      <w:r>
        <w:rPr>
          <w:sz w:val="28"/>
          <w:szCs w:val="28"/>
        </w:rPr>
        <w:t>a</w:t>
      </w:r>
      <w:r>
        <w:rPr>
          <w:spacing w:val="-1"/>
          <w:sz w:val="28"/>
          <w:szCs w:val="28"/>
        </w:rPr>
        <w:t>d</w:t>
      </w:r>
      <w:r>
        <w:rPr>
          <w:spacing w:val="1"/>
          <w:sz w:val="28"/>
          <w:szCs w:val="28"/>
        </w:rPr>
        <w:t>vi</w:t>
      </w:r>
      <w:r>
        <w:rPr>
          <w:spacing w:val="-2"/>
          <w:sz w:val="28"/>
          <w:szCs w:val="28"/>
        </w:rPr>
        <w:t>c</w:t>
      </w:r>
      <w:r>
        <w:rPr>
          <w:spacing w:val="7"/>
          <w:sz w:val="28"/>
          <w:szCs w:val="28"/>
        </w:rPr>
        <w:t>e</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i</w:t>
      </w:r>
      <w:r>
        <w:rPr>
          <w:spacing w:val="-2"/>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 xml:space="preserve">f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pacing w:val="-1"/>
          <w:sz w:val="28"/>
          <w:szCs w:val="28"/>
        </w:rPr>
        <w:t>i</w:t>
      </w:r>
      <w:r>
        <w:rPr>
          <w:sz w:val="28"/>
          <w:szCs w:val="28"/>
        </w:rPr>
        <w:t>z</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a</w:t>
      </w:r>
      <w:r>
        <w:rPr>
          <w:spacing w:val="-2"/>
          <w:sz w:val="28"/>
          <w:szCs w:val="28"/>
        </w:rPr>
        <w:t>s</w:t>
      </w:r>
      <w:r>
        <w:rPr>
          <w:spacing w:val="1"/>
          <w:sz w:val="28"/>
          <w:szCs w:val="28"/>
        </w:rPr>
        <w:t>s</w:t>
      </w:r>
      <w:r>
        <w:rPr>
          <w:spacing w:val="-2"/>
          <w:sz w:val="28"/>
          <w:szCs w:val="28"/>
        </w:rPr>
        <w:t>e</w:t>
      </w:r>
      <w:r>
        <w:rPr>
          <w:spacing w:val="-1"/>
          <w:sz w:val="28"/>
          <w:szCs w:val="28"/>
        </w:rPr>
        <w:t>t</w:t>
      </w:r>
      <w:r>
        <w:rPr>
          <w:spacing w:val="1"/>
          <w:sz w:val="28"/>
          <w:szCs w:val="28"/>
        </w:rPr>
        <w:t>s</w:t>
      </w:r>
      <w:r>
        <w:rPr>
          <w:sz w:val="28"/>
          <w:szCs w:val="28"/>
        </w:rPr>
        <w:t>.</w:t>
      </w:r>
    </w:p>
    <w:p w14:paraId="22FCDC71" w14:textId="77777777" w:rsidR="00AE7C60" w:rsidRDefault="00AE7C60" w:rsidP="003E0BA7">
      <w:pPr>
        <w:spacing w:before="1" w:line="140" w:lineRule="exact"/>
        <w:jc w:val="both"/>
        <w:rPr>
          <w:sz w:val="14"/>
          <w:szCs w:val="14"/>
        </w:rPr>
      </w:pPr>
    </w:p>
    <w:p w14:paraId="59A1A59A" w14:textId="77777777" w:rsidR="00AE7C60" w:rsidRDefault="00AE7C60" w:rsidP="003E0BA7">
      <w:pPr>
        <w:spacing w:line="200" w:lineRule="exact"/>
        <w:jc w:val="both"/>
      </w:pPr>
    </w:p>
    <w:p w14:paraId="295AFAE2" w14:textId="77777777" w:rsidR="00AE7C60" w:rsidRDefault="00AE7C60" w:rsidP="003E0BA7">
      <w:pPr>
        <w:spacing w:line="200" w:lineRule="exact"/>
        <w:jc w:val="both"/>
      </w:pPr>
    </w:p>
    <w:p w14:paraId="22578632" w14:textId="77777777" w:rsidR="00AE7C60" w:rsidRDefault="00AE7C60" w:rsidP="003E0BA7">
      <w:pPr>
        <w:spacing w:line="200" w:lineRule="exact"/>
        <w:jc w:val="both"/>
      </w:pPr>
    </w:p>
    <w:p w14:paraId="12C3FAB1" w14:textId="435BE1A1" w:rsidR="00AE7C60" w:rsidRDefault="00A44FA3" w:rsidP="003E0BA7">
      <w:pPr>
        <w:pStyle w:val="Heading2"/>
        <w:jc w:val="both"/>
        <w:rPr>
          <w:rFonts w:eastAsia="Calibri Light"/>
        </w:rPr>
      </w:pPr>
      <w:bookmarkStart w:id="18" w:name="_Toc88586875"/>
      <w:r>
        <w:rPr>
          <w:rFonts w:eastAsia="Calibri Light"/>
          <w:spacing w:val="-1"/>
        </w:rPr>
        <w:t>4</w:t>
      </w:r>
      <w:r>
        <w:rPr>
          <w:rFonts w:eastAsia="Calibri Light"/>
          <w:spacing w:val="1"/>
        </w:rPr>
        <w:t>.</w:t>
      </w:r>
      <w:r w:rsidR="00A525AA">
        <w:rPr>
          <w:rFonts w:eastAsia="Calibri Light"/>
          <w:spacing w:val="-1"/>
        </w:rPr>
        <w:t>7</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18"/>
    </w:p>
    <w:p w14:paraId="03751991" w14:textId="019713BB" w:rsidR="00AE7C60" w:rsidRDefault="00A44FA3" w:rsidP="003E0BA7">
      <w:pPr>
        <w:spacing w:before="37" w:line="259" w:lineRule="auto"/>
        <w:ind w:left="820" w:right="11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pacing w:val="1"/>
          <w:sz w:val="28"/>
          <w:szCs w:val="28"/>
        </w:rPr>
        <w:t>o</w:t>
      </w:r>
      <w:r>
        <w:rPr>
          <w:sz w:val="28"/>
          <w:szCs w:val="28"/>
        </w:rPr>
        <w:t>c</w:t>
      </w:r>
      <w:r>
        <w:rPr>
          <w:spacing w:val="-1"/>
          <w:sz w:val="28"/>
          <w:szCs w:val="28"/>
        </w:rPr>
        <w:t>u</w:t>
      </w:r>
      <w:r>
        <w:rPr>
          <w:sz w:val="28"/>
          <w:szCs w:val="28"/>
        </w:rPr>
        <w:t>rr</w:t>
      </w:r>
      <w:r>
        <w:rPr>
          <w:spacing w:val="-2"/>
          <w:sz w:val="28"/>
          <w:szCs w:val="28"/>
        </w:rPr>
        <w:t>e</w:t>
      </w:r>
      <w:r>
        <w:rPr>
          <w:spacing w:val="1"/>
          <w:sz w:val="28"/>
          <w:szCs w:val="28"/>
        </w:rPr>
        <w:t>n</w:t>
      </w:r>
      <w:r>
        <w:rPr>
          <w:sz w:val="28"/>
          <w:szCs w:val="28"/>
        </w:rPr>
        <w:t>cy</w:t>
      </w:r>
      <w:r>
        <w:rPr>
          <w:spacing w:val="-2"/>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p</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pacing w:val="-3"/>
          <w:sz w:val="28"/>
          <w:szCs w:val="28"/>
        </w:rPr>
        <w:t>a</w:t>
      </w:r>
      <w:r>
        <w:rPr>
          <w:spacing w:val="-1"/>
          <w:sz w:val="28"/>
          <w:szCs w:val="28"/>
        </w:rPr>
        <w:t>l</w:t>
      </w:r>
      <w:r>
        <w:rPr>
          <w:spacing w:val="1"/>
          <w:sz w:val="28"/>
          <w:szCs w:val="28"/>
        </w:rPr>
        <w:t>l</w:t>
      </w:r>
      <w:r>
        <w:rPr>
          <w:spacing w:val="-1"/>
          <w:sz w:val="28"/>
          <w:szCs w:val="28"/>
        </w:rPr>
        <w:t>o</w:t>
      </w:r>
      <w:r>
        <w:rPr>
          <w:spacing w:val="1"/>
          <w:sz w:val="28"/>
          <w:szCs w:val="28"/>
        </w:rPr>
        <w:t>w</w:t>
      </w:r>
      <w:r>
        <w:rPr>
          <w:sz w:val="28"/>
          <w:szCs w:val="28"/>
        </w:rPr>
        <w:t>s</w:t>
      </w:r>
      <w:r>
        <w:rPr>
          <w:spacing w:val="1"/>
          <w:sz w:val="28"/>
          <w:szCs w:val="28"/>
        </w:rPr>
        <w:t xml:space="preserve">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2"/>
          <w:sz w:val="28"/>
          <w:szCs w:val="28"/>
        </w:rPr>
        <w:t xml:space="preserve"> </w:t>
      </w:r>
      <w:r>
        <w:rPr>
          <w:spacing w:val="1"/>
          <w:sz w:val="28"/>
          <w:szCs w:val="28"/>
        </w:rPr>
        <w:t>u</w:t>
      </w:r>
      <w:r>
        <w:rPr>
          <w:spacing w:val="-1"/>
          <w:sz w:val="28"/>
          <w:szCs w:val="28"/>
        </w:rPr>
        <w:t>s</w:t>
      </w:r>
      <w:r>
        <w:rPr>
          <w:spacing w:val="9"/>
          <w:sz w:val="28"/>
          <w:szCs w:val="28"/>
        </w:rPr>
        <w:t>e</w:t>
      </w:r>
      <w:r>
        <w:rPr>
          <w:sz w:val="28"/>
          <w:szCs w:val="28"/>
        </w:rPr>
        <w:t>rs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pacing w:val="1"/>
          <w:sz w:val="28"/>
          <w:szCs w:val="28"/>
        </w:rPr>
        <w:t>o</w:t>
      </w:r>
      <w:r>
        <w:rPr>
          <w:sz w:val="28"/>
          <w:szCs w:val="28"/>
        </w:rPr>
        <w:t>re a</w:t>
      </w:r>
      <w:r>
        <w:rPr>
          <w:spacing w:val="-1"/>
          <w:sz w:val="28"/>
          <w:szCs w:val="28"/>
        </w:rPr>
        <w:t>n</w:t>
      </w:r>
      <w:r>
        <w:rPr>
          <w:sz w:val="28"/>
          <w:szCs w:val="28"/>
        </w:rPr>
        <w:t>d</w:t>
      </w:r>
      <w:r>
        <w:rPr>
          <w:spacing w:val="1"/>
          <w:sz w:val="28"/>
          <w:szCs w:val="28"/>
        </w:rPr>
        <w:t xml:space="preserve"> </w:t>
      </w:r>
      <w:r>
        <w:rPr>
          <w:sz w:val="28"/>
          <w:szCs w:val="28"/>
        </w:rPr>
        <w:t>ret</w:t>
      </w:r>
      <w:r>
        <w:rPr>
          <w:spacing w:val="-2"/>
          <w:sz w:val="28"/>
          <w:szCs w:val="28"/>
        </w:rPr>
        <w:t>r</w:t>
      </w:r>
      <w:r>
        <w:rPr>
          <w:spacing w:val="1"/>
          <w:sz w:val="28"/>
          <w:szCs w:val="28"/>
        </w:rPr>
        <w:t>i</w:t>
      </w:r>
      <w:r>
        <w:rPr>
          <w:spacing w:val="-2"/>
          <w:sz w:val="28"/>
          <w:szCs w:val="28"/>
        </w:rPr>
        <w:t>e</w:t>
      </w:r>
      <w:r>
        <w:rPr>
          <w:spacing w:val="1"/>
          <w:sz w:val="28"/>
          <w:szCs w:val="28"/>
        </w:rPr>
        <w:t>v</w:t>
      </w:r>
      <w:r>
        <w:rPr>
          <w:sz w:val="28"/>
          <w:szCs w:val="28"/>
        </w:rPr>
        <w:t>e</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r</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w:t>
      </w:r>
      <w:r>
        <w:rPr>
          <w:spacing w:val="1"/>
          <w:sz w:val="28"/>
          <w:szCs w:val="28"/>
        </w:rPr>
        <w:t>h</w:t>
      </w:r>
      <w:r>
        <w:rPr>
          <w:spacing w:val="-2"/>
          <w:sz w:val="28"/>
          <w:szCs w:val="28"/>
        </w:rPr>
        <w:t>e</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us</w:t>
      </w:r>
      <w:r>
        <w:rPr>
          <w:spacing w:val="-2"/>
          <w:sz w:val="28"/>
          <w:szCs w:val="28"/>
        </w:rPr>
        <w:t>e</w:t>
      </w:r>
      <w:r>
        <w:rPr>
          <w:sz w:val="28"/>
          <w:szCs w:val="28"/>
        </w:rPr>
        <w:t>r ac</w:t>
      </w:r>
      <w:r>
        <w:rPr>
          <w:spacing w:val="-1"/>
          <w:sz w:val="28"/>
          <w:szCs w:val="28"/>
        </w:rPr>
        <w:t>q</w:t>
      </w:r>
      <w:r>
        <w:rPr>
          <w:spacing w:val="1"/>
          <w:sz w:val="28"/>
          <w:szCs w:val="28"/>
        </w:rPr>
        <w:t>ui</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y</w:t>
      </w:r>
      <w:r>
        <w:rPr>
          <w:sz w:val="28"/>
          <w:szCs w:val="28"/>
        </w:rPr>
        <w:t>,</w:t>
      </w:r>
      <w:r>
        <w:rPr>
          <w:spacing w:val="-1"/>
          <w:sz w:val="28"/>
          <w:szCs w:val="28"/>
        </w:rPr>
        <w:t xml:space="preserve"> s</w:t>
      </w:r>
      <w:r>
        <w:rPr>
          <w:spacing w:val="1"/>
          <w:sz w:val="28"/>
          <w:szCs w:val="28"/>
        </w:rPr>
        <w:t>u</w:t>
      </w:r>
      <w:r>
        <w:rPr>
          <w:spacing w:val="-2"/>
          <w:sz w:val="28"/>
          <w:szCs w:val="28"/>
        </w:rPr>
        <w:t>c</w:t>
      </w:r>
      <w:r>
        <w:rPr>
          <w:sz w:val="28"/>
          <w:szCs w:val="28"/>
        </w:rPr>
        <w:t>h as</w:t>
      </w:r>
      <w:r>
        <w:rPr>
          <w:spacing w:val="1"/>
          <w:sz w:val="28"/>
          <w:szCs w:val="28"/>
        </w:rPr>
        <w:t xml:space="preserve"> </w:t>
      </w:r>
      <w:r>
        <w:rPr>
          <w:spacing w:val="-2"/>
          <w:sz w:val="28"/>
          <w:szCs w:val="28"/>
        </w:rPr>
        <w:t>b</w:t>
      </w:r>
      <w:r>
        <w:rPr>
          <w:spacing w:val="1"/>
          <w:sz w:val="28"/>
          <w:szCs w:val="28"/>
        </w:rPr>
        <w:t>i</w:t>
      </w:r>
      <w:r>
        <w:rPr>
          <w:spacing w:val="-1"/>
          <w:sz w:val="28"/>
          <w:szCs w:val="28"/>
        </w:rPr>
        <w:t>t</w:t>
      </w:r>
      <w:r>
        <w:rPr>
          <w:sz w:val="28"/>
          <w:szCs w:val="28"/>
        </w:rPr>
        <w:t>c</w:t>
      </w:r>
      <w:r>
        <w:rPr>
          <w:spacing w:val="-1"/>
          <w:sz w:val="28"/>
          <w:szCs w:val="28"/>
        </w:rPr>
        <w:t>oi</w:t>
      </w:r>
      <w:r>
        <w:rPr>
          <w:spacing w:val="1"/>
          <w:sz w:val="28"/>
          <w:szCs w:val="28"/>
        </w:rPr>
        <w:t>ns</w:t>
      </w:r>
      <w:r>
        <w:rPr>
          <w:sz w:val="28"/>
          <w:szCs w:val="28"/>
        </w:rPr>
        <w:t>,</w:t>
      </w:r>
      <w:r>
        <w:rPr>
          <w:spacing w:val="-1"/>
          <w:sz w:val="28"/>
          <w:szCs w:val="28"/>
        </w:rPr>
        <w:t xml:space="preserve"> </w:t>
      </w:r>
      <w:r w:rsidR="00A52ADB">
        <w:rPr>
          <w:spacing w:val="-1"/>
          <w:sz w:val="28"/>
          <w:szCs w:val="28"/>
        </w:rPr>
        <w:t>they</w:t>
      </w:r>
      <w:r>
        <w:rPr>
          <w:sz w:val="28"/>
          <w:szCs w:val="28"/>
        </w:rPr>
        <w:t xml:space="preserve"> 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to</w:t>
      </w:r>
      <w:r>
        <w:rPr>
          <w:spacing w:val="-2"/>
          <w:sz w:val="28"/>
          <w:szCs w:val="28"/>
        </w:rPr>
        <w:t>r</w:t>
      </w:r>
      <w:r>
        <w:rPr>
          <w:sz w:val="28"/>
          <w:szCs w:val="28"/>
        </w:rPr>
        <w:t xml:space="preserve">e </w:t>
      </w:r>
      <w:r>
        <w:rPr>
          <w:spacing w:val="-2"/>
          <w:sz w:val="28"/>
          <w:szCs w:val="28"/>
        </w:rPr>
        <w:t>i</w:t>
      </w:r>
      <w:r>
        <w:rPr>
          <w:sz w:val="28"/>
          <w:szCs w:val="28"/>
        </w:rPr>
        <w:t>t</w:t>
      </w:r>
      <w:r>
        <w:rPr>
          <w:spacing w:val="1"/>
          <w:sz w:val="28"/>
          <w:szCs w:val="28"/>
        </w:rPr>
        <w:t xml:space="preserve"> </w:t>
      </w:r>
      <w:r w:rsidR="003C4B70">
        <w:rPr>
          <w:spacing w:val="-2"/>
          <w:sz w:val="28"/>
          <w:szCs w:val="28"/>
        </w:rPr>
        <w:t>on</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w:t>
      </w:r>
      <w:r>
        <w:rPr>
          <w:spacing w:val="-2"/>
          <w:sz w:val="28"/>
          <w:szCs w:val="28"/>
        </w:rPr>
        <w:t>r</w:t>
      </w:r>
      <w:r>
        <w:rPr>
          <w:sz w:val="28"/>
          <w:szCs w:val="28"/>
        </w:rPr>
        <w:t xml:space="preserve">e </w:t>
      </w:r>
      <w:r>
        <w:rPr>
          <w:spacing w:val="-2"/>
          <w:sz w:val="28"/>
          <w:szCs w:val="28"/>
        </w:rPr>
        <w:t>u</w:t>
      </w:r>
      <w:r>
        <w:rPr>
          <w:spacing w:val="1"/>
          <w:sz w:val="28"/>
          <w:szCs w:val="28"/>
        </w:rPr>
        <w:t>s</w:t>
      </w:r>
      <w:r>
        <w:rPr>
          <w:sz w:val="28"/>
          <w:szCs w:val="28"/>
        </w:rPr>
        <w:t xml:space="preserve">e </w:t>
      </w:r>
      <w:r>
        <w:rPr>
          <w:spacing w:val="1"/>
          <w:sz w:val="28"/>
          <w:szCs w:val="28"/>
        </w:rPr>
        <w:t>i</w:t>
      </w:r>
      <w:r>
        <w:rPr>
          <w:sz w:val="28"/>
          <w:szCs w:val="28"/>
        </w:rPr>
        <w:t>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m</w:t>
      </w:r>
      <w:r>
        <w:rPr>
          <w:sz w:val="28"/>
          <w:szCs w:val="28"/>
        </w:rPr>
        <w:t>a</w:t>
      </w:r>
      <w:r>
        <w:rPr>
          <w:spacing w:val="1"/>
          <w:sz w:val="28"/>
          <w:szCs w:val="28"/>
        </w:rPr>
        <w:t>k</w:t>
      </w:r>
      <w:r>
        <w:rPr>
          <w:sz w:val="28"/>
          <w:szCs w:val="28"/>
        </w:rPr>
        <w:t>e</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r>
        <w:rPr>
          <w:spacing w:val="-1"/>
          <w:sz w:val="28"/>
          <w:szCs w:val="28"/>
        </w:rPr>
        <w:t xml:space="preserve"> 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5"/>
          <w:sz w:val="28"/>
          <w:szCs w:val="28"/>
        </w:rPr>
        <w:t xml:space="preserve"> </w:t>
      </w:r>
      <w:r>
        <w:rPr>
          <w:sz w:val="28"/>
          <w:szCs w:val="28"/>
        </w:rPr>
        <w:t>a m</w:t>
      </w:r>
      <w:r>
        <w:rPr>
          <w:spacing w:val="-1"/>
          <w:sz w:val="28"/>
          <w:szCs w:val="28"/>
        </w:rPr>
        <w:t>ul</w:t>
      </w:r>
      <w:r>
        <w:rPr>
          <w:spacing w:val="1"/>
          <w:sz w:val="28"/>
          <w:szCs w:val="28"/>
        </w:rPr>
        <w:t>t</w:t>
      </w:r>
      <w:r>
        <w:rPr>
          <w:spacing w:val="2"/>
          <w:sz w:val="28"/>
          <w:szCs w:val="28"/>
        </w:rPr>
        <w:t>i</w:t>
      </w:r>
      <w:r>
        <w:rPr>
          <w:spacing w:val="-2"/>
          <w:sz w:val="28"/>
          <w:szCs w:val="28"/>
        </w:rPr>
        <w:t>-</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z w:val="28"/>
          <w:szCs w:val="28"/>
        </w:rPr>
        <w:t>(</w:t>
      </w:r>
      <w:r>
        <w:rPr>
          <w:spacing w:val="-4"/>
          <w:sz w:val="28"/>
          <w:szCs w:val="28"/>
        </w:rPr>
        <w:t>W</w:t>
      </w:r>
      <w:r>
        <w:rPr>
          <w:spacing w:val="1"/>
          <w:sz w:val="28"/>
          <w:szCs w:val="28"/>
        </w:rPr>
        <w:t>i</w:t>
      </w:r>
      <w:r>
        <w:rPr>
          <w:spacing w:val="-1"/>
          <w:sz w:val="28"/>
          <w:szCs w:val="28"/>
        </w:rPr>
        <w:t>nd</w:t>
      </w:r>
      <w:r>
        <w:rPr>
          <w:spacing w:val="1"/>
          <w:sz w:val="28"/>
          <w:szCs w:val="28"/>
        </w:rPr>
        <w:t>o</w:t>
      </w:r>
      <w:r>
        <w:rPr>
          <w:spacing w:val="-1"/>
          <w:sz w:val="28"/>
          <w:szCs w:val="28"/>
        </w:rPr>
        <w:t>w</w:t>
      </w:r>
      <w:r>
        <w:rPr>
          <w:spacing w:val="1"/>
          <w:sz w:val="28"/>
          <w:szCs w:val="28"/>
        </w:rPr>
        <w:t>s</w:t>
      </w:r>
      <w:r>
        <w:rPr>
          <w:sz w:val="28"/>
          <w:szCs w:val="28"/>
        </w:rPr>
        <w:t xml:space="preserve">, Mac, </w:t>
      </w:r>
      <w:r>
        <w:rPr>
          <w:spacing w:val="-1"/>
          <w:sz w:val="28"/>
          <w:szCs w:val="28"/>
        </w:rPr>
        <w:t>L</w:t>
      </w:r>
      <w:r>
        <w:rPr>
          <w:spacing w:val="1"/>
          <w:sz w:val="28"/>
          <w:szCs w:val="28"/>
        </w:rPr>
        <w:t>i</w:t>
      </w:r>
      <w:r>
        <w:rPr>
          <w:spacing w:val="-1"/>
          <w:sz w:val="28"/>
          <w:szCs w:val="28"/>
        </w:rPr>
        <w:t>nu</w:t>
      </w:r>
      <w:r>
        <w:rPr>
          <w:spacing w:val="1"/>
          <w:sz w:val="28"/>
          <w:szCs w:val="28"/>
        </w:rPr>
        <w:t>x</w:t>
      </w:r>
      <w:r>
        <w:rPr>
          <w:sz w:val="28"/>
          <w:szCs w:val="28"/>
        </w:rPr>
        <w:t>,</w:t>
      </w:r>
      <w:r>
        <w:rPr>
          <w:spacing w:val="-1"/>
          <w:sz w:val="28"/>
          <w:szCs w:val="28"/>
        </w:rPr>
        <w:t xml:space="preserve"> A</w:t>
      </w:r>
      <w:r>
        <w:rPr>
          <w:spacing w:val="1"/>
          <w:sz w:val="28"/>
          <w:szCs w:val="28"/>
        </w:rPr>
        <w:t>n</w:t>
      </w:r>
      <w:r>
        <w:rPr>
          <w:sz w:val="28"/>
          <w:szCs w:val="28"/>
        </w:rPr>
        <w:t>dr</w:t>
      </w:r>
      <w:r>
        <w:rPr>
          <w:spacing w:val="-1"/>
          <w:sz w:val="28"/>
          <w:szCs w:val="28"/>
        </w:rPr>
        <w:t>o</w:t>
      </w:r>
      <w:r>
        <w:rPr>
          <w:spacing w:val="1"/>
          <w:sz w:val="28"/>
          <w:szCs w:val="28"/>
        </w:rPr>
        <w:t>id</w:t>
      </w:r>
      <w:r>
        <w:rPr>
          <w:sz w:val="28"/>
          <w:szCs w:val="28"/>
        </w:rPr>
        <w:t>,</w:t>
      </w:r>
      <w:r>
        <w:rPr>
          <w:spacing w:val="-3"/>
          <w:sz w:val="28"/>
          <w:szCs w:val="28"/>
        </w:rPr>
        <w:t xml:space="preserve"> </w:t>
      </w:r>
      <w:r>
        <w:rPr>
          <w:sz w:val="28"/>
          <w:szCs w:val="28"/>
        </w:rPr>
        <w:t xml:space="preserve">IOS) </w:t>
      </w:r>
      <w:r>
        <w:rPr>
          <w:spacing w:val="-1"/>
          <w:sz w:val="28"/>
          <w:szCs w:val="28"/>
        </w:rPr>
        <w:t>t</w:t>
      </w:r>
      <w:r>
        <w:rPr>
          <w:sz w:val="28"/>
          <w:szCs w:val="28"/>
        </w:rPr>
        <w:t>o</w:t>
      </w:r>
      <w:r>
        <w:rPr>
          <w:spacing w:val="1"/>
          <w:sz w:val="28"/>
          <w:szCs w:val="28"/>
        </w:rPr>
        <w:t xml:space="preserve"> </w:t>
      </w:r>
      <w:r>
        <w:rPr>
          <w:sz w:val="28"/>
          <w:szCs w:val="28"/>
        </w:rPr>
        <w:t>cr</w:t>
      </w:r>
      <w:r>
        <w:rPr>
          <w:spacing w:val="-3"/>
          <w:sz w:val="28"/>
          <w:szCs w:val="28"/>
        </w:rPr>
        <w:t>e</w:t>
      </w:r>
      <w:r>
        <w:rPr>
          <w:sz w:val="28"/>
          <w:szCs w:val="28"/>
        </w:rPr>
        <w:t>a</w:t>
      </w:r>
      <w:r>
        <w:rPr>
          <w:spacing w:val="1"/>
          <w:sz w:val="28"/>
          <w:szCs w:val="28"/>
        </w:rPr>
        <w:t>t</w:t>
      </w:r>
      <w:r>
        <w:rPr>
          <w:sz w:val="28"/>
          <w:szCs w:val="28"/>
        </w:rPr>
        <w:t>e</w:t>
      </w:r>
      <w:r>
        <w:rPr>
          <w:spacing w:val="-3"/>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3"/>
          <w:sz w:val="28"/>
          <w:szCs w:val="28"/>
        </w:rPr>
        <w:t>m</w:t>
      </w:r>
      <w:r>
        <w:rPr>
          <w:sz w:val="28"/>
          <w:szCs w:val="28"/>
        </w:rPr>
        <w:t>a</w:t>
      </w:r>
      <w:r>
        <w:rPr>
          <w:spacing w:val="1"/>
          <w:sz w:val="28"/>
          <w:szCs w:val="28"/>
        </w:rPr>
        <w:t>n</w:t>
      </w:r>
      <w:r>
        <w:rPr>
          <w:spacing w:val="-2"/>
          <w:sz w:val="28"/>
          <w:szCs w:val="28"/>
        </w:rPr>
        <w:t>a</w:t>
      </w:r>
      <w:r>
        <w:rPr>
          <w:spacing w:val="1"/>
          <w:sz w:val="28"/>
          <w:szCs w:val="28"/>
        </w:rPr>
        <w:t>g</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a</w:t>
      </w:r>
      <w:r>
        <w:rPr>
          <w:sz w:val="28"/>
          <w:szCs w:val="28"/>
        </w:rPr>
        <w:t>cc</w:t>
      </w:r>
      <w:r>
        <w:rPr>
          <w:spacing w:val="-1"/>
          <w:sz w:val="28"/>
          <w:szCs w:val="28"/>
        </w:rPr>
        <w:t>ou</w:t>
      </w:r>
      <w:r>
        <w:rPr>
          <w:spacing w:val="1"/>
          <w:sz w:val="28"/>
          <w:szCs w:val="28"/>
        </w:rPr>
        <w:t>n</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 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pacing w:val="1"/>
          <w:sz w:val="28"/>
          <w:szCs w:val="28"/>
        </w:rPr>
        <w:t>l</w:t>
      </w:r>
      <w:r>
        <w:rPr>
          <w:spacing w:val="-1"/>
          <w:sz w:val="28"/>
          <w:szCs w:val="28"/>
        </w:rPr>
        <w:t>it</w:t>
      </w:r>
      <w:r>
        <w:rPr>
          <w:spacing w:val="1"/>
          <w:sz w:val="28"/>
          <w:szCs w:val="28"/>
        </w:rPr>
        <w:t>i</w:t>
      </w:r>
      <w:r>
        <w:rPr>
          <w:sz w:val="28"/>
          <w:szCs w:val="28"/>
        </w:rPr>
        <w:t>es</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3"/>
          <w:sz w:val="28"/>
          <w:szCs w:val="28"/>
        </w:rPr>
        <w:t xml:space="preserve"> </w:t>
      </w:r>
      <w:r>
        <w:rPr>
          <w:sz w:val="28"/>
          <w:szCs w:val="28"/>
        </w:rPr>
        <w:t xml:space="preserve">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em.</w:t>
      </w:r>
    </w:p>
    <w:p w14:paraId="3E628B2B" w14:textId="77777777" w:rsidR="00AE7C60" w:rsidRDefault="00AE7C60" w:rsidP="003E0BA7">
      <w:pPr>
        <w:spacing w:before="13" w:line="220" w:lineRule="exact"/>
        <w:jc w:val="both"/>
        <w:rPr>
          <w:sz w:val="22"/>
          <w:szCs w:val="22"/>
        </w:rPr>
      </w:pPr>
    </w:p>
    <w:p w14:paraId="6581D300" w14:textId="0E1E0996" w:rsidR="00AE7C60" w:rsidRDefault="00A44FA3" w:rsidP="003E0BA7">
      <w:pPr>
        <w:pStyle w:val="Heading2"/>
        <w:jc w:val="both"/>
        <w:rPr>
          <w:rFonts w:eastAsia="Calibri Light"/>
        </w:rPr>
      </w:pPr>
      <w:bookmarkStart w:id="19" w:name="_Toc88586876"/>
      <w:r>
        <w:rPr>
          <w:rFonts w:eastAsia="Calibri Light"/>
          <w:spacing w:val="-1"/>
        </w:rPr>
        <w:t>4</w:t>
      </w:r>
      <w:r>
        <w:rPr>
          <w:rFonts w:eastAsia="Calibri Light"/>
          <w:spacing w:val="1"/>
        </w:rPr>
        <w:t>.</w:t>
      </w:r>
      <w:r w:rsidR="00A525AA">
        <w:rPr>
          <w:rFonts w:eastAsia="Calibri Light"/>
          <w:spacing w:val="-1"/>
        </w:rPr>
        <w:t>8</w:t>
      </w:r>
      <w:r>
        <w:rPr>
          <w:rFonts w:eastAsia="Calibri Light"/>
        </w:rPr>
        <w:t xml:space="preserve">.  </w:t>
      </w:r>
      <w:r>
        <w:rPr>
          <w:rFonts w:eastAsia="Calibri Light"/>
          <w:spacing w:val="21"/>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tok</w:t>
      </w:r>
      <w:r>
        <w:rPr>
          <w:rFonts w:eastAsia="Calibri Light"/>
          <w:spacing w:val="1"/>
        </w:rPr>
        <w:t>e</w:t>
      </w:r>
      <w:r>
        <w:rPr>
          <w:rFonts w:eastAsia="Calibri Light"/>
        </w:rPr>
        <w:t>n</w:t>
      </w:r>
      <w:bookmarkEnd w:id="19"/>
    </w:p>
    <w:p w14:paraId="408893CC" w14:textId="07CB3441" w:rsidR="00AE7C60" w:rsidRDefault="00A44FA3" w:rsidP="003E0BA7">
      <w:pPr>
        <w:spacing w:before="37" w:line="258" w:lineRule="auto"/>
        <w:ind w:left="820" w:right="68"/>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2"/>
          <w:sz w:val="28"/>
          <w:szCs w:val="28"/>
        </w:rPr>
        <w:t>t</w:t>
      </w:r>
      <w:r>
        <w:rPr>
          <w:spacing w:val="1"/>
          <w:sz w:val="28"/>
          <w:szCs w:val="28"/>
        </w:rPr>
        <w:t>ok</w:t>
      </w:r>
      <w:r>
        <w:rPr>
          <w:spacing w:val="-2"/>
          <w:sz w:val="28"/>
          <w:szCs w:val="28"/>
        </w:rPr>
        <w:t>e</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g</w:t>
      </w:r>
      <w:r>
        <w:rPr>
          <w:spacing w:val="-1"/>
          <w:sz w:val="28"/>
          <w:szCs w:val="28"/>
        </w:rPr>
        <w:t>i</w:t>
      </w:r>
      <w:r>
        <w:rPr>
          <w:spacing w:val="1"/>
          <w:sz w:val="28"/>
          <w:szCs w:val="28"/>
        </w:rPr>
        <w:t>t</w:t>
      </w:r>
      <w:r>
        <w:rPr>
          <w:spacing w:val="-2"/>
          <w:sz w:val="28"/>
          <w:szCs w:val="28"/>
        </w:rPr>
        <w:t>a</w:t>
      </w:r>
      <w:r>
        <w:rPr>
          <w:sz w:val="28"/>
          <w:szCs w:val="28"/>
        </w:rPr>
        <w:t>l</w:t>
      </w:r>
      <w:r>
        <w:rPr>
          <w:spacing w:val="1"/>
          <w:sz w:val="28"/>
          <w:szCs w:val="28"/>
        </w:rPr>
        <w:t xml:space="preserve"> </w:t>
      </w:r>
      <w:r>
        <w:rPr>
          <w:sz w:val="28"/>
          <w:szCs w:val="28"/>
        </w:rPr>
        <w:t>a</w:t>
      </w:r>
      <w:r>
        <w:rPr>
          <w:spacing w:val="-2"/>
          <w:sz w:val="28"/>
          <w:szCs w:val="28"/>
        </w:rPr>
        <w:t>s</w:t>
      </w:r>
      <w:r>
        <w:rPr>
          <w:spacing w:val="1"/>
          <w:sz w:val="28"/>
          <w:szCs w:val="28"/>
        </w:rPr>
        <w:t>s</w:t>
      </w:r>
      <w:r>
        <w:rPr>
          <w:spacing w:val="-2"/>
          <w:sz w:val="28"/>
          <w:szCs w:val="28"/>
        </w:rPr>
        <w:t>e</w:t>
      </w:r>
      <w:r>
        <w:rPr>
          <w:sz w:val="28"/>
          <w:szCs w:val="28"/>
        </w:rPr>
        <w:t>t</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z w:val="28"/>
          <w:szCs w:val="28"/>
        </w:rPr>
        <w:t>y</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1"/>
          <w:sz w:val="28"/>
          <w:szCs w:val="28"/>
        </w:rPr>
        <w:t xml:space="preserve"> </w:t>
      </w:r>
      <w:r>
        <w:rPr>
          <w:spacing w:val="-2"/>
          <w:sz w:val="28"/>
          <w:szCs w:val="28"/>
        </w:rPr>
        <w:t>l</w:t>
      </w:r>
      <w:r>
        <w:rPr>
          <w:sz w:val="28"/>
          <w:szCs w:val="28"/>
        </w:rPr>
        <w:t>a</w:t>
      </w:r>
      <w:r>
        <w:rPr>
          <w:spacing w:val="-1"/>
          <w:sz w:val="28"/>
          <w:szCs w:val="28"/>
        </w:rPr>
        <w:t>u</w:t>
      </w:r>
      <w:r>
        <w:rPr>
          <w:spacing w:val="1"/>
          <w:sz w:val="28"/>
          <w:szCs w:val="28"/>
        </w:rPr>
        <w:t>n</w:t>
      </w:r>
      <w:r>
        <w:rPr>
          <w:spacing w:val="-2"/>
          <w:sz w:val="28"/>
          <w:szCs w:val="28"/>
        </w:rPr>
        <w:t>c</w:t>
      </w:r>
      <w:r>
        <w:rPr>
          <w:sz w:val="28"/>
          <w:szCs w:val="28"/>
        </w:rPr>
        <w:t>h</w:t>
      </w:r>
      <w:r>
        <w:rPr>
          <w:spacing w:val="4"/>
          <w:sz w:val="28"/>
          <w:szCs w:val="28"/>
        </w:rPr>
        <w:t xml:space="preserve"> </w:t>
      </w:r>
      <w:r>
        <w:rPr>
          <w:spacing w:val="-1"/>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2"/>
          <w:sz w:val="28"/>
          <w:szCs w:val="28"/>
        </w:rPr>
        <w:t xml:space="preserve"> </w:t>
      </w:r>
      <w:r>
        <w:rPr>
          <w:spacing w:val="1"/>
          <w:sz w:val="28"/>
          <w:szCs w:val="28"/>
        </w:rPr>
        <w:t>t</w:t>
      </w:r>
      <w:r>
        <w:rPr>
          <w:spacing w:val="-1"/>
          <w:sz w:val="28"/>
          <w:szCs w:val="28"/>
        </w:rPr>
        <w:t>ok</w:t>
      </w:r>
      <w:r>
        <w:rPr>
          <w:sz w:val="28"/>
          <w:szCs w:val="28"/>
        </w:rPr>
        <w:t>en</w:t>
      </w:r>
      <w:r>
        <w:rPr>
          <w:spacing w:val="1"/>
          <w:sz w:val="28"/>
          <w:szCs w:val="28"/>
        </w:rPr>
        <w:t xml:space="preserve"> </w:t>
      </w:r>
      <w:r>
        <w:rPr>
          <w:spacing w:val="-3"/>
          <w:sz w:val="28"/>
          <w:szCs w:val="28"/>
        </w:rPr>
        <w:t>f</w:t>
      </w:r>
      <w:r>
        <w:rPr>
          <w:spacing w:val="1"/>
          <w:sz w:val="28"/>
          <w:szCs w:val="28"/>
        </w:rPr>
        <w:t>o</w:t>
      </w:r>
      <w:r>
        <w:rPr>
          <w:sz w:val="28"/>
          <w:szCs w:val="28"/>
        </w:rPr>
        <w:t xml:space="preserve">r a </w:t>
      </w:r>
      <w:r>
        <w:rPr>
          <w:spacing w:val="1"/>
          <w:sz w:val="28"/>
          <w:szCs w:val="28"/>
        </w:rPr>
        <w:t>v</w:t>
      </w:r>
      <w:r>
        <w:rPr>
          <w:spacing w:val="-2"/>
          <w:sz w:val="28"/>
          <w:szCs w:val="28"/>
        </w:rPr>
        <w:t>a</w:t>
      </w:r>
      <w:r>
        <w:rPr>
          <w:sz w:val="28"/>
          <w:szCs w:val="28"/>
        </w:rPr>
        <w:t>r</w:t>
      </w:r>
      <w:r>
        <w:rPr>
          <w:spacing w:val="1"/>
          <w:sz w:val="28"/>
          <w:szCs w:val="28"/>
        </w:rPr>
        <w:t>i</w:t>
      </w:r>
      <w:r>
        <w:rPr>
          <w:spacing w:val="-2"/>
          <w:sz w:val="28"/>
          <w:szCs w:val="28"/>
        </w:rPr>
        <w:t>e</w:t>
      </w:r>
      <w:r>
        <w:rPr>
          <w:spacing w:val="-1"/>
          <w:sz w:val="28"/>
          <w:szCs w:val="28"/>
        </w:rPr>
        <w:t>t</w:t>
      </w:r>
      <w:r>
        <w:rPr>
          <w:sz w:val="28"/>
          <w:szCs w:val="28"/>
        </w:rPr>
        <w:t>y</w:t>
      </w:r>
      <w:r>
        <w:rPr>
          <w:spacing w:val="1"/>
          <w:sz w:val="28"/>
          <w:szCs w:val="28"/>
        </w:rPr>
        <w:t xml:space="preserve"> </w:t>
      </w:r>
      <w:r>
        <w:rPr>
          <w:sz w:val="28"/>
          <w:szCs w:val="28"/>
        </w:rPr>
        <w:t>of r</w:t>
      </w:r>
      <w:r>
        <w:rPr>
          <w:spacing w:val="-2"/>
          <w:sz w:val="28"/>
          <w:szCs w:val="28"/>
        </w:rPr>
        <w:t>ea</w:t>
      </w:r>
      <w:r>
        <w:rPr>
          <w:spacing w:val="1"/>
          <w:sz w:val="28"/>
          <w:szCs w:val="28"/>
        </w:rPr>
        <w:t>s</w:t>
      </w:r>
      <w:r>
        <w:rPr>
          <w:spacing w:val="-1"/>
          <w:sz w:val="28"/>
          <w:szCs w:val="28"/>
        </w:rPr>
        <w:t>on</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n</w:t>
      </w:r>
      <w:r>
        <w:rPr>
          <w:sz w:val="28"/>
          <w:szCs w:val="28"/>
        </w:rPr>
        <w:t>d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ers</w:t>
      </w:r>
      <w:r>
        <w:rPr>
          <w:spacing w:val="-2"/>
          <w:sz w:val="28"/>
          <w:szCs w:val="28"/>
        </w:rPr>
        <w:t xml:space="preserve"> </w:t>
      </w:r>
      <w:r>
        <w:rPr>
          <w:spacing w:val="1"/>
          <w:sz w:val="28"/>
          <w:szCs w:val="28"/>
        </w:rPr>
        <w:t>o</w:t>
      </w:r>
      <w:r>
        <w:rPr>
          <w:spacing w:val="-2"/>
          <w:sz w:val="28"/>
          <w:szCs w:val="28"/>
        </w:rPr>
        <w:t>f</w:t>
      </w:r>
      <w:r>
        <w:rPr>
          <w:spacing w:val="1"/>
          <w:sz w:val="28"/>
          <w:szCs w:val="28"/>
        </w:rPr>
        <w:t>t</w:t>
      </w:r>
      <w:r>
        <w:rPr>
          <w:spacing w:val="-2"/>
          <w:sz w:val="28"/>
          <w:szCs w:val="28"/>
        </w:rPr>
        <w:t>e</w:t>
      </w:r>
      <w:r>
        <w:rPr>
          <w:sz w:val="28"/>
          <w:szCs w:val="28"/>
        </w:rPr>
        <w:t>n</w:t>
      </w:r>
      <w:r>
        <w:rPr>
          <w:spacing w:val="1"/>
          <w:sz w:val="28"/>
          <w:szCs w:val="28"/>
        </w:rPr>
        <w:t xml:space="preserve"> </w:t>
      </w:r>
      <w:r>
        <w:rPr>
          <w:spacing w:val="-2"/>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w:t>
      </w:r>
      <w:r>
        <w:rPr>
          <w:spacing w:val="-2"/>
          <w:sz w:val="28"/>
          <w:szCs w:val="28"/>
        </w:rPr>
        <w:t>r</w:t>
      </w:r>
      <w:r>
        <w:rPr>
          <w:sz w:val="28"/>
          <w:szCs w:val="28"/>
        </w:rPr>
        <w:t>s</w:t>
      </w:r>
      <w:r>
        <w:rPr>
          <w:spacing w:val="-1"/>
          <w:sz w:val="28"/>
          <w:szCs w:val="28"/>
        </w:rPr>
        <w:t xml:space="preserve"> </w:t>
      </w:r>
      <w:r>
        <w:rPr>
          <w:sz w:val="28"/>
          <w:szCs w:val="28"/>
        </w:rPr>
        <w:t xml:space="preserve">as </w:t>
      </w:r>
      <w:r>
        <w:rPr>
          <w:spacing w:val="-1"/>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ti</w:t>
      </w:r>
      <w:r>
        <w:rPr>
          <w:spacing w:val="1"/>
          <w:sz w:val="28"/>
          <w:szCs w:val="28"/>
        </w:rPr>
        <w:t>v</w:t>
      </w:r>
      <w:r>
        <w:rPr>
          <w:sz w:val="28"/>
          <w:szCs w:val="28"/>
        </w:rPr>
        <w:t>e</w:t>
      </w:r>
      <w:r>
        <w:rPr>
          <w:spacing w:val="1"/>
          <w:sz w:val="28"/>
          <w:szCs w:val="28"/>
        </w:rPr>
        <w:t>s</w:t>
      </w:r>
      <w:r>
        <w:rPr>
          <w:sz w:val="28"/>
          <w:szCs w:val="28"/>
        </w:rPr>
        <w:t>.</w:t>
      </w:r>
      <w:r>
        <w:rPr>
          <w:spacing w:val="-1"/>
          <w:sz w:val="28"/>
          <w:szCs w:val="28"/>
        </w:rPr>
        <w:t xml:space="preserve"> </w:t>
      </w:r>
      <w:r>
        <w:rPr>
          <w:spacing w:val="-3"/>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2"/>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lastRenderedPageBreak/>
        <w:t>t</w:t>
      </w:r>
      <w:r>
        <w:rPr>
          <w:spacing w:val="-1"/>
          <w:sz w:val="28"/>
          <w:szCs w:val="28"/>
        </w:rPr>
        <w:t>o</w:t>
      </w:r>
      <w:r>
        <w:rPr>
          <w:spacing w:val="1"/>
          <w:sz w:val="28"/>
          <w:szCs w:val="28"/>
        </w:rPr>
        <w:t>k</w:t>
      </w:r>
      <w:r>
        <w:rPr>
          <w:spacing w:val="-2"/>
          <w:sz w:val="28"/>
          <w:szCs w:val="28"/>
        </w:rPr>
        <w:t>e</w:t>
      </w:r>
      <w:r>
        <w:rPr>
          <w:sz w:val="28"/>
          <w:szCs w:val="28"/>
        </w:rPr>
        <w:t>n</w:t>
      </w:r>
      <w:r w:rsidR="004928D8">
        <w:rPr>
          <w:sz w:val="28"/>
          <w:szCs w:val="28"/>
        </w:rPr>
        <w:t>,</w:t>
      </w:r>
      <w:r>
        <w:rPr>
          <w:spacing w:val="1"/>
          <w:sz w:val="28"/>
          <w:szCs w:val="28"/>
        </w:rPr>
        <w:t xml:space="preserve"> </w:t>
      </w:r>
      <w:r>
        <w:rPr>
          <w:sz w:val="28"/>
          <w:szCs w:val="28"/>
        </w:rPr>
        <w:t>p</w:t>
      </w:r>
      <w:r>
        <w:rPr>
          <w:spacing w:val="-2"/>
          <w:sz w:val="28"/>
          <w:szCs w:val="28"/>
        </w:rPr>
        <w:t>e</w:t>
      </w:r>
      <w:r>
        <w:rPr>
          <w:spacing w:val="-1"/>
          <w:sz w:val="28"/>
          <w:szCs w:val="28"/>
        </w:rPr>
        <w:t>o</w:t>
      </w:r>
      <w:r>
        <w:rPr>
          <w:spacing w:val="1"/>
          <w:sz w:val="28"/>
          <w:szCs w:val="28"/>
        </w:rPr>
        <w:t>p</w:t>
      </w:r>
      <w:r>
        <w:rPr>
          <w:spacing w:val="-1"/>
          <w:sz w:val="28"/>
          <w:szCs w:val="28"/>
        </w:rPr>
        <w:t>l</w:t>
      </w:r>
      <w:r>
        <w:rPr>
          <w:sz w:val="28"/>
          <w:szCs w:val="28"/>
        </w:rPr>
        <w:t xml:space="preserve">e </w:t>
      </w:r>
      <w:r w:rsidR="00646E36">
        <w:rPr>
          <w:spacing w:val="-2"/>
          <w:sz w:val="28"/>
          <w:szCs w:val="28"/>
        </w:rPr>
        <w:t>c</w:t>
      </w:r>
      <w:r w:rsidR="003C6354" w:rsidRPr="003C6354">
        <w:rPr>
          <w:spacing w:val="-2"/>
          <w:sz w:val="28"/>
          <w:szCs w:val="28"/>
        </w:rPr>
        <w:t xml:space="preserve">an trade and pay </w:t>
      </w:r>
      <w:r w:rsidR="004928D8">
        <w:rPr>
          <w:spacing w:val="-2"/>
          <w:sz w:val="28"/>
          <w:szCs w:val="28"/>
        </w:rPr>
        <w:t>fewer</w:t>
      </w:r>
      <w:r w:rsidR="003C6354">
        <w:rPr>
          <w:spacing w:val="-2"/>
          <w:sz w:val="28"/>
          <w:szCs w:val="28"/>
        </w:rPr>
        <w:t xml:space="preserve"> </w:t>
      </w:r>
      <w:r>
        <w:rPr>
          <w:spacing w:val="-2"/>
          <w:sz w:val="28"/>
          <w:szCs w:val="28"/>
        </w:rPr>
        <w:t>f</w:t>
      </w:r>
      <w:r>
        <w:rPr>
          <w:sz w:val="28"/>
          <w:szCs w:val="28"/>
        </w:rPr>
        <w:t>ees</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S</w:t>
      </w:r>
      <w:r>
        <w:rPr>
          <w:spacing w:val="1"/>
          <w:sz w:val="28"/>
          <w:szCs w:val="28"/>
        </w:rPr>
        <w:t>o</w:t>
      </w:r>
      <w:r>
        <w:rPr>
          <w:sz w:val="28"/>
          <w:szCs w:val="28"/>
        </w:rPr>
        <w:t>me</w:t>
      </w:r>
      <w:r>
        <w:rPr>
          <w:spacing w:val="-3"/>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 xml:space="preserve">r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b</w:t>
      </w:r>
      <w:r>
        <w:rPr>
          <w:spacing w:val="-2"/>
          <w:sz w:val="28"/>
          <w:szCs w:val="28"/>
        </w:rPr>
        <w:t>e</w:t>
      </w:r>
      <w:r>
        <w:rPr>
          <w:spacing w:val="1"/>
          <w:sz w:val="28"/>
          <w:szCs w:val="28"/>
        </w:rPr>
        <w:t>n</w:t>
      </w:r>
      <w:r>
        <w:rPr>
          <w:sz w:val="28"/>
          <w:szCs w:val="28"/>
        </w:rPr>
        <w:t>e</w:t>
      </w:r>
      <w:r>
        <w:rPr>
          <w:spacing w:val="-2"/>
          <w:sz w:val="28"/>
          <w:szCs w:val="28"/>
        </w:rPr>
        <w:t>f</w:t>
      </w:r>
      <w:r>
        <w:rPr>
          <w:spacing w:val="1"/>
          <w:sz w:val="28"/>
          <w:szCs w:val="28"/>
        </w:rPr>
        <w:t>i</w:t>
      </w:r>
      <w:r>
        <w:rPr>
          <w:spacing w:val="2"/>
          <w:sz w:val="28"/>
          <w:szCs w:val="28"/>
        </w:rPr>
        <w:t>t</w:t>
      </w:r>
      <w:r>
        <w:rPr>
          <w:sz w:val="28"/>
          <w:szCs w:val="28"/>
        </w:rPr>
        <w:t>s</w:t>
      </w:r>
      <w:r>
        <w:rPr>
          <w:spacing w:val="1"/>
          <w:sz w:val="28"/>
          <w:szCs w:val="28"/>
        </w:rPr>
        <w:t xml:space="preserve"> </w:t>
      </w:r>
      <w:r>
        <w:rPr>
          <w:sz w:val="28"/>
          <w:szCs w:val="28"/>
        </w:rPr>
        <w:t>ar</w:t>
      </w:r>
      <w:r>
        <w:rPr>
          <w:spacing w:val="-2"/>
          <w:sz w:val="28"/>
          <w:szCs w:val="28"/>
        </w:rPr>
        <w:t>e</w:t>
      </w:r>
      <w:r>
        <w:rPr>
          <w:sz w:val="28"/>
          <w:szCs w:val="28"/>
        </w:rPr>
        <w:t>:</w:t>
      </w:r>
    </w:p>
    <w:p w14:paraId="529AC90F" w14:textId="738B4B52" w:rsidR="00AE7C60" w:rsidRDefault="00D449E0" w:rsidP="003E0BA7">
      <w:pPr>
        <w:spacing w:before="98"/>
        <w:ind w:left="1180"/>
        <w:jc w:val="both"/>
        <w:rPr>
          <w:sz w:val="28"/>
          <w:szCs w:val="28"/>
        </w:rPr>
      </w:pPr>
      <w:r>
        <w:rPr>
          <w:rFonts w:ascii="MS PGothic" w:eastAsia="MS PGothic" w:hAnsi="MS PGothic" w:cs="MS PGothic"/>
          <w:w w:val="78"/>
          <w:sz w:val="28"/>
          <w:szCs w:val="28"/>
        </w:rPr>
        <w:t xml:space="preserve">✓ </w:t>
      </w:r>
      <w:r>
        <w:rPr>
          <w:rFonts w:ascii="MS PGothic" w:eastAsia="MS PGothic" w:hAnsi="MS PGothic" w:cs="MS PGothic"/>
          <w:spacing w:val="6"/>
          <w:w w:val="78"/>
          <w:sz w:val="28"/>
          <w:szCs w:val="28"/>
        </w:rPr>
        <w:t>Bertinity</w:t>
      </w:r>
      <w:r w:rsidR="00A44FA3">
        <w:rPr>
          <w:spacing w:val="-2"/>
          <w:sz w:val="28"/>
          <w:szCs w:val="28"/>
        </w:rPr>
        <w:t xml:space="preserve"> </w:t>
      </w:r>
      <w:r w:rsidR="00A44FA3">
        <w:rPr>
          <w:spacing w:val="1"/>
          <w:sz w:val="28"/>
          <w:szCs w:val="28"/>
        </w:rPr>
        <w:t>E</w:t>
      </w:r>
      <w:r w:rsidR="00A44FA3">
        <w:rPr>
          <w:spacing w:val="-1"/>
          <w:sz w:val="28"/>
          <w:szCs w:val="28"/>
        </w:rPr>
        <w:t>x</w:t>
      </w:r>
      <w:r w:rsidR="00A44FA3">
        <w:rPr>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z w:val="28"/>
          <w:szCs w:val="28"/>
        </w:rPr>
        <w:t xml:space="preserve">ee </w:t>
      </w:r>
      <w:r w:rsidR="00A44FA3">
        <w:rPr>
          <w:spacing w:val="-2"/>
          <w:sz w:val="28"/>
          <w:szCs w:val="28"/>
        </w:rPr>
        <w:t>d</w:t>
      </w:r>
      <w:r w:rsidR="00A44FA3">
        <w:rPr>
          <w:spacing w:val="1"/>
          <w:sz w:val="28"/>
          <w:szCs w:val="28"/>
        </w:rPr>
        <w:t>is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w:t>
      </w:r>
      <w:r w:rsidR="00A44FA3">
        <w:rPr>
          <w:sz w:val="28"/>
          <w:szCs w:val="28"/>
        </w:rPr>
        <w:t>t</w:t>
      </w:r>
    </w:p>
    <w:p w14:paraId="17201706" w14:textId="5E69BAFE"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CPG</w:t>
      </w:r>
      <w:r w:rsidR="00A44FA3">
        <w:rPr>
          <w:spacing w:val="1"/>
          <w:position w:val="-1"/>
          <w:sz w:val="28"/>
          <w:szCs w:val="28"/>
        </w:rPr>
        <w:t xml:space="preserve"> </w:t>
      </w:r>
      <w:r w:rsidR="00A44FA3">
        <w:rPr>
          <w:spacing w:val="-2"/>
          <w:position w:val="-1"/>
          <w:sz w:val="28"/>
          <w:szCs w:val="28"/>
        </w:rPr>
        <w:t>t</w:t>
      </w:r>
      <w:r w:rsidR="00A44FA3">
        <w:rPr>
          <w:position w:val="-1"/>
          <w:sz w:val="28"/>
          <w:szCs w:val="28"/>
        </w:rPr>
        <w:t>ra</w:t>
      </w:r>
      <w:r w:rsidR="00A44FA3">
        <w:rPr>
          <w:spacing w:val="-1"/>
          <w:position w:val="-1"/>
          <w:sz w:val="28"/>
          <w:szCs w:val="28"/>
        </w:rPr>
        <w:t>n</w:t>
      </w:r>
      <w:r w:rsidR="00A44FA3">
        <w:rPr>
          <w:spacing w:val="1"/>
          <w:position w:val="-1"/>
          <w:sz w:val="28"/>
          <w:szCs w:val="28"/>
        </w:rPr>
        <w:t>s</w:t>
      </w:r>
      <w:r w:rsidR="00A44FA3">
        <w:rPr>
          <w:position w:val="-1"/>
          <w:sz w:val="28"/>
          <w:szCs w:val="28"/>
        </w:rPr>
        <w:t>a</w:t>
      </w:r>
      <w:r w:rsidR="00A44FA3">
        <w:rPr>
          <w:spacing w:val="-2"/>
          <w:position w:val="-1"/>
          <w:sz w:val="28"/>
          <w:szCs w:val="28"/>
        </w:rPr>
        <w:t>c</w:t>
      </w:r>
      <w:r w:rsidR="00A44FA3">
        <w:rPr>
          <w:spacing w:val="-1"/>
          <w:position w:val="-1"/>
          <w:sz w:val="28"/>
          <w:szCs w:val="28"/>
        </w:rPr>
        <w:t>t</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fee</w:t>
      </w:r>
      <w:r w:rsidR="00A44FA3">
        <w:rPr>
          <w:spacing w:val="-3"/>
          <w:position w:val="-1"/>
          <w:sz w:val="28"/>
          <w:szCs w:val="28"/>
        </w:rPr>
        <w:t xml:space="preserve"> </w:t>
      </w:r>
      <w:r w:rsidR="00A44FA3">
        <w:rPr>
          <w:spacing w:val="1"/>
          <w:position w:val="-1"/>
          <w:sz w:val="28"/>
          <w:szCs w:val="28"/>
        </w:rPr>
        <w:t>d</w:t>
      </w:r>
      <w:r w:rsidR="00A44FA3">
        <w:rPr>
          <w:spacing w:val="-1"/>
          <w:position w:val="-1"/>
          <w:sz w:val="28"/>
          <w:szCs w:val="28"/>
        </w:rPr>
        <w:t>i</w:t>
      </w:r>
      <w:r w:rsidR="00A44FA3">
        <w:rPr>
          <w:spacing w:val="1"/>
          <w:position w:val="-1"/>
          <w:sz w:val="28"/>
          <w:szCs w:val="28"/>
        </w:rPr>
        <w:t>s</w:t>
      </w:r>
      <w:r w:rsidR="00A44FA3">
        <w:rPr>
          <w:spacing w:val="-2"/>
          <w:position w:val="-1"/>
          <w:sz w:val="28"/>
          <w:szCs w:val="28"/>
        </w:rPr>
        <w:t>c</w:t>
      </w:r>
      <w:r w:rsidR="00A44FA3">
        <w:rPr>
          <w:spacing w:val="1"/>
          <w:position w:val="-1"/>
          <w:sz w:val="28"/>
          <w:szCs w:val="28"/>
        </w:rPr>
        <w:t>o</w:t>
      </w:r>
      <w:r w:rsidR="00A44FA3">
        <w:rPr>
          <w:spacing w:val="-1"/>
          <w:position w:val="-1"/>
          <w:sz w:val="28"/>
          <w:szCs w:val="28"/>
        </w:rPr>
        <w:t>un</w:t>
      </w:r>
      <w:r w:rsidR="00A44FA3">
        <w:rPr>
          <w:position w:val="-1"/>
          <w:sz w:val="28"/>
          <w:szCs w:val="28"/>
        </w:rPr>
        <w:t>t</w:t>
      </w:r>
    </w:p>
    <w:p w14:paraId="451FFB19" w14:textId="4947A043"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Security</w:t>
      </w:r>
      <w:r w:rsidR="00A44FA3">
        <w:rPr>
          <w:spacing w:val="-2"/>
          <w:position w:val="-1"/>
          <w:sz w:val="28"/>
          <w:szCs w:val="28"/>
        </w:rPr>
        <w:t xml:space="preserve"> </w:t>
      </w:r>
      <w:r w:rsidR="00A44FA3">
        <w:rPr>
          <w:spacing w:val="1"/>
          <w:position w:val="-1"/>
          <w:sz w:val="28"/>
          <w:szCs w:val="28"/>
        </w:rPr>
        <w:t>t</w:t>
      </w:r>
      <w:r w:rsidR="00A44FA3">
        <w:rPr>
          <w:spacing w:val="-1"/>
          <w:position w:val="-1"/>
          <w:sz w:val="28"/>
          <w:szCs w:val="28"/>
        </w:rPr>
        <w:t>o</w:t>
      </w:r>
      <w:r w:rsidR="00A44FA3">
        <w:rPr>
          <w:spacing w:val="1"/>
          <w:position w:val="-1"/>
          <w:sz w:val="28"/>
          <w:szCs w:val="28"/>
        </w:rPr>
        <w:t>k</w:t>
      </w:r>
      <w:r w:rsidR="00A44FA3">
        <w:rPr>
          <w:spacing w:val="-2"/>
          <w:position w:val="-1"/>
          <w:sz w:val="28"/>
          <w:szCs w:val="28"/>
        </w:rPr>
        <w:t>e</w:t>
      </w:r>
      <w:r w:rsidR="00A44FA3">
        <w:rPr>
          <w:position w:val="-1"/>
          <w:sz w:val="28"/>
          <w:szCs w:val="28"/>
        </w:rPr>
        <w:t>n</w:t>
      </w:r>
      <w:r w:rsidR="00A44FA3">
        <w:rPr>
          <w:spacing w:val="1"/>
          <w:position w:val="-1"/>
          <w:sz w:val="28"/>
          <w:szCs w:val="28"/>
        </w:rPr>
        <w:t xml:space="preserve"> </w:t>
      </w:r>
      <w:r w:rsidR="00A44FA3">
        <w:rPr>
          <w:position w:val="-1"/>
          <w:sz w:val="28"/>
          <w:szCs w:val="28"/>
        </w:rPr>
        <w:t>a</w:t>
      </w:r>
      <w:r w:rsidR="00A44FA3">
        <w:rPr>
          <w:spacing w:val="-2"/>
          <w:position w:val="-1"/>
          <w:sz w:val="28"/>
          <w:szCs w:val="28"/>
        </w:rPr>
        <w:t>n</w:t>
      </w:r>
      <w:r w:rsidR="00A44FA3">
        <w:rPr>
          <w:position w:val="-1"/>
          <w:sz w:val="28"/>
          <w:szCs w:val="28"/>
        </w:rPr>
        <w:t>d</w:t>
      </w:r>
      <w:r w:rsidR="00A44FA3">
        <w:rPr>
          <w:spacing w:val="-2"/>
          <w:position w:val="-1"/>
          <w:sz w:val="28"/>
          <w:szCs w:val="28"/>
        </w:rPr>
        <w:t xml:space="preserve"> </w:t>
      </w:r>
      <w:r w:rsidR="00A44FA3">
        <w:rPr>
          <w:spacing w:val="1"/>
          <w:position w:val="-1"/>
          <w:sz w:val="28"/>
          <w:szCs w:val="28"/>
        </w:rPr>
        <w:t>s</w:t>
      </w:r>
      <w:r w:rsidR="00A44FA3">
        <w:rPr>
          <w:spacing w:val="-1"/>
          <w:position w:val="-1"/>
          <w:sz w:val="28"/>
          <w:szCs w:val="28"/>
        </w:rPr>
        <w:t>t</w:t>
      </w:r>
      <w:r w:rsidR="00A44FA3">
        <w:rPr>
          <w:spacing w:val="1"/>
          <w:position w:val="-1"/>
          <w:sz w:val="28"/>
          <w:szCs w:val="28"/>
        </w:rPr>
        <w:t>o</w:t>
      </w:r>
      <w:r w:rsidR="00A44FA3">
        <w:rPr>
          <w:spacing w:val="-2"/>
          <w:position w:val="-1"/>
          <w:sz w:val="28"/>
          <w:szCs w:val="28"/>
        </w:rPr>
        <w:t>c</w:t>
      </w:r>
      <w:r w:rsidR="00A44FA3">
        <w:rPr>
          <w:position w:val="-1"/>
          <w:sz w:val="28"/>
          <w:szCs w:val="28"/>
        </w:rPr>
        <w:t>k</w:t>
      </w:r>
      <w:r w:rsidR="00A44FA3">
        <w:rPr>
          <w:spacing w:val="1"/>
          <w:position w:val="-1"/>
          <w:sz w:val="28"/>
          <w:szCs w:val="28"/>
        </w:rPr>
        <w:t xml:space="preserve"> </w:t>
      </w:r>
      <w:r w:rsidR="00A44FA3">
        <w:rPr>
          <w:position w:val="-1"/>
          <w:sz w:val="28"/>
          <w:szCs w:val="28"/>
        </w:rPr>
        <w:t>tr</w:t>
      </w:r>
      <w:r w:rsidR="00A44FA3">
        <w:rPr>
          <w:spacing w:val="-2"/>
          <w:position w:val="-1"/>
          <w:sz w:val="28"/>
          <w:szCs w:val="28"/>
        </w:rPr>
        <w:t>a</w:t>
      </w:r>
      <w:r w:rsidR="00A44FA3">
        <w:rPr>
          <w:spacing w:val="1"/>
          <w:position w:val="-1"/>
          <w:sz w:val="28"/>
          <w:szCs w:val="28"/>
        </w:rPr>
        <w:t>d</w:t>
      </w:r>
      <w:r w:rsidR="00A44FA3">
        <w:rPr>
          <w:position w:val="-1"/>
          <w:sz w:val="28"/>
          <w:szCs w:val="28"/>
        </w:rPr>
        <w:t xml:space="preserve">e </w:t>
      </w:r>
      <w:r w:rsidR="00A44FA3">
        <w:rPr>
          <w:spacing w:val="-3"/>
          <w:position w:val="-1"/>
          <w:sz w:val="28"/>
          <w:szCs w:val="28"/>
        </w:rPr>
        <w:t>c</w:t>
      </w:r>
      <w:r w:rsidR="00A44FA3">
        <w:rPr>
          <w:spacing w:val="1"/>
          <w:position w:val="-1"/>
          <w:sz w:val="28"/>
          <w:szCs w:val="28"/>
        </w:rPr>
        <w:t>o</w:t>
      </w:r>
      <w:r w:rsidR="00A44FA3">
        <w:rPr>
          <w:position w:val="-1"/>
          <w:sz w:val="28"/>
          <w:szCs w:val="28"/>
        </w:rPr>
        <w:t>m</w:t>
      </w:r>
      <w:r w:rsidR="00A44FA3">
        <w:rPr>
          <w:spacing w:val="-3"/>
          <w:position w:val="-1"/>
          <w:sz w:val="28"/>
          <w:szCs w:val="28"/>
        </w:rPr>
        <w:t>m</w:t>
      </w:r>
      <w:r w:rsidR="00A44FA3">
        <w:rPr>
          <w:spacing w:val="-1"/>
          <w:position w:val="-1"/>
          <w:sz w:val="28"/>
          <w:szCs w:val="28"/>
        </w:rPr>
        <w:t>i</w:t>
      </w:r>
      <w:r w:rsidR="00A44FA3">
        <w:rPr>
          <w:spacing w:val="1"/>
          <w:position w:val="-1"/>
          <w:sz w:val="28"/>
          <w:szCs w:val="28"/>
        </w:rPr>
        <w:t>s</w:t>
      </w:r>
      <w:r w:rsidR="00A44FA3">
        <w:rPr>
          <w:spacing w:val="-1"/>
          <w:position w:val="-1"/>
          <w:sz w:val="28"/>
          <w:szCs w:val="28"/>
        </w:rPr>
        <w:t>s</w:t>
      </w:r>
      <w:r w:rsidR="00A44FA3">
        <w:rPr>
          <w:spacing w:val="1"/>
          <w:position w:val="-1"/>
          <w:sz w:val="28"/>
          <w:szCs w:val="28"/>
        </w:rPr>
        <w:t>i</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d</w:t>
      </w:r>
      <w:r w:rsidR="00A44FA3">
        <w:rPr>
          <w:spacing w:val="1"/>
          <w:position w:val="-1"/>
          <w:sz w:val="28"/>
          <w:szCs w:val="28"/>
        </w:rPr>
        <w:t>i</w:t>
      </w:r>
      <w:r w:rsidR="00A44FA3">
        <w:rPr>
          <w:spacing w:val="-1"/>
          <w:position w:val="-1"/>
          <w:sz w:val="28"/>
          <w:szCs w:val="28"/>
        </w:rPr>
        <w:t>s</w:t>
      </w:r>
      <w:r w:rsidR="00A44FA3">
        <w:rPr>
          <w:position w:val="-1"/>
          <w:sz w:val="28"/>
          <w:szCs w:val="28"/>
        </w:rPr>
        <w:t>c</w:t>
      </w:r>
      <w:r w:rsidR="00A44FA3">
        <w:rPr>
          <w:spacing w:val="-1"/>
          <w:position w:val="-1"/>
          <w:sz w:val="28"/>
          <w:szCs w:val="28"/>
        </w:rPr>
        <w:t>ou</w:t>
      </w:r>
      <w:r w:rsidR="00A44FA3">
        <w:rPr>
          <w:spacing w:val="1"/>
          <w:position w:val="-1"/>
          <w:sz w:val="28"/>
          <w:szCs w:val="28"/>
        </w:rPr>
        <w:t>n</w:t>
      </w:r>
      <w:r w:rsidR="00A44FA3">
        <w:rPr>
          <w:position w:val="-1"/>
          <w:sz w:val="28"/>
          <w:szCs w:val="28"/>
        </w:rPr>
        <w:t>t</w:t>
      </w:r>
    </w:p>
    <w:p w14:paraId="76F0D794" w14:textId="3B4B6026"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Acceptable</w:t>
      </w:r>
      <w:r w:rsidR="00A44FA3">
        <w:rPr>
          <w:spacing w:val="-3"/>
          <w:position w:val="-1"/>
          <w:sz w:val="28"/>
          <w:szCs w:val="28"/>
        </w:rPr>
        <w:t xml:space="preserve"> </w:t>
      </w:r>
      <w:r w:rsidR="00A44FA3">
        <w:rPr>
          <w:spacing w:val="1"/>
          <w:position w:val="-1"/>
          <w:sz w:val="28"/>
          <w:szCs w:val="28"/>
        </w:rPr>
        <w:t>o</w:t>
      </w:r>
      <w:r w:rsidR="00A44FA3">
        <w:rPr>
          <w:position w:val="-1"/>
          <w:sz w:val="28"/>
          <w:szCs w:val="28"/>
        </w:rPr>
        <w:t>n</w:t>
      </w:r>
      <w:r w:rsidR="00A44FA3">
        <w:rPr>
          <w:spacing w:val="1"/>
          <w:position w:val="-1"/>
          <w:sz w:val="28"/>
          <w:szCs w:val="28"/>
        </w:rPr>
        <w:t xml:space="preserve"> </w:t>
      </w:r>
      <w:r w:rsidR="00A44FA3">
        <w:rPr>
          <w:spacing w:val="-3"/>
          <w:position w:val="-1"/>
          <w:sz w:val="28"/>
          <w:szCs w:val="28"/>
        </w:rPr>
        <w:t>B</w:t>
      </w:r>
      <w:r w:rsidR="00A44FA3">
        <w:rPr>
          <w:position w:val="-1"/>
          <w:sz w:val="28"/>
          <w:szCs w:val="28"/>
        </w:rPr>
        <w:t>er</w:t>
      </w:r>
      <w:r w:rsidR="00A44FA3">
        <w:rPr>
          <w:spacing w:val="-1"/>
          <w:position w:val="-1"/>
          <w:sz w:val="28"/>
          <w:szCs w:val="28"/>
        </w:rPr>
        <w:t>tin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2"/>
          <w:position w:val="-1"/>
          <w:sz w:val="28"/>
          <w:szCs w:val="28"/>
        </w:rPr>
        <w:t>p</w:t>
      </w:r>
      <w:r w:rsidR="00A44FA3">
        <w:rPr>
          <w:position w:val="-1"/>
          <w:sz w:val="28"/>
          <w:szCs w:val="28"/>
        </w:rPr>
        <w:t>a</w:t>
      </w:r>
      <w:r w:rsidR="00A44FA3">
        <w:rPr>
          <w:spacing w:val="1"/>
          <w:position w:val="-1"/>
          <w:sz w:val="28"/>
          <w:szCs w:val="28"/>
        </w:rPr>
        <w:t>y</w:t>
      </w:r>
      <w:r w:rsidR="00A44FA3">
        <w:rPr>
          <w:spacing w:val="-3"/>
          <w:position w:val="-1"/>
          <w:sz w:val="28"/>
          <w:szCs w:val="28"/>
        </w:rPr>
        <w:t>m</w:t>
      </w:r>
      <w:r w:rsidR="00A44FA3">
        <w:rPr>
          <w:position w:val="-1"/>
          <w:sz w:val="28"/>
          <w:szCs w:val="28"/>
        </w:rPr>
        <w:t>e</w:t>
      </w:r>
      <w:r w:rsidR="00A44FA3">
        <w:rPr>
          <w:spacing w:val="-1"/>
          <w:position w:val="-1"/>
          <w:sz w:val="28"/>
          <w:szCs w:val="28"/>
        </w:rPr>
        <w:t>n</w:t>
      </w:r>
      <w:r w:rsidR="00A44FA3">
        <w:rPr>
          <w:position w:val="-1"/>
          <w:sz w:val="28"/>
          <w:szCs w:val="28"/>
        </w:rPr>
        <w:t>t</w:t>
      </w:r>
      <w:r w:rsidR="00A44FA3">
        <w:rPr>
          <w:spacing w:val="1"/>
          <w:position w:val="-1"/>
          <w:sz w:val="28"/>
          <w:szCs w:val="28"/>
        </w:rPr>
        <w:t xml:space="preserve"> </w:t>
      </w:r>
      <w:r w:rsidR="00A44FA3">
        <w:rPr>
          <w:spacing w:val="-2"/>
          <w:position w:val="-1"/>
          <w:sz w:val="28"/>
          <w:szCs w:val="28"/>
        </w:rPr>
        <w:t>g</w:t>
      </w:r>
      <w:r w:rsidR="00A44FA3">
        <w:rPr>
          <w:position w:val="-1"/>
          <w:sz w:val="28"/>
          <w:szCs w:val="28"/>
        </w:rPr>
        <w:t>a</w:t>
      </w:r>
      <w:r w:rsidR="00A44FA3">
        <w:rPr>
          <w:spacing w:val="1"/>
          <w:position w:val="-1"/>
          <w:sz w:val="28"/>
          <w:szCs w:val="28"/>
        </w:rPr>
        <w:t>t</w:t>
      </w:r>
      <w:r w:rsidR="00A44FA3">
        <w:rPr>
          <w:spacing w:val="-2"/>
          <w:position w:val="-1"/>
          <w:sz w:val="28"/>
          <w:szCs w:val="28"/>
        </w:rPr>
        <w:t>e</w:t>
      </w:r>
      <w:r w:rsidR="00A44FA3">
        <w:rPr>
          <w:spacing w:val="1"/>
          <w:position w:val="-1"/>
          <w:sz w:val="28"/>
          <w:szCs w:val="28"/>
        </w:rPr>
        <w:t>w</w:t>
      </w:r>
      <w:r w:rsidR="00A44FA3">
        <w:rPr>
          <w:spacing w:val="-2"/>
          <w:position w:val="-1"/>
          <w:sz w:val="28"/>
          <w:szCs w:val="28"/>
        </w:rPr>
        <w:t>a</w:t>
      </w:r>
      <w:r w:rsidR="00A44FA3">
        <w:rPr>
          <w:position w:val="-1"/>
          <w:sz w:val="28"/>
          <w:szCs w:val="28"/>
        </w:rPr>
        <w:t>y</w:t>
      </w:r>
    </w:p>
    <w:p w14:paraId="108B3F61" w14:textId="15C63D68"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Ability</w:t>
      </w:r>
      <w:r w:rsidR="00A44FA3">
        <w:rPr>
          <w:spacing w:val="-2"/>
          <w:position w:val="-1"/>
          <w:sz w:val="28"/>
          <w:szCs w:val="28"/>
        </w:rPr>
        <w:t xml:space="preserve"> </w:t>
      </w:r>
      <w:r w:rsidR="00A44FA3">
        <w:rPr>
          <w:spacing w:val="1"/>
          <w:position w:val="-1"/>
          <w:sz w:val="28"/>
          <w:szCs w:val="28"/>
        </w:rPr>
        <w:t>t</w:t>
      </w:r>
      <w:r w:rsidR="00A44FA3">
        <w:rPr>
          <w:position w:val="-1"/>
          <w:sz w:val="28"/>
          <w:szCs w:val="28"/>
        </w:rPr>
        <w:t>o</w:t>
      </w:r>
      <w:r w:rsidR="00BF2BCE">
        <w:rPr>
          <w:position w:val="-1"/>
          <w:sz w:val="28"/>
          <w:szCs w:val="28"/>
        </w:rPr>
        <w:t xml:space="preserve"> be</w:t>
      </w:r>
      <w:r w:rsidR="00A44FA3">
        <w:rPr>
          <w:spacing w:val="-2"/>
          <w:position w:val="-1"/>
          <w:sz w:val="28"/>
          <w:szCs w:val="28"/>
        </w:rPr>
        <w:t xml:space="preserve"> </w:t>
      </w:r>
      <w:r w:rsidR="00A44FA3">
        <w:rPr>
          <w:spacing w:val="1"/>
          <w:position w:val="-1"/>
          <w:sz w:val="28"/>
          <w:szCs w:val="28"/>
        </w:rPr>
        <w:t>l</w:t>
      </w:r>
      <w:r w:rsidR="00A44FA3">
        <w:rPr>
          <w:spacing w:val="-1"/>
          <w:position w:val="-1"/>
          <w:sz w:val="28"/>
          <w:szCs w:val="28"/>
        </w:rPr>
        <w:t>is</w:t>
      </w:r>
      <w:r w:rsidR="00A44FA3">
        <w:rPr>
          <w:position w:val="-1"/>
          <w:sz w:val="28"/>
          <w:szCs w:val="28"/>
        </w:rPr>
        <w:t>t</w:t>
      </w:r>
      <w:r w:rsidR="00BF2BCE">
        <w:rPr>
          <w:position w:val="-1"/>
          <w:sz w:val="28"/>
          <w:szCs w:val="28"/>
        </w:rPr>
        <w:t>ed</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position w:val="-1"/>
          <w:sz w:val="28"/>
          <w:szCs w:val="28"/>
        </w:rPr>
        <w:t>Be</w:t>
      </w:r>
      <w:r w:rsidR="00A44FA3">
        <w:rPr>
          <w:spacing w:val="-3"/>
          <w:position w:val="-1"/>
          <w:sz w:val="28"/>
          <w:szCs w:val="28"/>
        </w:rPr>
        <w:t>r</w:t>
      </w:r>
      <w:r w:rsidR="00A44FA3">
        <w:rPr>
          <w:spacing w:val="-1"/>
          <w:position w:val="-1"/>
          <w:sz w:val="28"/>
          <w:szCs w:val="28"/>
        </w:rPr>
        <w:t>t</w:t>
      </w:r>
      <w:r w:rsidR="00A44FA3">
        <w:rPr>
          <w:spacing w:val="1"/>
          <w:position w:val="-1"/>
          <w:sz w:val="28"/>
          <w:szCs w:val="28"/>
        </w:rPr>
        <w:t>i</w:t>
      </w:r>
      <w:r w:rsidR="00A44FA3">
        <w:rPr>
          <w:spacing w:val="-1"/>
          <w:position w:val="-1"/>
          <w:sz w:val="28"/>
          <w:szCs w:val="28"/>
        </w:rPr>
        <w:t>n</w:t>
      </w:r>
      <w:r w:rsidR="00A44FA3">
        <w:rPr>
          <w:spacing w:val="1"/>
          <w:position w:val="-1"/>
          <w:sz w:val="28"/>
          <w:szCs w:val="28"/>
        </w:rPr>
        <w:t>i</w:t>
      </w:r>
      <w:r w:rsidR="00A44FA3">
        <w:rPr>
          <w:spacing w:val="-1"/>
          <w:position w:val="-1"/>
          <w:sz w:val="28"/>
          <w:szCs w:val="28"/>
        </w:rPr>
        <w:t>t</w:t>
      </w:r>
      <w:r w:rsidR="00A44FA3">
        <w:rPr>
          <w:position w:val="-1"/>
          <w:sz w:val="28"/>
          <w:szCs w:val="28"/>
        </w:rPr>
        <w:t>y</w:t>
      </w:r>
      <w:r w:rsidR="00A44FA3">
        <w:rPr>
          <w:spacing w:val="-2"/>
          <w:position w:val="-1"/>
          <w:sz w:val="28"/>
          <w:szCs w:val="28"/>
        </w:rPr>
        <w:t xml:space="preserve"> </w:t>
      </w:r>
      <w:r w:rsidR="00A44FA3">
        <w:rPr>
          <w:spacing w:val="1"/>
          <w:position w:val="-1"/>
          <w:sz w:val="28"/>
          <w:szCs w:val="28"/>
        </w:rPr>
        <w:t>o</w:t>
      </w:r>
      <w:r w:rsidR="00A44FA3">
        <w:rPr>
          <w:spacing w:val="-1"/>
          <w:position w:val="-1"/>
          <w:sz w:val="28"/>
          <w:szCs w:val="28"/>
        </w:rPr>
        <w:t>t</w:t>
      </w:r>
      <w:r w:rsidR="00A44FA3">
        <w:rPr>
          <w:spacing w:val="1"/>
          <w:position w:val="-1"/>
          <w:sz w:val="28"/>
          <w:szCs w:val="28"/>
        </w:rPr>
        <w:t>h</w:t>
      </w:r>
      <w:r w:rsidR="00A44FA3">
        <w:rPr>
          <w:position w:val="-1"/>
          <w:sz w:val="28"/>
          <w:szCs w:val="28"/>
        </w:rPr>
        <w:t>er</w:t>
      </w:r>
      <w:r w:rsidR="00A44FA3">
        <w:rPr>
          <w:spacing w:val="-3"/>
          <w:position w:val="-1"/>
          <w:sz w:val="28"/>
          <w:szCs w:val="28"/>
        </w:rPr>
        <w:t xml:space="preserve"> </w:t>
      </w:r>
      <w:r w:rsidR="00A44FA3">
        <w:rPr>
          <w:spacing w:val="1"/>
          <w:position w:val="-1"/>
          <w:sz w:val="28"/>
          <w:szCs w:val="28"/>
        </w:rPr>
        <w:t>t</w:t>
      </w:r>
      <w:r w:rsidR="00A44FA3">
        <w:rPr>
          <w:position w:val="-1"/>
          <w:sz w:val="28"/>
          <w:szCs w:val="28"/>
        </w:rPr>
        <w:t>r</w:t>
      </w:r>
      <w:r w:rsidR="00A44FA3">
        <w:rPr>
          <w:spacing w:val="-1"/>
          <w:position w:val="-1"/>
          <w:sz w:val="28"/>
          <w:szCs w:val="28"/>
        </w:rPr>
        <w:t>us</w:t>
      </w:r>
      <w:r w:rsidR="00A44FA3">
        <w:rPr>
          <w:spacing w:val="1"/>
          <w:position w:val="-1"/>
          <w:sz w:val="28"/>
          <w:szCs w:val="28"/>
        </w:rPr>
        <w:t>t</w:t>
      </w:r>
      <w:r w:rsidR="00A44FA3">
        <w:rPr>
          <w:position w:val="-1"/>
          <w:sz w:val="28"/>
          <w:szCs w:val="28"/>
        </w:rPr>
        <w:t>y</w:t>
      </w:r>
      <w:r w:rsidR="00A44FA3">
        <w:rPr>
          <w:spacing w:val="1"/>
          <w:position w:val="-1"/>
          <w:sz w:val="28"/>
          <w:szCs w:val="28"/>
        </w:rPr>
        <w:t xml:space="preserve"> </w:t>
      </w:r>
      <w:r w:rsidR="00A44FA3">
        <w:rPr>
          <w:spacing w:val="-3"/>
          <w:position w:val="-1"/>
          <w:sz w:val="28"/>
          <w:szCs w:val="28"/>
        </w:rPr>
        <w:t>e</w:t>
      </w:r>
      <w:r w:rsidR="00A44FA3">
        <w:rPr>
          <w:spacing w:val="1"/>
          <w:position w:val="-1"/>
          <w:sz w:val="28"/>
          <w:szCs w:val="28"/>
        </w:rPr>
        <w:t>x</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ng</w:t>
      </w:r>
      <w:r w:rsidR="00A44FA3">
        <w:rPr>
          <w:spacing w:val="-2"/>
          <w:position w:val="-1"/>
          <w:sz w:val="28"/>
          <w:szCs w:val="28"/>
        </w:rPr>
        <w:t>e</w:t>
      </w:r>
      <w:r w:rsidR="00A44FA3">
        <w:rPr>
          <w:position w:val="-1"/>
          <w:sz w:val="28"/>
          <w:szCs w:val="28"/>
        </w:rPr>
        <w:t>s</w:t>
      </w:r>
    </w:p>
    <w:p w14:paraId="490B3465" w14:textId="3AD840E1"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Discount</w:t>
      </w:r>
      <w:r w:rsidR="00A44FA3">
        <w:rPr>
          <w:spacing w:val="1"/>
          <w:position w:val="-1"/>
          <w:sz w:val="28"/>
          <w:szCs w:val="28"/>
        </w:rPr>
        <w:t xml:space="preserve"> </w:t>
      </w:r>
      <w:r w:rsidR="00A44FA3">
        <w:rPr>
          <w:spacing w:val="-2"/>
          <w:position w:val="-1"/>
          <w:sz w:val="28"/>
          <w:szCs w:val="28"/>
        </w:rPr>
        <w:t>o</w:t>
      </w:r>
      <w:r w:rsidR="00A44FA3">
        <w:rPr>
          <w:position w:val="-1"/>
          <w:sz w:val="28"/>
          <w:szCs w:val="28"/>
        </w:rPr>
        <w:t>n</w:t>
      </w:r>
      <w:r w:rsidR="00A44FA3">
        <w:rPr>
          <w:spacing w:val="1"/>
          <w:position w:val="-1"/>
          <w:sz w:val="28"/>
          <w:szCs w:val="28"/>
        </w:rPr>
        <w:t xml:space="preserve"> </w:t>
      </w:r>
      <w:r w:rsidR="00A44FA3">
        <w:rPr>
          <w:spacing w:val="-2"/>
          <w:position w:val="-1"/>
          <w:sz w:val="28"/>
          <w:szCs w:val="28"/>
        </w:rPr>
        <w:t>p</w:t>
      </w:r>
      <w:r w:rsidR="00A44FA3">
        <w:rPr>
          <w:spacing w:val="1"/>
          <w:position w:val="-1"/>
          <w:sz w:val="28"/>
          <w:szCs w:val="28"/>
        </w:rPr>
        <w:t>u</w:t>
      </w:r>
      <w:r w:rsidR="00A44FA3">
        <w:rPr>
          <w:position w:val="-1"/>
          <w:sz w:val="28"/>
          <w:szCs w:val="28"/>
        </w:rPr>
        <w:t>r</w:t>
      </w:r>
      <w:r w:rsidR="00A44FA3">
        <w:rPr>
          <w:spacing w:val="-2"/>
          <w:position w:val="-1"/>
          <w:sz w:val="28"/>
          <w:szCs w:val="28"/>
        </w:rPr>
        <w:t>c</w:t>
      </w:r>
      <w:r w:rsidR="00A44FA3">
        <w:rPr>
          <w:spacing w:val="1"/>
          <w:position w:val="-1"/>
          <w:sz w:val="28"/>
          <w:szCs w:val="28"/>
        </w:rPr>
        <w:t>h</w:t>
      </w:r>
      <w:r w:rsidR="00A44FA3">
        <w:rPr>
          <w:spacing w:val="-2"/>
          <w:position w:val="-1"/>
          <w:sz w:val="28"/>
          <w:szCs w:val="28"/>
        </w:rPr>
        <w:t>a</w:t>
      </w:r>
      <w:r w:rsidR="00A44FA3">
        <w:rPr>
          <w:spacing w:val="1"/>
          <w:position w:val="-1"/>
          <w:sz w:val="28"/>
          <w:szCs w:val="28"/>
        </w:rPr>
        <w:t>s</w:t>
      </w:r>
      <w:r w:rsidR="00A44FA3">
        <w:rPr>
          <w:spacing w:val="-2"/>
          <w:position w:val="-1"/>
          <w:sz w:val="28"/>
          <w:szCs w:val="28"/>
        </w:rPr>
        <w:t>e</w:t>
      </w:r>
      <w:r w:rsidR="00A44FA3">
        <w:rPr>
          <w:position w:val="-1"/>
          <w:sz w:val="28"/>
          <w:szCs w:val="28"/>
        </w:rPr>
        <w:t>s</w:t>
      </w:r>
      <w:r w:rsidR="00A44FA3">
        <w:rPr>
          <w:spacing w:val="1"/>
          <w:position w:val="-1"/>
          <w:sz w:val="28"/>
          <w:szCs w:val="28"/>
        </w:rPr>
        <w:t xml:space="preserve"> </w:t>
      </w:r>
      <w:r w:rsidR="00A44FA3">
        <w:rPr>
          <w:position w:val="-1"/>
          <w:sz w:val="28"/>
          <w:szCs w:val="28"/>
        </w:rPr>
        <w:t>or</w:t>
      </w:r>
      <w:r w:rsidR="00A44FA3">
        <w:rPr>
          <w:spacing w:val="-2"/>
          <w:position w:val="-1"/>
          <w:sz w:val="28"/>
          <w:szCs w:val="28"/>
        </w:rPr>
        <w:t xml:space="preserve"> </w:t>
      </w:r>
      <w:r w:rsidR="00A44FA3">
        <w:rPr>
          <w:spacing w:val="1"/>
          <w:position w:val="-1"/>
          <w:sz w:val="28"/>
          <w:szCs w:val="28"/>
        </w:rPr>
        <w:t>t</w:t>
      </w:r>
      <w:r w:rsidR="00A44FA3">
        <w:rPr>
          <w:position w:val="-1"/>
          <w:sz w:val="28"/>
          <w:szCs w:val="28"/>
        </w:rPr>
        <w:t>r</w:t>
      </w:r>
      <w:r w:rsidR="00A44FA3">
        <w:rPr>
          <w:spacing w:val="-2"/>
          <w:position w:val="-1"/>
          <w:sz w:val="28"/>
          <w:szCs w:val="28"/>
        </w:rPr>
        <w:t>a</w:t>
      </w:r>
      <w:r w:rsidR="00A44FA3">
        <w:rPr>
          <w:spacing w:val="1"/>
          <w:position w:val="-1"/>
          <w:sz w:val="28"/>
          <w:szCs w:val="28"/>
        </w:rPr>
        <w:t>d</w:t>
      </w:r>
      <w:r w:rsidR="00A44FA3">
        <w:rPr>
          <w:position w:val="-1"/>
          <w:sz w:val="28"/>
          <w:szCs w:val="28"/>
        </w:rPr>
        <w:t>es</w:t>
      </w:r>
      <w:r w:rsidR="00A44FA3">
        <w:rPr>
          <w:spacing w:val="-2"/>
          <w:position w:val="-1"/>
          <w:sz w:val="28"/>
          <w:szCs w:val="28"/>
        </w:rPr>
        <w:t xml:space="preserve"> </w:t>
      </w:r>
      <w:r w:rsidR="00A44FA3">
        <w:rPr>
          <w:spacing w:val="-1"/>
          <w:position w:val="-1"/>
          <w:sz w:val="28"/>
          <w:szCs w:val="28"/>
        </w:rPr>
        <w:t>i</w:t>
      </w:r>
      <w:r w:rsidR="00A44FA3">
        <w:rPr>
          <w:position w:val="-1"/>
          <w:sz w:val="28"/>
          <w:szCs w:val="28"/>
        </w:rPr>
        <w:t>n</w:t>
      </w:r>
      <w:r w:rsidR="00A44FA3">
        <w:rPr>
          <w:spacing w:val="1"/>
          <w:position w:val="-1"/>
          <w:sz w:val="28"/>
          <w:szCs w:val="28"/>
        </w:rPr>
        <w:t xml:space="preserve"> </w:t>
      </w:r>
      <w:r w:rsidR="00A44FA3">
        <w:rPr>
          <w:spacing w:val="-2"/>
          <w:position w:val="-1"/>
          <w:sz w:val="28"/>
          <w:szCs w:val="28"/>
        </w:rPr>
        <w:t>t</w:t>
      </w:r>
      <w:r w:rsidR="00A44FA3">
        <w:rPr>
          <w:spacing w:val="1"/>
          <w:position w:val="-1"/>
          <w:sz w:val="28"/>
          <w:szCs w:val="28"/>
        </w:rPr>
        <w:t>h</w:t>
      </w:r>
      <w:r w:rsidR="00A44FA3">
        <w:rPr>
          <w:position w:val="-1"/>
          <w:sz w:val="28"/>
          <w:szCs w:val="28"/>
        </w:rPr>
        <w:t>e e</w:t>
      </w:r>
      <w:r w:rsidR="00A44FA3">
        <w:rPr>
          <w:spacing w:val="-3"/>
          <w:position w:val="-1"/>
          <w:sz w:val="28"/>
          <w:szCs w:val="28"/>
        </w:rPr>
        <w:t>c</w:t>
      </w:r>
      <w:r w:rsidR="00A44FA3">
        <w:rPr>
          <w:spacing w:val="1"/>
          <w:position w:val="-1"/>
          <w:sz w:val="28"/>
          <w:szCs w:val="28"/>
        </w:rPr>
        <w:t>o</w:t>
      </w:r>
      <w:r w:rsidR="00A44FA3">
        <w:rPr>
          <w:spacing w:val="-1"/>
          <w:position w:val="-1"/>
          <w:sz w:val="28"/>
          <w:szCs w:val="28"/>
        </w:rPr>
        <w:t>s</w:t>
      </w:r>
      <w:r w:rsidR="00A44FA3">
        <w:rPr>
          <w:spacing w:val="1"/>
          <w:position w:val="-1"/>
          <w:sz w:val="28"/>
          <w:szCs w:val="28"/>
        </w:rPr>
        <w:t>y</w:t>
      </w:r>
      <w:r w:rsidR="00A44FA3">
        <w:rPr>
          <w:spacing w:val="-1"/>
          <w:position w:val="-1"/>
          <w:sz w:val="28"/>
          <w:szCs w:val="28"/>
        </w:rPr>
        <w:t>s</w:t>
      </w:r>
      <w:r w:rsidR="00A44FA3">
        <w:rPr>
          <w:spacing w:val="1"/>
          <w:position w:val="-1"/>
          <w:sz w:val="28"/>
          <w:szCs w:val="28"/>
        </w:rPr>
        <w:t>t</w:t>
      </w:r>
      <w:r w:rsidR="00A44FA3">
        <w:rPr>
          <w:position w:val="-1"/>
          <w:sz w:val="28"/>
          <w:szCs w:val="28"/>
        </w:rPr>
        <w:t>em</w:t>
      </w:r>
    </w:p>
    <w:p w14:paraId="4DE5DD75" w14:textId="3A6420DB" w:rsidR="00AE7C60" w:rsidRDefault="00D449E0" w:rsidP="003E0BA7">
      <w:pPr>
        <w:spacing w:line="340" w:lineRule="exact"/>
        <w:ind w:left="1180"/>
        <w:jc w:val="both"/>
        <w:rPr>
          <w:sz w:val="28"/>
          <w:szCs w:val="28"/>
        </w:rPr>
      </w:pPr>
      <w:r>
        <w:rPr>
          <w:rFonts w:ascii="MS PGothic" w:eastAsia="MS PGothic" w:hAnsi="MS PGothic" w:cs="MS PGothic"/>
          <w:w w:val="78"/>
          <w:position w:val="-1"/>
          <w:sz w:val="28"/>
          <w:szCs w:val="28"/>
        </w:rPr>
        <w:t xml:space="preserve">✓ </w:t>
      </w:r>
      <w:r>
        <w:rPr>
          <w:rFonts w:ascii="MS PGothic" w:eastAsia="MS PGothic" w:hAnsi="MS PGothic" w:cs="MS PGothic"/>
          <w:spacing w:val="6"/>
          <w:w w:val="78"/>
          <w:position w:val="-1"/>
          <w:sz w:val="28"/>
          <w:szCs w:val="28"/>
        </w:rPr>
        <w:t>potential</w:t>
      </w:r>
      <w:r w:rsidR="00A44FA3">
        <w:rPr>
          <w:spacing w:val="1"/>
          <w:position w:val="-1"/>
          <w:sz w:val="28"/>
          <w:szCs w:val="28"/>
        </w:rPr>
        <w:t xml:space="preserve"> </w:t>
      </w:r>
      <w:r w:rsidR="00A44FA3">
        <w:rPr>
          <w:position w:val="-1"/>
          <w:sz w:val="28"/>
          <w:szCs w:val="28"/>
        </w:rPr>
        <w:t>v</w:t>
      </w:r>
      <w:r w:rsidR="00A44FA3">
        <w:rPr>
          <w:spacing w:val="-2"/>
          <w:position w:val="-1"/>
          <w:sz w:val="28"/>
          <w:szCs w:val="28"/>
        </w:rPr>
        <w:t>a</w:t>
      </w:r>
      <w:r w:rsidR="00A44FA3">
        <w:rPr>
          <w:spacing w:val="-1"/>
          <w:position w:val="-1"/>
          <w:sz w:val="28"/>
          <w:szCs w:val="28"/>
        </w:rPr>
        <w:t>l</w:t>
      </w:r>
      <w:r w:rsidR="00A44FA3">
        <w:rPr>
          <w:spacing w:val="1"/>
          <w:position w:val="-1"/>
          <w:sz w:val="28"/>
          <w:szCs w:val="28"/>
        </w:rPr>
        <w:t>u</w:t>
      </w:r>
      <w:r w:rsidR="00A44FA3">
        <w:rPr>
          <w:position w:val="-1"/>
          <w:sz w:val="28"/>
          <w:szCs w:val="28"/>
        </w:rPr>
        <w:t xml:space="preserve">e </w:t>
      </w:r>
      <w:r w:rsidR="00A44FA3">
        <w:rPr>
          <w:spacing w:val="-2"/>
          <w:position w:val="-1"/>
          <w:sz w:val="28"/>
          <w:szCs w:val="28"/>
        </w:rPr>
        <w:t>i</w:t>
      </w:r>
      <w:r w:rsidR="00A44FA3">
        <w:rPr>
          <w:spacing w:val="1"/>
          <w:position w:val="-1"/>
          <w:sz w:val="28"/>
          <w:szCs w:val="28"/>
        </w:rPr>
        <w:t>n</w:t>
      </w:r>
      <w:r w:rsidR="00A44FA3">
        <w:rPr>
          <w:position w:val="-1"/>
          <w:sz w:val="28"/>
          <w:szCs w:val="28"/>
        </w:rPr>
        <w:t>c</w:t>
      </w:r>
      <w:r w:rsidR="00A44FA3">
        <w:rPr>
          <w:spacing w:val="-2"/>
          <w:position w:val="-1"/>
          <w:sz w:val="28"/>
          <w:szCs w:val="28"/>
        </w:rPr>
        <w:t>r</w:t>
      </w:r>
      <w:r w:rsidR="00A44FA3">
        <w:rPr>
          <w:position w:val="-1"/>
          <w:sz w:val="28"/>
          <w:szCs w:val="28"/>
        </w:rPr>
        <w:t>e</w:t>
      </w:r>
      <w:r w:rsidR="00A44FA3">
        <w:rPr>
          <w:spacing w:val="-2"/>
          <w:position w:val="-1"/>
          <w:sz w:val="28"/>
          <w:szCs w:val="28"/>
        </w:rPr>
        <w:t>a</w:t>
      </w:r>
      <w:r w:rsidR="00A44FA3">
        <w:rPr>
          <w:spacing w:val="1"/>
          <w:position w:val="-1"/>
          <w:sz w:val="28"/>
          <w:szCs w:val="28"/>
        </w:rPr>
        <w:t>s</w:t>
      </w:r>
      <w:r w:rsidR="00A44FA3">
        <w:rPr>
          <w:position w:val="-1"/>
          <w:sz w:val="28"/>
          <w:szCs w:val="28"/>
        </w:rPr>
        <w:t>es</w:t>
      </w:r>
      <w:r w:rsidR="00A44FA3">
        <w:rPr>
          <w:spacing w:val="-2"/>
          <w:position w:val="-1"/>
          <w:sz w:val="28"/>
          <w:szCs w:val="28"/>
        </w:rPr>
        <w:t xml:space="preserve"> </w:t>
      </w:r>
      <w:r w:rsidR="00A44FA3">
        <w:rPr>
          <w:spacing w:val="-1"/>
          <w:position w:val="-1"/>
          <w:sz w:val="28"/>
          <w:szCs w:val="28"/>
        </w:rPr>
        <w:t>d</w:t>
      </w:r>
      <w:r w:rsidR="00A44FA3">
        <w:rPr>
          <w:spacing w:val="1"/>
          <w:position w:val="-1"/>
          <w:sz w:val="28"/>
          <w:szCs w:val="28"/>
        </w:rPr>
        <w:t>u</w:t>
      </w:r>
      <w:r w:rsidR="00A44FA3">
        <w:rPr>
          <w:position w:val="-1"/>
          <w:sz w:val="28"/>
          <w:szCs w:val="28"/>
        </w:rPr>
        <w:t xml:space="preserve">e </w:t>
      </w:r>
      <w:r w:rsidR="00A44FA3">
        <w:rPr>
          <w:spacing w:val="-2"/>
          <w:position w:val="-1"/>
          <w:sz w:val="28"/>
          <w:szCs w:val="28"/>
        </w:rPr>
        <w:t>t</w:t>
      </w:r>
      <w:r w:rsidR="00A44FA3">
        <w:rPr>
          <w:position w:val="-1"/>
          <w:sz w:val="28"/>
          <w:szCs w:val="28"/>
        </w:rPr>
        <w:t>o</w:t>
      </w:r>
      <w:r w:rsidR="00A44FA3">
        <w:rPr>
          <w:spacing w:val="4"/>
          <w:position w:val="-1"/>
          <w:sz w:val="28"/>
          <w:szCs w:val="28"/>
        </w:rPr>
        <w:t xml:space="preserve"> </w:t>
      </w:r>
      <w:r w:rsidR="00A44FA3">
        <w:rPr>
          <w:spacing w:val="1"/>
          <w:position w:val="-1"/>
          <w:sz w:val="28"/>
          <w:szCs w:val="28"/>
        </w:rPr>
        <w:t>p</w:t>
      </w:r>
      <w:r w:rsidR="00A44FA3">
        <w:rPr>
          <w:spacing w:val="-2"/>
          <w:position w:val="-1"/>
          <w:sz w:val="28"/>
          <w:szCs w:val="28"/>
        </w:rPr>
        <w:t>r</w:t>
      </w:r>
      <w:r w:rsidR="00A44FA3">
        <w:rPr>
          <w:spacing w:val="-1"/>
          <w:position w:val="-1"/>
          <w:sz w:val="28"/>
          <w:szCs w:val="28"/>
        </w:rPr>
        <w:t>o</w:t>
      </w:r>
      <w:r w:rsidR="00A44FA3">
        <w:rPr>
          <w:spacing w:val="1"/>
          <w:position w:val="-1"/>
          <w:sz w:val="28"/>
          <w:szCs w:val="28"/>
        </w:rPr>
        <w:t>j</w:t>
      </w:r>
      <w:r w:rsidR="00A44FA3">
        <w:rPr>
          <w:position w:val="-1"/>
          <w:sz w:val="28"/>
          <w:szCs w:val="28"/>
        </w:rPr>
        <w:t>e</w:t>
      </w:r>
      <w:r w:rsidR="00A44FA3">
        <w:rPr>
          <w:spacing w:val="-2"/>
          <w:position w:val="-1"/>
          <w:sz w:val="28"/>
          <w:szCs w:val="28"/>
        </w:rPr>
        <w:t>c</w:t>
      </w:r>
      <w:r w:rsidR="00A44FA3">
        <w:rPr>
          <w:position w:val="-1"/>
          <w:sz w:val="28"/>
          <w:szCs w:val="28"/>
        </w:rPr>
        <w:t>t</w:t>
      </w:r>
      <w:r w:rsidR="00A44FA3">
        <w:rPr>
          <w:spacing w:val="1"/>
          <w:position w:val="-1"/>
          <w:sz w:val="28"/>
          <w:szCs w:val="28"/>
        </w:rPr>
        <w:t xml:space="preserve"> </w:t>
      </w:r>
      <w:r w:rsidR="00A44FA3">
        <w:rPr>
          <w:position w:val="-1"/>
          <w:sz w:val="28"/>
          <w:szCs w:val="28"/>
        </w:rPr>
        <w:t>g</w:t>
      </w:r>
      <w:r w:rsidR="00A44FA3">
        <w:rPr>
          <w:spacing w:val="-2"/>
          <w:position w:val="-1"/>
          <w:sz w:val="28"/>
          <w:szCs w:val="28"/>
        </w:rPr>
        <w:t>r</w:t>
      </w:r>
      <w:r w:rsidR="00A44FA3">
        <w:rPr>
          <w:spacing w:val="-1"/>
          <w:position w:val="-1"/>
          <w:sz w:val="28"/>
          <w:szCs w:val="28"/>
        </w:rPr>
        <w:t>o</w:t>
      </w:r>
      <w:r w:rsidR="00A44FA3">
        <w:rPr>
          <w:spacing w:val="1"/>
          <w:position w:val="-1"/>
          <w:sz w:val="28"/>
          <w:szCs w:val="28"/>
        </w:rPr>
        <w:t>w</w:t>
      </w:r>
      <w:r w:rsidR="00A44FA3">
        <w:rPr>
          <w:spacing w:val="-1"/>
          <w:position w:val="-1"/>
          <w:sz w:val="28"/>
          <w:szCs w:val="28"/>
        </w:rPr>
        <w:t>t</w:t>
      </w:r>
      <w:r w:rsidR="00A44FA3">
        <w:rPr>
          <w:position w:val="-1"/>
          <w:sz w:val="28"/>
          <w:szCs w:val="28"/>
        </w:rPr>
        <w:t>h</w:t>
      </w:r>
    </w:p>
    <w:p w14:paraId="066DB862" w14:textId="77777777" w:rsidR="00AE7C60" w:rsidRDefault="00AE7C60" w:rsidP="003E0BA7">
      <w:pPr>
        <w:spacing w:before="2" w:line="160" w:lineRule="exact"/>
        <w:jc w:val="both"/>
        <w:rPr>
          <w:sz w:val="16"/>
          <w:szCs w:val="16"/>
        </w:rPr>
      </w:pPr>
    </w:p>
    <w:p w14:paraId="3A474A23" w14:textId="77777777" w:rsidR="00AE7C60" w:rsidRDefault="00AE7C60" w:rsidP="003E0BA7">
      <w:pPr>
        <w:spacing w:line="200" w:lineRule="exact"/>
        <w:jc w:val="both"/>
      </w:pPr>
    </w:p>
    <w:p w14:paraId="2B6A324D" w14:textId="0075A0C5" w:rsidR="00555A59" w:rsidRPr="00E7262A" w:rsidRDefault="00555A59" w:rsidP="003E0BA7">
      <w:pPr>
        <w:pStyle w:val="Heading2"/>
        <w:jc w:val="both"/>
      </w:pPr>
      <w:bookmarkStart w:id="20" w:name="_Toc88586877"/>
      <w:r>
        <w:rPr>
          <w:rFonts w:eastAsia="Tahoma"/>
        </w:rPr>
        <w:t>4.</w:t>
      </w:r>
      <w:r w:rsidR="00A525AA">
        <w:rPr>
          <w:rFonts w:eastAsia="Tahoma"/>
        </w:rPr>
        <w:t>9</w:t>
      </w:r>
      <w:r>
        <w:rPr>
          <w:rFonts w:eastAsia="Tahoma"/>
        </w:rPr>
        <w:t xml:space="preserve">. </w:t>
      </w:r>
      <w:r w:rsidRPr="00E7262A">
        <w:rPr>
          <w:rFonts w:eastAsia="Tahoma"/>
        </w:rPr>
        <w:t>Bertinity ecosystem opportunities</w:t>
      </w:r>
      <w:bookmarkEnd w:id="20"/>
      <w:r w:rsidRPr="00E7262A">
        <w:rPr>
          <w:rFonts w:eastAsia="Tahoma"/>
        </w:rPr>
        <w:t xml:space="preserve"> </w:t>
      </w:r>
    </w:p>
    <w:p w14:paraId="24186E45" w14:textId="77777777" w:rsidR="00555A59" w:rsidRPr="00555A59" w:rsidRDefault="00555A59" w:rsidP="003E0BA7">
      <w:pPr>
        <w:pStyle w:val="NormalWeb"/>
        <w:spacing w:before="0" w:beforeAutospacing="0" w:after="0" w:afterAutospacing="0"/>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Bertinity enables businesses to accelerate digital transformation due to its multiple advantages including utilizing blockchain as a standard for digital transactions, as an accelerator of business processes, as a game changer in the supply chain, as the architecture for connectivity, as a platform for smart contracts, as a fuel for the finance function</w:t>
      </w:r>
      <w:r w:rsidRPr="00555A59">
        <w:rPr>
          <w:rFonts w:asciiTheme="majorBidi" w:hAnsiTheme="majorBidi" w:cstheme="majorBidi"/>
          <w:sz w:val="28"/>
          <w:szCs w:val="28"/>
        </w:rPr>
        <w:t>,</w:t>
      </w:r>
      <w:r w:rsidRPr="00555A59">
        <w:rPr>
          <w:rFonts w:asciiTheme="majorBidi" w:eastAsiaTheme="minorEastAsia" w:hAnsiTheme="majorBidi" w:cstheme="majorBidi"/>
          <w:kern w:val="24"/>
          <w:sz w:val="28"/>
          <w:szCs w:val="28"/>
        </w:rPr>
        <w:t xml:space="preserve"> and as a success factor in competition.</w:t>
      </w:r>
    </w:p>
    <w:p w14:paraId="584B0CAE" w14:textId="77777777" w:rsidR="00555A59" w:rsidRPr="00555A59" w:rsidRDefault="00555A59" w:rsidP="003E0BA7">
      <w:pPr>
        <w:jc w:val="both"/>
        <w:rPr>
          <w:rFonts w:asciiTheme="majorBidi" w:eastAsiaTheme="minorEastAsia" w:hAnsiTheme="majorBidi" w:cstheme="majorBidi"/>
          <w:kern w:val="24"/>
          <w:sz w:val="28"/>
          <w:szCs w:val="28"/>
        </w:rPr>
      </w:pPr>
      <w:r w:rsidRPr="00555A59">
        <w:rPr>
          <w:rFonts w:asciiTheme="majorBidi" w:eastAsiaTheme="minorEastAsia" w:hAnsiTheme="majorBidi" w:cstheme="majorBidi"/>
          <w:kern w:val="24"/>
          <w:sz w:val="28"/>
          <w:szCs w:val="28"/>
        </w:rPr>
        <w:t>In addition, small businesses can benefit from Bertinity because of the following merits:</w:t>
      </w:r>
    </w:p>
    <w:p w14:paraId="52325137" w14:textId="03E86A7E"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offres a new form of payment</w:t>
      </w:r>
      <w:r w:rsidRPr="00555A59">
        <w:rPr>
          <w:rFonts w:asciiTheme="majorBidi" w:eastAsiaTheme="minorEastAsia" w:hAnsiTheme="majorBidi" w:cstheme="majorBidi" w:hint="cs"/>
          <w:kern w:val="24"/>
          <w:sz w:val="28"/>
          <w:szCs w:val="28"/>
          <w:rtl/>
        </w:rPr>
        <w:t xml:space="preserve"> </w:t>
      </w:r>
    </w:p>
    <w:p w14:paraId="6F629B4C"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provides safer and cheaper cloud storage</w:t>
      </w:r>
    </w:p>
    <w:p w14:paraId="34EC972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leverage smart contracts in our ecosystem</w:t>
      </w:r>
    </w:p>
    <w:p w14:paraId="736FF71A"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Businesses can use it for capital raising</w:t>
      </w:r>
    </w:p>
    <w:p w14:paraId="2967A046" w14:textId="77777777" w:rsidR="00555A59" w:rsidRPr="00555A59" w:rsidRDefault="00555A59" w:rsidP="003E0BA7">
      <w:pPr>
        <w:pStyle w:val="ListParagraph"/>
        <w:numPr>
          <w:ilvl w:val="0"/>
          <w:numId w:val="8"/>
        </w:numPr>
        <w:spacing w:after="0" w:line="240" w:lineRule="auto"/>
        <w:jc w:val="both"/>
        <w:rPr>
          <w:rFonts w:asciiTheme="majorBidi" w:hAnsiTheme="majorBidi" w:cstheme="majorBidi"/>
          <w:sz w:val="28"/>
          <w:szCs w:val="28"/>
        </w:rPr>
      </w:pPr>
      <w:r w:rsidRPr="00555A59">
        <w:rPr>
          <w:rFonts w:asciiTheme="majorBidi" w:eastAsiaTheme="minorEastAsia" w:hAnsiTheme="majorBidi" w:cstheme="majorBidi"/>
          <w:kern w:val="24"/>
          <w:sz w:val="28"/>
          <w:szCs w:val="28"/>
        </w:rPr>
        <w:t>It offers the option of paying employees in cryptocurrency</w:t>
      </w:r>
    </w:p>
    <w:p w14:paraId="5BF405F1" w14:textId="77777777" w:rsidR="00AE7C60" w:rsidRDefault="00AE7C60" w:rsidP="003E0BA7">
      <w:pPr>
        <w:spacing w:line="200" w:lineRule="exact"/>
        <w:jc w:val="both"/>
      </w:pPr>
    </w:p>
    <w:p w14:paraId="3B94D79A" w14:textId="77777777" w:rsidR="00AE7C60" w:rsidRDefault="00AE7C60" w:rsidP="003E0BA7">
      <w:pPr>
        <w:spacing w:line="200" w:lineRule="exact"/>
        <w:jc w:val="both"/>
      </w:pPr>
    </w:p>
    <w:p w14:paraId="581FFBBF" w14:textId="77777777" w:rsidR="00AE7C60" w:rsidRDefault="00A44FA3" w:rsidP="003E0BA7">
      <w:pPr>
        <w:pStyle w:val="Heading1"/>
        <w:jc w:val="both"/>
        <w:rPr>
          <w:rFonts w:eastAsia="Calibri Light"/>
        </w:rPr>
      </w:pPr>
      <w:bookmarkStart w:id="21" w:name="_Toc88586878"/>
      <w:r>
        <w:rPr>
          <w:rFonts w:eastAsia="Calibri Light"/>
          <w:spacing w:val="-1"/>
        </w:rPr>
        <w:t>5</w:t>
      </w:r>
      <w:r>
        <w:rPr>
          <w:rFonts w:eastAsia="Calibri Light"/>
        </w:rPr>
        <w:t>.</w:t>
      </w:r>
      <w:r>
        <w:rPr>
          <w:rFonts w:eastAsia="Calibri Light"/>
          <w:spacing w:val="46"/>
        </w:rPr>
        <w:t xml:space="preserve"> </w:t>
      </w:r>
      <w:r>
        <w:rPr>
          <w:rFonts w:eastAsia="Calibri Light"/>
        </w:rPr>
        <w:t>H</w:t>
      </w:r>
      <w:r>
        <w:rPr>
          <w:rFonts w:eastAsia="Calibri Light"/>
          <w:spacing w:val="-2"/>
        </w:rPr>
        <w:t>o</w:t>
      </w:r>
      <w:r>
        <w:rPr>
          <w:rFonts w:eastAsia="Calibri Light"/>
        </w:rPr>
        <w:t>w</w:t>
      </w:r>
      <w:r>
        <w:rPr>
          <w:rFonts w:eastAsia="Calibri Light"/>
          <w:spacing w:val="-4"/>
        </w:rPr>
        <w:t xml:space="preserve"> </w:t>
      </w:r>
      <w:r>
        <w:rPr>
          <w:rFonts w:eastAsia="Calibri Light"/>
        </w:rPr>
        <w:t>it</w:t>
      </w:r>
      <w:r>
        <w:rPr>
          <w:rFonts w:eastAsia="Calibri Light"/>
          <w:spacing w:val="-2"/>
        </w:rPr>
        <w:t xml:space="preserve"> </w:t>
      </w:r>
      <w:r>
        <w:rPr>
          <w:rFonts w:eastAsia="Calibri Light"/>
          <w:spacing w:val="2"/>
        </w:rPr>
        <w:t>w</w:t>
      </w:r>
      <w:r>
        <w:rPr>
          <w:rFonts w:eastAsia="Calibri Light"/>
        </w:rPr>
        <w:t>orks</w:t>
      </w:r>
      <w:bookmarkEnd w:id="21"/>
    </w:p>
    <w:p w14:paraId="3492DEB7" w14:textId="0868E160" w:rsidR="00AE7C60" w:rsidRDefault="003C6354" w:rsidP="003E0BA7">
      <w:pPr>
        <w:spacing w:before="37" w:line="259" w:lineRule="auto"/>
        <w:ind w:left="100" w:right="80"/>
        <w:jc w:val="both"/>
        <w:rPr>
          <w:sz w:val="28"/>
          <w:szCs w:val="28"/>
        </w:rPr>
      </w:pPr>
      <w:r w:rsidRPr="003C6354">
        <w:rPr>
          <w:sz w:val="28"/>
          <w:szCs w:val="28"/>
        </w:rPr>
        <w:t xml:space="preserve">As a person wishing to </w:t>
      </w:r>
      <w:r w:rsidR="00BF2BCE">
        <w:rPr>
          <w:sz w:val="28"/>
          <w:szCs w:val="28"/>
        </w:rPr>
        <w:t>t</w:t>
      </w:r>
      <w:r w:rsidRPr="003C6354">
        <w:rPr>
          <w:sz w:val="28"/>
          <w:szCs w:val="28"/>
        </w:rPr>
        <w:t>ele</w:t>
      </w:r>
      <w:r w:rsidR="00E34E68">
        <w:rPr>
          <w:sz w:val="28"/>
          <w:szCs w:val="28"/>
        </w:rPr>
        <w:t>-</w:t>
      </w:r>
      <w:r w:rsidRPr="003C6354">
        <w:rPr>
          <w:sz w:val="28"/>
          <w:szCs w:val="28"/>
        </w:rPr>
        <w:t xml:space="preserve">shop or </w:t>
      </w:r>
      <w:r w:rsidR="00A44FA3">
        <w:rPr>
          <w:sz w:val="28"/>
          <w:szCs w:val="28"/>
        </w:rPr>
        <w:t>h</w:t>
      </w:r>
      <w:r w:rsidR="00A44FA3">
        <w:rPr>
          <w:spacing w:val="5"/>
          <w:sz w:val="28"/>
          <w:szCs w:val="28"/>
        </w:rPr>
        <w:t>a</w:t>
      </w:r>
      <w:r w:rsidR="00A44FA3">
        <w:rPr>
          <w:sz w:val="28"/>
          <w:szCs w:val="28"/>
        </w:rPr>
        <w:t>s</w:t>
      </w:r>
      <w:r w:rsidR="00A44FA3">
        <w:rPr>
          <w:spacing w:val="1"/>
          <w:sz w:val="28"/>
          <w:szCs w:val="28"/>
        </w:rPr>
        <w:t xml:space="preserve"> </w:t>
      </w:r>
      <w:r w:rsidR="00A44FA3">
        <w:rPr>
          <w:sz w:val="28"/>
          <w:szCs w:val="28"/>
        </w:rPr>
        <w:t>c</w:t>
      </w:r>
      <w:r w:rsidR="00A44FA3">
        <w:rPr>
          <w:spacing w:val="-2"/>
          <w:sz w:val="28"/>
          <w:szCs w:val="28"/>
        </w:rPr>
        <w:t>r</w:t>
      </w:r>
      <w:r w:rsidR="00A44FA3">
        <w:rPr>
          <w:spacing w:val="-1"/>
          <w:sz w:val="28"/>
          <w:szCs w:val="28"/>
        </w:rPr>
        <w:t>o</w:t>
      </w:r>
      <w:r w:rsidR="00A44FA3">
        <w:rPr>
          <w:spacing w:val="1"/>
          <w:sz w:val="28"/>
          <w:szCs w:val="28"/>
        </w:rPr>
        <w:t>s</w:t>
      </w:r>
      <w:r w:rsidR="00A44FA3">
        <w:rPr>
          <w:spacing w:val="2"/>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pacing w:val="-2"/>
          <w:sz w:val="28"/>
          <w:szCs w:val="28"/>
        </w:rPr>
        <w:t>r</w:t>
      </w:r>
      <w:r w:rsidR="00A44FA3">
        <w:rPr>
          <w:spacing w:val="1"/>
          <w:sz w:val="28"/>
          <w:szCs w:val="28"/>
        </w:rPr>
        <w:t>d</w:t>
      </w:r>
      <w:r w:rsidR="00A44FA3">
        <w:rPr>
          <w:sz w:val="28"/>
          <w:szCs w:val="28"/>
        </w:rPr>
        <w:t xml:space="preserve">er </w:t>
      </w:r>
      <w:r w:rsidR="00A44FA3">
        <w:rPr>
          <w:spacing w:val="-2"/>
          <w:sz w:val="28"/>
          <w:szCs w:val="28"/>
        </w:rPr>
        <w:t>p</w:t>
      </w:r>
      <w:r w:rsidR="00A44FA3">
        <w:rPr>
          <w:sz w:val="28"/>
          <w:szCs w:val="28"/>
        </w:rPr>
        <w:t>a</w:t>
      </w:r>
      <w:r w:rsidR="00A44FA3">
        <w:rPr>
          <w:spacing w:val="-1"/>
          <w:sz w:val="28"/>
          <w:szCs w:val="28"/>
        </w:rPr>
        <w:t>y</w:t>
      </w:r>
      <w:r w:rsidR="00A44FA3">
        <w:rPr>
          <w:sz w:val="28"/>
          <w:szCs w:val="28"/>
        </w:rPr>
        <w:t>me</w:t>
      </w:r>
      <w:r w:rsidR="00A44FA3">
        <w:rPr>
          <w:spacing w:val="-1"/>
          <w:sz w:val="28"/>
          <w:szCs w:val="28"/>
        </w:rPr>
        <w:t>n</w:t>
      </w:r>
      <w:r w:rsidR="00A44FA3">
        <w:rPr>
          <w:spacing w:val="1"/>
          <w:sz w:val="28"/>
          <w:szCs w:val="28"/>
        </w:rPr>
        <w:t>t</w:t>
      </w:r>
      <w:r w:rsidR="00A44FA3">
        <w:rPr>
          <w:sz w:val="28"/>
          <w:szCs w:val="28"/>
        </w:rPr>
        <w:t>,</w:t>
      </w:r>
      <w:r w:rsidR="00A44FA3">
        <w:rPr>
          <w:spacing w:val="-1"/>
          <w:sz w:val="28"/>
          <w:szCs w:val="28"/>
        </w:rPr>
        <w:t xml:space="preserve"> </w:t>
      </w:r>
      <w:r>
        <w:rPr>
          <w:spacing w:val="-1"/>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2"/>
          <w:sz w:val="28"/>
          <w:szCs w:val="28"/>
        </w:rPr>
        <w:t xml:space="preserve"> </w:t>
      </w:r>
      <w:r w:rsidR="00A44FA3">
        <w:rPr>
          <w:spacing w:val="1"/>
          <w:sz w:val="28"/>
          <w:szCs w:val="28"/>
        </w:rPr>
        <w:t>p</w:t>
      </w:r>
      <w:r w:rsidR="00A44FA3">
        <w:rPr>
          <w:spacing w:val="-2"/>
          <w:sz w:val="28"/>
          <w:szCs w:val="28"/>
        </w:rPr>
        <w:t>a</w:t>
      </w:r>
      <w:r w:rsidR="00A44FA3">
        <w:rPr>
          <w:sz w:val="28"/>
          <w:szCs w:val="28"/>
        </w:rPr>
        <w:t xml:space="preserve">y </w:t>
      </w:r>
      <w:r w:rsidR="00A44FA3">
        <w:rPr>
          <w:spacing w:val="1"/>
          <w:sz w:val="28"/>
          <w:szCs w:val="28"/>
        </w:rPr>
        <w:t>w</w:t>
      </w:r>
      <w:r w:rsidR="00A44FA3">
        <w:rPr>
          <w:spacing w:val="-1"/>
          <w:sz w:val="28"/>
          <w:szCs w:val="28"/>
        </w:rPr>
        <w:t>it</w:t>
      </w:r>
      <w:r w:rsidR="00A44FA3">
        <w:rPr>
          <w:sz w:val="28"/>
          <w:szCs w:val="28"/>
        </w:rPr>
        <w:t>h</w:t>
      </w:r>
      <w:r w:rsidR="00A44FA3">
        <w:rPr>
          <w:spacing w:val="1"/>
          <w:sz w:val="28"/>
          <w:szCs w:val="28"/>
        </w:rPr>
        <w:t xml:space="preserve"> </w:t>
      </w:r>
      <w:r w:rsidR="00A44FA3">
        <w:rPr>
          <w:spacing w:val="-2"/>
          <w:sz w:val="28"/>
          <w:szCs w:val="28"/>
        </w:rPr>
        <w:t>o</w:t>
      </w:r>
      <w:r w:rsidR="00A44FA3">
        <w:rPr>
          <w:spacing w:val="1"/>
          <w:sz w:val="28"/>
          <w:szCs w:val="28"/>
        </w:rPr>
        <w:t>u</w:t>
      </w:r>
      <w:r w:rsidR="00A44FA3">
        <w:rPr>
          <w:sz w:val="28"/>
          <w:szCs w:val="28"/>
        </w:rPr>
        <w:t xml:space="preserve">r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z w:val="28"/>
          <w:szCs w:val="28"/>
        </w:rPr>
        <w:t>a</w:t>
      </w:r>
      <w:r w:rsidR="00A44FA3">
        <w:rPr>
          <w:spacing w:val="-3"/>
          <w:sz w:val="28"/>
          <w:szCs w:val="28"/>
        </w:rPr>
        <w:t xml:space="preserve"> </w:t>
      </w:r>
      <w:r w:rsidR="00A44FA3">
        <w:rPr>
          <w:spacing w:val="1"/>
          <w:sz w:val="28"/>
          <w:szCs w:val="28"/>
        </w:rPr>
        <w:t>d</w:t>
      </w:r>
      <w:r w:rsidR="00A44FA3">
        <w:rPr>
          <w:spacing w:val="-1"/>
          <w:sz w:val="28"/>
          <w:szCs w:val="28"/>
        </w:rPr>
        <w:t>i</w:t>
      </w:r>
      <w:r w:rsidR="00A44FA3">
        <w:rPr>
          <w:spacing w:val="1"/>
          <w:sz w:val="28"/>
          <w:szCs w:val="28"/>
        </w:rPr>
        <w:t>s</w:t>
      </w:r>
      <w:r w:rsidR="00A44FA3">
        <w:rPr>
          <w:spacing w:val="-2"/>
          <w:sz w:val="28"/>
          <w:szCs w:val="28"/>
        </w:rPr>
        <w:t>c</w:t>
      </w:r>
      <w:r w:rsidR="00A44FA3">
        <w:rPr>
          <w:spacing w:val="1"/>
          <w:sz w:val="28"/>
          <w:szCs w:val="28"/>
        </w:rPr>
        <w:t>o</w:t>
      </w:r>
      <w:r w:rsidR="00A44FA3">
        <w:rPr>
          <w:spacing w:val="-1"/>
          <w:sz w:val="28"/>
          <w:szCs w:val="28"/>
        </w:rPr>
        <w:t>u</w:t>
      </w:r>
      <w:r w:rsidR="00A44FA3">
        <w:rPr>
          <w:spacing w:val="1"/>
          <w:sz w:val="28"/>
          <w:szCs w:val="28"/>
        </w:rPr>
        <w:t>nt</w:t>
      </w:r>
      <w:r w:rsidR="00A44FA3">
        <w:rPr>
          <w:sz w:val="28"/>
          <w:szCs w:val="28"/>
        </w:rPr>
        <w:t>,</w:t>
      </w:r>
      <w:r w:rsidR="00A44FA3">
        <w:rPr>
          <w:spacing w:val="-3"/>
          <w:sz w:val="28"/>
          <w:szCs w:val="28"/>
        </w:rPr>
        <w:t xml:space="preserve"> </w:t>
      </w:r>
      <w:r w:rsidR="00A44FA3">
        <w:rPr>
          <w:spacing w:val="1"/>
          <w:sz w:val="28"/>
          <w:szCs w:val="28"/>
        </w:rPr>
        <w:t>o</w:t>
      </w:r>
      <w:r w:rsidR="00A44FA3">
        <w:rPr>
          <w:sz w:val="28"/>
          <w:szCs w:val="28"/>
        </w:rPr>
        <w:t xml:space="preserve">r </w:t>
      </w:r>
      <w:r w:rsidR="00A44FA3">
        <w:rPr>
          <w:spacing w:val="-3"/>
          <w:sz w:val="28"/>
          <w:szCs w:val="28"/>
        </w:rPr>
        <w:t>a</w:t>
      </w:r>
      <w:r w:rsidR="00A44FA3">
        <w:rPr>
          <w:spacing w:val="1"/>
          <w:sz w:val="28"/>
          <w:szCs w:val="28"/>
        </w:rPr>
        <w:t>n</w:t>
      </w:r>
      <w:r w:rsidR="00A44FA3">
        <w:rPr>
          <w:sz w:val="28"/>
          <w:szCs w:val="28"/>
        </w:rPr>
        <w:t>y</w:t>
      </w:r>
      <w:r w:rsidR="00A44FA3">
        <w:rPr>
          <w:spacing w:val="1"/>
          <w:sz w:val="28"/>
          <w:szCs w:val="28"/>
        </w:rPr>
        <w:t xml:space="preserve"> </w:t>
      </w:r>
      <w:r w:rsidR="00A44FA3">
        <w:rPr>
          <w:sz w:val="28"/>
          <w:szCs w:val="28"/>
        </w:rPr>
        <w:t>c</w:t>
      </w:r>
      <w:r w:rsidR="00A44FA3">
        <w:rPr>
          <w:spacing w:val="-3"/>
          <w:sz w:val="28"/>
          <w:szCs w:val="28"/>
        </w:rPr>
        <w:t>r</w:t>
      </w:r>
      <w:r w:rsidR="00A44FA3">
        <w:rPr>
          <w:spacing w:val="-1"/>
          <w:sz w:val="28"/>
          <w:szCs w:val="28"/>
        </w:rPr>
        <w:t>yp</w:t>
      </w:r>
      <w:r w:rsidR="00A44FA3">
        <w:rPr>
          <w:spacing w:val="1"/>
          <w:sz w:val="28"/>
          <w:szCs w:val="28"/>
        </w:rPr>
        <w:t>to</w:t>
      </w:r>
      <w:r w:rsidR="00A44FA3">
        <w:rPr>
          <w:spacing w:val="-2"/>
          <w:sz w:val="28"/>
          <w:szCs w:val="28"/>
        </w:rPr>
        <w:t>c</w:t>
      </w:r>
      <w:r w:rsidR="00A44FA3">
        <w:rPr>
          <w:spacing w:val="1"/>
          <w:sz w:val="28"/>
          <w:szCs w:val="28"/>
        </w:rPr>
        <w:t>u</w:t>
      </w:r>
      <w:r w:rsidR="00A44FA3">
        <w:rPr>
          <w:sz w:val="28"/>
          <w:szCs w:val="28"/>
        </w:rPr>
        <w:t>r</w:t>
      </w:r>
      <w:r w:rsidR="00A44FA3">
        <w:rPr>
          <w:spacing w:val="-2"/>
          <w:sz w:val="28"/>
          <w:szCs w:val="28"/>
        </w:rPr>
        <w:t>r</w:t>
      </w:r>
      <w:r w:rsidR="00A44FA3">
        <w:rPr>
          <w:sz w:val="28"/>
          <w:szCs w:val="28"/>
        </w:rPr>
        <w:t>e</w:t>
      </w:r>
      <w:r w:rsidR="00A44FA3">
        <w:rPr>
          <w:spacing w:val="-1"/>
          <w:sz w:val="28"/>
          <w:szCs w:val="28"/>
        </w:rPr>
        <w:t>n</w:t>
      </w:r>
      <w:r w:rsidR="00A44FA3">
        <w:rPr>
          <w:sz w:val="28"/>
          <w:szCs w:val="28"/>
        </w:rPr>
        <w:t>cy</w:t>
      </w:r>
      <w:r w:rsidR="00A44FA3">
        <w:rPr>
          <w:spacing w:val="-2"/>
          <w:sz w:val="28"/>
          <w:szCs w:val="28"/>
        </w:rPr>
        <w:t xml:space="preserve"> </w:t>
      </w:r>
      <w:r w:rsidR="00A44FA3">
        <w:rPr>
          <w:spacing w:val="1"/>
          <w:sz w:val="28"/>
          <w:szCs w:val="28"/>
        </w:rPr>
        <w:t>u</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ou</w:t>
      </w:r>
      <w:r w:rsidR="00A44FA3">
        <w:rPr>
          <w:sz w:val="28"/>
          <w:szCs w:val="28"/>
        </w:rPr>
        <w:t>r</w:t>
      </w:r>
      <w:r w:rsidR="00A44FA3">
        <w:rPr>
          <w:spacing w:val="-3"/>
          <w:sz w:val="28"/>
          <w:szCs w:val="28"/>
        </w:rPr>
        <w:t xml:space="preserve"> </w:t>
      </w:r>
      <w:r w:rsidR="00A44FA3">
        <w:rPr>
          <w:sz w:val="28"/>
          <w:szCs w:val="28"/>
        </w:rPr>
        <w:t>CP</w:t>
      </w:r>
      <w:r w:rsidR="00A44FA3">
        <w:rPr>
          <w:spacing w:val="1"/>
          <w:sz w:val="28"/>
          <w:szCs w:val="28"/>
        </w:rPr>
        <w:t>G</w:t>
      </w:r>
      <w:r w:rsidR="00A44FA3">
        <w:rPr>
          <w:sz w:val="28"/>
          <w:szCs w:val="28"/>
        </w:rPr>
        <w:t>.</w:t>
      </w:r>
      <w:r w:rsidR="00A44FA3">
        <w:rPr>
          <w:spacing w:val="-1"/>
          <w:sz w:val="28"/>
          <w:szCs w:val="28"/>
        </w:rPr>
        <w:t xml:space="preserve"> </w:t>
      </w:r>
      <w:r w:rsidR="00A44FA3">
        <w:rPr>
          <w:sz w:val="28"/>
          <w:szCs w:val="28"/>
        </w:rPr>
        <w:t>S</w:t>
      </w:r>
      <w:r w:rsidR="00A44FA3">
        <w:rPr>
          <w:spacing w:val="1"/>
          <w:sz w:val="28"/>
          <w:szCs w:val="28"/>
        </w:rPr>
        <w:t>o</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pacing w:val="1"/>
          <w:sz w:val="28"/>
          <w:szCs w:val="28"/>
        </w:rPr>
        <w:t>y</w:t>
      </w:r>
      <w:r w:rsidR="00A44FA3">
        <w:rPr>
          <w:spacing w:val="-1"/>
          <w:sz w:val="28"/>
          <w:szCs w:val="28"/>
        </w:rPr>
        <w:t>o</w:t>
      </w:r>
      <w:r w:rsidR="00A44FA3">
        <w:rPr>
          <w:spacing w:val="1"/>
          <w:sz w:val="28"/>
          <w:szCs w:val="28"/>
        </w:rPr>
        <w:t>n</w:t>
      </w:r>
      <w:r w:rsidR="00A44FA3">
        <w:rPr>
          <w:sz w:val="28"/>
          <w:szCs w:val="28"/>
        </w:rPr>
        <w:t>e a</w:t>
      </w:r>
      <w:r w:rsidR="00A44FA3">
        <w:rPr>
          <w:spacing w:val="-1"/>
          <w:sz w:val="28"/>
          <w:szCs w:val="28"/>
        </w:rPr>
        <w:t>n</w:t>
      </w:r>
      <w:r w:rsidR="00A44FA3">
        <w:rPr>
          <w:spacing w:val="1"/>
          <w:sz w:val="28"/>
          <w:szCs w:val="28"/>
        </w:rPr>
        <w:t>y</w:t>
      </w:r>
      <w:r w:rsidR="00A44FA3">
        <w:rPr>
          <w:spacing w:val="-1"/>
          <w:sz w:val="28"/>
          <w:szCs w:val="28"/>
        </w:rPr>
        <w:t>w</w:t>
      </w:r>
      <w:r w:rsidR="00A44FA3">
        <w:rPr>
          <w:spacing w:val="1"/>
          <w:sz w:val="28"/>
          <w:szCs w:val="28"/>
        </w:rPr>
        <w:t>h</w:t>
      </w:r>
      <w:r w:rsidR="00A44FA3">
        <w:rPr>
          <w:sz w:val="28"/>
          <w:szCs w:val="28"/>
        </w:rPr>
        <w:t>e</w:t>
      </w:r>
      <w:r w:rsidR="00A44FA3">
        <w:rPr>
          <w:spacing w:val="-2"/>
          <w:sz w:val="28"/>
          <w:szCs w:val="28"/>
        </w:rPr>
        <w:t>r</w:t>
      </w:r>
      <w:r w:rsidR="00A44FA3">
        <w:rPr>
          <w:sz w:val="28"/>
          <w:szCs w:val="28"/>
        </w:rPr>
        <w:t>e c</w:t>
      </w:r>
      <w:r w:rsidR="00A44FA3">
        <w:rPr>
          <w:spacing w:val="-2"/>
          <w:sz w:val="28"/>
          <w:szCs w:val="28"/>
        </w:rPr>
        <w:t>o</w:t>
      </w:r>
      <w:r w:rsidR="00A44FA3">
        <w:rPr>
          <w:spacing w:val="1"/>
          <w:sz w:val="28"/>
          <w:szCs w:val="28"/>
        </w:rPr>
        <w:t>u</w:t>
      </w:r>
      <w:r w:rsidR="00A44FA3">
        <w:rPr>
          <w:spacing w:val="-1"/>
          <w:sz w:val="28"/>
          <w:szCs w:val="28"/>
        </w:rPr>
        <w:t>l</w:t>
      </w:r>
      <w:r w:rsidR="00A44FA3">
        <w:rPr>
          <w:sz w:val="28"/>
          <w:szCs w:val="28"/>
        </w:rPr>
        <w:t>d</w:t>
      </w:r>
      <w:r w:rsidR="00A44FA3">
        <w:rPr>
          <w:spacing w:val="-2"/>
          <w:sz w:val="28"/>
          <w:szCs w:val="28"/>
        </w:rPr>
        <w:t xml:space="preserve"> </w:t>
      </w:r>
      <w:r w:rsidR="00A44FA3">
        <w:rPr>
          <w:spacing w:val="1"/>
          <w:sz w:val="28"/>
          <w:szCs w:val="28"/>
        </w:rPr>
        <w:t>p</w:t>
      </w:r>
      <w:r w:rsidR="00A44FA3">
        <w:rPr>
          <w:sz w:val="28"/>
          <w:szCs w:val="28"/>
        </w:rPr>
        <w:t>ay</w:t>
      </w:r>
      <w:r w:rsidR="00A44FA3">
        <w:rPr>
          <w:spacing w:val="-2"/>
          <w:sz w:val="28"/>
          <w:szCs w:val="28"/>
        </w:rPr>
        <w:t xml:space="preserve"> 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w:t>
      </w:r>
      <w:r w:rsidR="00A44FA3">
        <w:rPr>
          <w:spacing w:val="-1"/>
          <w:sz w:val="28"/>
          <w:szCs w:val="28"/>
        </w:rPr>
        <w:t>ho</w:t>
      </w:r>
      <w:r w:rsidR="00A44FA3">
        <w:rPr>
          <w:sz w:val="28"/>
          <w:szCs w:val="28"/>
        </w:rPr>
        <w:t>p</w:t>
      </w:r>
      <w:r w:rsidR="00A44FA3">
        <w:rPr>
          <w:spacing w:val="1"/>
          <w:sz w:val="28"/>
          <w:szCs w:val="28"/>
        </w:rPr>
        <w:t xml:space="preserve"> </w:t>
      </w:r>
      <w:r w:rsidR="00A44FA3">
        <w:rPr>
          <w:spacing w:val="-2"/>
          <w:sz w:val="28"/>
          <w:szCs w:val="28"/>
        </w:rPr>
        <w:t>i</w:t>
      </w:r>
      <w:r w:rsidR="00A44FA3">
        <w:rPr>
          <w:spacing w:val="1"/>
          <w:sz w:val="28"/>
          <w:szCs w:val="28"/>
        </w:rPr>
        <w:t>n</w:t>
      </w:r>
      <w:r w:rsidR="00A44FA3">
        <w:rPr>
          <w:spacing w:val="-1"/>
          <w:sz w:val="28"/>
          <w:szCs w:val="28"/>
        </w:rPr>
        <w:t>t</w:t>
      </w:r>
      <w:r w:rsidR="00A44FA3">
        <w:rPr>
          <w:sz w:val="28"/>
          <w:szCs w:val="28"/>
        </w:rPr>
        <w:t>er</w:t>
      </w:r>
      <w:r w:rsidR="00A44FA3">
        <w:rPr>
          <w:spacing w:val="-1"/>
          <w:sz w:val="28"/>
          <w:szCs w:val="28"/>
        </w:rPr>
        <w:t>n</w:t>
      </w:r>
      <w:r w:rsidR="00A44FA3">
        <w:rPr>
          <w:sz w:val="28"/>
          <w:szCs w:val="28"/>
        </w:rPr>
        <w:t>a</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pacing w:val="-2"/>
          <w:sz w:val="28"/>
          <w:szCs w:val="28"/>
        </w:rPr>
        <w:t>a</w:t>
      </w:r>
      <w:r w:rsidR="00A44FA3">
        <w:rPr>
          <w:spacing w:val="-1"/>
          <w:sz w:val="28"/>
          <w:szCs w:val="28"/>
        </w:rPr>
        <w:t>ll</w:t>
      </w:r>
      <w:r w:rsidR="00A44FA3">
        <w:rPr>
          <w:sz w:val="28"/>
          <w:szCs w:val="28"/>
        </w:rPr>
        <w:t>y</w:t>
      </w:r>
      <w:r w:rsidR="00A44FA3">
        <w:rPr>
          <w:spacing w:val="1"/>
          <w:sz w:val="28"/>
          <w:szCs w:val="28"/>
        </w:rPr>
        <w:t xml:space="preserve"> </w:t>
      </w:r>
      <w:r w:rsidR="00A44FA3">
        <w:rPr>
          <w:spacing w:val="-2"/>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pacing w:val="-2"/>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pacing w:val="-2"/>
          <w:sz w:val="28"/>
          <w:szCs w:val="28"/>
        </w:rPr>
        <w:t>i</w:t>
      </w:r>
      <w:r w:rsidR="00A44FA3">
        <w:rPr>
          <w:sz w:val="28"/>
          <w:szCs w:val="28"/>
        </w:rPr>
        <w:t>n</w:t>
      </w:r>
      <w:r w:rsidR="00A44FA3">
        <w:rPr>
          <w:spacing w:val="-2"/>
          <w:sz w:val="28"/>
          <w:szCs w:val="28"/>
        </w:rPr>
        <w:t xml:space="preserve"> </w:t>
      </w:r>
      <w:r w:rsidR="00A44FA3">
        <w:rPr>
          <w:sz w:val="28"/>
          <w:szCs w:val="28"/>
        </w:rPr>
        <w:t>a</w:t>
      </w:r>
      <w:r w:rsidR="00A44FA3">
        <w:rPr>
          <w:spacing w:val="7"/>
          <w:sz w:val="28"/>
          <w:szCs w:val="28"/>
        </w:rPr>
        <w:t xml:space="preserv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w</w:t>
      </w:r>
      <w:r w:rsidR="00A44FA3">
        <w:rPr>
          <w:sz w:val="28"/>
          <w:szCs w:val="28"/>
        </w:rPr>
        <w:t>a</w:t>
      </w:r>
      <w:r w:rsidR="00A44FA3">
        <w:rPr>
          <w:spacing w:val="1"/>
          <w:sz w:val="28"/>
          <w:szCs w:val="28"/>
        </w:rPr>
        <w:t>y</w:t>
      </w:r>
      <w:r w:rsidR="00A44FA3">
        <w:rPr>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z w:val="28"/>
          <w:szCs w:val="28"/>
        </w:rPr>
        <w:t>h</w:t>
      </w:r>
      <w:r w:rsidR="00A44FA3">
        <w:rPr>
          <w:spacing w:val="1"/>
          <w:sz w:val="28"/>
          <w:szCs w:val="28"/>
        </w:rPr>
        <w:t xml:space="preserve"> </w:t>
      </w:r>
      <w:r w:rsidR="00A44FA3">
        <w:rPr>
          <w:sz w:val="28"/>
          <w:szCs w:val="28"/>
        </w:rPr>
        <w:t>C</w:t>
      </w:r>
      <w:r w:rsidR="00A44FA3">
        <w:rPr>
          <w:spacing w:val="-3"/>
          <w:sz w:val="28"/>
          <w:szCs w:val="28"/>
        </w:rPr>
        <w:t>P</w:t>
      </w:r>
      <w:r w:rsidR="00A44FA3">
        <w:rPr>
          <w:sz w:val="28"/>
          <w:szCs w:val="28"/>
        </w:rPr>
        <w:t>G</w:t>
      </w:r>
      <w:r>
        <w:rPr>
          <w:sz w:val="28"/>
          <w:szCs w:val="28"/>
        </w:rPr>
        <w: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n</w:t>
      </w:r>
      <w:r w:rsidR="00A44FA3">
        <w:rPr>
          <w:sz w:val="28"/>
          <w:szCs w:val="28"/>
        </w:rPr>
        <w:t>e</w:t>
      </w:r>
      <w:r w:rsidR="00A44FA3">
        <w:rPr>
          <w:spacing w:val="-2"/>
          <w:sz w:val="28"/>
          <w:szCs w:val="28"/>
        </w:rPr>
        <w:t>c</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o</w:t>
      </w:r>
      <w:r w:rsidR="00A44FA3">
        <w:rPr>
          <w:spacing w:val="-1"/>
          <w:sz w:val="28"/>
          <w:szCs w:val="28"/>
        </w:rPr>
        <w:t xml:space="preserve"> </w:t>
      </w:r>
      <w:r w:rsidR="00A44FA3">
        <w:rPr>
          <w:sz w:val="28"/>
          <w:szCs w:val="28"/>
        </w:rPr>
        <w:t>o</w:t>
      </w:r>
      <w:r w:rsidR="00A44FA3">
        <w:rPr>
          <w:spacing w:val="1"/>
          <w:sz w:val="28"/>
          <w:szCs w:val="28"/>
        </w:rPr>
        <w:t>u</w:t>
      </w:r>
      <w:r w:rsidR="00A44FA3">
        <w:rPr>
          <w:sz w:val="28"/>
          <w:szCs w:val="28"/>
        </w:rPr>
        <w:t xml:space="preserve">r </w:t>
      </w:r>
      <w:r w:rsidR="00A44FA3">
        <w:rPr>
          <w:spacing w:val="-3"/>
          <w:sz w:val="28"/>
          <w:szCs w:val="28"/>
        </w:rPr>
        <w:t>e</w:t>
      </w:r>
      <w:r w:rsidR="00A44FA3">
        <w:rPr>
          <w:spacing w:val="1"/>
          <w:sz w:val="28"/>
          <w:szCs w:val="28"/>
        </w:rPr>
        <w:t>x</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z w:val="28"/>
          <w:szCs w:val="28"/>
        </w:rPr>
        <w:t>h</w:t>
      </w:r>
      <w:r w:rsidR="00A44FA3">
        <w:rPr>
          <w:spacing w:val="2"/>
          <w:sz w:val="28"/>
          <w:szCs w:val="28"/>
        </w:rPr>
        <w:t>a</w:t>
      </w:r>
      <w:r w:rsidR="00A44FA3">
        <w:rPr>
          <w:sz w:val="28"/>
          <w:szCs w:val="28"/>
        </w:rPr>
        <w:t>s</w:t>
      </w:r>
      <w:r w:rsidR="00A44FA3">
        <w:rPr>
          <w:spacing w:val="1"/>
          <w:sz w:val="28"/>
          <w:szCs w:val="28"/>
        </w:rPr>
        <w:t xml:space="preserve"> </w:t>
      </w:r>
      <w:r w:rsidR="00A44FA3">
        <w:rPr>
          <w:spacing w:val="-1"/>
          <w:sz w:val="28"/>
          <w:szCs w:val="28"/>
        </w:rPr>
        <w:t>t</w:t>
      </w:r>
      <w:r w:rsidR="00A44FA3">
        <w:rPr>
          <w:spacing w:val="1"/>
          <w:sz w:val="28"/>
          <w:szCs w:val="28"/>
        </w:rPr>
        <w:t>w</w:t>
      </w:r>
      <w:r w:rsidR="00A44FA3">
        <w:rPr>
          <w:sz w:val="28"/>
          <w:szCs w:val="28"/>
        </w:rPr>
        <w:t>o</w:t>
      </w:r>
      <w:r w:rsidR="00A44FA3">
        <w:rPr>
          <w:spacing w:val="1"/>
          <w:sz w:val="28"/>
          <w:szCs w:val="28"/>
        </w:rPr>
        <w:t xml:space="preserve"> </w:t>
      </w:r>
      <w:r w:rsidR="00BF2BCE">
        <w:rPr>
          <w:spacing w:val="-3"/>
          <w:sz w:val="28"/>
          <w:szCs w:val="28"/>
        </w:rPr>
        <w:t>options</w:t>
      </w:r>
      <w:r w:rsidR="00A44FA3">
        <w:rPr>
          <w:spacing w:val="1"/>
          <w:sz w:val="28"/>
          <w:szCs w:val="28"/>
        </w:rPr>
        <w:t xml:space="preserv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y</w:t>
      </w:r>
      <w:r w:rsidR="00A44FA3">
        <w:rPr>
          <w:spacing w:val="1"/>
          <w:sz w:val="28"/>
          <w:szCs w:val="28"/>
        </w:rPr>
        <w:t>ou</w:t>
      </w:r>
      <w:r w:rsidR="00A44FA3">
        <w:rPr>
          <w:sz w:val="28"/>
          <w:szCs w:val="28"/>
        </w:rPr>
        <w:t>.</w:t>
      </w:r>
      <w:r w:rsidR="00A44FA3">
        <w:rPr>
          <w:spacing w:val="-3"/>
          <w:sz w:val="28"/>
          <w:szCs w:val="28"/>
        </w:rPr>
        <w:t xml:space="preserve"> </w:t>
      </w:r>
      <w:r>
        <w:rPr>
          <w:spacing w:val="1"/>
          <w:sz w:val="28"/>
          <w:szCs w:val="28"/>
        </w:rPr>
        <w:t>first</w:t>
      </w:r>
      <w:r w:rsidR="00A44FA3">
        <w:rPr>
          <w:sz w:val="28"/>
          <w:szCs w:val="28"/>
        </w:rPr>
        <w:t>,</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 xml:space="preserve">an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z w:val="28"/>
          <w:szCs w:val="28"/>
        </w:rPr>
        <w:t>e c</w:t>
      </w:r>
      <w:r w:rsidR="00A44FA3">
        <w:rPr>
          <w:spacing w:val="-3"/>
          <w:sz w:val="28"/>
          <w:szCs w:val="28"/>
        </w:rPr>
        <w:t>r</w:t>
      </w:r>
      <w:r w:rsidR="00A44FA3">
        <w:rPr>
          <w:spacing w:val="1"/>
          <w:sz w:val="28"/>
          <w:szCs w:val="28"/>
        </w:rPr>
        <w:t>y</w:t>
      </w:r>
      <w:r w:rsidR="00A44FA3">
        <w:rPr>
          <w:spacing w:val="-1"/>
          <w:sz w:val="28"/>
          <w:szCs w:val="28"/>
        </w:rPr>
        <w:t>pt</w:t>
      </w:r>
      <w:r w:rsidR="00A44FA3">
        <w:rPr>
          <w:spacing w:val="1"/>
          <w:sz w:val="28"/>
          <w:szCs w:val="28"/>
        </w:rPr>
        <w:t>o</w:t>
      </w:r>
      <w:r w:rsidR="00A44FA3">
        <w:rPr>
          <w:sz w:val="28"/>
          <w:szCs w:val="28"/>
        </w:rPr>
        <w:t>c</w:t>
      </w:r>
      <w:r w:rsidR="00A44FA3">
        <w:rPr>
          <w:spacing w:val="-1"/>
          <w:sz w:val="28"/>
          <w:szCs w:val="28"/>
        </w:rPr>
        <w:t>u</w:t>
      </w:r>
      <w:r w:rsidR="00A44FA3">
        <w:rPr>
          <w:sz w:val="28"/>
          <w:szCs w:val="28"/>
        </w:rPr>
        <w:t>rr</w:t>
      </w:r>
      <w:r w:rsidR="00A44FA3">
        <w:rPr>
          <w:spacing w:val="-2"/>
          <w:sz w:val="28"/>
          <w:szCs w:val="28"/>
        </w:rPr>
        <w:t>e</w:t>
      </w:r>
      <w:r w:rsidR="00A44FA3">
        <w:rPr>
          <w:spacing w:val="1"/>
          <w:sz w:val="28"/>
          <w:szCs w:val="28"/>
        </w:rPr>
        <w:t>n</w:t>
      </w:r>
      <w:r w:rsidR="00A44FA3">
        <w:rPr>
          <w:sz w:val="28"/>
          <w:szCs w:val="28"/>
        </w:rPr>
        <w:t>c</w:t>
      </w:r>
      <w:r w:rsidR="00A44FA3">
        <w:rPr>
          <w:spacing w:val="-1"/>
          <w:sz w:val="28"/>
          <w:szCs w:val="28"/>
        </w:rPr>
        <w:t>i</w:t>
      </w:r>
      <w:r w:rsidR="00A44FA3">
        <w:rPr>
          <w:spacing w:val="-2"/>
          <w:sz w:val="28"/>
          <w:szCs w:val="28"/>
        </w:rPr>
        <w:t>e</w:t>
      </w:r>
      <w:r w:rsidR="00A44FA3">
        <w:rPr>
          <w:sz w:val="28"/>
          <w:szCs w:val="28"/>
        </w:rPr>
        <w:t>s</w:t>
      </w:r>
      <w:r w:rsidR="00E34E68">
        <w:rPr>
          <w:sz w:val="28"/>
          <w:szCs w:val="28"/>
        </w:rPr>
        <w:t>,</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3"/>
          <w:sz w:val="28"/>
          <w:szCs w:val="28"/>
        </w:rPr>
        <w:t xml:space="preserve"> </w:t>
      </w:r>
      <w:r>
        <w:rPr>
          <w:spacing w:val="-1"/>
          <w:sz w:val="28"/>
          <w:szCs w:val="28"/>
        </w:rPr>
        <w:t>second,</w:t>
      </w:r>
      <w:r w:rsidR="00A44FA3">
        <w:rPr>
          <w:spacing w:val="1"/>
          <w:sz w:val="28"/>
          <w:szCs w:val="28"/>
        </w:rPr>
        <w:t xml:space="preserve"> </w:t>
      </w:r>
      <w:r w:rsidR="00A44FA3">
        <w:rPr>
          <w:spacing w:val="-2"/>
          <w:sz w:val="28"/>
          <w:szCs w:val="28"/>
        </w:rPr>
        <w:t>y</w:t>
      </w:r>
      <w:r w:rsidR="00A44FA3">
        <w:rPr>
          <w:spacing w:val="-1"/>
          <w:sz w:val="28"/>
          <w:szCs w:val="28"/>
        </w:rPr>
        <w:t>o</w:t>
      </w:r>
      <w:r w:rsidR="00A44FA3">
        <w:rPr>
          <w:sz w:val="28"/>
          <w:szCs w:val="28"/>
        </w:rPr>
        <w:t>u</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tr</w:t>
      </w:r>
      <w:r w:rsidR="00A44FA3">
        <w:rPr>
          <w:spacing w:val="-2"/>
          <w:sz w:val="28"/>
          <w:szCs w:val="28"/>
        </w:rPr>
        <w:t>a</w:t>
      </w:r>
      <w:r w:rsidR="00A44FA3">
        <w:rPr>
          <w:spacing w:val="1"/>
          <w:sz w:val="28"/>
          <w:szCs w:val="28"/>
        </w:rPr>
        <w:t>d</w:t>
      </w:r>
      <w:r w:rsidR="00A44FA3">
        <w:rPr>
          <w:sz w:val="28"/>
          <w:szCs w:val="28"/>
        </w:rPr>
        <w:t>e</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w:t>
      </w:r>
      <w:r w:rsidR="00A44FA3">
        <w:rPr>
          <w:spacing w:val="-1"/>
          <w:sz w:val="28"/>
          <w:szCs w:val="28"/>
        </w:rPr>
        <w:t>n</w:t>
      </w:r>
      <w:r w:rsidR="00A44FA3">
        <w:rPr>
          <w:sz w:val="28"/>
          <w:szCs w:val="28"/>
        </w:rPr>
        <w:t>s</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t</w:t>
      </w:r>
      <w:r w:rsidR="00A44FA3">
        <w:rPr>
          <w:spacing w:val="-1"/>
          <w:sz w:val="28"/>
          <w:szCs w:val="28"/>
        </w:rPr>
        <w:t>ho</w:t>
      </w:r>
      <w:r w:rsidR="00A44FA3">
        <w:rPr>
          <w:spacing w:val="1"/>
          <w:sz w:val="28"/>
          <w:szCs w:val="28"/>
        </w:rPr>
        <w:t>u</w:t>
      </w:r>
      <w:r w:rsidR="00A44FA3">
        <w:rPr>
          <w:sz w:val="28"/>
          <w:szCs w:val="28"/>
        </w:rPr>
        <w:t xml:space="preserve">t </w:t>
      </w:r>
      <w:r w:rsidR="00A44FA3">
        <w:rPr>
          <w:spacing w:val="1"/>
          <w:sz w:val="28"/>
          <w:szCs w:val="28"/>
        </w:rPr>
        <w:t>K</w:t>
      </w:r>
      <w:r w:rsidR="00A44FA3">
        <w:rPr>
          <w:spacing w:val="-1"/>
          <w:sz w:val="28"/>
          <w:szCs w:val="28"/>
        </w:rPr>
        <w:t>Y</w:t>
      </w:r>
      <w:r w:rsidR="00A44FA3">
        <w:rPr>
          <w:sz w:val="28"/>
          <w:szCs w:val="28"/>
        </w:rPr>
        <w:t>C.</w:t>
      </w:r>
      <w:r w:rsidR="00A44FA3">
        <w:rPr>
          <w:spacing w:val="-1"/>
          <w:sz w:val="28"/>
          <w:szCs w:val="28"/>
        </w:rPr>
        <w:t xml:space="preserve"> Y</w:t>
      </w:r>
      <w:r w:rsidR="00A44FA3">
        <w:rPr>
          <w:spacing w:val="1"/>
          <w:sz w:val="28"/>
          <w:szCs w:val="28"/>
        </w:rPr>
        <w:t>o</w:t>
      </w:r>
      <w:r w:rsidR="00A44FA3">
        <w:rPr>
          <w:sz w:val="28"/>
          <w:szCs w:val="28"/>
        </w:rPr>
        <w:t>u</w:t>
      </w:r>
      <w:r w:rsidR="00A44FA3">
        <w:rPr>
          <w:spacing w:val="1"/>
          <w:sz w:val="28"/>
          <w:szCs w:val="28"/>
        </w:rPr>
        <w:t xml:space="preserve"> </w:t>
      </w:r>
      <w:r w:rsidR="00A44FA3">
        <w:rPr>
          <w:spacing w:val="-3"/>
          <w:sz w:val="28"/>
          <w:szCs w:val="28"/>
        </w:rPr>
        <w:t>c</w:t>
      </w:r>
      <w:r w:rsidR="00A44FA3">
        <w:rPr>
          <w:sz w:val="28"/>
          <w:szCs w:val="28"/>
        </w:rPr>
        <w:t>an</w:t>
      </w:r>
      <w:r w:rsidR="00A44FA3">
        <w:rPr>
          <w:spacing w:val="1"/>
          <w:sz w:val="28"/>
          <w:szCs w:val="28"/>
        </w:rPr>
        <w:t xml:space="preserve"> </w:t>
      </w:r>
      <w:r w:rsidR="00A44FA3">
        <w:rPr>
          <w:spacing w:val="-3"/>
          <w:sz w:val="28"/>
          <w:szCs w:val="28"/>
        </w:rPr>
        <w:t>a</w:t>
      </w:r>
      <w:r w:rsidR="00A44FA3">
        <w:rPr>
          <w:spacing w:val="-1"/>
          <w:sz w:val="28"/>
          <w:szCs w:val="28"/>
        </w:rPr>
        <w:t>l</w:t>
      </w:r>
      <w:r w:rsidR="00A44FA3">
        <w:rPr>
          <w:spacing w:val="1"/>
          <w:sz w:val="28"/>
          <w:szCs w:val="28"/>
        </w:rPr>
        <w:t>s</w:t>
      </w:r>
      <w:r w:rsidR="00A44FA3">
        <w:rPr>
          <w:sz w:val="28"/>
          <w:szCs w:val="28"/>
        </w:rPr>
        <w:t>o</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r</w:t>
      </w:r>
      <w:r w:rsidR="00A44FA3">
        <w:rPr>
          <w:spacing w:val="-3"/>
          <w:sz w:val="28"/>
          <w:szCs w:val="28"/>
        </w:rPr>
        <w:t xml:space="preserve"> </w:t>
      </w:r>
      <w:r w:rsidR="00A44FA3">
        <w:rPr>
          <w:spacing w:val="1"/>
          <w:sz w:val="28"/>
          <w:szCs w:val="28"/>
        </w:rPr>
        <w:t>n</w:t>
      </w:r>
      <w:r w:rsidR="00A44FA3">
        <w:rPr>
          <w:sz w:val="28"/>
          <w:szCs w:val="28"/>
        </w:rPr>
        <w:t>a</w:t>
      </w:r>
      <w:r w:rsidR="00A44FA3">
        <w:rPr>
          <w:spacing w:val="-1"/>
          <w:sz w:val="28"/>
          <w:szCs w:val="28"/>
        </w:rPr>
        <w:t>ti</w:t>
      </w:r>
      <w:r w:rsidR="00A44FA3">
        <w:rPr>
          <w:spacing w:val="1"/>
          <w:sz w:val="28"/>
          <w:szCs w:val="28"/>
        </w:rPr>
        <w:t>v</w:t>
      </w:r>
      <w:r w:rsidR="00A44FA3">
        <w:rPr>
          <w:sz w:val="28"/>
          <w:szCs w:val="28"/>
        </w:rPr>
        <w:t xml:space="preserve">e </w:t>
      </w:r>
      <w:r w:rsidR="00A44FA3">
        <w:rPr>
          <w:spacing w:val="-2"/>
          <w:sz w:val="28"/>
          <w:szCs w:val="28"/>
        </w:rPr>
        <w:t>t</w:t>
      </w:r>
      <w:r w:rsidR="00A44FA3">
        <w:rPr>
          <w:spacing w:val="-1"/>
          <w:sz w:val="28"/>
          <w:szCs w:val="28"/>
        </w:rPr>
        <w:t>o</w:t>
      </w:r>
      <w:r w:rsidR="00A44FA3">
        <w:rPr>
          <w:spacing w:val="1"/>
          <w:sz w:val="28"/>
          <w:szCs w:val="28"/>
        </w:rPr>
        <w:t>k</w:t>
      </w:r>
      <w:r w:rsidR="00A44FA3">
        <w:rPr>
          <w:sz w:val="28"/>
          <w:szCs w:val="28"/>
        </w:rPr>
        <w:t>en</w:t>
      </w:r>
      <w:r w:rsidR="00A44FA3">
        <w:rPr>
          <w:spacing w:val="-2"/>
          <w:sz w:val="28"/>
          <w:szCs w:val="28"/>
        </w:rPr>
        <w:t xml:space="preserve"> </w:t>
      </w:r>
      <w:r w:rsidR="00A44FA3">
        <w:rPr>
          <w:spacing w:val="-1"/>
          <w:sz w:val="28"/>
          <w:szCs w:val="28"/>
        </w:rPr>
        <w:t>i</w:t>
      </w:r>
      <w:r w:rsidR="00A44FA3">
        <w:rPr>
          <w:sz w:val="28"/>
          <w:szCs w:val="28"/>
        </w:rPr>
        <w:t>n</w:t>
      </w:r>
      <w:r w:rsidR="00A44FA3">
        <w:rPr>
          <w:spacing w:val="-1"/>
          <w:sz w:val="28"/>
          <w:szCs w:val="28"/>
        </w:rPr>
        <w:t xml:space="preserve"> </w:t>
      </w:r>
      <w:r w:rsidR="00A44FA3">
        <w:rPr>
          <w:sz w:val="28"/>
          <w:szCs w:val="28"/>
        </w:rPr>
        <w:t>ex</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n</w:t>
      </w:r>
      <w:r w:rsidR="00A44FA3">
        <w:rPr>
          <w:spacing w:val="1"/>
          <w:sz w:val="28"/>
          <w:szCs w:val="28"/>
        </w:rPr>
        <w:t>g</w:t>
      </w:r>
      <w:r w:rsidR="00A44FA3">
        <w:rPr>
          <w:sz w:val="28"/>
          <w:szCs w:val="28"/>
        </w:rPr>
        <w:t xml:space="preserve">e </w:t>
      </w:r>
      <w:r w:rsidR="00A44FA3">
        <w:rPr>
          <w:spacing w:val="-3"/>
          <w:sz w:val="28"/>
          <w:szCs w:val="28"/>
        </w:rPr>
        <w:t>f</w:t>
      </w:r>
      <w:r w:rsidR="00A44FA3">
        <w:rPr>
          <w:spacing w:val="1"/>
          <w:sz w:val="28"/>
          <w:szCs w:val="28"/>
        </w:rPr>
        <w:t>o</w:t>
      </w:r>
      <w:r w:rsidR="00A44FA3">
        <w:rPr>
          <w:sz w:val="28"/>
          <w:szCs w:val="28"/>
        </w:rPr>
        <w:t>r</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1"/>
          <w:sz w:val="28"/>
          <w:szCs w:val="28"/>
        </w:rPr>
        <w:t>i</w:t>
      </w:r>
      <w:r w:rsidR="00A44FA3">
        <w:rPr>
          <w:spacing w:val="1"/>
          <w:sz w:val="28"/>
          <w:szCs w:val="28"/>
        </w:rPr>
        <w:t>n</w:t>
      </w:r>
      <w:r w:rsidR="00A44FA3">
        <w:rPr>
          <w:sz w:val="28"/>
          <w:szCs w:val="28"/>
        </w:rPr>
        <w:t>g</w:t>
      </w:r>
      <w:r w:rsidR="00A44FA3">
        <w:rPr>
          <w:spacing w:val="-1"/>
          <w:sz w:val="28"/>
          <w:szCs w:val="28"/>
        </w:rPr>
        <w:t xml:space="preserve"> </w:t>
      </w:r>
      <w:r w:rsidR="00A44FA3">
        <w:rPr>
          <w:sz w:val="28"/>
          <w:szCs w:val="28"/>
        </w:rPr>
        <w:t>cr</w:t>
      </w:r>
      <w:r w:rsidR="00A44FA3">
        <w:rPr>
          <w:spacing w:val="-2"/>
          <w:sz w:val="28"/>
          <w:szCs w:val="28"/>
        </w:rPr>
        <w:t>y</w:t>
      </w:r>
      <w:r w:rsidR="00A44FA3">
        <w:rPr>
          <w:spacing w:val="1"/>
          <w:sz w:val="28"/>
          <w:szCs w:val="28"/>
        </w:rPr>
        <w:t>p</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or</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pacing w:val="-2"/>
          <w:sz w:val="28"/>
          <w:szCs w:val="28"/>
        </w:rPr>
        <w:t>r</w:t>
      </w:r>
      <w:r w:rsidR="00A44FA3">
        <w:rPr>
          <w:spacing w:val="1"/>
          <w:sz w:val="28"/>
          <w:szCs w:val="28"/>
        </w:rPr>
        <w:t>i</w:t>
      </w:r>
      <w:r w:rsidR="00A44FA3">
        <w:rPr>
          <w:spacing w:val="7"/>
          <w:sz w:val="28"/>
          <w:szCs w:val="28"/>
        </w:rPr>
        <w:t>t</w:t>
      </w:r>
      <w:r w:rsidR="00A44FA3">
        <w:rPr>
          <w:sz w:val="28"/>
          <w:szCs w:val="28"/>
        </w:rPr>
        <w:t xml:space="preserve">y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z w:val="28"/>
          <w:szCs w:val="28"/>
        </w:rPr>
        <w:t>n</w:t>
      </w:r>
      <w:r w:rsidR="00A44FA3">
        <w:rPr>
          <w:spacing w:val="1"/>
          <w:sz w:val="28"/>
          <w:szCs w:val="28"/>
        </w:rPr>
        <w:t xml:space="preserve"> </w:t>
      </w:r>
      <w:r w:rsidR="00A44FA3">
        <w:rPr>
          <w:spacing w:val="-2"/>
          <w:sz w:val="28"/>
          <w:szCs w:val="28"/>
        </w:rPr>
        <w:lastRenderedPageBreak/>
        <w:t>w</w:t>
      </w:r>
      <w:r w:rsidR="00A44FA3">
        <w:rPr>
          <w:spacing w:val="-1"/>
          <w:sz w:val="28"/>
          <w:szCs w:val="28"/>
        </w:rPr>
        <w:t>i</w:t>
      </w:r>
      <w:r w:rsidR="00A44FA3">
        <w:rPr>
          <w:spacing w:val="1"/>
          <w:sz w:val="28"/>
          <w:szCs w:val="28"/>
        </w:rPr>
        <w:t>t</w:t>
      </w:r>
      <w:r w:rsidR="00A44FA3">
        <w:rPr>
          <w:sz w:val="28"/>
          <w:szCs w:val="28"/>
        </w:rPr>
        <w:t>h</w:t>
      </w:r>
      <w:r w:rsidR="00A44FA3">
        <w:rPr>
          <w:spacing w:val="-2"/>
          <w:sz w:val="28"/>
          <w:szCs w:val="28"/>
        </w:rPr>
        <w:t xml:space="preserve"> </w:t>
      </w:r>
      <w:r w:rsidR="00A44FA3">
        <w:rPr>
          <w:spacing w:val="1"/>
          <w:sz w:val="28"/>
          <w:szCs w:val="28"/>
        </w:rPr>
        <w:t>l</w:t>
      </w:r>
      <w:r w:rsidR="00A44FA3">
        <w:rPr>
          <w:sz w:val="28"/>
          <w:szCs w:val="28"/>
        </w:rPr>
        <w:t>e</w:t>
      </w:r>
      <w:r w:rsidR="00A44FA3">
        <w:rPr>
          <w:spacing w:val="-1"/>
          <w:sz w:val="28"/>
          <w:szCs w:val="28"/>
        </w:rPr>
        <w:t>s</w:t>
      </w:r>
      <w:r w:rsidR="00A44FA3">
        <w:rPr>
          <w:sz w:val="28"/>
          <w:szCs w:val="28"/>
        </w:rPr>
        <w:t>s</w:t>
      </w:r>
      <w:r w:rsidR="00A44FA3">
        <w:rPr>
          <w:spacing w:val="1"/>
          <w:sz w:val="28"/>
          <w:szCs w:val="28"/>
        </w:rPr>
        <w:t xml:space="preserve"> </w:t>
      </w:r>
      <w:r w:rsidR="00A44FA3">
        <w:rPr>
          <w:sz w:val="28"/>
          <w:szCs w:val="28"/>
        </w:rPr>
        <w:t xml:space="preserve">fee. </w:t>
      </w:r>
      <w:r w:rsidR="00A44FA3">
        <w:rPr>
          <w:spacing w:val="-3"/>
          <w:sz w:val="28"/>
          <w:szCs w:val="28"/>
        </w:rPr>
        <w:t>F</w:t>
      </w:r>
      <w:r w:rsidR="00A44FA3">
        <w:rPr>
          <w:spacing w:val="1"/>
          <w:sz w:val="28"/>
          <w:szCs w:val="28"/>
        </w:rPr>
        <w:t>u</w:t>
      </w:r>
      <w:r w:rsidR="00A44FA3">
        <w:rPr>
          <w:sz w:val="28"/>
          <w:szCs w:val="28"/>
        </w:rPr>
        <w:t>r</w:t>
      </w:r>
      <w:r w:rsidR="00A44FA3">
        <w:rPr>
          <w:spacing w:val="-1"/>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m</w:t>
      </w:r>
      <w:r w:rsidR="00A44FA3">
        <w:rPr>
          <w:spacing w:val="1"/>
          <w:sz w:val="28"/>
          <w:szCs w:val="28"/>
        </w:rPr>
        <w:t>o</w:t>
      </w:r>
      <w:r w:rsidR="00A44FA3">
        <w:rPr>
          <w:spacing w:val="-2"/>
          <w:sz w:val="28"/>
          <w:szCs w:val="28"/>
        </w:rPr>
        <w:t>r</w:t>
      </w:r>
      <w:r w:rsidR="00A44FA3">
        <w:rPr>
          <w:sz w:val="28"/>
          <w:szCs w:val="28"/>
        </w:rPr>
        <w:t>e,</w:t>
      </w:r>
      <w:r w:rsidR="00A44FA3">
        <w:rPr>
          <w:spacing w:val="3"/>
          <w:sz w:val="28"/>
          <w:szCs w:val="28"/>
        </w:rPr>
        <w:t xml:space="preserve"> </w:t>
      </w:r>
      <w:r w:rsidR="00A44FA3">
        <w:rPr>
          <w:sz w:val="28"/>
          <w:szCs w:val="28"/>
        </w:rPr>
        <w:t>c</w:t>
      </w:r>
      <w:r w:rsidR="00A44FA3">
        <w:rPr>
          <w:spacing w:val="1"/>
          <w:sz w:val="28"/>
          <w:szCs w:val="28"/>
        </w:rPr>
        <w:t>o</w:t>
      </w:r>
      <w:r w:rsidR="00A44FA3">
        <w:rPr>
          <w:spacing w:val="-3"/>
          <w:sz w:val="28"/>
          <w:szCs w:val="28"/>
        </w:rPr>
        <w:t>m</w:t>
      </w:r>
      <w:r w:rsidR="00A44FA3">
        <w:rPr>
          <w:spacing w:val="1"/>
          <w:sz w:val="28"/>
          <w:szCs w:val="28"/>
        </w:rPr>
        <w:t>p</w:t>
      </w:r>
      <w:r w:rsidR="00A44FA3">
        <w:rPr>
          <w:spacing w:val="-2"/>
          <w:sz w:val="28"/>
          <w:szCs w:val="28"/>
        </w:rPr>
        <w:t>a</w:t>
      </w:r>
      <w:r w:rsidR="00A44FA3">
        <w:rPr>
          <w:spacing w:val="-1"/>
          <w:sz w:val="28"/>
          <w:szCs w:val="28"/>
        </w:rPr>
        <w:t>ni</w:t>
      </w:r>
      <w:r w:rsidR="00A44FA3">
        <w:rPr>
          <w:sz w:val="28"/>
          <w:szCs w:val="28"/>
        </w:rPr>
        <w:t>es</w:t>
      </w:r>
      <w:r w:rsidR="00A44FA3">
        <w:rPr>
          <w:spacing w:val="1"/>
          <w:sz w:val="28"/>
          <w:szCs w:val="28"/>
        </w:rPr>
        <w:t xml:space="preserve"> </w:t>
      </w:r>
      <w:r w:rsidR="00A44FA3">
        <w:rPr>
          <w:spacing w:val="-3"/>
          <w:sz w:val="28"/>
          <w:szCs w:val="28"/>
        </w:rPr>
        <w:t>a</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st</w:t>
      </w:r>
      <w:r w:rsidR="00A44FA3">
        <w:rPr>
          <w:spacing w:val="-2"/>
          <w:sz w:val="28"/>
          <w:szCs w:val="28"/>
        </w:rPr>
        <w:t>a</w:t>
      </w:r>
      <w:r w:rsidR="00A44FA3">
        <w:rPr>
          <w:sz w:val="28"/>
          <w:szCs w:val="28"/>
        </w:rPr>
        <w:t>r</w:t>
      </w:r>
      <w:r w:rsidR="00A44FA3">
        <w:rPr>
          <w:spacing w:val="-1"/>
          <w:sz w:val="28"/>
          <w:szCs w:val="28"/>
        </w:rPr>
        <w:t>t</w:t>
      </w:r>
      <w:r w:rsidR="00A44FA3">
        <w:rPr>
          <w:spacing w:val="1"/>
          <w:sz w:val="28"/>
          <w:szCs w:val="28"/>
        </w:rPr>
        <w:t>u</w:t>
      </w:r>
      <w:r w:rsidR="00A44FA3">
        <w:rPr>
          <w:spacing w:val="-1"/>
          <w:sz w:val="28"/>
          <w:szCs w:val="28"/>
        </w:rPr>
        <w:t>p</w:t>
      </w:r>
      <w:r w:rsidR="00A44FA3">
        <w:rPr>
          <w:sz w:val="28"/>
          <w:szCs w:val="28"/>
        </w:rPr>
        <w:t>s</w:t>
      </w:r>
      <w:r w:rsidR="00A44FA3">
        <w:rPr>
          <w:spacing w:val="1"/>
          <w:sz w:val="28"/>
          <w:szCs w:val="28"/>
        </w:rPr>
        <w:t xml:space="preserve"> </w:t>
      </w:r>
      <w:r w:rsidR="00A44FA3">
        <w:rPr>
          <w:spacing w:val="-2"/>
          <w:sz w:val="28"/>
          <w:szCs w:val="28"/>
        </w:rPr>
        <w:t>t</w:t>
      </w:r>
      <w:r w:rsidR="00A44FA3">
        <w:rPr>
          <w:spacing w:val="1"/>
          <w:sz w:val="28"/>
          <w:szCs w:val="28"/>
        </w:rPr>
        <w:t>h</w:t>
      </w:r>
      <w:r w:rsidR="00A44FA3">
        <w:rPr>
          <w:spacing w:val="-2"/>
          <w:sz w:val="28"/>
          <w:szCs w:val="28"/>
        </w:rPr>
        <w:t>a</w:t>
      </w:r>
      <w:r w:rsidR="00A44FA3">
        <w:rPr>
          <w:sz w:val="28"/>
          <w:szCs w:val="28"/>
        </w:rPr>
        <w:t>t</w:t>
      </w:r>
      <w:r w:rsidR="00A44FA3">
        <w:rPr>
          <w:spacing w:val="1"/>
          <w:sz w:val="28"/>
          <w:szCs w:val="28"/>
        </w:rPr>
        <w:t xml:space="preserve"> </w:t>
      </w:r>
      <w:r w:rsidR="00A44FA3">
        <w:rPr>
          <w:spacing w:val="-2"/>
          <w:sz w:val="28"/>
          <w:szCs w:val="28"/>
        </w:rPr>
        <w:t>h</w:t>
      </w:r>
      <w:r w:rsidR="00A44FA3">
        <w:rPr>
          <w:sz w:val="28"/>
          <w:szCs w:val="28"/>
        </w:rPr>
        <w:t>a</w:t>
      </w:r>
      <w:r w:rsidR="00A44FA3">
        <w:rPr>
          <w:spacing w:val="1"/>
          <w:sz w:val="28"/>
          <w:szCs w:val="28"/>
        </w:rPr>
        <w:t>v</w:t>
      </w:r>
      <w:r w:rsidR="00A44FA3">
        <w:rPr>
          <w:sz w:val="28"/>
          <w:szCs w:val="28"/>
        </w:rPr>
        <w:t xml:space="preserve">e </w:t>
      </w:r>
      <w:r w:rsidR="00A44FA3">
        <w:rPr>
          <w:spacing w:val="-3"/>
          <w:sz w:val="28"/>
          <w:szCs w:val="28"/>
        </w:rPr>
        <w:t>f</w:t>
      </w:r>
      <w:r w:rsidR="00A44FA3">
        <w:rPr>
          <w:spacing w:val="1"/>
          <w:sz w:val="28"/>
          <w:szCs w:val="28"/>
        </w:rPr>
        <w:t>u</w:t>
      </w:r>
      <w:r w:rsidR="00A44FA3">
        <w:rPr>
          <w:spacing w:val="-1"/>
          <w:sz w:val="28"/>
          <w:szCs w:val="28"/>
        </w:rPr>
        <w:t>n</w:t>
      </w:r>
      <w:r w:rsidR="00A44FA3">
        <w:rPr>
          <w:spacing w:val="1"/>
          <w:sz w:val="28"/>
          <w:szCs w:val="28"/>
        </w:rPr>
        <w:t>d</w:t>
      </w:r>
      <w:r w:rsidR="00A44FA3">
        <w:rPr>
          <w:sz w:val="28"/>
          <w:szCs w:val="28"/>
        </w:rPr>
        <w:t>r</w:t>
      </w:r>
      <w:r w:rsidR="00A44FA3">
        <w:rPr>
          <w:spacing w:val="-2"/>
          <w:sz w:val="28"/>
          <w:szCs w:val="28"/>
        </w:rPr>
        <w:t>a</w:t>
      </w:r>
      <w:r w:rsidR="00A44FA3">
        <w:rPr>
          <w:spacing w:val="-1"/>
          <w:sz w:val="28"/>
          <w:szCs w:val="28"/>
        </w:rPr>
        <w:t>i</w:t>
      </w:r>
      <w:r w:rsidR="00A44FA3">
        <w:rPr>
          <w:spacing w:val="1"/>
          <w:sz w:val="28"/>
          <w:szCs w:val="28"/>
        </w:rPr>
        <w:t>s</w:t>
      </w:r>
      <w:r w:rsidR="00A44FA3">
        <w:rPr>
          <w:spacing w:val="-1"/>
          <w:sz w:val="28"/>
          <w:szCs w:val="28"/>
        </w:rPr>
        <w:t>i</w:t>
      </w:r>
      <w:r w:rsidR="00A44FA3">
        <w:rPr>
          <w:spacing w:val="1"/>
          <w:sz w:val="28"/>
          <w:szCs w:val="28"/>
        </w:rPr>
        <w:t>n</w:t>
      </w:r>
      <w:r w:rsidR="00A44FA3">
        <w:rPr>
          <w:sz w:val="28"/>
          <w:szCs w:val="28"/>
        </w:rPr>
        <w:t xml:space="preserve">g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w:t>
      </w:r>
      <w:r w:rsidR="00A44FA3">
        <w:rPr>
          <w:spacing w:val="-2"/>
          <w:sz w:val="28"/>
          <w:szCs w:val="28"/>
        </w:rPr>
        <w:t>m</w:t>
      </w:r>
      <w:r w:rsidR="00A44FA3">
        <w:rPr>
          <w:sz w:val="28"/>
          <w:szCs w:val="28"/>
        </w:rPr>
        <w:t>s</w:t>
      </w:r>
      <w:r w:rsidR="00A44FA3">
        <w:rPr>
          <w:spacing w:val="1"/>
          <w:sz w:val="28"/>
          <w:szCs w:val="28"/>
        </w:rPr>
        <w:t xml:space="preserve"> </w:t>
      </w:r>
      <w:r w:rsidR="00A44FA3">
        <w:rPr>
          <w:sz w:val="28"/>
          <w:szCs w:val="28"/>
        </w:rPr>
        <w:t>a</w:t>
      </w:r>
      <w:r w:rsidR="00A44FA3">
        <w:rPr>
          <w:spacing w:val="-2"/>
          <w:sz w:val="28"/>
          <w:szCs w:val="28"/>
        </w:rPr>
        <w:t>n</w:t>
      </w:r>
      <w:r w:rsidR="00A44FA3">
        <w:rPr>
          <w:sz w:val="28"/>
          <w:szCs w:val="28"/>
        </w:rPr>
        <w:t>d</w:t>
      </w:r>
      <w:r w:rsidR="00A44FA3">
        <w:rPr>
          <w:spacing w:val="-2"/>
          <w:sz w:val="28"/>
          <w:szCs w:val="28"/>
        </w:rPr>
        <w:t xml:space="preserve"> </w:t>
      </w:r>
      <w:r w:rsidR="00A44FA3">
        <w:rPr>
          <w:spacing w:val="1"/>
          <w:sz w:val="28"/>
          <w:szCs w:val="28"/>
        </w:rPr>
        <w:t>li</w:t>
      </w:r>
      <w:r w:rsidR="00A44FA3">
        <w:rPr>
          <w:spacing w:val="-3"/>
          <w:sz w:val="28"/>
          <w:szCs w:val="28"/>
        </w:rPr>
        <w:t>m</w:t>
      </w:r>
      <w:r w:rsidR="00A44FA3">
        <w:rPr>
          <w:spacing w:val="-1"/>
          <w:sz w:val="28"/>
          <w:szCs w:val="28"/>
        </w:rPr>
        <w:t>i</w:t>
      </w:r>
      <w:r w:rsidR="00A44FA3">
        <w:rPr>
          <w:spacing w:val="1"/>
          <w:sz w:val="28"/>
          <w:szCs w:val="28"/>
        </w:rPr>
        <w:t>t</w:t>
      </w:r>
      <w:r w:rsidR="00A44FA3">
        <w:rPr>
          <w:sz w:val="28"/>
          <w:szCs w:val="28"/>
        </w:rPr>
        <w:t>a</w:t>
      </w:r>
      <w:r w:rsidR="00A44FA3">
        <w:rPr>
          <w:spacing w:val="-1"/>
          <w:sz w:val="28"/>
          <w:szCs w:val="28"/>
        </w:rPr>
        <w:t>ti</w:t>
      </w:r>
      <w:r w:rsidR="00A44FA3">
        <w:rPr>
          <w:spacing w:val="1"/>
          <w:sz w:val="28"/>
          <w:szCs w:val="28"/>
        </w:rPr>
        <w:t>o</w:t>
      </w:r>
      <w:r w:rsidR="00A44FA3">
        <w:rPr>
          <w:spacing w:val="-1"/>
          <w:sz w:val="28"/>
          <w:szCs w:val="28"/>
        </w:rPr>
        <w:t>n</w:t>
      </w:r>
      <w:r w:rsidR="00A44FA3">
        <w:rPr>
          <w:sz w:val="28"/>
          <w:szCs w:val="28"/>
        </w:rPr>
        <w:t>s</w:t>
      </w:r>
      <w:r w:rsidR="00A44FA3">
        <w:rPr>
          <w:spacing w:val="1"/>
          <w:sz w:val="28"/>
          <w:szCs w:val="28"/>
        </w:rPr>
        <w:t xml:space="preserve"> </w:t>
      </w:r>
      <w:r w:rsidR="00A44FA3">
        <w:rPr>
          <w:spacing w:val="-2"/>
          <w:sz w:val="28"/>
          <w:szCs w:val="28"/>
        </w:rPr>
        <w:t>o</w:t>
      </w:r>
      <w:r w:rsidR="00A44FA3">
        <w:rPr>
          <w:sz w:val="28"/>
          <w:szCs w:val="28"/>
        </w:rPr>
        <w:t xml:space="preserve">r </w:t>
      </w:r>
      <w:r w:rsidR="00A44FA3">
        <w:rPr>
          <w:spacing w:val="-2"/>
          <w:sz w:val="28"/>
          <w:szCs w:val="28"/>
        </w:rPr>
        <w:t>t</w:t>
      </w:r>
      <w:r w:rsidR="00A44FA3">
        <w:rPr>
          <w:spacing w:val="1"/>
          <w:sz w:val="28"/>
          <w:szCs w:val="28"/>
        </w:rPr>
        <w:t>h</w:t>
      </w:r>
      <w:r w:rsidR="00A44FA3">
        <w:rPr>
          <w:sz w:val="28"/>
          <w:szCs w:val="28"/>
        </w:rPr>
        <w:t xml:space="preserve">e </w:t>
      </w:r>
      <w:r w:rsidR="00A44FA3">
        <w:rPr>
          <w:spacing w:val="-2"/>
          <w:sz w:val="28"/>
          <w:szCs w:val="28"/>
        </w:rPr>
        <w:t>o</w:t>
      </w:r>
      <w:r w:rsidR="00A44FA3">
        <w:rPr>
          <w:spacing w:val="1"/>
          <w:sz w:val="28"/>
          <w:szCs w:val="28"/>
        </w:rPr>
        <w:t>n</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z w:val="28"/>
          <w:szCs w:val="28"/>
        </w:rPr>
        <w:t>o</w:t>
      </w:r>
      <w:r w:rsidR="00A44FA3">
        <w:rPr>
          <w:spacing w:val="-2"/>
          <w:sz w:val="28"/>
          <w:szCs w:val="28"/>
        </w:rPr>
        <w:t xml:space="preserve"> </w:t>
      </w:r>
      <w:r w:rsidR="00A44FA3">
        <w:rPr>
          <w:spacing w:val="1"/>
          <w:sz w:val="28"/>
          <w:szCs w:val="28"/>
        </w:rPr>
        <w:t>w</w:t>
      </w:r>
      <w:r w:rsidR="00A44FA3">
        <w:rPr>
          <w:spacing w:val="-2"/>
          <w:sz w:val="28"/>
          <w:szCs w:val="28"/>
        </w:rPr>
        <w:t>a</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t</w:t>
      </w:r>
      <w:r w:rsidR="00A44FA3">
        <w:rPr>
          <w:sz w:val="28"/>
          <w:szCs w:val="28"/>
        </w:rPr>
        <w:t>o</w:t>
      </w:r>
      <w:r w:rsidR="00A44FA3">
        <w:rPr>
          <w:spacing w:val="-2"/>
          <w:sz w:val="28"/>
          <w:szCs w:val="28"/>
        </w:rPr>
        <w:t xml:space="preserve"> </w:t>
      </w:r>
      <w:r w:rsidR="00A44FA3">
        <w:rPr>
          <w:spacing w:val="1"/>
          <w:sz w:val="28"/>
          <w:szCs w:val="28"/>
        </w:rPr>
        <w:t>h</w:t>
      </w:r>
      <w:r w:rsidR="00A44FA3">
        <w:rPr>
          <w:spacing w:val="-2"/>
          <w:sz w:val="28"/>
          <w:szCs w:val="28"/>
        </w:rPr>
        <w:t>a</w:t>
      </w:r>
      <w:r w:rsidR="00A44FA3">
        <w:rPr>
          <w:spacing w:val="1"/>
          <w:sz w:val="28"/>
          <w:szCs w:val="28"/>
        </w:rPr>
        <w:t>v</w:t>
      </w:r>
      <w:r w:rsidR="00A44FA3">
        <w:rPr>
          <w:sz w:val="28"/>
          <w:szCs w:val="28"/>
        </w:rPr>
        <w:t>e c</w:t>
      </w:r>
      <w:r w:rsidR="00A44FA3">
        <w:rPr>
          <w:spacing w:val="-3"/>
          <w:sz w:val="28"/>
          <w:szCs w:val="28"/>
        </w:rPr>
        <w:t>r</w:t>
      </w:r>
      <w:r w:rsidR="00A44FA3">
        <w:rPr>
          <w:spacing w:val="1"/>
          <w:sz w:val="28"/>
          <w:szCs w:val="28"/>
        </w:rPr>
        <w:t>o</w:t>
      </w:r>
      <w:r w:rsidR="00A44FA3">
        <w:rPr>
          <w:spacing w:val="-1"/>
          <w:sz w:val="28"/>
          <w:szCs w:val="28"/>
        </w:rPr>
        <w:t>s</w:t>
      </w:r>
      <w:r w:rsidR="00A44FA3">
        <w:rPr>
          <w:spacing w:val="8"/>
          <w:sz w:val="28"/>
          <w:szCs w:val="28"/>
        </w:rPr>
        <w:t>s</w:t>
      </w:r>
      <w:r w:rsidR="00A44FA3">
        <w:rPr>
          <w:spacing w:val="-2"/>
          <w:sz w:val="28"/>
          <w:szCs w:val="28"/>
        </w:rPr>
        <w:t>-</w:t>
      </w:r>
      <w:r w:rsidR="00A44FA3">
        <w:rPr>
          <w:spacing w:val="1"/>
          <w:sz w:val="28"/>
          <w:szCs w:val="28"/>
        </w:rPr>
        <w:t>b</w:t>
      </w:r>
      <w:r w:rsidR="00A44FA3">
        <w:rPr>
          <w:spacing w:val="-1"/>
          <w:sz w:val="28"/>
          <w:szCs w:val="28"/>
        </w:rPr>
        <w:t>o</w:t>
      </w:r>
      <w:r w:rsidR="00A44FA3">
        <w:rPr>
          <w:sz w:val="28"/>
          <w:szCs w:val="28"/>
        </w:rPr>
        <w:t>r</w:t>
      </w:r>
      <w:r w:rsidR="00A44FA3">
        <w:rPr>
          <w:spacing w:val="1"/>
          <w:sz w:val="28"/>
          <w:szCs w:val="28"/>
        </w:rPr>
        <w:t>d</w:t>
      </w:r>
      <w:r w:rsidR="00A44FA3">
        <w:rPr>
          <w:sz w:val="28"/>
          <w:szCs w:val="28"/>
        </w:rPr>
        <w:t>er</w:t>
      </w:r>
      <w:r w:rsidR="00A44FA3">
        <w:rPr>
          <w:spacing w:val="-3"/>
          <w:sz w:val="28"/>
          <w:szCs w:val="28"/>
        </w:rPr>
        <w:t xml:space="preserve"> </w:t>
      </w:r>
      <w:r w:rsidR="00A44FA3">
        <w:rPr>
          <w:spacing w:val="1"/>
          <w:sz w:val="28"/>
          <w:szCs w:val="28"/>
        </w:rPr>
        <w:t>s</w:t>
      </w:r>
      <w:r w:rsidR="00A44FA3">
        <w:rPr>
          <w:spacing w:val="-1"/>
          <w:sz w:val="28"/>
          <w:szCs w:val="28"/>
        </w:rPr>
        <w:t>t</w:t>
      </w:r>
      <w:r w:rsidR="00A44FA3">
        <w:rPr>
          <w:spacing w:val="1"/>
          <w:sz w:val="28"/>
          <w:szCs w:val="28"/>
        </w:rPr>
        <w:t>o</w:t>
      </w:r>
      <w:r w:rsidR="00A44FA3">
        <w:rPr>
          <w:spacing w:val="-2"/>
          <w:sz w:val="28"/>
          <w:szCs w:val="28"/>
        </w:rPr>
        <w:t>c</w:t>
      </w:r>
      <w:r w:rsidR="00A44FA3">
        <w:rPr>
          <w:sz w:val="28"/>
          <w:szCs w:val="28"/>
        </w:rPr>
        <w:t>k</w:t>
      </w:r>
      <w:r w:rsidR="00757823">
        <w:rPr>
          <w:sz w:val="28"/>
          <w:szCs w:val="28"/>
        </w:rPr>
        <w:t xml:space="preserve"> </w:t>
      </w:r>
      <w:r w:rsidR="00A44FA3">
        <w:rPr>
          <w:spacing w:val="1"/>
          <w:sz w:val="28"/>
          <w:szCs w:val="28"/>
        </w:rPr>
        <w:t>i</w:t>
      </w:r>
      <w:r w:rsidR="00A44FA3">
        <w:rPr>
          <w:spacing w:val="-1"/>
          <w:sz w:val="28"/>
          <w:szCs w:val="28"/>
        </w:rPr>
        <w:t>n</w:t>
      </w:r>
      <w:r w:rsidR="00A44FA3">
        <w:rPr>
          <w:spacing w:val="1"/>
          <w:sz w:val="28"/>
          <w:szCs w:val="28"/>
        </w:rPr>
        <w:t>v</w:t>
      </w:r>
      <w:r w:rsidR="00A44FA3">
        <w:rPr>
          <w:spacing w:val="-2"/>
          <w:sz w:val="28"/>
          <w:szCs w:val="28"/>
        </w:rPr>
        <w:t>e</w:t>
      </w:r>
      <w:r w:rsidR="00A44FA3">
        <w:rPr>
          <w:spacing w:val="1"/>
          <w:sz w:val="28"/>
          <w:szCs w:val="28"/>
        </w:rPr>
        <w:t>s</w:t>
      </w:r>
      <w:r w:rsidR="00A44FA3">
        <w:rPr>
          <w:spacing w:val="-1"/>
          <w:sz w:val="28"/>
          <w:szCs w:val="28"/>
        </w:rPr>
        <w:t>t</w:t>
      </w:r>
      <w:r w:rsidR="00A44FA3">
        <w:rPr>
          <w:sz w:val="28"/>
          <w:szCs w:val="28"/>
        </w:rPr>
        <w:t>me</w:t>
      </w:r>
      <w:r w:rsidR="00A44FA3">
        <w:rPr>
          <w:spacing w:val="-1"/>
          <w:sz w:val="28"/>
          <w:szCs w:val="28"/>
        </w:rPr>
        <w:t>n</w:t>
      </w:r>
      <w:r w:rsidR="00A44FA3">
        <w:rPr>
          <w:sz w:val="28"/>
          <w:szCs w:val="28"/>
        </w:rPr>
        <w:t>t</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pacing w:val="-2"/>
          <w:sz w:val="28"/>
          <w:szCs w:val="28"/>
        </w:rPr>
        <w:t>s</w:t>
      </w:r>
      <w:r w:rsidR="00A44FA3">
        <w:rPr>
          <w:spacing w:val="-1"/>
          <w:sz w:val="28"/>
          <w:szCs w:val="28"/>
        </w:rPr>
        <w:t>o</w:t>
      </w:r>
      <w:r w:rsidR="00A44FA3">
        <w:rPr>
          <w:spacing w:val="1"/>
          <w:sz w:val="28"/>
          <w:szCs w:val="28"/>
        </w:rPr>
        <w:t>lv</w:t>
      </w:r>
      <w:r w:rsidR="00A44FA3">
        <w:rPr>
          <w:sz w:val="28"/>
          <w:szCs w:val="28"/>
        </w:rPr>
        <w:t>e</w:t>
      </w:r>
      <w:r w:rsidR="00A44FA3">
        <w:rPr>
          <w:spacing w:val="-3"/>
          <w:sz w:val="28"/>
          <w:szCs w:val="28"/>
        </w:rPr>
        <w:t xml:space="preserv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p</w:t>
      </w:r>
      <w:r w:rsidR="00A44FA3">
        <w:rPr>
          <w:sz w:val="28"/>
          <w:szCs w:val="28"/>
        </w:rPr>
        <w:t>r</w:t>
      </w:r>
      <w:r w:rsidR="00A44FA3">
        <w:rPr>
          <w:spacing w:val="-1"/>
          <w:sz w:val="28"/>
          <w:szCs w:val="28"/>
        </w:rPr>
        <w:t>ob</w:t>
      </w:r>
      <w:r w:rsidR="00A44FA3">
        <w:rPr>
          <w:spacing w:val="1"/>
          <w:sz w:val="28"/>
          <w:szCs w:val="28"/>
        </w:rPr>
        <w:t>l</w:t>
      </w:r>
      <w:r w:rsidR="00A44FA3">
        <w:rPr>
          <w:sz w:val="28"/>
          <w:szCs w:val="28"/>
        </w:rPr>
        <w:t>em</w:t>
      </w:r>
      <w:r w:rsidR="00A44FA3">
        <w:rPr>
          <w:spacing w:val="-3"/>
          <w:sz w:val="28"/>
          <w:szCs w:val="28"/>
        </w:rPr>
        <w:t xml:space="preserve"> </w:t>
      </w:r>
      <w:r w:rsidR="00A44FA3">
        <w:rPr>
          <w:spacing w:val="1"/>
          <w:sz w:val="28"/>
          <w:szCs w:val="28"/>
        </w:rPr>
        <w:t>u</w:t>
      </w:r>
      <w:r w:rsidR="00A44FA3">
        <w:rPr>
          <w:spacing w:val="-1"/>
          <w:sz w:val="28"/>
          <w:szCs w:val="28"/>
        </w:rPr>
        <w:t>si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o</w:t>
      </w:r>
      <w:r w:rsidR="00A44FA3">
        <w:rPr>
          <w:spacing w:val="1"/>
          <w:sz w:val="28"/>
          <w:szCs w:val="28"/>
        </w:rPr>
        <w:t>u</w:t>
      </w:r>
      <w:r w:rsidR="00A44FA3">
        <w:rPr>
          <w:sz w:val="28"/>
          <w:szCs w:val="28"/>
        </w:rPr>
        <w:t>r</w:t>
      </w:r>
      <w:r w:rsidR="00A44FA3">
        <w:rPr>
          <w:spacing w:val="5"/>
          <w:sz w:val="28"/>
          <w:szCs w:val="28"/>
        </w:rPr>
        <w:t xml:space="preserve"> </w:t>
      </w:r>
      <w:r w:rsidR="00A44FA3">
        <w:rPr>
          <w:sz w:val="28"/>
          <w:szCs w:val="28"/>
        </w:rPr>
        <w:t>S</w:t>
      </w:r>
      <w:r w:rsidR="00A44FA3">
        <w:rPr>
          <w:spacing w:val="-1"/>
          <w:sz w:val="28"/>
          <w:szCs w:val="28"/>
        </w:rPr>
        <w:t>T</w:t>
      </w:r>
      <w:r w:rsidR="00A44FA3">
        <w:rPr>
          <w:sz w:val="28"/>
          <w:szCs w:val="28"/>
        </w:rPr>
        <w:t>O</w:t>
      </w:r>
      <w:r w:rsidR="00A44FA3">
        <w:rPr>
          <w:spacing w:val="-1"/>
          <w:sz w:val="28"/>
          <w:szCs w:val="28"/>
        </w:rPr>
        <w:t xml:space="preserve"> </w:t>
      </w:r>
      <w:r w:rsidR="00A44FA3">
        <w:rPr>
          <w:spacing w:val="1"/>
          <w:sz w:val="28"/>
          <w:szCs w:val="28"/>
        </w:rPr>
        <w:t>p</w:t>
      </w:r>
      <w:r w:rsidR="00A44FA3">
        <w:rPr>
          <w:spacing w:val="-1"/>
          <w:sz w:val="28"/>
          <w:szCs w:val="28"/>
        </w:rPr>
        <w:t>l</w:t>
      </w:r>
      <w:r w:rsidR="00A44FA3">
        <w:rPr>
          <w:sz w:val="28"/>
          <w:szCs w:val="28"/>
        </w:rPr>
        <w:t>a</w:t>
      </w:r>
      <w:r w:rsidR="00A44FA3">
        <w:rPr>
          <w:spacing w:val="1"/>
          <w:sz w:val="28"/>
          <w:szCs w:val="28"/>
        </w:rPr>
        <w:t>t</w:t>
      </w:r>
      <w:r w:rsidR="00A44FA3">
        <w:rPr>
          <w:spacing w:val="-2"/>
          <w:sz w:val="28"/>
          <w:szCs w:val="28"/>
        </w:rPr>
        <w:t>f</w:t>
      </w:r>
      <w:r w:rsidR="00A44FA3">
        <w:rPr>
          <w:spacing w:val="1"/>
          <w:sz w:val="28"/>
          <w:szCs w:val="28"/>
        </w:rPr>
        <w:t>o</w:t>
      </w:r>
      <w:r w:rsidR="00A44FA3">
        <w:rPr>
          <w:sz w:val="28"/>
          <w:szCs w:val="28"/>
        </w:rPr>
        <w:t>rm</w:t>
      </w:r>
      <w:r w:rsidR="00BF2BCE">
        <w:rPr>
          <w:sz w:val="28"/>
          <w:szCs w:val="28"/>
        </w:rPr>
        <w:t xml:space="preserve">. </w:t>
      </w:r>
      <w:r w:rsidR="00A44FA3">
        <w:rPr>
          <w:sz w:val="28"/>
          <w:szCs w:val="28"/>
        </w:rPr>
        <w:t>we</w:t>
      </w:r>
      <w:r w:rsidR="00A44FA3">
        <w:rPr>
          <w:spacing w:val="-2"/>
          <w:sz w:val="28"/>
          <w:szCs w:val="28"/>
        </w:rPr>
        <w:t xml:space="preserve">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t</w:t>
      </w:r>
      <w:r w:rsidR="00A44FA3">
        <w:rPr>
          <w:spacing w:val="-1"/>
          <w:sz w:val="28"/>
          <w:szCs w:val="28"/>
        </w:rPr>
        <w:t>o</w:t>
      </w:r>
      <w:r w:rsidR="00A44FA3">
        <w:rPr>
          <w:spacing w:val="1"/>
          <w:sz w:val="28"/>
          <w:szCs w:val="28"/>
        </w:rPr>
        <w:t>k</w:t>
      </w:r>
      <w:r w:rsidR="00A44FA3">
        <w:rPr>
          <w:spacing w:val="-2"/>
          <w:sz w:val="28"/>
          <w:szCs w:val="28"/>
        </w:rPr>
        <w:t>e</w:t>
      </w:r>
      <w:r w:rsidR="00A44FA3">
        <w:rPr>
          <w:spacing w:val="1"/>
          <w:sz w:val="28"/>
          <w:szCs w:val="28"/>
        </w:rPr>
        <w:t>n</w:t>
      </w:r>
      <w:r w:rsidR="00A44FA3">
        <w:rPr>
          <w:spacing w:val="-1"/>
          <w:sz w:val="28"/>
          <w:szCs w:val="28"/>
        </w:rPr>
        <w:t>i</w:t>
      </w:r>
      <w:r w:rsidR="00A44FA3">
        <w:rPr>
          <w:sz w:val="28"/>
          <w:szCs w:val="28"/>
        </w:rPr>
        <w:t xml:space="preserve">ze </w:t>
      </w:r>
      <w:r w:rsidR="00A44FA3">
        <w:rPr>
          <w:spacing w:val="1"/>
          <w:sz w:val="28"/>
          <w:szCs w:val="28"/>
        </w:rPr>
        <w:t>th</w:t>
      </w:r>
      <w:r w:rsidR="00A44FA3">
        <w:rPr>
          <w:spacing w:val="-2"/>
          <w:sz w:val="28"/>
          <w:szCs w:val="28"/>
        </w:rPr>
        <w:t>e</w:t>
      </w:r>
      <w:r w:rsidR="00A44FA3">
        <w:rPr>
          <w:spacing w:val="1"/>
          <w:sz w:val="28"/>
          <w:szCs w:val="28"/>
        </w:rPr>
        <w:t>i</w:t>
      </w:r>
      <w:r w:rsidR="00A44FA3">
        <w:rPr>
          <w:sz w:val="28"/>
          <w:szCs w:val="28"/>
        </w:rPr>
        <w:t>r</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it</w:t>
      </w:r>
      <w:r w:rsidR="00A44FA3">
        <w:rPr>
          <w:spacing w:val="1"/>
          <w:sz w:val="28"/>
          <w:szCs w:val="28"/>
        </w:rPr>
        <w:t>i</w:t>
      </w:r>
      <w:r w:rsidR="00A44FA3">
        <w:rPr>
          <w:sz w:val="28"/>
          <w:szCs w:val="28"/>
        </w:rPr>
        <w:t>es</w:t>
      </w:r>
      <w:r w:rsidR="00A52ADB">
        <w:rPr>
          <w:spacing w:val="1"/>
          <w:sz w:val="28"/>
          <w:szCs w:val="28"/>
        </w:rPr>
        <w:t xml:space="preserve">, which </w:t>
      </w:r>
      <w:r w:rsidR="00A44FA3">
        <w:rPr>
          <w:spacing w:val="1"/>
          <w:sz w:val="28"/>
          <w:szCs w:val="28"/>
        </w:rPr>
        <w:t>w</w:t>
      </w:r>
      <w:r w:rsidR="00A44FA3">
        <w:rPr>
          <w:spacing w:val="-1"/>
          <w:sz w:val="28"/>
          <w:szCs w:val="28"/>
        </w:rPr>
        <w:t>i</w:t>
      </w:r>
      <w:r w:rsidR="00A44FA3">
        <w:rPr>
          <w:spacing w:val="1"/>
          <w:sz w:val="28"/>
          <w:szCs w:val="28"/>
        </w:rPr>
        <w:t>l</w:t>
      </w:r>
      <w:r w:rsidR="00A44FA3">
        <w:rPr>
          <w:sz w:val="28"/>
          <w:szCs w:val="28"/>
        </w:rPr>
        <w:t>l</w:t>
      </w:r>
      <w:r w:rsidR="00A44FA3">
        <w:rPr>
          <w:spacing w:val="-2"/>
          <w:sz w:val="28"/>
          <w:szCs w:val="28"/>
        </w:rPr>
        <w:t xml:space="preserve"> </w:t>
      </w:r>
      <w:r w:rsidR="00A44FA3">
        <w:rPr>
          <w:spacing w:val="1"/>
          <w:sz w:val="28"/>
          <w:szCs w:val="28"/>
        </w:rPr>
        <w:t>b</w:t>
      </w:r>
      <w:r w:rsidR="00A44FA3">
        <w:rPr>
          <w:sz w:val="28"/>
          <w:szCs w:val="28"/>
        </w:rPr>
        <w:t>e</w:t>
      </w:r>
      <w:r w:rsidR="00A44FA3">
        <w:rPr>
          <w:spacing w:val="-3"/>
          <w:sz w:val="28"/>
          <w:szCs w:val="28"/>
        </w:rPr>
        <w:t xml:space="preserve"> </w:t>
      </w:r>
      <w:r w:rsidR="00A44FA3">
        <w:rPr>
          <w:spacing w:val="1"/>
          <w:sz w:val="28"/>
          <w:szCs w:val="28"/>
        </w:rPr>
        <w:t>t</w:t>
      </w:r>
      <w:r w:rsidR="00A44FA3">
        <w:rPr>
          <w:sz w:val="28"/>
          <w:szCs w:val="28"/>
        </w:rPr>
        <w:t>r</w:t>
      </w:r>
      <w:r w:rsidR="00A44FA3">
        <w:rPr>
          <w:spacing w:val="-2"/>
          <w:sz w:val="28"/>
          <w:szCs w:val="28"/>
        </w:rPr>
        <w:t>a</w:t>
      </w:r>
      <w:r w:rsidR="00A44FA3">
        <w:rPr>
          <w:spacing w:val="1"/>
          <w:sz w:val="28"/>
          <w:szCs w:val="28"/>
        </w:rPr>
        <w:t>d</w:t>
      </w:r>
      <w:r w:rsidR="00A44FA3">
        <w:rPr>
          <w:spacing w:val="-2"/>
          <w:sz w:val="28"/>
          <w:szCs w:val="28"/>
        </w:rPr>
        <w:t>a</w:t>
      </w:r>
      <w:r w:rsidR="00A44FA3">
        <w:rPr>
          <w:spacing w:val="1"/>
          <w:sz w:val="28"/>
          <w:szCs w:val="28"/>
        </w:rPr>
        <w:t>bl</w:t>
      </w:r>
      <w:r w:rsidR="00A44FA3">
        <w:rPr>
          <w:sz w:val="28"/>
          <w:szCs w:val="28"/>
        </w:rPr>
        <w:t>e</w:t>
      </w:r>
      <w:r w:rsidR="00A44FA3">
        <w:rPr>
          <w:spacing w:val="-3"/>
          <w:sz w:val="28"/>
          <w:szCs w:val="28"/>
        </w:rPr>
        <w:t xml:space="preserve"> </w:t>
      </w:r>
      <w:r>
        <w:rPr>
          <w:spacing w:val="1"/>
          <w:sz w:val="28"/>
          <w:szCs w:val="28"/>
        </w:rPr>
        <w:t>on</w:t>
      </w:r>
      <w:r w:rsidR="00A44FA3">
        <w:rPr>
          <w:spacing w:val="-2"/>
          <w:sz w:val="28"/>
          <w:szCs w:val="28"/>
        </w:rPr>
        <w:t xml:space="preserve"> </w:t>
      </w:r>
      <w:r w:rsidR="00A44FA3">
        <w:rPr>
          <w:spacing w:val="-1"/>
          <w:sz w:val="28"/>
          <w:szCs w:val="28"/>
        </w:rPr>
        <w:t>ou</w:t>
      </w:r>
      <w:r w:rsidR="00A44FA3">
        <w:rPr>
          <w:sz w:val="28"/>
          <w:szCs w:val="28"/>
        </w:rPr>
        <w:t>r ex</w:t>
      </w:r>
      <w:r w:rsidR="00A44FA3">
        <w:rPr>
          <w:spacing w:val="-1"/>
          <w:sz w:val="28"/>
          <w:szCs w:val="28"/>
        </w:rPr>
        <w:t>c</w:t>
      </w:r>
      <w:r w:rsidR="00A44FA3">
        <w:rPr>
          <w:spacing w:val="1"/>
          <w:sz w:val="28"/>
          <w:szCs w:val="28"/>
        </w:rPr>
        <w:t>h</w:t>
      </w:r>
      <w:r w:rsidR="00A44FA3">
        <w:rPr>
          <w:spacing w:val="-2"/>
          <w:sz w:val="28"/>
          <w:szCs w:val="28"/>
        </w:rPr>
        <w:t>a</w:t>
      </w:r>
      <w:r w:rsidR="00A44FA3">
        <w:rPr>
          <w:spacing w:val="1"/>
          <w:sz w:val="28"/>
          <w:szCs w:val="28"/>
        </w:rPr>
        <w:t>ng</w:t>
      </w:r>
      <w:r w:rsidR="00A44FA3">
        <w:rPr>
          <w:sz w:val="28"/>
          <w:szCs w:val="28"/>
        </w:rPr>
        <w:t>e.</w:t>
      </w:r>
    </w:p>
    <w:p w14:paraId="0176EC40" w14:textId="77777777" w:rsidR="00AE7C60" w:rsidRDefault="00AE7C60" w:rsidP="003E0BA7">
      <w:pPr>
        <w:spacing w:before="1" w:line="140" w:lineRule="exact"/>
        <w:jc w:val="both"/>
        <w:rPr>
          <w:sz w:val="14"/>
          <w:szCs w:val="14"/>
        </w:rPr>
      </w:pPr>
    </w:p>
    <w:p w14:paraId="4A51F797" w14:textId="77777777" w:rsidR="00AE7C60" w:rsidRDefault="00AE7C60" w:rsidP="003E0BA7">
      <w:pPr>
        <w:spacing w:line="200" w:lineRule="exact"/>
        <w:jc w:val="both"/>
      </w:pPr>
    </w:p>
    <w:p w14:paraId="4594395E" w14:textId="77777777" w:rsidR="00AE7C60" w:rsidRDefault="00AE7C60" w:rsidP="003E0BA7">
      <w:pPr>
        <w:spacing w:line="200" w:lineRule="exact"/>
        <w:jc w:val="both"/>
      </w:pPr>
    </w:p>
    <w:p w14:paraId="6269A476" w14:textId="77777777" w:rsidR="00AE7C60" w:rsidRDefault="00AE7C60" w:rsidP="003E0BA7">
      <w:pPr>
        <w:spacing w:line="200" w:lineRule="exact"/>
        <w:jc w:val="both"/>
      </w:pPr>
    </w:p>
    <w:p w14:paraId="09D7307E" w14:textId="77777777" w:rsidR="00AE7C60" w:rsidRDefault="00A44FA3" w:rsidP="003E0BA7">
      <w:pPr>
        <w:pStyle w:val="Heading2"/>
        <w:jc w:val="both"/>
        <w:rPr>
          <w:rFonts w:eastAsia="Calibri Light"/>
        </w:rPr>
      </w:pPr>
      <w:bookmarkStart w:id="22" w:name="_Toc88586879"/>
      <w:r>
        <w:rPr>
          <w:rFonts w:eastAsia="Calibri Light"/>
          <w:spacing w:val="-1"/>
        </w:rPr>
        <w:t>5</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Crypto</w:t>
      </w:r>
      <w:r>
        <w:rPr>
          <w:rFonts w:eastAsia="Calibri Light"/>
          <w:spacing w:val="-9"/>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spacing w:val="1"/>
        </w:rPr>
        <w:t>G</w:t>
      </w:r>
      <w:r>
        <w:rPr>
          <w:rFonts w:eastAsia="Calibri Light"/>
        </w:rPr>
        <w:t>a</w:t>
      </w:r>
      <w:r>
        <w:rPr>
          <w:rFonts w:eastAsia="Calibri Light"/>
          <w:spacing w:val="1"/>
        </w:rPr>
        <w:t>t</w:t>
      </w:r>
      <w:r>
        <w:rPr>
          <w:rFonts w:eastAsia="Calibri Light"/>
        </w:rPr>
        <w:t>ew</w:t>
      </w:r>
      <w:r>
        <w:rPr>
          <w:rFonts w:eastAsia="Calibri Light"/>
          <w:spacing w:val="1"/>
        </w:rPr>
        <w:t>a</w:t>
      </w:r>
      <w:r>
        <w:rPr>
          <w:rFonts w:eastAsia="Calibri Light"/>
        </w:rPr>
        <w:t>y</w:t>
      </w:r>
      <w:bookmarkEnd w:id="22"/>
    </w:p>
    <w:p w14:paraId="1F6BFB49" w14:textId="41B60CC5" w:rsidR="00AE7C60" w:rsidRDefault="003C6354" w:rsidP="003E0BA7">
      <w:pPr>
        <w:spacing w:before="37" w:line="255" w:lineRule="auto"/>
        <w:ind w:left="100" w:right="60"/>
        <w:jc w:val="both"/>
        <w:rPr>
          <w:sz w:val="28"/>
          <w:szCs w:val="28"/>
        </w:rPr>
      </w:pPr>
      <w:r w:rsidRPr="003C6354">
        <w:rPr>
          <w:spacing w:val="-1"/>
          <w:sz w:val="28"/>
          <w:szCs w:val="28"/>
        </w:rPr>
        <w:t>When the user clicks the Place the Order button at the checkout, the web browser immediately encrypts the payment details. It also sends the payment details to the merchant’s web server through an SSL connection.</w:t>
      </w:r>
      <w:r>
        <w:rPr>
          <w:spacing w:val="-1"/>
          <w:sz w:val="28"/>
          <w:szCs w:val="28"/>
        </w:rPr>
        <w:t xml:space="preserve"> </w:t>
      </w:r>
      <w:r w:rsidR="00A44FA3">
        <w:rPr>
          <w:spacing w:val="-1"/>
          <w:sz w:val="28"/>
          <w:szCs w:val="28"/>
        </w:rPr>
        <w:t>A</w:t>
      </w:r>
      <w:r w:rsidR="00A44FA3">
        <w:rPr>
          <w:spacing w:val="1"/>
          <w:sz w:val="28"/>
          <w:szCs w:val="28"/>
        </w:rPr>
        <w:t>l</w:t>
      </w:r>
      <w:r w:rsidR="00A44FA3">
        <w:rPr>
          <w:spacing w:val="-1"/>
          <w:sz w:val="28"/>
          <w:szCs w:val="28"/>
        </w:rPr>
        <w:t>s</w:t>
      </w:r>
      <w:r w:rsidR="00A44FA3">
        <w:rPr>
          <w:spacing w:val="1"/>
          <w:sz w:val="28"/>
          <w:szCs w:val="28"/>
        </w:rPr>
        <w:t>o</w:t>
      </w:r>
      <w:r w:rsidR="00A44FA3">
        <w:rPr>
          <w:sz w:val="28"/>
          <w:szCs w:val="28"/>
        </w:rPr>
        <w:t>,</w:t>
      </w:r>
      <w:r w:rsidR="00BF2BCE">
        <w:rPr>
          <w:sz w:val="28"/>
          <w:szCs w:val="28"/>
        </w:rPr>
        <w:t xml:space="preserve"> it</w:t>
      </w:r>
      <w:r w:rsidR="00A44FA3">
        <w:rPr>
          <w:spacing w:val="-1"/>
          <w:sz w:val="28"/>
          <w:szCs w:val="28"/>
        </w:rPr>
        <w:t xml:space="preserve"> </w:t>
      </w:r>
      <w:r w:rsidR="00A44FA3">
        <w:rPr>
          <w:spacing w:val="1"/>
          <w:sz w:val="28"/>
          <w:szCs w:val="28"/>
        </w:rPr>
        <w:t>s</w:t>
      </w:r>
      <w:r w:rsidR="00A44FA3">
        <w:rPr>
          <w:spacing w:val="-2"/>
          <w:sz w:val="28"/>
          <w:szCs w:val="28"/>
        </w:rPr>
        <w:t>e</w:t>
      </w:r>
      <w:r w:rsidR="00A44FA3">
        <w:rPr>
          <w:spacing w:val="-1"/>
          <w:sz w:val="28"/>
          <w:szCs w:val="28"/>
        </w:rPr>
        <w:t>n</w:t>
      </w:r>
      <w:r w:rsidR="00A44FA3">
        <w:rPr>
          <w:spacing w:val="1"/>
          <w:sz w:val="28"/>
          <w:szCs w:val="28"/>
        </w:rPr>
        <w:t>d</w:t>
      </w:r>
      <w:r w:rsidR="00A44FA3">
        <w:rPr>
          <w:sz w:val="28"/>
          <w:szCs w:val="28"/>
        </w:rPr>
        <w:t>s</w:t>
      </w:r>
      <w:r w:rsidR="00A44FA3">
        <w:rPr>
          <w:spacing w:val="-2"/>
          <w:sz w:val="28"/>
          <w:szCs w:val="28"/>
        </w:rPr>
        <w:t xml:space="preserve"> </w:t>
      </w:r>
      <w:r w:rsidR="00A44FA3">
        <w:rPr>
          <w:spacing w:val="1"/>
          <w:sz w:val="28"/>
          <w:szCs w:val="28"/>
        </w:rPr>
        <w:t>t</w:t>
      </w:r>
      <w:r w:rsidR="00A44FA3">
        <w:rPr>
          <w:spacing w:val="-1"/>
          <w:sz w:val="28"/>
          <w:szCs w:val="28"/>
        </w:rPr>
        <w:t>h</w:t>
      </w:r>
      <w:r w:rsidR="00A44FA3">
        <w:rPr>
          <w:sz w:val="28"/>
          <w:szCs w:val="28"/>
        </w:rPr>
        <w:t>e p</w:t>
      </w:r>
      <w:r w:rsidR="00A44FA3">
        <w:rPr>
          <w:spacing w:val="-2"/>
          <w:sz w:val="28"/>
          <w:szCs w:val="28"/>
        </w:rPr>
        <w:t>a</w:t>
      </w:r>
      <w:r w:rsidR="00A44FA3">
        <w:rPr>
          <w:spacing w:val="1"/>
          <w:sz w:val="28"/>
          <w:szCs w:val="28"/>
        </w:rPr>
        <w:t>y</w:t>
      </w:r>
      <w:r w:rsidR="00A44FA3">
        <w:rPr>
          <w:sz w:val="28"/>
          <w:szCs w:val="28"/>
        </w:rPr>
        <w:t>m</w:t>
      </w:r>
      <w:r w:rsidR="00A44FA3">
        <w:rPr>
          <w:spacing w:val="-2"/>
          <w:sz w:val="28"/>
          <w:szCs w:val="28"/>
        </w:rPr>
        <w:t>e</w:t>
      </w:r>
      <w:r w:rsidR="00A44FA3">
        <w:rPr>
          <w:spacing w:val="1"/>
          <w:sz w:val="28"/>
          <w:szCs w:val="28"/>
        </w:rPr>
        <w:t>n</w:t>
      </w:r>
      <w:r w:rsidR="00A44FA3">
        <w:rPr>
          <w:sz w:val="28"/>
          <w:szCs w:val="28"/>
        </w:rPr>
        <w:t>t</w:t>
      </w:r>
      <w:r w:rsidR="00A44FA3">
        <w:rPr>
          <w:spacing w:val="-2"/>
          <w:sz w:val="28"/>
          <w:szCs w:val="28"/>
        </w:rPr>
        <w:t xml:space="preserve"> </w:t>
      </w:r>
      <w:r w:rsidR="00A44FA3">
        <w:rPr>
          <w:spacing w:val="1"/>
          <w:sz w:val="28"/>
          <w:szCs w:val="28"/>
        </w:rPr>
        <w:t>d</w:t>
      </w:r>
      <w:r w:rsidR="00A44FA3">
        <w:rPr>
          <w:spacing w:val="-2"/>
          <w:sz w:val="28"/>
          <w:szCs w:val="28"/>
        </w:rPr>
        <w:t>e</w:t>
      </w:r>
      <w:r w:rsidR="00A44FA3">
        <w:rPr>
          <w:spacing w:val="1"/>
          <w:sz w:val="28"/>
          <w:szCs w:val="28"/>
        </w:rPr>
        <w:t>t</w:t>
      </w:r>
      <w:r w:rsidR="00A44FA3">
        <w:rPr>
          <w:sz w:val="28"/>
          <w:szCs w:val="28"/>
        </w:rPr>
        <w:t>a</w:t>
      </w:r>
      <w:r w:rsidR="00A44FA3">
        <w:rPr>
          <w:spacing w:val="-1"/>
          <w:sz w:val="28"/>
          <w:szCs w:val="28"/>
        </w:rPr>
        <w:t>il</w:t>
      </w:r>
      <w:r w:rsidR="00A44FA3">
        <w:rPr>
          <w:sz w:val="28"/>
          <w:szCs w:val="28"/>
        </w:rPr>
        <w:t>s</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th</w:t>
      </w:r>
      <w:r w:rsidR="00A44FA3">
        <w:rPr>
          <w:sz w:val="28"/>
          <w:szCs w:val="28"/>
        </w:rPr>
        <w:t>e</w:t>
      </w:r>
      <w:r w:rsidR="00A44FA3">
        <w:rPr>
          <w:spacing w:val="-3"/>
          <w:sz w:val="28"/>
          <w:szCs w:val="28"/>
        </w:rPr>
        <w:t xml:space="preserve"> </w:t>
      </w:r>
      <w:r w:rsidR="00A44FA3">
        <w:rPr>
          <w:sz w:val="28"/>
          <w:szCs w:val="28"/>
        </w:rPr>
        <w:t>mer</w:t>
      </w:r>
      <w:r w:rsidR="00A44FA3">
        <w:rPr>
          <w:spacing w:val="-2"/>
          <w:sz w:val="28"/>
          <w:szCs w:val="28"/>
        </w:rPr>
        <w:t>c</w:t>
      </w:r>
      <w:r w:rsidR="00A44FA3">
        <w:rPr>
          <w:spacing w:val="1"/>
          <w:sz w:val="28"/>
          <w:szCs w:val="28"/>
        </w:rPr>
        <w:t>h</w:t>
      </w:r>
      <w:r w:rsidR="00A44FA3">
        <w:rPr>
          <w:spacing w:val="-2"/>
          <w:sz w:val="28"/>
          <w:szCs w:val="28"/>
        </w:rPr>
        <w:t>a</w:t>
      </w:r>
      <w:r w:rsidR="00A44FA3">
        <w:rPr>
          <w:spacing w:val="1"/>
          <w:sz w:val="28"/>
          <w:szCs w:val="28"/>
        </w:rPr>
        <w:t>nt</w:t>
      </w:r>
      <w:r w:rsidR="00A44FA3">
        <w:rPr>
          <w:spacing w:val="-2"/>
          <w:sz w:val="28"/>
          <w:szCs w:val="28"/>
        </w:rPr>
        <w:t>’</w:t>
      </w:r>
      <w:r w:rsidR="00A44FA3">
        <w:rPr>
          <w:sz w:val="28"/>
          <w:szCs w:val="28"/>
        </w:rPr>
        <w:t>s</w:t>
      </w:r>
      <w:r w:rsidR="00A44FA3">
        <w:rPr>
          <w:spacing w:val="-2"/>
          <w:sz w:val="28"/>
          <w:szCs w:val="28"/>
        </w:rPr>
        <w:t xml:space="preserve"> </w:t>
      </w:r>
      <w:r w:rsidR="00A44FA3">
        <w:rPr>
          <w:spacing w:val="1"/>
          <w:sz w:val="28"/>
          <w:szCs w:val="28"/>
        </w:rPr>
        <w:t>w</w:t>
      </w:r>
      <w:r w:rsidR="00A44FA3">
        <w:rPr>
          <w:sz w:val="28"/>
          <w:szCs w:val="28"/>
        </w:rPr>
        <w:t>eb</w:t>
      </w:r>
      <w:r w:rsidR="00A44FA3">
        <w:rPr>
          <w:spacing w:val="-2"/>
          <w:sz w:val="28"/>
          <w:szCs w:val="28"/>
        </w:rPr>
        <w:t xml:space="preserve"> </w:t>
      </w:r>
      <w:r w:rsidR="00A44FA3">
        <w:rPr>
          <w:spacing w:val="-1"/>
          <w:sz w:val="28"/>
          <w:szCs w:val="28"/>
        </w:rPr>
        <w:t>s</w:t>
      </w:r>
      <w:r w:rsidR="00A44FA3">
        <w:rPr>
          <w:sz w:val="28"/>
          <w:szCs w:val="28"/>
        </w:rPr>
        <w:t>er</w:t>
      </w:r>
      <w:r w:rsidR="00A44FA3">
        <w:rPr>
          <w:spacing w:val="1"/>
          <w:sz w:val="28"/>
          <w:szCs w:val="28"/>
        </w:rPr>
        <w:t>v</w:t>
      </w:r>
      <w:r w:rsidR="00A44FA3">
        <w:rPr>
          <w:sz w:val="28"/>
          <w:szCs w:val="28"/>
        </w:rPr>
        <w:t>er</w:t>
      </w:r>
      <w:r w:rsidR="00A44FA3">
        <w:rPr>
          <w:spacing w:val="-3"/>
          <w:sz w:val="28"/>
          <w:szCs w:val="28"/>
        </w:rPr>
        <w:t xml:space="preserve"> </w:t>
      </w:r>
      <w:r w:rsidR="00A44FA3">
        <w:rPr>
          <w:spacing w:val="1"/>
          <w:sz w:val="28"/>
          <w:szCs w:val="28"/>
        </w:rPr>
        <w:t>t</w:t>
      </w:r>
      <w:r w:rsidR="00A44FA3">
        <w:rPr>
          <w:spacing w:val="-1"/>
          <w:sz w:val="28"/>
          <w:szCs w:val="28"/>
        </w:rPr>
        <w:t>h</w:t>
      </w:r>
      <w:r w:rsidR="00A44FA3">
        <w:rPr>
          <w:sz w:val="28"/>
          <w:szCs w:val="28"/>
        </w:rPr>
        <w:t>r</w:t>
      </w:r>
      <w:r w:rsidR="00A44FA3">
        <w:rPr>
          <w:spacing w:val="-1"/>
          <w:sz w:val="28"/>
          <w:szCs w:val="28"/>
        </w:rPr>
        <w:t>ou</w:t>
      </w:r>
      <w:r w:rsidR="00A44FA3">
        <w:rPr>
          <w:spacing w:val="1"/>
          <w:sz w:val="28"/>
          <w:szCs w:val="28"/>
        </w:rPr>
        <w:t>g</w:t>
      </w:r>
      <w:r w:rsidR="00A44FA3">
        <w:rPr>
          <w:sz w:val="28"/>
          <w:szCs w:val="28"/>
        </w:rPr>
        <w:t>h</w:t>
      </w:r>
      <w:r w:rsidR="00A44FA3">
        <w:rPr>
          <w:spacing w:val="5"/>
          <w:sz w:val="28"/>
          <w:szCs w:val="28"/>
        </w:rPr>
        <w:t xml:space="preserve"> </w:t>
      </w:r>
      <w:r w:rsidR="00A44FA3">
        <w:rPr>
          <w:spacing w:val="-2"/>
          <w:sz w:val="28"/>
          <w:szCs w:val="28"/>
        </w:rPr>
        <w:t>a</w:t>
      </w:r>
      <w:r w:rsidR="00A44FA3">
        <w:rPr>
          <w:sz w:val="28"/>
          <w:szCs w:val="28"/>
        </w:rPr>
        <w:t>n</w:t>
      </w:r>
      <w:r w:rsidR="00A44FA3">
        <w:rPr>
          <w:spacing w:val="1"/>
          <w:sz w:val="28"/>
          <w:szCs w:val="28"/>
        </w:rPr>
        <w:t xml:space="preserve"> </w:t>
      </w:r>
      <w:r w:rsidR="00A44FA3">
        <w:rPr>
          <w:sz w:val="28"/>
          <w:szCs w:val="28"/>
        </w:rPr>
        <w:t>S</w:t>
      </w:r>
      <w:r w:rsidR="00A44FA3">
        <w:rPr>
          <w:spacing w:val="-3"/>
          <w:sz w:val="28"/>
          <w:szCs w:val="28"/>
        </w:rPr>
        <w:t>S</w:t>
      </w:r>
      <w:r w:rsidR="00A44FA3">
        <w:rPr>
          <w:sz w:val="28"/>
          <w:szCs w:val="28"/>
        </w:rPr>
        <w:t>L</w:t>
      </w:r>
      <w:r w:rsidR="00A44FA3">
        <w:rPr>
          <w:spacing w:val="-1"/>
          <w:sz w:val="28"/>
          <w:szCs w:val="28"/>
        </w:rPr>
        <w:t xml:space="preserve"> </w:t>
      </w:r>
      <w:r w:rsidR="00A44FA3">
        <w:rPr>
          <w:sz w:val="28"/>
          <w:szCs w:val="28"/>
        </w:rPr>
        <w:t>conn</w:t>
      </w:r>
      <w:r w:rsidR="00A44FA3">
        <w:rPr>
          <w:spacing w:val="1"/>
          <w:sz w:val="28"/>
          <w:szCs w:val="28"/>
        </w:rPr>
        <w:t>e</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w:t>
      </w:r>
      <w:r w:rsidR="00A44FA3">
        <w:rPr>
          <w:spacing w:val="1"/>
          <w:sz w:val="28"/>
          <w:szCs w:val="28"/>
        </w:rPr>
        <w:t>n</w:t>
      </w:r>
      <w:r w:rsidR="00A44FA3">
        <w:rPr>
          <w:sz w:val="28"/>
          <w:szCs w:val="28"/>
        </w:rPr>
        <w:t>.</w:t>
      </w:r>
    </w:p>
    <w:p w14:paraId="0C93EB20" w14:textId="77777777" w:rsidR="00AE7C60" w:rsidRDefault="00AE7C60" w:rsidP="003E0BA7">
      <w:pPr>
        <w:spacing w:before="2" w:line="160" w:lineRule="exact"/>
        <w:jc w:val="both"/>
        <w:rPr>
          <w:sz w:val="16"/>
          <w:szCs w:val="16"/>
        </w:rPr>
      </w:pPr>
    </w:p>
    <w:p w14:paraId="21AFE8AB" w14:textId="77777777" w:rsidR="00AE7C60" w:rsidRDefault="00A44FA3" w:rsidP="003E0BA7">
      <w:pPr>
        <w:spacing w:line="255" w:lineRule="auto"/>
        <w:ind w:left="100" w:right="882"/>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z w:val="28"/>
          <w:szCs w:val="28"/>
        </w:rPr>
        <w:t>a</w:t>
      </w:r>
      <w:r>
        <w:rPr>
          <w:spacing w:val="-1"/>
          <w:sz w:val="28"/>
          <w:szCs w:val="28"/>
        </w:rPr>
        <w:t>n</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z w:val="28"/>
          <w:szCs w:val="28"/>
        </w:rPr>
        <w:t>es</w:t>
      </w:r>
      <w:r>
        <w:rPr>
          <w:spacing w:val="-2"/>
          <w:sz w:val="28"/>
          <w:szCs w:val="28"/>
        </w:rPr>
        <w:t xml:space="preserve"> </w:t>
      </w:r>
      <w:r>
        <w:rPr>
          <w:spacing w:val="1"/>
          <w:sz w:val="28"/>
          <w:szCs w:val="28"/>
        </w:rPr>
        <w:t>d</w:t>
      </w:r>
      <w:r>
        <w:rPr>
          <w:spacing w:val="-2"/>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 m</w:t>
      </w:r>
      <w:r>
        <w:rPr>
          <w:spacing w:val="-3"/>
          <w:sz w:val="28"/>
          <w:szCs w:val="28"/>
        </w:rPr>
        <w:t>e</w:t>
      </w:r>
      <w:r>
        <w:rPr>
          <w:sz w:val="28"/>
          <w:szCs w:val="28"/>
        </w:rPr>
        <w:t>rc</w:t>
      </w:r>
      <w:r>
        <w:rPr>
          <w:spacing w:val="1"/>
          <w:sz w:val="28"/>
          <w:szCs w:val="28"/>
        </w:rPr>
        <w:t>h</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2"/>
          <w:sz w:val="28"/>
          <w:szCs w:val="28"/>
        </w:rPr>
        <w:t xml:space="preserve"> </w:t>
      </w:r>
      <w:r>
        <w:rPr>
          <w:spacing w:val="1"/>
          <w:sz w:val="28"/>
          <w:szCs w:val="28"/>
        </w:rPr>
        <w:t>d</w:t>
      </w:r>
      <w:r>
        <w:rPr>
          <w:sz w:val="28"/>
          <w:szCs w:val="28"/>
        </w:rPr>
        <w:t>e</w:t>
      </w:r>
      <w:r>
        <w:rPr>
          <w:spacing w:val="-1"/>
          <w:sz w:val="28"/>
          <w:szCs w:val="28"/>
        </w:rPr>
        <w:t>t</w:t>
      </w:r>
      <w:r>
        <w:rPr>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 c</w:t>
      </w:r>
      <w:r>
        <w:rPr>
          <w:spacing w:val="-3"/>
          <w:sz w:val="28"/>
          <w:szCs w:val="28"/>
        </w:rPr>
        <w:t>r</w:t>
      </w:r>
      <w:r>
        <w:rPr>
          <w:spacing w:val="1"/>
          <w:sz w:val="28"/>
          <w:szCs w:val="28"/>
        </w:rPr>
        <w:t>y</w:t>
      </w:r>
      <w:r>
        <w:rPr>
          <w:spacing w:val="-1"/>
          <w:sz w:val="28"/>
          <w:szCs w:val="28"/>
        </w:rPr>
        <w:t>pt</w:t>
      </w:r>
      <w:r>
        <w:rPr>
          <w:sz w:val="28"/>
          <w:szCs w:val="28"/>
        </w:rPr>
        <w:t xml:space="preserve">o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pacing w:val="-2"/>
          <w:sz w:val="28"/>
          <w:szCs w:val="28"/>
        </w:rPr>
        <w:t>a</w:t>
      </w:r>
      <w:r>
        <w:rPr>
          <w:spacing w:val="1"/>
          <w:sz w:val="28"/>
          <w:szCs w:val="28"/>
        </w:rPr>
        <w:t>t</w:t>
      </w:r>
      <w:r>
        <w:rPr>
          <w:sz w:val="28"/>
          <w:szCs w:val="28"/>
        </w:rPr>
        <w:t>e</w:t>
      </w:r>
      <w:r>
        <w:rPr>
          <w:spacing w:val="-1"/>
          <w:sz w:val="28"/>
          <w:szCs w:val="28"/>
        </w:rPr>
        <w:t>w</w:t>
      </w:r>
      <w:r>
        <w:rPr>
          <w:sz w:val="28"/>
          <w:szCs w:val="28"/>
        </w:rPr>
        <w:t>ay</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 xml:space="preserve">an </w:t>
      </w:r>
      <w:r>
        <w:rPr>
          <w:spacing w:val="-2"/>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w:t>
      </w:r>
      <w:r>
        <w:rPr>
          <w:sz w:val="28"/>
          <w:szCs w:val="28"/>
        </w:rPr>
        <w:t>ed</w:t>
      </w:r>
      <w:r>
        <w:rPr>
          <w:spacing w:val="1"/>
          <w:sz w:val="28"/>
          <w:szCs w:val="28"/>
        </w:rPr>
        <w:t xml:space="preserve"> </w:t>
      </w:r>
      <w:r>
        <w:rPr>
          <w:sz w:val="28"/>
          <w:szCs w:val="28"/>
        </w:rPr>
        <w:t>S</w:t>
      </w:r>
      <w:r>
        <w:rPr>
          <w:spacing w:val="-3"/>
          <w:sz w:val="28"/>
          <w:szCs w:val="28"/>
        </w:rPr>
        <w:t>S</w:t>
      </w:r>
      <w:r>
        <w:rPr>
          <w:spacing w:val="1"/>
          <w:sz w:val="28"/>
          <w:szCs w:val="28"/>
        </w:rPr>
        <w:t>L</w:t>
      </w:r>
      <w:r>
        <w:rPr>
          <w:sz w:val="28"/>
          <w:szCs w:val="28"/>
        </w:rPr>
        <w:t>.</w:t>
      </w:r>
    </w:p>
    <w:p w14:paraId="747DAAE1" w14:textId="77777777" w:rsidR="00AE7C60" w:rsidRDefault="00AE7C60" w:rsidP="003E0BA7">
      <w:pPr>
        <w:spacing w:before="9" w:line="140" w:lineRule="exact"/>
        <w:jc w:val="both"/>
        <w:rPr>
          <w:sz w:val="15"/>
          <w:szCs w:val="15"/>
        </w:rPr>
      </w:pPr>
    </w:p>
    <w:p w14:paraId="141173E0" w14:textId="77777777" w:rsidR="00AE7C60" w:rsidRDefault="00A44FA3" w:rsidP="003E0BA7">
      <w:pPr>
        <w:spacing w:line="256" w:lineRule="auto"/>
        <w:ind w:left="100" w:right="267"/>
        <w:jc w:val="both"/>
        <w:rPr>
          <w:sz w:val="28"/>
          <w:szCs w:val="28"/>
        </w:rPr>
      </w:pPr>
      <w:r>
        <w:rPr>
          <w:spacing w:val="1"/>
          <w:sz w:val="28"/>
          <w:szCs w:val="28"/>
        </w:rPr>
        <w:t>T</w:t>
      </w:r>
      <w:r>
        <w:rPr>
          <w:spacing w:val="-1"/>
          <w:sz w:val="28"/>
          <w:szCs w:val="28"/>
        </w:rPr>
        <w:t>h</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2"/>
          <w:sz w:val="28"/>
          <w:szCs w:val="28"/>
        </w:rPr>
        <w:t xml:space="preserve"> </w:t>
      </w:r>
      <w:r>
        <w:rPr>
          <w:spacing w:val="-1"/>
          <w:sz w:val="28"/>
          <w:szCs w:val="28"/>
        </w:rPr>
        <w:t>p</w:t>
      </w:r>
      <w:r>
        <w:rPr>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s</w:t>
      </w:r>
      <w:r>
        <w:rPr>
          <w:spacing w:val="-2"/>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e</w:t>
      </w:r>
      <w:r>
        <w:rPr>
          <w:spacing w:val="1"/>
          <w:sz w:val="28"/>
          <w:szCs w:val="28"/>
        </w:rPr>
        <w:t>t</w:t>
      </w:r>
      <w:r>
        <w:rPr>
          <w:spacing w:val="-2"/>
          <w:sz w:val="28"/>
          <w:szCs w:val="28"/>
        </w:rPr>
        <w:t>a</w:t>
      </w:r>
      <w:r>
        <w:rPr>
          <w:spacing w:val="-1"/>
          <w:sz w:val="28"/>
          <w:szCs w:val="28"/>
        </w:rPr>
        <w:t>i</w:t>
      </w:r>
      <w:r>
        <w:rPr>
          <w:spacing w:val="1"/>
          <w:sz w:val="28"/>
          <w:szCs w:val="28"/>
        </w:rPr>
        <w:t>l</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i</w:t>
      </w:r>
      <w:r>
        <w:rPr>
          <w:sz w:val="28"/>
          <w:szCs w:val="28"/>
        </w:rPr>
        <w:t>t</w:t>
      </w:r>
      <w:r>
        <w:rPr>
          <w:spacing w:val="1"/>
          <w:sz w:val="28"/>
          <w:szCs w:val="28"/>
        </w:rPr>
        <w:t xml:space="preserve"> </w:t>
      </w:r>
      <w:r>
        <w:rPr>
          <w:sz w:val="28"/>
          <w:szCs w:val="28"/>
        </w:rPr>
        <w:t>r</w:t>
      </w:r>
      <w:r>
        <w:rPr>
          <w:spacing w:val="-3"/>
          <w:sz w:val="28"/>
          <w:szCs w:val="28"/>
        </w:rPr>
        <w:t>e</w:t>
      </w:r>
      <w:r>
        <w:rPr>
          <w:sz w:val="28"/>
          <w:szCs w:val="28"/>
        </w:rPr>
        <w:t>ce</w:t>
      </w:r>
      <w:r>
        <w:rPr>
          <w:spacing w:val="-1"/>
          <w:sz w:val="28"/>
          <w:szCs w:val="28"/>
        </w:rPr>
        <w:t>i</w:t>
      </w:r>
      <w:r>
        <w:rPr>
          <w:spacing w:val="1"/>
          <w:sz w:val="28"/>
          <w:szCs w:val="28"/>
        </w:rPr>
        <w:t>v</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n</w:t>
      </w:r>
      <w:r>
        <w:rPr>
          <w:spacing w:val="-1"/>
          <w:sz w:val="28"/>
          <w:szCs w:val="28"/>
        </w:rPr>
        <w:t>d</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r</w:t>
      </w:r>
      <w:r>
        <w:rPr>
          <w:spacing w:val="-2"/>
          <w:sz w:val="28"/>
          <w:szCs w:val="28"/>
        </w:rPr>
        <w:t>e</w:t>
      </w:r>
      <w:r>
        <w:rPr>
          <w:spacing w:val="6"/>
          <w:sz w:val="28"/>
          <w:szCs w:val="28"/>
        </w:rPr>
        <w:t>s</w:t>
      </w:r>
      <w:r>
        <w:rPr>
          <w:spacing w:val="-1"/>
          <w:sz w:val="28"/>
          <w:szCs w:val="28"/>
        </w:rPr>
        <w:t>p</w:t>
      </w:r>
      <w:r>
        <w:rPr>
          <w:spacing w:val="1"/>
          <w:sz w:val="28"/>
          <w:szCs w:val="28"/>
        </w:rPr>
        <w:t>o</w:t>
      </w:r>
      <w:r>
        <w:rPr>
          <w:spacing w:val="-1"/>
          <w:sz w:val="28"/>
          <w:szCs w:val="28"/>
        </w:rPr>
        <w:t>n</w:t>
      </w:r>
      <w:r>
        <w:rPr>
          <w:spacing w:val="1"/>
          <w:sz w:val="28"/>
          <w:szCs w:val="28"/>
        </w:rPr>
        <w:t>s</w:t>
      </w:r>
      <w:r>
        <w:rPr>
          <w:sz w:val="28"/>
          <w:szCs w:val="28"/>
        </w:rPr>
        <w:t xml:space="preserve">e </w:t>
      </w:r>
      <w:r>
        <w:rPr>
          <w:spacing w:val="-3"/>
          <w:sz w:val="28"/>
          <w:szCs w:val="28"/>
        </w:rPr>
        <w:t>c</w:t>
      </w:r>
      <w:r>
        <w:rPr>
          <w:spacing w:val="-1"/>
          <w:sz w:val="28"/>
          <w:szCs w:val="28"/>
        </w:rPr>
        <w:t>o</w:t>
      </w:r>
      <w:r>
        <w:rPr>
          <w:spacing w:val="1"/>
          <w:sz w:val="28"/>
          <w:szCs w:val="28"/>
        </w:rPr>
        <w:t>d</w:t>
      </w:r>
      <w:r>
        <w:rPr>
          <w:sz w:val="28"/>
          <w:szCs w:val="28"/>
        </w:rPr>
        <w:t>e b</w:t>
      </w:r>
      <w:r>
        <w:rPr>
          <w:spacing w:val="-2"/>
          <w:sz w:val="28"/>
          <w:szCs w:val="28"/>
        </w:rPr>
        <w:t>a</w:t>
      </w:r>
      <w:r>
        <w:rPr>
          <w:sz w:val="28"/>
          <w:szCs w:val="28"/>
        </w:rPr>
        <w:t>ck</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 xml:space="preserve">t </w:t>
      </w:r>
      <w:r>
        <w:rPr>
          <w:spacing w:val="1"/>
          <w:sz w:val="28"/>
          <w:szCs w:val="28"/>
        </w:rPr>
        <w:t>p</w:t>
      </w:r>
      <w:r>
        <w:rPr>
          <w:sz w:val="28"/>
          <w:szCs w:val="28"/>
        </w:rPr>
        <w:t>r</w:t>
      </w:r>
      <w:r>
        <w:rPr>
          <w:spacing w:val="-1"/>
          <w:sz w:val="28"/>
          <w:szCs w:val="28"/>
        </w:rPr>
        <w:t>o</w:t>
      </w:r>
      <w:r>
        <w:rPr>
          <w:sz w:val="28"/>
          <w:szCs w:val="28"/>
        </w:rPr>
        <w:t>ce</w:t>
      </w:r>
      <w:r>
        <w:rPr>
          <w:spacing w:val="-1"/>
          <w:sz w:val="28"/>
          <w:szCs w:val="28"/>
        </w:rPr>
        <w:t>ss</w:t>
      </w:r>
      <w:r>
        <w:rPr>
          <w:spacing w:val="1"/>
          <w:sz w:val="28"/>
          <w:szCs w:val="28"/>
        </w:rPr>
        <w:t>o</w:t>
      </w:r>
      <w:r>
        <w:rPr>
          <w:sz w:val="28"/>
          <w:szCs w:val="28"/>
        </w:rPr>
        <w:t>r.</w:t>
      </w:r>
      <w:r>
        <w:rPr>
          <w:spacing w:val="-1"/>
          <w:sz w:val="28"/>
          <w:szCs w:val="28"/>
        </w:rPr>
        <w:t xml:space="preserve"> 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r</w:t>
      </w:r>
      <w:r>
        <w:rPr>
          <w:spacing w:val="-3"/>
          <w:sz w:val="28"/>
          <w:szCs w:val="28"/>
        </w:rPr>
        <w:t>e</w:t>
      </w:r>
      <w:r>
        <w:rPr>
          <w:spacing w:val="1"/>
          <w:sz w:val="28"/>
          <w:szCs w:val="28"/>
        </w:rPr>
        <w:t>s</w:t>
      </w:r>
      <w:r>
        <w:rPr>
          <w:spacing w:val="-1"/>
          <w:sz w:val="28"/>
          <w:szCs w:val="28"/>
        </w:rPr>
        <w:t>po</w:t>
      </w:r>
      <w:r>
        <w:rPr>
          <w:spacing w:val="1"/>
          <w:sz w:val="28"/>
          <w:szCs w:val="28"/>
        </w:rPr>
        <w:t>ns</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d</w:t>
      </w:r>
      <w:r>
        <w:rPr>
          <w:sz w:val="28"/>
          <w:szCs w:val="28"/>
        </w:rPr>
        <w:t>e</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d</w:t>
      </w:r>
      <w:r>
        <w:rPr>
          <w:sz w:val="28"/>
          <w:szCs w:val="28"/>
        </w:rPr>
        <w:t>a</w:t>
      </w:r>
      <w:r>
        <w:rPr>
          <w:spacing w:val="1"/>
          <w:sz w:val="28"/>
          <w:szCs w:val="28"/>
        </w:rPr>
        <w:t>t</w:t>
      </w:r>
      <w:r>
        <w:rPr>
          <w:sz w:val="28"/>
          <w:szCs w:val="28"/>
        </w:rPr>
        <w:t xml:space="preserve">a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i</w:t>
      </w:r>
      <w:r>
        <w:rPr>
          <w:spacing w:val="-1"/>
          <w:sz w:val="28"/>
          <w:szCs w:val="28"/>
        </w:rPr>
        <w:t>n</w:t>
      </w:r>
      <w:r>
        <w:rPr>
          <w:sz w:val="28"/>
          <w:szCs w:val="28"/>
        </w:rPr>
        <w:t>f</w:t>
      </w:r>
      <w:r>
        <w:rPr>
          <w:spacing w:val="1"/>
          <w:sz w:val="28"/>
          <w:szCs w:val="28"/>
        </w:rPr>
        <w:t>o</w:t>
      </w:r>
      <w:r>
        <w:rPr>
          <w:spacing w:val="-2"/>
          <w:sz w:val="28"/>
          <w:szCs w:val="28"/>
        </w:rPr>
        <w:t>r</w:t>
      </w:r>
      <w:r>
        <w:rPr>
          <w:sz w:val="28"/>
          <w:szCs w:val="28"/>
        </w:rPr>
        <w:t>ma</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1"/>
          <w:sz w:val="28"/>
          <w:szCs w:val="28"/>
        </w:rPr>
        <w:t>t</w:t>
      </w:r>
      <w:r>
        <w:rPr>
          <w:sz w:val="28"/>
          <w:szCs w:val="28"/>
        </w:rPr>
        <w:t>r</w:t>
      </w:r>
      <w:r>
        <w:rPr>
          <w:spacing w:val="-2"/>
          <w:sz w:val="28"/>
          <w:szCs w:val="28"/>
        </w:rPr>
        <w:t>a</w:t>
      </w:r>
      <w:r>
        <w:rPr>
          <w:spacing w:val="1"/>
          <w:sz w:val="28"/>
          <w:szCs w:val="28"/>
        </w:rPr>
        <w:t>ns</w:t>
      </w:r>
      <w:r>
        <w:rPr>
          <w:spacing w:val="-2"/>
          <w:sz w:val="28"/>
          <w:szCs w:val="28"/>
        </w:rPr>
        <w:t>a</w:t>
      </w:r>
      <w:r>
        <w:rPr>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st</w:t>
      </w:r>
      <w:r>
        <w:rPr>
          <w:spacing w:val="-2"/>
          <w:sz w:val="28"/>
          <w:szCs w:val="28"/>
        </w:rPr>
        <w:t>a</w:t>
      </w:r>
      <w:r>
        <w:rPr>
          <w:spacing w:val="-1"/>
          <w:sz w:val="28"/>
          <w:szCs w:val="28"/>
        </w:rPr>
        <w:t>t</w:t>
      </w:r>
      <w:r>
        <w:rPr>
          <w:spacing w:val="1"/>
          <w:sz w:val="28"/>
          <w:szCs w:val="28"/>
        </w:rPr>
        <w:t>us</w:t>
      </w:r>
      <w:r>
        <w:rPr>
          <w:sz w:val="28"/>
          <w:szCs w:val="28"/>
        </w:rPr>
        <w:t>.</w:t>
      </w:r>
    </w:p>
    <w:p w14:paraId="7C970ED8" w14:textId="77777777" w:rsidR="00AE7C60" w:rsidRDefault="00AE7C60" w:rsidP="003E0BA7">
      <w:pPr>
        <w:spacing w:before="1" w:line="160" w:lineRule="exact"/>
        <w:jc w:val="both"/>
        <w:rPr>
          <w:sz w:val="16"/>
          <w:szCs w:val="16"/>
        </w:rPr>
      </w:pPr>
    </w:p>
    <w:p w14:paraId="4A2176B2" w14:textId="77777777" w:rsidR="00AE7C60" w:rsidRDefault="00A44FA3" w:rsidP="003E0BA7">
      <w:pPr>
        <w:spacing w:line="256" w:lineRule="auto"/>
        <w:ind w:left="100" w:right="133"/>
        <w:jc w:val="both"/>
        <w:rPr>
          <w:sz w:val="28"/>
          <w:szCs w:val="28"/>
        </w:rPr>
      </w:pPr>
      <w:r>
        <w:rPr>
          <w:spacing w:val="1"/>
          <w:sz w:val="28"/>
          <w:szCs w:val="28"/>
        </w:rPr>
        <w:t>T</w:t>
      </w:r>
      <w:r>
        <w:rPr>
          <w:spacing w:val="-1"/>
          <w:sz w:val="28"/>
          <w:szCs w:val="28"/>
        </w:rPr>
        <w:t>h</w:t>
      </w:r>
      <w:r>
        <w:rPr>
          <w:sz w:val="28"/>
          <w:szCs w:val="28"/>
        </w:rPr>
        <w:t>en</w:t>
      </w:r>
      <w:r>
        <w:rPr>
          <w:spacing w:val="-2"/>
          <w:sz w:val="28"/>
          <w:szCs w:val="28"/>
        </w:rPr>
        <w:t xml:space="preserve"> </w:t>
      </w:r>
      <w:r>
        <w:rPr>
          <w:spacing w:val="1"/>
          <w:sz w:val="28"/>
          <w:szCs w:val="28"/>
        </w:rPr>
        <w:t>t</w:t>
      </w:r>
      <w:r>
        <w:rPr>
          <w:spacing w:val="-1"/>
          <w:sz w:val="28"/>
          <w:szCs w:val="28"/>
        </w:rPr>
        <w:t>h</w:t>
      </w:r>
      <w:r>
        <w:rPr>
          <w:sz w:val="28"/>
          <w:szCs w:val="28"/>
        </w:rPr>
        <w:t>e 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1"/>
          <w:sz w:val="28"/>
          <w:szCs w:val="28"/>
        </w:rPr>
        <w:t xml:space="preserve"> </w:t>
      </w:r>
      <w:r>
        <w:rPr>
          <w:sz w:val="28"/>
          <w:szCs w:val="28"/>
        </w:rPr>
        <w:t>p</w:t>
      </w:r>
      <w:r>
        <w:rPr>
          <w:spacing w:val="-2"/>
          <w:sz w:val="28"/>
          <w:szCs w:val="28"/>
        </w:rPr>
        <w:t>r</w:t>
      </w:r>
      <w:r>
        <w:rPr>
          <w:spacing w:val="1"/>
          <w:sz w:val="28"/>
          <w:szCs w:val="28"/>
        </w:rPr>
        <w:t>o</w:t>
      </w:r>
      <w:r>
        <w:rPr>
          <w:sz w:val="28"/>
          <w:szCs w:val="28"/>
        </w:rPr>
        <w:t>c</w:t>
      </w:r>
      <w:r>
        <w:rPr>
          <w:spacing w:val="-2"/>
          <w:sz w:val="28"/>
          <w:szCs w:val="28"/>
        </w:rPr>
        <w:t>e</w:t>
      </w:r>
      <w:r>
        <w:rPr>
          <w:spacing w:val="1"/>
          <w:sz w:val="28"/>
          <w:szCs w:val="28"/>
        </w:rPr>
        <w:t>s</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s</w:t>
      </w:r>
      <w:r>
        <w:rPr>
          <w:sz w:val="28"/>
          <w:szCs w:val="28"/>
        </w:rPr>
        <w:t>e</w:t>
      </w:r>
      <w:r>
        <w:rPr>
          <w:spacing w:val="-1"/>
          <w:sz w:val="28"/>
          <w:szCs w:val="28"/>
        </w:rPr>
        <w:t>nd</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e r</w:t>
      </w:r>
      <w:r>
        <w:rPr>
          <w:spacing w:val="-3"/>
          <w:sz w:val="28"/>
          <w:szCs w:val="28"/>
        </w:rPr>
        <w:t>e</w:t>
      </w:r>
      <w:r>
        <w:rPr>
          <w:spacing w:val="-1"/>
          <w:sz w:val="28"/>
          <w:szCs w:val="28"/>
        </w:rPr>
        <w:t>s</w:t>
      </w:r>
      <w:r>
        <w:rPr>
          <w:spacing w:val="1"/>
          <w:sz w:val="28"/>
          <w:szCs w:val="28"/>
        </w:rPr>
        <w:t>p</w:t>
      </w:r>
      <w:r>
        <w:rPr>
          <w:spacing w:val="-1"/>
          <w:sz w:val="28"/>
          <w:szCs w:val="28"/>
        </w:rPr>
        <w:t>on</w:t>
      </w:r>
      <w:r>
        <w:rPr>
          <w:spacing w:val="1"/>
          <w:sz w:val="28"/>
          <w:szCs w:val="28"/>
        </w:rPr>
        <w:t>s</w:t>
      </w:r>
      <w:r>
        <w:rPr>
          <w:sz w:val="28"/>
          <w:szCs w:val="28"/>
        </w:rPr>
        <w:t xml:space="preserve">e </w:t>
      </w:r>
      <w:r>
        <w:rPr>
          <w:spacing w:val="-3"/>
          <w:sz w:val="28"/>
          <w:szCs w:val="28"/>
        </w:rPr>
        <w:t>c</w:t>
      </w:r>
      <w:r>
        <w:rPr>
          <w:spacing w:val="1"/>
          <w:sz w:val="28"/>
          <w:szCs w:val="28"/>
        </w:rPr>
        <w:t>od</w:t>
      </w:r>
      <w:r>
        <w:rPr>
          <w:sz w:val="28"/>
          <w:szCs w:val="28"/>
        </w:rPr>
        <w:t>e</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g</w:t>
      </w:r>
      <w:r>
        <w:rPr>
          <w:spacing w:val="-2"/>
          <w:sz w:val="28"/>
          <w:szCs w:val="28"/>
        </w:rPr>
        <w:t>a</w:t>
      </w:r>
      <w:r>
        <w:rPr>
          <w:spacing w:val="-1"/>
          <w:sz w:val="28"/>
          <w:szCs w:val="28"/>
        </w:rPr>
        <w:t>t</w:t>
      </w:r>
      <w:r>
        <w:rPr>
          <w:sz w:val="28"/>
          <w:szCs w:val="28"/>
        </w:rPr>
        <w:t>e</w:t>
      </w:r>
      <w:r>
        <w:rPr>
          <w:spacing w:val="1"/>
          <w:sz w:val="28"/>
          <w:szCs w:val="28"/>
        </w:rPr>
        <w:t>w</w:t>
      </w:r>
      <w:r>
        <w:rPr>
          <w:spacing w:val="-2"/>
          <w:sz w:val="28"/>
          <w:szCs w:val="28"/>
        </w:rPr>
        <w:t>a</w:t>
      </w:r>
      <w:r>
        <w:rPr>
          <w:spacing w:val="1"/>
          <w:sz w:val="28"/>
          <w:szCs w:val="28"/>
        </w:rPr>
        <w:t>y</w:t>
      </w:r>
      <w:r>
        <w:rPr>
          <w:sz w:val="28"/>
          <w:szCs w:val="28"/>
        </w:rPr>
        <w:t>.</w:t>
      </w:r>
      <w:r>
        <w:rPr>
          <w:spacing w:val="-1"/>
          <w:sz w:val="28"/>
          <w:szCs w:val="28"/>
        </w:rPr>
        <w:t xml:space="preserve"> </w:t>
      </w:r>
      <w:r>
        <w:rPr>
          <w:sz w:val="28"/>
          <w:szCs w:val="28"/>
        </w:rPr>
        <w:t>Fr</w:t>
      </w:r>
      <w:r>
        <w:rPr>
          <w:spacing w:val="-1"/>
          <w:sz w:val="28"/>
          <w:szCs w:val="28"/>
        </w:rPr>
        <w:t>o</w:t>
      </w:r>
      <w:r>
        <w:rPr>
          <w:sz w:val="28"/>
          <w:szCs w:val="28"/>
        </w:rPr>
        <w:t xml:space="preserve">m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 xml:space="preserve">t </w:t>
      </w:r>
      <w:r>
        <w:rPr>
          <w:spacing w:val="1"/>
          <w:sz w:val="28"/>
          <w:szCs w:val="28"/>
        </w:rPr>
        <w:t>i</w:t>
      </w:r>
      <w:r>
        <w:rPr>
          <w:sz w:val="28"/>
          <w:szCs w:val="28"/>
        </w:rPr>
        <w:t>s</w:t>
      </w:r>
      <w:r>
        <w:rPr>
          <w:spacing w:val="1"/>
          <w:sz w:val="28"/>
          <w:szCs w:val="28"/>
        </w:rPr>
        <w:t xml:space="preserve"> </w:t>
      </w:r>
      <w:r>
        <w:rPr>
          <w:spacing w:val="-3"/>
          <w:sz w:val="28"/>
          <w:szCs w:val="28"/>
        </w:rPr>
        <w:t>f</w:t>
      </w:r>
      <w:r>
        <w:rPr>
          <w:spacing w:val="1"/>
          <w:sz w:val="28"/>
          <w:szCs w:val="28"/>
        </w:rPr>
        <w:t>o</w:t>
      </w:r>
      <w:r>
        <w:rPr>
          <w:spacing w:val="-2"/>
          <w:sz w:val="28"/>
          <w:szCs w:val="28"/>
        </w:rPr>
        <w:t>r</w:t>
      </w:r>
      <w:r>
        <w:rPr>
          <w:spacing w:val="1"/>
          <w:sz w:val="28"/>
          <w:szCs w:val="28"/>
        </w:rPr>
        <w:t>w</w:t>
      </w:r>
      <w:r>
        <w:rPr>
          <w:sz w:val="28"/>
          <w:szCs w:val="28"/>
        </w:rPr>
        <w:t>a</w:t>
      </w:r>
      <w:r>
        <w:rPr>
          <w:spacing w:val="-2"/>
          <w:sz w:val="28"/>
          <w:szCs w:val="28"/>
        </w:rPr>
        <w:t>r</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z w:val="28"/>
          <w:szCs w:val="28"/>
        </w:rPr>
        <w:t>e</w:t>
      </w:r>
      <w:r>
        <w:rPr>
          <w:spacing w:val="1"/>
          <w:sz w:val="28"/>
          <w:szCs w:val="28"/>
        </w:rPr>
        <w:t>b</w:t>
      </w:r>
      <w:r>
        <w:rPr>
          <w:spacing w:val="-1"/>
          <w:sz w:val="28"/>
          <w:szCs w:val="28"/>
        </w:rPr>
        <w:t>si</w:t>
      </w:r>
      <w:r>
        <w:rPr>
          <w:spacing w:val="1"/>
          <w:sz w:val="28"/>
          <w:szCs w:val="28"/>
        </w:rPr>
        <w:t>t</w:t>
      </w:r>
      <w:r>
        <w:rPr>
          <w:sz w:val="28"/>
          <w:szCs w:val="28"/>
        </w:rPr>
        <w:t>e.</w:t>
      </w:r>
    </w:p>
    <w:p w14:paraId="00D358D2" w14:textId="77777777" w:rsidR="00AE7C60" w:rsidRDefault="00AE7C60" w:rsidP="003E0BA7">
      <w:pPr>
        <w:spacing w:before="9" w:line="140" w:lineRule="exact"/>
        <w:jc w:val="both"/>
        <w:rPr>
          <w:sz w:val="15"/>
          <w:szCs w:val="15"/>
        </w:rPr>
      </w:pPr>
    </w:p>
    <w:p w14:paraId="47030EB6" w14:textId="77777777" w:rsidR="00AE7C60" w:rsidRDefault="00A44FA3" w:rsidP="003E0BA7">
      <w:pPr>
        <w:ind w:left="100"/>
        <w:jc w:val="both"/>
        <w:rPr>
          <w:sz w:val="28"/>
          <w:szCs w:val="28"/>
        </w:rPr>
      </w:pPr>
      <w:r>
        <w:rPr>
          <w:sz w:val="28"/>
          <w:szCs w:val="28"/>
        </w:rPr>
        <w:t>F</w:t>
      </w:r>
      <w:r>
        <w:rPr>
          <w:spacing w:val="1"/>
          <w:sz w:val="28"/>
          <w:szCs w:val="28"/>
        </w:rPr>
        <w:t>i</w:t>
      </w:r>
      <w:r>
        <w:rPr>
          <w:spacing w:val="-1"/>
          <w:sz w:val="28"/>
          <w:szCs w:val="28"/>
        </w:rPr>
        <w:t>n</w:t>
      </w:r>
      <w:r>
        <w:rPr>
          <w:sz w:val="28"/>
          <w:szCs w:val="28"/>
        </w:rPr>
        <w:t>a</w:t>
      </w:r>
      <w:r>
        <w:rPr>
          <w:spacing w:val="-1"/>
          <w:sz w:val="28"/>
          <w:szCs w:val="28"/>
        </w:rPr>
        <w:t>l</w:t>
      </w:r>
      <w:r>
        <w:rPr>
          <w:spacing w:val="1"/>
          <w:sz w:val="28"/>
          <w:szCs w:val="28"/>
        </w:rPr>
        <w:t>ly</w:t>
      </w:r>
      <w:r>
        <w:rPr>
          <w:sz w:val="28"/>
          <w:szCs w:val="28"/>
        </w:rPr>
        <w:t>,</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w:t>
      </w:r>
      <w:r>
        <w:rPr>
          <w:spacing w:val="-2"/>
          <w:sz w:val="28"/>
          <w:szCs w:val="28"/>
        </w:rPr>
        <w:t>d</w:t>
      </w:r>
      <w:r>
        <w:rPr>
          <w:spacing w:val="1"/>
          <w:sz w:val="28"/>
          <w:szCs w:val="28"/>
        </w:rPr>
        <w:t>i</w:t>
      </w:r>
      <w:r>
        <w:rPr>
          <w:spacing w:val="-1"/>
          <w:sz w:val="28"/>
          <w:szCs w:val="28"/>
        </w:rPr>
        <w:t>s</w:t>
      </w:r>
      <w:r>
        <w:rPr>
          <w:spacing w:val="1"/>
          <w:sz w:val="28"/>
          <w:szCs w:val="28"/>
        </w:rPr>
        <w:t>p</w:t>
      </w:r>
      <w:r>
        <w:rPr>
          <w:spacing w:val="-1"/>
          <w:sz w:val="28"/>
          <w:szCs w:val="28"/>
        </w:rPr>
        <w:t>l</w:t>
      </w:r>
      <w:r>
        <w:rPr>
          <w:sz w:val="28"/>
          <w:szCs w:val="28"/>
        </w:rPr>
        <w:t>a</w:t>
      </w:r>
      <w:r>
        <w:rPr>
          <w:spacing w:val="-1"/>
          <w:sz w:val="28"/>
          <w:szCs w:val="28"/>
        </w:rPr>
        <w:t>y</w:t>
      </w:r>
      <w:r>
        <w:rPr>
          <w:sz w:val="28"/>
          <w:szCs w:val="28"/>
        </w:rPr>
        <w:t>s</w:t>
      </w:r>
      <w:r>
        <w:rPr>
          <w:spacing w:val="1"/>
          <w:sz w:val="28"/>
          <w:szCs w:val="28"/>
        </w:rPr>
        <w:t xml:space="preserve"> </w:t>
      </w:r>
      <w:r>
        <w:rPr>
          <w:sz w:val="28"/>
          <w:szCs w:val="28"/>
        </w:rPr>
        <w:t>r</w:t>
      </w:r>
      <w:r>
        <w:rPr>
          <w:spacing w:val="-3"/>
          <w:sz w:val="28"/>
          <w:szCs w:val="28"/>
        </w:rPr>
        <w:t>e</w:t>
      </w:r>
      <w:r>
        <w:rPr>
          <w:spacing w:val="1"/>
          <w:sz w:val="28"/>
          <w:szCs w:val="28"/>
        </w:rPr>
        <w:t>l</w:t>
      </w:r>
      <w:r>
        <w:rPr>
          <w:spacing w:val="-2"/>
          <w:sz w:val="28"/>
          <w:szCs w:val="28"/>
        </w:rPr>
        <w:t>e</w:t>
      </w:r>
      <w:r>
        <w:rPr>
          <w:spacing w:val="1"/>
          <w:sz w:val="28"/>
          <w:szCs w:val="28"/>
        </w:rPr>
        <w:t>v</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pacing w:val="-2"/>
          <w:sz w:val="28"/>
          <w:szCs w:val="28"/>
        </w:rPr>
        <w:t>r</w:t>
      </w:r>
      <w:r>
        <w:rPr>
          <w:sz w:val="28"/>
          <w:szCs w:val="28"/>
        </w:rPr>
        <w:t>ma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w:t>
      </w:r>
    </w:p>
    <w:p w14:paraId="5B582C37" w14:textId="77777777" w:rsidR="00AE7C60" w:rsidRDefault="00AE7C60" w:rsidP="003E0BA7">
      <w:pPr>
        <w:spacing w:before="9" w:line="140" w:lineRule="exact"/>
        <w:jc w:val="both"/>
        <w:rPr>
          <w:sz w:val="15"/>
          <w:szCs w:val="15"/>
        </w:rPr>
      </w:pPr>
    </w:p>
    <w:p w14:paraId="60A525F3" w14:textId="77777777" w:rsidR="00AE7C60" w:rsidRDefault="00AE7C60" w:rsidP="003E0BA7">
      <w:pPr>
        <w:spacing w:line="200" w:lineRule="exact"/>
        <w:jc w:val="both"/>
      </w:pPr>
    </w:p>
    <w:p w14:paraId="3AADD1AA" w14:textId="77777777" w:rsidR="00AE7C60" w:rsidRDefault="00AE7C60" w:rsidP="003E0BA7">
      <w:pPr>
        <w:spacing w:line="200" w:lineRule="exact"/>
        <w:jc w:val="both"/>
      </w:pPr>
    </w:p>
    <w:p w14:paraId="3951404C" w14:textId="77777777" w:rsidR="00AE7C60" w:rsidRDefault="00AE7C60" w:rsidP="003E0BA7">
      <w:pPr>
        <w:spacing w:line="200" w:lineRule="exact"/>
        <w:jc w:val="both"/>
      </w:pPr>
    </w:p>
    <w:p w14:paraId="7D1C7FC5" w14:textId="77777777" w:rsidR="00AE7C60" w:rsidRDefault="00A44FA3" w:rsidP="003E0BA7">
      <w:pPr>
        <w:pStyle w:val="Heading2"/>
        <w:jc w:val="both"/>
        <w:rPr>
          <w:rFonts w:eastAsia="Calibri Light"/>
        </w:rPr>
      </w:pPr>
      <w:bookmarkStart w:id="23" w:name="_Toc88586880"/>
      <w:r>
        <w:rPr>
          <w:rFonts w:eastAsia="Calibri Light"/>
          <w:spacing w:val="-1"/>
        </w:rPr>
        <w:t>5</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Ex</w:t>
      </w:r>
      <w:r>
        <w:rPr>
          <w:rFonts w:eastAsia="Calibri Light"/>
          <w:spacing w:val="1"/>
        </w:rPr>
        <w:t>c</w:t>
      </w:r>
      <w:r>
        <w:rPr>
          <w:rFonts w:eastAsia="Calibri Light"/>
        </w:rPr>
        <w:t>ha</w:t>
      </w:r>
      <w:r>
        <w:rPr>
          <w:rFonts w:eastAsia="Calibri Light"/>
          <w:spacing w:val="3"/>
        </w:rPr>
        <w:t>n</w:t>
      </w:r>
      <w:r>
        <w:rPr>
          <w:rFonts w:eastAsia="Calibri Light"/>
        </w:rPr>
        <w:t>ge</w:t>
      </w:r>
      <w:bookmarkEnd w:id="23"/>
    </w:p>
    <w:p w14:paraId="495E9271" w14:textId="0E5184D8" w:rsidR="00AE7C60" w:rsidRDefault="00A44FA3" w:rsidP="003E0BA7">
      <w:pPr>
        <w:spacing w:before="37" w:line="255" w:lineRule="auto"/>
        <w:ind w:left="100" w:right="359"/>
        <w:jc w:val="both"/>
        <w:rPr>
          <w:sz w:val="28"/>
          <w:szCs w:val="28"/>
        </w:rPr>
      </w:pPr>
      <w:r>
        <w:rPr>
          <w:spacing w:val="1"/>
          <w:sz w:val="28"/>
          <w:szCs w:val="28"/>
        </w:rPr>
        <w:t>O</w:t>
      </w:r>
      <w:r>
        <w:rPr>
          <w:spacing w:val="-1"/>
          <w:sz w:val="28"/>
          <w:szCs w:val="28"/>
        </w:rPr>
        <w:t>u</w:t>
      </w:r>
      <w:r>
        <w:rPr>
          <w:sz w:val="28"/>
          <w:szCs w:val="28"/>
        </w:rPr>
        <w:t xml:space="preserve">r </w:t>
      </w:r>
      <w:r w:rsidR="003C6354">
        <w:rPr>
          <w:sz w:val="28"/>
          <w:szCs w:val="28"/>
        </w:rPr>
        <w:t>c</w:t>
      </w:r>
      <w:r w:rsidR="00E34E68">
        <w:rPr>
          <w:sz w:val="28"/>
          <w:szCs w:val="28"/>
        </w:rPr>
        <w:t>e</w:t>
      </w:r>
      <w:r>
        <w:rPr>
          <w:spacing w:val="-2"/>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e</w:t>
      </w:r>
      <w:r>
        <w:rPr>
          <w:spacing w:val="-2"/>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p</w:t>
      </w:r>
      <w:r>
        <w:rPr>
          <w:spacing w:val="1"/>
          <w:sz w:val="28"/>
          <w:szCs w:val="28"/>
        </w:rPr>
        <w:t>l</w:t>
      </w:r>
      <w:r>
        <w:rPr>
          <w:spacing w:val="-2"/>
          <w:sz w:val="28"/>
          <w:szCs w:val="28"/>
        </w:rPr>
        <w:t>a</w:t>
      </w:r>
      <w:r>
        <w:rPr>
          <w:spacing w:val="1"/>
          <w:sz w:val="28"/>
          <w:szCs w:val="28"/>
        </w:rPr>
        <w:t>t</w:t>
      </w:r>
      <w:r>
        <w:rPr>
          <w:sz w:val="28"/>
          <w:szCs w:val="28"/>
        </w:rPr>
        <w:t>f</w:t>
      </w:r>
      <w:r>
        <w:rPr>
          <w:spacing w:val="-1"/>
          <w:sz w:val="28"/>
          <w:szCs w:val="28"/>
        </w:rPr>
        <w:t>o</w:t>
      </w:r>
      <w:r>
        <w:rPr>
          <w:sz w:val="28"/>
          <w:szCs w:val="28"/>
        </w:rPr>
        <w:t>rm</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fa</w:t>
      </w:r>
      <w:r>
        <w:rPr>
          <w:spacing w:val="-2"/>
          <w:sz w:val="28"/>
          <w:szCs w:val="28"/>
        </w:rPr>
        <w:t>c</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a</w:t>
      </w:r>
      <w:r>
        <w:rPr>
          <w:spacing w:val="1"/>
          <w:sz w:val="28"/>
          <w:szCs w:val="28"/>
        </w:rPr>
        <w:t>t</w:t>
      </w:r>
      <w:r>
        <w:rPr>
          <w:spacing w:val="-1"/>
          <w:sz w:val="28"/>
          <w:szCs w:val="28"/>
        </w:rPr>
        <w:t>e</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uy</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w:t>
      </w:r>
      <w:r>
        <w:rPr>
          <w:spacing w:val="-1"/>
          <w:sz w:val="28"/>
          <w:szCs w:val="28"/>
        </w:rPr>
        <w:t>l</w:t>
      </w:r>
      <w:r>
        <w:rPr>
          <w:spacing w:val="1"/>
          <w:sz w:val="28"/>
          <w:szCs w:val="28"/>
        </w:rPr>
        <w:t>l</w:t>
      </w:r>
      <w:r>
        <w:rPr>
          <w:spacing w:val="-1"/>
          <w:sz w:val="28"/>
          <w:szCs w:val="28"/>
        </w:rPr>
        <w:t>in</w:t>
      </w:r>
      <w:r>
        <w:rPr>
          <w:sz w:val="28"/>
          <w:szCs w:val="28"/>
        </w:rPr>
        <w:t>g</w:t>
      </w:r>
      <w:r>
        <w:rPr>
          <w:spacing w:val="1"/>
          <w:sz w:val="28"/>
          <w:szCs w:val="28"/>
        </w:rPr>
        <w:t xml:space="preserve"> </w:t>
      </w:r>
      <w:r>
        <w:rPr>
          <w:sz w:val="28"/>
          <w:szCs w:val="28"/>
        </w:rPr>
        <w:t>of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3"/>
          <w:sz w:val="28"/>
          <w:szCs w:val="28"/>
        </w:rPr>
        <w:t>f</w:t>
      </w:r>
      <w:r>
        <w:rPr>
          <w:spacing w:val="1"/>
          <w:sz w:val="28"/>
          <w:szCs w:val="28"/>
        </w:rPr>
        <w:t>u</w:t>
      </w:r>
      <w:r>
        <w:rPr>
          <w:spacing w:val="-1"/>
          <w:sz w:val="28"/>
          <w:szCs w:val="28"/>
        </w:rPr>
        <w:t>n</w:t>
      </w:r>
      <w:r>
        <w:rPr>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as</w:t>
      </w:r>
      <w:r>
        <w:rPr>
          <w:spacing w:val="-2"/>
          <w:sz w:val="28"/>
          <w:szCs w:val="28"/>
        </w:rPr>
        <w:t xml:space="preserve"> </w:t>
      </w:r>
      <w:r w:rsidR="00E34E68">
        <w:rPr>
          <w:spacing w:val="-2"/>
          <w:sz w:val="28"/>
          <w:szCs w:val="28"/>
        </w:rPr>
        <w:t xml:space="preserve">a </w:t>
      </w:r>
      <w:r>
        <w:rPr>
          <w:spacing w:val="1"/>
          <w:sz w:val="28"/>
          <w:szCs w:val="28"/>
        </w:rPr>
        <w:t>t</w:t>
      </w:r>
      <w:r>
        <w:rPr>
          <w:sz w:val="28"/>
          <w:szCs w:val="28"/>
        </w:rPr>
        <w:t>r</w:t>
      </w:r>
      <w:r>
        <w:rPr>
          <w:spacing w:val="-1"/>
          <w:sz w:val="28"/>
          <w:szCs w:val="28"/>
        </w:rPr>
        <w:t>us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t</w:t>
      </w:r>
      <w:r>
        <w:rPr>
          <w:sz w:val="28"/>
          <w:szCs w:val="28"/>
        </w:rPr>
        <w:t>erme</w:t>
      </w:r>
      <w:r>
        <w:rPr>
          <w:spacing w:val="-1"/>
          <w:sz w:val="28"/>
          <w:szCs w:val="28"/>
        </w:rPr>
        <w:t>d</w:t>
      </w:r>
      <w:r>
        <w:rPr>
          <w:spacing w:val="1"/>
          <w:sz w:val="28"/>
          <w:szCs w:val="28"/>
        </w:rPr>
        <w:t>i</w:t>
      </w:r>
      <w:r>
        <w:rPr>
          <w:sz w:val="28"/>
          <w:szCs w:val="28"/>
        </w:rPr>
        <w:t>a</w:t>
      </w:r>
      <w:r>
        <w:rPr>
          <w:spacing w:val="-2"/>
          <w:sz w:val="28"/>
          <w:szCs w:val="28"/>
        </w:rPr>
        <w:t>r</w:t>
      </w:r>
      <w:r w:rsidR="00E34E68">
        <w:rPr>
          <w:spacing w:val="1"/>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z w:val="28"/>
          <w:szCs w:val="28"/>
        </w:rPr>
        <w:t>e</w:t>
      </w:r>
      <w:r>
        <w:rPr>
          <w:spacing w:val="1"/>
          <w:sz w:val="28"/>
          <w:szCs w:val="28"/>
        </w:rPr>
        <w:t>s</w:t>
      </w:r>
      <w:r>
        <w:rPr>
          <w:spacing w:val="-3"/>
          <w:sz w:val="28"/>
          <w:szCs w:val="28"/>
        </w:rPr>
        <w:t xml:space="preserve"> </w:t>
      </w:r>
      <w:r>
        <w:rPr>
          <w:sz w:val="28"/>
          <w:szCs w:val="28"/>
        </w:rPr>
        <w:t>and</w:t>
      </w:r>
      <w:r>
        <w:rPr>
          <w:spacing w:val="-1"/>
          <w:sz w:val="28"/>
          <w:szCs w:val="28"/>
        </w:rPr>
        <w:t xml:space="preserve"> </w:t>
      </w:r>
      <w:r>
        <w:rPr>
          <w:spacing w:val="1"/>
          <w:sz w:val="28"/>
          <w:szCs w:val="28"/>
        </w:rPr>
        <w:t>o</w:t>
      </w:r>
      <w:r>
        <w:rPr>
          <w:spacing w:val="-2"/>
          <w:sz w:val="28"/>
          <w:szCs w:val="28"/>
        </w:rPr>
        <w:t>f</w:t>
      </w:r>
      <w:r>
        <w:rPr>
          <w:spacing w:val="1"/>
          <w:sz w:val="28"/>
          <w:szCs w:val="28"/>
        </w:rPr>
        <w:t>t</w:t>
      </w:r>
      <w:r>
        <w:rPr>
          <w:sz w:val="28"/>
          <w:szCs w:val="28"/>
        </w:rPr>
        <w:t>en</w:t>
      </w:r>
      <w:r>
        <w:rPr>
          <w:spacing w:val="-2"/>
          <w:sz w:val="28"/>
          <w:szCs w:val="28"/>
        </w:rPr>
        <w:t xml:space="preserve"> </w:t>
      </w:r>
      <w:r>
        <w:rPr>
          <w:sz w:val="28"/>
          <w:szCs w:val="28"/>
        </w:rPr>
        <w:t>act</w:t>
      </w:r>
      <w:r w:rsidR="003C6354">
        <w:rPr>
          <w:sz w:val="28"/>
          <w:szCs w:val="28"/>
        </w:rPr>
        <w:t>s</w:t>
      </w:r>
      <w:r>
        <w:rPr>
          <w:spacing w:val="1"/>
          <w:sz w:val="28"/>
          <w:szCs w:val="28"/>
        </w:rPr>
        <w:t xml:space="preserve"> </w:t>
      </w:r>
      <w:r>
        <w:rPr>
          <w:spacing w:val="-3"/>
          <w:sz w:val="28"/>
          <w:szCs w:val="28"/>
        </w:rPr>
        <w:t>a</w:t>
      </w:r>
      <w:r>
        <w:rPr>
          <w:sz w:val="28"/>
          <w:szCs w:val="28"/>
        </w:rPr>
        <w:t xml:space="preserve">s </w:t>
      </w:r>
      <w:r w:rsidR="00E34E68">
        <w:rPr>
          <w:sz w:val="28"/>
          <w:szCs w:val="28"/>
        </w:rPr>
        <w:t xml:space="preserve">a </w:t>
      </w:r>
      <w:r>
        <w:rPr>
          <w:sz w:val="28"/>
          <w:szCs w:val="28"/>
        </w:rPr>
        <w:t>c</w:t>
      </w:r>
      <w:r>
        <w:rPr>
          <w:spacing w:val="1"/>
          <w:sz w:val="28"/>
          <w:szCs w:val="28"/>
        </w:rPr>
        <w:t>u</w:t>
      </w:r>
      <w:r>
        <w:rPr>
          <w:spacing w:val="-1"/>
          <w:sz w:val="28"/>
          <w:szCs w:val="28"/>
        </w:rPr>
        <w:t>st</w:t>
      </w:r>
      <w:r>
        <w:rPr>
          <w:spacing w:val="1"/>
          <w:sz w:val="28"/>
          <w:szCs w:val="28"/>
        </w:rPr>
        <w:t>o</w:t>
      </w:r>
      <w:r>
        <w:rPr>
          <w:spacing w:val="-1"/>
          <w:sz w:val="28"/>
          <w:szCs w:val="28"/>
        </w:rPr>
        <w:t>d</w:t>
      </w:r>
      <w:r>
        <w:rPr>
          <w:spacing w:val="1"/>
          <w:sz w:val="28"/>
          <w:szCs w:val="28"/>
        </w:rPr>
        <w:t>i</w:t>
      </w:r>
      <w:r>
        <w:rPr>
          <w:spacing w:val="-2"/>
          <w:sz w:val="28"/>
          <w:szCs w:val="28"/>
        </w:rPr>
        <w:t>a</w:t>
      </w:r>
      <w:r>
        <w:rPr>
          <w:spacing w:val="1"/>
          <w:sz w:val="28"/>
          <w:szCs w:val="28"/>
        </w:rPr>
        <w:t>n</w:t>
      </w:r>
      <w:r>
        <w:rPr>
          <w:spacing w:val="-2"/>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s</w:t>
      </w:r>
      <w:r>
        <w:rPr>
          <w:spacing w:val="3"/>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w:t>
      </w:r>
      <w:r>
        <w:rPr>
          <w:sz w:val="28"/>
          <w:szCs w:val="28"/>
        </w:rPr>
        <w:t>ec</w:t>
      </w:r>
      <w:r>
        <w:rPr>
          <w:spacing w:val="-1"/>
          <w:sz w:val="28"/>
          <w:szCs w:val="28"/>
        </w:rPr>
        <w:t>ti</w:t>
      </w:r>
      <w:r>
        <w:rPr>
          <w:spacing w:val="1"/>
          <w:sz w:val="28"/>
          <w:szCs w:val="28"/>
        </w:rPr>
        <w:t>n</w:t>
      </w:r>
      <w:r>
        <w:rPr>
          <w:sz w:val="28"/>
          <w:szCs w:val="28"/>
        </w:rPr>
        <w:t>g</w:t>
      </w:r>
      <w:r>
        <w:rPr>
          <w:spacing w:val="-2"/>
          <w:sz w:val="28"/>
          <w:szCs w:val="28"/>
        </w:rPr>
        <w:t xml:space="preserve"> </w:t>
      </w:r>
      <w:r>
        <w:rPr>
          <w:spacing w:val="1"/>
          <w:sz w:val="28"/>
          <w:szCs w:val="28"/>
        </w:rPr>
        <w:t>t</w:t>
      </w:r>
      <w:r>
        <w:rPr>
          <w:spacing w:val="-1"/>
          <w:sz w:val="28"/>
          <w:szCs w:val="28"/>
        </w:rPr>
        <w:t>h</w:t>
      </w:r>
      <w:r>
        <w:rPr>
          <w:sz w:val="28"/>
          <w:szCs w:val="28"/>
        </w:rPr>
        <w:t>e f</w:t>
      </w:r>
      <w:r>
        <w:rPr>
          <w:spacing w:val="-2"/>
          <w:sz w:val="28"/>
          <w:szCs w:val="28"/>
        </w:rPr>
        <w:t>u</w:t>
      </w:r>
      <w:r>
        <w:rPr>
          <w:spacing w:val="1"/>
          <w:sz w:val="28"/>
          <w:szCs w:val="28"/>
        </w:rPr>
        <w:t>n</w:t>
      </w:r>
      <w:r>
        <w:rPr>
          <w:spacing w:val="-1"/>
          <w:sz w:val="28"/>
          <w:szCs w:val="28"/>
        </w:rPr>
        <w:t>d</w:t>
      </w:r>
      <w:r>
        <w:rPr>
          <w:spacing w:val="1"/>
          <w:sz w:val="28"/>
          <w:szCs w:val="28"/>
        </w:rPr>
        <w:t>s</w:t>
      </w:r>
      <w:r>
        <w:rPr>
          <w:sz w:val="28"/>
          <w:szCs w:val="28"/>
        </w:rPr>
        <w:t>.</w:t>
      </w:r>
    </w:p>
    <w:p w14:paraId="4C24C5DA" w14:textId="77777777" w:rsidR="00AE7C60" w:rsidRDefault="00AE7C60" w:rsidP="003E0BA7">
      <w:pPr>
        <w:spacing w:before="1" w:line="100" w:lineRule="exact"/>
        <w:jc w:val="both"/>
        <w:rPr>
          <w:sz w:val="10"/>
          <w:szCs w:val="10"/>
        </w:rPr>
      </w:pPr>
    </w:p>
    <w:p w14:paraId="39C71D01" w14:textId="77777777" w:rsidR="00AE7C60" w:rsidRDefault="00A44FA3" w:rsidP="003E0BA7">
      <w:pPr>
        <w:ind w:left="100"/>
        <w:jc w:val="both"/>
        <w:rPr>
          <w:sz w:val="28"/>
          <w:szCs w:val="28"/>
        </w:rPr>
      </w:pPr>
      <w:r>
        <w:rPr>
          <w:spacing w:val="1"/>
          <w:sz w:val="28"/>
          <w:szCs w:val="28"/>
        </w:rPr>
        <w:t>L</w:t>
      </w:r>
      <w:r>
        <w:rPr>
          <w:spacing w:val="-1"/>
          <w:sz w:val="28"/>
          <w:szCs w:val="28"/>
        </w:rPr>
        <w:t>og</w:t>
      </w:r>
      <w:r>
        <w:rPr>
          <w:spacing w:val="1"/>
          <w:sz w:val="28"/>
          <w:szCs w:val="28"/>
        </w:rPr>
        <w:t>i</w:t>
      </w:r>
      <w:r>
        <w:rPr>
          <w:sz w:val="28"/>
          <w:szCs w:val="28"/>
        </w:rPr>
        <w:t>n</w:t>
      </w:r>
      <w:r>
        <w:rPr>
          <w:spacing w:val="-1"/>
          <w:sz w:val="28"/>
          <w:szCs w:val="28"/>
        </w:rPr>
        <w:t xml:space="preserve"> </w:t>
      </w:r>
      <w:r>
        <w:rPr>
          <w:rFonts w:ascii="MS PGothic" w:eastAsia="MS PGothic" w:hAnsi="MS PGothic" w:cs="MS PGothic"/>
          <w:sz w:val="28"/>
          <w:szCs w:val="28"/>
        </w:rPr>
        <w:t>→</w:t>
      </w:r>
      <w:r>
        <w:rPr>
          <w:rFonts w:ascii="MS PGothic" w:eastAsia="MS PGothic" w:hAnsi="MS PGothic" w:cs="MS PGothic"/>
          <w:spacing w:val="-20"/>
          <w:sz w:val="28"/>
          <w:szCs w:val="28"/>
        </w:rPr>
        <w:t xml:space="preserve"> </w:t>
      </w:r>
      <w:r>
        <w:rPr>
          <w:spacing w:val="1"/>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 xml:space="preserve">fer </w:t>
      </w:r>
      <w:r>
        <w:rPr>
          <w:spacing w:val="-3"/>
          <w:sz w:val="28"/>
          <w:szCs w:val="28"/>
        </w:rPr>
        <w:t>c</w:t>
      </w:r>
      <w:r>
        <w:rPr>
          <w:sz w:val="28"/>
          <w:szCs w:val="28"/>
        </w:rPr>
        <w:t>r</w:t>
      </w:r>
      <w:r>
        <w:rPr>
          <w:spacing w:val="-1"/>
          <w:sz w:val="28"/>
          <w:szCs w:val="28"/>
        </w:rPr>
        <w:t>y</w:t>
      </w:r>
      <w:r>
        <w:rPr>
          <w:spacing w:val="1"/>
          <w:sz w:val="28"/>
          <w:szCs w:val="28"/>
        </w:rPr>
        <w:t>p</w:t>
      </w:r>
      <w:r>
        <w:rPr>
          <w:spacing w:val="-1"/>
          <w:sz w:val="28"/>
          <w:szCs w:val="28"/>
        </w:rPr>
        <w:t>t</w:t>
      </w:r>
      <w:r>
        <w:rPr>
          <w:sz w:val="28"/>
          <w:szCs w:val="28"/>
        </w:rPr>
        <w:t>o</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e</w:t>
      </w:r>
      <w:r>
        <w:rPr>
          <w:sz w:val="28"/>
          <w:szCs w:val="28"/>
        </w:rPr>
        <w:t>x</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i</w:t>
      </w:r>
      <w:r>
        <w:rPr>
          <w:spacing w:val="-1"/>
          <w:sz w:val="28"/>
          <w:szCs w:val="28"/>
        </w:rPr>
        <w:t>tho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p</w:t>
      </w:r>
      <w:r>
        <w:rPr>
          <w:spacing w:val="-2"/>
          <w:sz w:val="28"/>
          <w:szCs w:val="28"/>
        </w:rPr>
        <w:t>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p>
    <w:p w14:paraId="26B07CEA" w14:textId="77777777" w:rsidR="00AE7C60" w:rsidRDefault="00AE7C60" w:rsidP="003E0BA7">
      <w:pPr>
        <w:spacing w:before="1" w:line="120" w:lineRule="exact"/>
        <w:jc w:val="both"/>
        <w:rPr>
          <w:sz w:val="12"/>
          <w:szCs w:val="12"/>
        </w:rPr>
      </w:pPr>
    </w:p>
    <w:p w14:paraId="5BB4F6C5" w14:textId="77777777" w:rsidR="00AE7C60" w:rsidRDefault="00A44FA3" w:rsidP="003E0BA7">
      <w:pPr>
        <w:ind w:left="460"/>
        <w:jc w:val="both"/>
        <w:rPr>
          <w:rFonts w:ascii="MS PGothic" w:eastAsia="MS PGothic" w:hAnsi="MS PGothic" w:cs="MS PGothic"/>
          <w:sz w:val="22"/>
          <w:szCs w:val="22"/>
        </w:rPr>
      </w:pPr>
      <w:r>
        <w:rPr>
          <w:rFonts w:ascii="MS PGothic" w:eastAsia="MS PGothic" w:hAnsi="MS PGothic" w:cs="MS PGothic"/>
          <w:sz w:val="28"/>
          <w:szCs w:val="28"/>
        </w:rPr>
        <w:t>→</w:t>
      </w:r>
      <w:r>
        <w:rPr>
          <w:rFonts w:ascii="MS PGothic" w:eastAsia="MS PGothic" w:hAnsi="MS PGothic" w:cs="MS PGothic"/>
          <w:spacing w:val="-21"/>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e</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r</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z w:val="28"/>
          <w:szCs w:val="28"/>
        </w:rPr>
        <w:t>e</w:t>
      </w:r>
      <w:r>
        <w:rPr>
          <w:spacing w:val="-2"/>
          <w:sz w:val="28"/>
          <w:szCs w:val="28"/>
        </w:rPr>
        <w:t>n</w:t>
      </w:r>
      <w:r>
        <w:rPr>
          <w:spacing w:val="1"/>
          <w:sz w:val="28"/>
          <w:szCs w:val="28"/>
        </w:rPr>
        <w:t>t</w:t>
      </w:r>
      <w:r>
        <w:rPr>
          <w:sz w:val="28"/>
          <w:szCs w:val="28"/>
        </w:rPr>
        <w:t>e</w:t>
      </w:r>
      <w:r>
        <w:rPr>
          <w:spacing w:val="-2"/>
          <w:sz w:val="28"/>
          <w:szCs w:val="28"/>
        </w:rPr>
        <w:t>r</w:t>
      </w:r>
      <w:r>
        <w:rPr>
          <w:sz w:val="28"/>
          <w:szCs w:val="28"/>
        </w:rPr>
        <w:t>ed</w:t>
      </w:r>
      <w:r>
        <w:rPr>
          <w:spacing w:val="-2"/>
          <w:sz w:val="28"/>
          <w:szCs w:val="28"/>
        </w:rPr>
        <w:t xml:space="preserve"> </w:t>
      </w:r>
      <w:r>
        <w:rPr>
          <w:spacing w:val="1"/>
          <w:sz w:val="28"/>
          <w:szCs w:val="28"/>
        </w:rPr>
        <w:t>i</w:t>
      </w:r>
      <w:r>
        <w:rPr>
          <w:spacing w:val="-1"/>
          <w:sz w:val="28"/>
          <w:szCs w:val="28"/>
        </w:rPr>
        <w:t>nt</w:t>
      </w:r>
      <w:r>
        <w:rPr>
          <w:sz w:val="28"/>
          <w:szCs w:val="28"/>
        </w:rPr>
        <w:t>o</w:t>
      </w:r>
      <w:r>
        <w:rPr>
          <w:spacing w:val="1"/>
          <w:sz w:val="28"/>
          <w:szCs w:val="28"/>
        </w:rPr>
        <w:t xml:space="preserve"> </w:t>
      </w:r>
      <w:r>
        <w:rPr>
          <w:sz w:val="28"/>
          <w:szCs w:val="28"/>
        </w:rPr>
        <w:t>o</w:t>
      </w:r>
      <w:r>
        <w:rPr>
          <w:spacing w:val="-2"/>
          <w:sz w:val="28"/>
          <w:szCs w:val="28"/>
        </w:rPr>
        <w:t>r</w:t>
      </w:r>
      <w:r>
        <w:rPr>
          <w:spacing w:val="-1"/>
          <w:sz w:val="28"/>
          <w:szCs w:val="28"/>
        </w:rPr>
        <w:t>d</w:t>
      </w:r>
      <w:r>
        <w:rPr>
          <w:sz w:val="28"/>
          <w:szCs w:val="28"/>
        </w:rPr>
        <w:t>er</w:t>
      </w:r>
      <w:r>
        <w:rPr>
          <w:spacing w:val="5"/>
          <w:sz w:val="28"/>
          <w:szCs w:val="28"/>
        </w:rPr>
        <w:t xml:space="preserve"> </w:t>
      </w:r>
      <w:r>
        <w:rPr>
          <w:spacing w:val="-1"/>
          <w:sz w:val="28"/>
          <w:szCs w:val="28"/>
        </w:rPr>
        <w:t>b</w:t>
      </w:r>
      <w:r>
        <w:rPr>
          <w:spacing w:val="1"/>
          <w:sz w:val="28"/>
          <w:szCs w:val="28"/>
        </w:rPr>
        <w:t>o</w:t>
      </w:r>
      <w:r>
        <w:rPr>
          <w:spacing w:val="-1"/>
          <w:sz w:val="28"/>
          <w:szCs w:val="28"/>
        </w:rPr>
        <w:t>o</w:t>
      </w:r>
      <w:r>
        <w:rPr>
          <w:sz w:val="28"/>
          <w:szCs w:val="28"/>
        </w:rPr>
        <w:t>k</w:t>
      </w:r>
      <w:r>
        <w:rPr>
          <w:spacing w:val="1"/>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o</w:t>
      </w:r>
      <w:r>
        <w:rPr>
          <w:sz w:val="28"/>
          <w:szCs w:val="28"/>
        </w:rPr>
        <w:t>r</w:t>
      </w:r>
      <w:r>
        <w:rPr>
          <w:spacing w:val="1"/>
          <w:sz w:val="28"/>
          <w:szCs w:val="28"/>
        </w:rPr>
        <w:t>d</w:t>
      </w:r>
      <w:r>
        <w:rPr>
          <w:spacing w:val="-2"/>
          <w:sz w:val="28"/>
          <w:szCs w:val="28"/>
        </w:rPr>
        <w:t>e</w:t>
      </w:r>
      <w:r>
        <w:rPr>
          <w:sz w:val="28"/>
          <w:szCs w:val="28"/>
        </w:rPr>
        <w:t>r ex</w:t>
      </w:r>
      <w:r>
        <w:rPr>
          <w:spacing w:val="-1"/>
          <w:sz w:val="28"/>
          <w:szCs w:val="28"/>
        </w:rPr>
        <w:t>e</w:t>
      </w:r>
      <w:r>
        <w:rPr>
          <w:spacing w:val="-2"/>
          <w:sz w:val="28"/>
          <w:szCs w:val="28"/>
        </w:rPr>
        <w:t>c</w:t>
      </w:r>
      <w:r>
        <w:rPr>
          <w:spacing w:val="1"/>
          <w:sz w:val="28"/>
          <w:szCs w:val="28"/>
        </w:rPr>
        <w:t>ut</w:t>
      </w:r>
      <w:r>
        <w:rPr>
          <w:spacing w:val="-2"/>
          <w:sz w:val="28"/>
          <w:szCs w:val="28"/>
        </w:rPr>
        <w:t>e</w:t>
      </w:r>
      <w:r>
        <w:rPr>
          <w:sz w:val="28"/>
          <w:szCs w:val="28"/>
        </w:rPr>
        <w:t>d</w:t>
      </w:r>
      <w:r>
        <w:rPr>
          <w:spacing w:val="1"/>
          <w:sz w:val="28"/>
          <w:szCs w:val="28"/>
        </w:rPr>
        <w:t xml:space="preserve"> </w:t>
      </w:r>
      <w:r>
        <w:rPr>
          <w:rFonts w:ascii="MS PGothic" w:eastAsia="MS PGothic" w:hAnsi="MS PGothic" w:cs="MS PGothic"/>
          <w:sz w:val="22"/>
          <w:szCs w:val="22"/>
        </w:rPr>
        <w:t>→</w:t>
      </w:r>
    </w:p>
    <w:p w14:paraId="486BD4A2" w14:textId="77777777" w:rsidR="00AE7C60" w:rsidRDefault="00A44FA3" w:rsidP="003E0BA7">
      <w:pPr>
        <w:spacing w:before="21"/>
        <w:ind w:left="460"/>
        <w:jc w:val="both"/>
        <w:rPr>
          <w:sz w:val="28"/>
          <w:szCs w:val="28"/>
        </w:rPr>
      </w:pP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c</w:t>
      </w:r>
      <w:r>
        <w:rPr>
          <w:spacing w:val="1"/>
          <w:sz w:val="28"/>
          <w:szCs w:val="28"/>
        </w:rPr>
        <w:t>o</w:t>
      </w:r>
      <w:r>
        <w:rPr>
          <w:spacing w:val="-3"/>
          <w:sz w:val="28"/>
          <w:szCs w:val="28"/>
        </w:rPr>
        <w:t>m</w:t>
      </w:r>
      <w:r>
        <w:rPr>
          <w:sz w:val="28"/>
          <w:szCs w:val="28"/>
        </w:rPr>
        <w:t>m</w:t>
      </w:r>
      <w:r>
        <w:rPr>
          <w:spacing w:val="-1"/>
          <w:sz w:val="28"/>
          <w:szCs w:val="28"/>
        </w:rPr>
        <w:t>i</w:t>
      </w:r>
      <w:r>
        <w:rPr>
          <w:spacing w:val="1"/>
          <w:sz w:val="28"/>
          <w:szCs w:val="28"/>
        </w:rPr>
        <w:t>s</w:t>
      </w:r>
      <w:r>
        <w:rPr>
          <w:spacing w:val="-1"/>
          <w:sz w:val="28"/>
          <w:szCs w:val="28"/>
        </w:rPr>
        <w:t>sio</w:t>
      </w:r>
      <w:r>
        <w:rPr>
          <w:sz w:val="28"/>
          <w:szCs w:val="28"/>
        </w:rPr>
        <w:t>n</w:t>
      </w:r>
      <w:r>
        <w:rPr>
          <w:spacing w:val="3"/>
          <w:sz w:val="28"/>
          <w:szCs w:val="28"/>
        </w:rPr>
        <w:t xml:space="preserve"> </w:t>
      </w:r>
      <w:r>
        <w:rPr>
          <w:rFonts w:ascii="MS PGothic" w:eastAsia="MS PGothic" w:hAnsi="MS PGothic" w:cs="MS PGothic"/>
          <w:sz w:val="22"/>
          <w:szCs w:val="22"/>
        </w:rPr>
        <w:t>→</w:t>
      </w:r>
      <w:r>
        <w:rPr>
          <w:rFonts w:ascii="MS PGothic" w:eastAsia="MS PGothic" w:hAnsi="MS PGothic" w:cs="MS PGothic"/>
          <w:spacing w:val="-1"/>
          <w:sz w:val="22"/>
          <w:szCs w:val="22"/>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 f</w:t>
      </w:r>
      <w:r>
        <w:rPr>
          <w:spacing w:val="-3"/>
          <w:sz w:val="28"/>
          <w:szCs w:val="28"/>
        </w:rPr>
        <w:t>r</w:t>
      </w:r>
      <w:r>
        <w:rPr>
          <w:spacing w:val="1"/>
          <w:sz w:val="28"/>
          <w:szCs w:val="28"/>
        </w:rPr>
        <w:t>o</w:t>
      </w:r>
      <w:r>
        <w:rPr>
          <w:sz w:val="28"/>
          <w:szCs w:val="28"/>
        </w:rPr>
        <w:t xml:space="preserve">m </w:t>
      </w:r>
      <w:r>
        <w:rPr>
          <w:spacing w:val="-3"/>
          <w:sz w:val="28"/>
          <w:szCs w:val="28"/>
        </w:rPr>
        <w:t>e</w:t>
      </w:r>
      <w:r>
        <w:rPr>
          <w:sz w:val="28"/>
          <w:szCs w:val="28"/>
        </w:rPr>
        <w:t>x</w:t>
      </w:r>
      <w:r>
        <w:rPr>
          <w:spacing w:val="-2"/>
          <w:sz w:val="28"/>
          <w:szCs w:val="28"/>
        </w:rPr>
        <w:t xml:space="preserve">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o</w:t>
      </w:r>
      <w:r>
        <w:rPr>
          <w:spacing w:val="-1"/>
          <w:sz w:val="28"/>
          <w:szCs w:val="28"/>
        </w:rPr>
        <w:t>w</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6BC9285C" w14:textId="77777777" w:rsidR="00AE7C60" w:rsidRDefault="00AE7C60" w:rsidP="003E0BA7">
      <w:pPr>
        <w:spacing w:before="7" w:line="140" w:lineRule="exact"/>
        <w:jc w:val="both"/>
        <w:rPr>
          <w:sz w:val="15"/>
          <w:szCs w:val="15"/>
        </w:rPr>
      </w:pPr>
    </w:p>
    <w:p w14:paraId="1F1E45A3" w14:textId="77777777" w:rsidR="00AE7C60" w:rsidRDefault="00AE7C60" w:rsidP="003E0BA7">
      <w:pPr>
        <w:spacing w:line="200" w:lineRule="exact"/>
        <w:jc w:val="both"/>
      </w:pPr>
    </w:p>
    <w:p w14:paraId="67624D90" w14:textId="77777777" w:rsidR="00AE7C60" w:rsidRDefault="00AE7C60" w:rsidP="003E0BA7">
      <w:pPr>
        <w:spacing w:line="200" w:lineRule="exact"/>
        <w:jc w:val="both"/>
      </w:pPr>
    </w:p>
    <w:p w14:paraId="414674DD" w14:textId="77777777" w:rsidR="00AE7C60" w:rsidRDefault="00AE7C60" w:rsidP="003E0BA7">
      <w:pPr>
        <w:spacing w:line="200" w:lineRule="exact"/>
        <w:jc w:val="both"/>
      </w:pPr>
    </w:p>
    <w:p w14:paraId="46FE1D2C" w14:textId="77777777" w:rsidR="00AE7C60" w:rsidRDefault="00A44FA3" w:rsidP="003E0BA7">
      <w:pPr>
        <w:pStyle w:val="Heading2"/>
        <w:jc w:val="both"/>
        <w:rPr>
          <w:rFonts w:eastAsia="Calibri Light"/>
        </w:rPr>
      </w:pPr>
      <w:bookmarkStart w:id="24" w:name="_Toc88586881"/>
      <w:r>
        <w:rPr>
          <w:rFonts w:eastAsia="Calibri Light"/>
          <w:spacing w:val="-1"/>
        </w:rPr>
        <w:t>5</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E</w:t>
      </w:r>
      <w:r>
        <w:rPr>
          <w:rFonts w:eastAsia="Calibri Light"/>
          <w:spacing w:val="1"/>
        </w:rPr>
        <w:t>xc</w:t>
      </w:r>
      <w:r>
        <w:rPr>
          <w:rFonts w:eastAsia="Calibri Light"/>
          <w:spacing w:val="2"/>
        </w:rPr>
        <w:t>h</w:t>
      </w:r>
      <w:r>
        <w:rPr>
          <w:rFonts w:eastAsia="Calibri Light"/>
        </w:rPr>
        <w:t>ange</w:t>
      </w:r>
      <w:bookmarkEnd w:id="24"/>
    </w:p>
    <w:p w14:paraId="51D60C78" w14:textId="72A26742" w:rsidR="00AE7C60" w:rsidRDefault="00A44FA3" w:rsidP="003E0BA7">
      <w:pPr>
        <w:spacing w:before="37" w:line="256" w:lineRule="auto"/>
        <w:ind w:left="100" w:right="127"/>
        <w:jc w:val="both"/>
        <w:rPr>
          <w:sz w:val="28"/>
          <w:szCs w:val="28"/>
        </w:rPr>
      </w:pPr>
      <w:r>
        <w:rPr>
          <w:sz w:val="28"/>
          <w:szCs w:val="28"/>
        </w:rPr>
        <w:t>A</w:t>
      </w:r>
      <w:r>
        <w:rPr>
          <w:spacing w:val="1"/>
          <w:sz w:val="28"/>
          <w:szCs w:val="28"/>
        </w:rPr>
        <w:t xml:space="preserve"> </w:t>
      </w:r>
      <w:r>
        <w:rPr>
          <w:spacing w:val="-2"/>
          <w:sz w:val="28"/>
          <w:szCs w:val="28"/>
        </w:rPr>
        <w:t>D</w:t>
      </w:r>
      <w:r>
        <w:rPr>
          <w:spacing w:val="-1"/>
          <w:sz w:val="28"/>
          <w:szCs w:val="28"/>
        </w:rPr>
        <w:t>E</w:t>
      </w:r>
      <w:r>
        <w:rPr>
          <w:sz w:val="28"/>
          <w:szCs w:val="28"/>
        </w:rPr>
        <w:t>X</w:t>
      </w:r>
      <w:r>
        <w:rPr>
          <w:spacing w:val="1"/>
          <w:sz w:val="28"/>
          <w:szCs w:val="28"/>
        </w:rPr>
        <w:t xml:space="preserve"> </w:t>
      </w:r>
      <w:r>
        <w:rPr>
          <w:sz w:val="28"/>
          <w:szCs w:val="28"/>
        </w:rPr>
        <w:t>or</w:t>
      </w:r>
      <w:r>
        <w:rPr>
          <w:spacing w:val="1"/>
          <w:sz w:val="28"/>
          <w:szCs w:val="28"/>
        </w:rPr>
        <w:t xml:space="preserve"> </w:t>
      </w:r>
      <w:r>
        <w:rPr>
          <w:sz w:val="28"/>
          <w:szCs w:val="28"/>
        </w:rPr>
        <w:t>a</w:t>
      </w:r>
      <w:r>
        <w:rPr>
          <w:spacing w:val="-3"/>
          <w:sz w:val="28"/>
          <w:szCs w:val="28"/>
        </w:rPr>
        <w:t xml:space="preserve"> </w:t>
      </w:r>
      <w:r>
        <w:rPr>
          <w:spacing w:val="1"/>
          <w:sz w:val="28"/>
          <w:szCs w:val="28"/>
        </w:rPr>
        <w:t>d</w:t>
      </w:r>
      <w:r>
        <w:rPr>
          <w:sz w:val="28"/>
          <w:szCs w:val="28"/>
        </w:rPr>
        <w:t>e</w:t>
      </w:r>
      <w:r>
        <w:rPr>
          <w:spacing w:val="-2"/>
          <w:sz w:val="28"/>
          <w:szCs w:val="28"/>
        </w:rPr>
        <w:t>c</w:t>
      </w:r>
      <w:r>
        <w:rPr>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w:t>
      </w:r>
      <w:r>
        <w:rPr>
          <w:spacing w:val="1"/>
          <w:sz w:val="28"/>
          <w:szCs w:val="28"/>
        </w:rPr>
        <w:t>i</w:t>
      </w:r>
      <w:r>
        <w:rPr>
          <w:sz w:val="28"/>
          <w:szCs w:val="28"/>
        </w:rPr>
        <w:t>z</w:t>
      </w:r>
      <w:r>
        <w:rPr>
          <w:spacing w:val="-2"/>
          <w:sz w:val="28"/>
          <w:szCs w:val="28"/>
        </w:rPr>
        <w:t>e</w:t>
      </w:r>
      <w:r>
        <w:rPr>
          <w:sz w:val="28"/>
          <w:szCs w:val="28"/>
        </w:rPr>
        <w:t>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w:t>
      </w:r>
      <w:r>
        <w:rPr>
          <w:sz w:val="28"/>
          <w:szCs w:val="28"/>
        </w:rPr>
        <w:t>re</w:t>
      </w:r>
      <w:r>
        <w:rPr>
          <w:spacing w:val="-1"/>
          <w:sz w:val="28"/>
          <w:szCs w:val="28"/>
        </w:rPr>
        <w:t>n</w:t>
      </w:r>
      <w:r>
        <w:rPr>
          <w:sz w:val="28"/>
          <w:szCs w:val="28"/>
        </w:rPr>
        <w:t>cy</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w:t>
      </w:r>
      <w:r>
        <w:rPr>
          <w:spacing w:val="-3"/>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s</w:t>
      </w:r>
      <w:r>
        <w:rPr>
          <w:spacing w:val="-1"/>
          <w:sz w:val="28"/>
          <w:szCs w:val="28"/>
        </w:rPr>
        <w:t>i</w:t>
      </w:r>
      <w:r>
        <w:rPr>
          <w:sz w:val="28"/>
          <w:szCs w:val="28"/>
        </w:rPr>
        <w:t>m</w:t>
      </w:r>
      <w:r>
        <w:rPr>
          <w:spacing w:val="-1"/>
          <w:sz w:val="28"/>
          <w:szCs w:val="28"/>
        </w:rPr>
        <w:t>i</w:t>
      </w:r>
      <w:r>
        <w:rPr>
          <w:spacing w:val="1"/>
          <w:sz w:val="28"/>
          <w:szCs w:val="28"/>
        </w:rPr>
        <w:t>l</w:t>
      </w:r>
      <w:r>
        <w:rPr>
          <w:sz w:val="28"/>
          <w:szCs w:val="28"/>
        </w:rPr>
        <w:t xml:space="preserve">ar </w:t>
      </w:r>
      <w:r>
        <w:rPr>
          <w:spacing w:val="-2"/>
          <w:sz w:val="28"/>
          <w:szCs w:val="28"/>
        </w:rPr>
        <w:t>t</w:t>
      </w:r>
      <w:r>
        <w:rPr>
          <w:sz w:val="28"/>
          <w:szCs w:val="28"/>
        </w:rPr>
        <w:t>o</w:t>
      </w:r>
      <w:r>
        <w:rPr>
          <w:spacing w:val="-2"/>
          <w:sz w:val="28"/>
          <w:szCs w:val="28"/>
        </w:rPr>
        <w:t xml:space="preserve"> </w:t>
      </w:r>
      <w:r>
        <w:rPr>
          <w:sz w:val="28"/>
          <w:szCs w:val="28"/>
        </w:rPr>
        <w:t>a 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2"/>
          <w:sz w:val="28"/>
          <w:szCs w:val="28"/>
        </w:rPr>
        <w:t xml:space="preserve"> </w:t>
      </w:r>
      <w:r>
        <w:rPr>
          <w:spacing w:val="1"/>
          <w:sz w:val="28"/>
          <w:szCs w:val="28"/>
        </w:rPr>
        <w:t>o</w:t>
      </w:r>
      <w:r>
        <w:rPr>
          <w:spacing w:val="-1"/>
          <w:sz w:val="28"/>
          <w:szCs w:val="28"/>
        </w:rPr>
        <w:t>n</w:t>
      </w:r>
      <w:r>
        <w:rPr>
          <w:sz w:val="28"/>
          <w:szCs w:val="28"/>
        </w:rPr>
        <w:t>e, e</w:t>
      </w:r>
      <w:r>
        <w:rPr>
          <w:spacing w:val="1"/>
          <w:sz w:val="28"/>
          <w:szCs w:val="28"/>
        </w:rPr>
        <w:t>x</w:t>
      </w:r>
      <w:r>
        <w:rPr>
          <w:sz w:val="28"/>
          <w:szCs w:val="28"/>
        </w:rPr>
        <w:t>c</w:t>
      </w:r>
      <w:r>
        <w:rPr>
          <w:spacing w:val="-2"/>
          <w:sz w:val="28"/>
          <w:szCs w:val="28"/>
        </w:rPr>
        <w:t>e</w:t>
      </w:r>
      <w:r>
        <w:rPr>
          <w:spacing w:val="-1"/>
          <w:sz w:val="28"/>
          <w:szCs w:val="28"/>
        </w:rPr>
        <w:t>p</w:t>
      </w:r>
      <w:r>
        <w:rPr>
          <w:sz w:val="28"/>
          <w:szCs w:val="28"/>
        </w:rPr>
        <w:t>t</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d</w:t>
      </w:r>
      <w:r>
        <w:rPr>
          <w:spacing w:val="1"/>
          <w:sz w:val="28"/>
          <w:szCs w:val="28"/>
        </w:rPr>
        <w:t>o</w:t>
      </w:r>
      <w:r>
        <w:rPr>
          <w:spacing w:val="-2"/>
          <w:sz w:val="28"/>
          <w:szCs w:val="28"/>
        </w:rPr>
        <w:t>e</w:t>
      </w:r>
      <w:r>
        <w:rPr>
          <w:spacing w:val="1"/>
          <w:sz w:val="28"/>
          <w:szCs w:val="28"/>
        </w:rPr>
        <w:t>sn</w:t>
      </w:r>
      <w:r>
        <w:rPr>
          <w:spacing w:val="-2"/>
          <w:sz w:val="28"/>
          <w:szCs w:val="28"/>
        </w:rPr>
        <w:t>’</w:t>
      </w:r>
      <w:r>
        <w:rPr>
          <w:sz w:val="28"/>
          <w:szCs w:val="28"/>
        </w:rPr>
        <w:t>t</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w:t>
      </w:r>
      <w:r>
        <w:rPr>
          <w:spacing w:val="-2"/>
          <w:sz w:val="28"/>
          <w:szCs w:val="28"/>
        </w:rPr>
        <w:t xml:space="preserve"> </w:t>
      </w:r>
      <w:r>
        <w:rPr>
          <w:sz w:val="28"/>
          <w:szCs w:val="28"/>
        </w:rPr>
        <w:t>a</w:t>
      </w:r>
      <w:r>
        <w:rPr>
          <w:spacing w:val="-1"/>
          <w:sz w:val="28"/>
          <w:szCs w:val="28"/>
        </w:rPr>
        <w:t xml:space="preserve"> </w:t>
      </w:r>
      <w:r>
        <w:rPr>
          <w:spacing w:val="1"/>
          <w:sz w:val="28"/>
          <w:szCs w:val="28"/>
        </w:rPr>
        <w:t>t</w:t>
      </w:r>
      <w:r>
        <w:rPr>
          <w:spacing w:val="-1"/>
          <w:sz w:val="28"/>
          <w:szCs w:val="28"/>
        </w:rPr>
        <w:t>h</w:t>
      </w:r>
      <w:r>
        <w:rPr>
          <w:spacing w:val="1"/>
          <w:sz w:val="28"/>
          <w:szCs w:val="28"/>
        </w:rPr>
        <w:t>i</w:t>
      </w:r>
      <w:r>
        <w:rPr>
          <w:spacing w:val="-2"/>
          <w:sz w:val="28"/>
          <w:szCs w:val="28"/>
        </w:rPr>
        <w:t>r</w:t>
      </w:r>
      <w:r>
        <w:rPr>
          <w:sz w:val="28"/>
          <w:szCs w:val="28"/>
        </w:rPr>
        <w:t>d</w:t>
      </w:r>
      <w:r>
        <w:rPr>
          <w:spacing w:val="1"/>
          <w:sz w:val="28"/>
          <w:szCs w:val="28"/>
        </w:rPr>
        <w:t xml:space="preserve"> </w:t>
      </w:r>
      <w:r>
        <w:rPr>
          <w:sz w:val="28"/>
          <w:szCs w:val="28"/>
        </w:rPr>
        <w:t>pa</w:t>
      </w:r>
      <w:r>
        <w:rPr>
          <w:spacing w:val="-2"/>
          <w:sz w:val="28"/>
          <w:szCs w:val="28"/>
        </w:rPr>
        <w:t>r</w:t>
      </w:r>
      <w:r>
        <w:rPr>
          <w:spacing w:val="-1"/>
          <w:sz w:val="28"/>
          <w:szCs w:val="28"/>
        </w:rPr>
        <w:t>t</w:t>
      </w:r>
      <w:r>
        <w:rPr>
          <w:sz w:val="28"/>
          <w:szCs w:val="28"/>
        </w:rPr>
        <w:t>y</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y</w:t>
      </w:r>
      <w:r>
        <w:rPr>
          <w:spacing w:val="1"/>
          <w:sz w:val="28"/>
          <w:szCs w:val="28"/>
        </w:rPr>
        <w:t>o</w:t>
      </w:r>
      <w:r>
        <w:rPr>
          <w:sz w:val="28"/>
          <w:szCs w:val="28"/>
        </w:rPr>
        <w:t>u</w:t>
      </w:r>
      <w:r>
        <w:rPr>
          <w:spacing w:val="-2"/>
          <w:sz w:val="28"/>
          <w:szCs w:val="28"/>
        </w:rPr>
        <w:t xml:space="preserve"> </w:t>
      </w:r>
      <w:r>
        <w:rPr>
          <w:sz w:val="28"/>
          <w:szCs w:val="28"/>
        </w:rPr>
        <w:t>can</w:t>
      </w:r>
      <w:r>
        <w:rPr>
          <w:spacing w:val="1"/>
          <w:sz w:val="28"/>
          <w:szCs w:val="28"/>
        </w:rPr>
        <w:t xml:space="preserve"> </w:t>
      </w:r>
      <w:r>
        <w:rPr>
          <w:spacing w:val="-3"/>
          <w:sz w:val="28"/>
          <w:szCs w:val="28"/>
        </w:rPr>
        <w:t>r</w:t>
      </w:r>
      <w:r>
        <w:rPr>
          <w:sz w:val="28"/>
          <w:szCs w:val="28"/>
        </w:rPr>
        <w:t>e</w:t>
      </w:r>
      <w:r>
        <w:rPr>
          <w:spacing w:val="-1"/>
          <w:sz w:val="28"/>
          <w:szCs w:val="28"/>
        </w:rPr>
        <w:t>l</w:t>
      </w:r>
      <w:r>
        <w:rPr>
          <w:spacing w:val="1"/>
          <w:sz w:val="28"/>
          <w:szCs w:val="28"/>
        </w:rPr>
        <w:t>y</w:t>
      </w:r>
      <w:r>
        <w:rPr>
          <w:sz w:val="28"/>
          <w:szCs w:val="28"/>
        </w:rPr>
        <w:t>.</w:t>
      </w:r>
      <w:r>
        <w:rPr>
          <w:spacing w:val="-1"/>
          <w:sz w:val="28"/>
          <w:szCs w:val="28"/>
        </w:rPr>
        <w:t xml:space="preserve"> 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f</w:t>
      </w:r>
      <w:r>
        <w:rPr>
          <w:spacing w:val="-2"/>
          <w:sz w:val="28"/>
          <w:szCs w:val="28"/>
        </w:rPr>
        <w:t xml:space="preserve"> </w:t>
      </w:r>
      <w:r>
        <w:rPr>
          <w:sz w:val="28"/>
          <w:szCs w:val="28"/>
        </w:rPr>
        <w:t>t</w:t>
      </w:r>
      <w:r>
        <w:rPr>
          <w:spacing w:val="1"/>
          <w:sz w:val="28"/>
          <w:szCs w:val="28"/>
        </w:rPr>
        <w:t>h</w:t>
      </w:r>
      <w:r>
        <w:rPr>
          <w:sz w:val="28"/>
          <w:szCs w:val="28"/>
        </w:rPr>
        <w:t xml:space="preserve">e </w:t>
      </w:r>
      <w:r>
        <w:rPr>
          <w:spacing w:val="-3"/>
          <w:sz w:val="28"/>
          <w:szCs w:val="28"/>
        </w:rPr>
        <w:t>f</w:t>
      </w:r>
      <w:r>
        <w:rPr>
          <w:spacing w:val="-1"/>
          <w:sz w:val="28"/>
          <w:szCs w:val="28"/>
        </w:rPr>
        <w:t>u</w:t>
      </w:r>
      <w:r>
        <w:rPr>
          <w:spacing w:val="1"/>
          <w:sz w:val="28"/>
          <w:szCs w:val="28"/>
        </w:rPr>
        <w:t>n</w:t>
      </w:r>
      <w:r>
        <w:rPr>
          <w:spacing w:val="-1"/>
          <w:sz w:val="28"/>
          <w:szCs w:val="28"/>
        </w:rPr>
        <w:t>d</w:t>
      </w:r>
      <w:r>
        <w:rPr>
          <w:sz w:val="28"/>
          <w:szCs w:val="28"/>
        </w:rPr>
        <w:t>s</w:t>
      </w:r>
      <w:r>
        <w:rPr>
          <w:spacing w:val="1"/>
          <w:sz w:val="28"/>
          <w:szCs w:val="28"/>
        </w:rPr>
        <w:t xml:space="preserve"> </w:t>
      </w:r>
      <w:r w:rsidR="003C6354">
        <w:rPr>
          <w:spacing w:val="-2"/>
          <w:sz w:val="28"/>
          <w:szCs w:val="28"/>
        </w:rPr>
        <w:t>on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 rem</w:t>
      </w:r>
      <w:r>
        <w:rPr>
          <w:spacing w:val="-3"/>
          <w:sz w:val="28"/>
          <w:szCs w:val="28"/>
        </w:rPr>
        <w:t>a</w:t>
      </w:r>
      <w:r>
        <w:rPr>
          <w:spacing w:val="1"/>
          <w:sz w:val="28"/>
          <w:szCs w:val="28"/>
        </w:rPr>
        <w:t>i</w:t>
      </w:r>
      <w:r>
        <w:rPr>
          <w:sz w:val="28"/>
          <w:szCs w:val="28"/>
        </w:rPr>
        <w:t>n</w:t>
      </w:r>
      <w:r>
        <w:rPr>
          <w:spacing w:val="-2"/>
          <w:sz w:val="28"/>
          <w:szCs w:val="28"/>
        </w:rPr>
        <w:t xml:space="preserve"> </w:t>
      </w:r>
      <w:r>
        <w:rPr>
          <w:spacing w:val="1"/>
          <w:sz w:val="28"/>
          <w:szCs w:val="28"/>
        </w:rPr>
        <w:t>s</w:t>
      </w:r>
      <w:r>
        <w:rPr>
          <w:spacing w:val="-1"/>
          <w:sz w:val="28"/>
          <w:szCs w:val="28"/>
        </w:rPr>
        <w:t>t</w:t>
      </w:r>
      <w:r>
        <w:rPr>
          <w:spacing w:val="1"/>
          <w:sz w:val="28"/>
          <w:szCs w:val="28"/>
        </w:rPr>
        <w:t>o</w:t>
      </w:r>
      <w:r>
        <w:rPr>
          <w:spacing w:val="-2"/>
          <w:sz w:val="28"/>
          <w:szCs w:val="28"/>
        </w:rPr>
        <w:t>r</w:t>
      </w:r>
      <w:r>
        <w:rPr>
          <w:sz w:val="28"/>
          <w:szCs w:val="28"/>
        </w:rPr>
        <w:t>ed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in</w:t>
      </w:r>
      <w:r>
        <w:rPr>
          <w:sz w:val="28"/>
          <w:szCs w:val="28"/>
        </w:rPr>
        <w:t>.</w:t>
      </w:r>
      <w:r w:rsidR="00201BDA">
        <w:rPr>
          <w:sz w:val="28"/>
          <w:szCs w:val="28"/>
        </w:rPr>
        <w:t xml:space="preserve"> </w:t>
      </w: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z w:val="28"/>
          <w:szCs w:val="28"/>
        </w:rPr>
        <w:t>w</w:t>
      </w:r>
      <w:r>
        <w:rPr>
          <w:spacing w:val="1"/>
          <w:sz w:val="28"/>
          <w:szCs w:val="28"/>
        </w:rPr>
        <w:t xml:space="preserve"> </w:t>
      </w:r>
      <w:r>
        <w:rPr>
          <w:sz w:val="28"/>
          <w:szCs w:val="28"/>
        </w:rPr>
        <w:t>p</w:t>
      </w:r>
      <w:r>
        <w:rPr>
          <w:spacing w:val="-2"/>
          <w:sz w:val="28"/>
          <w:szCs w:val="28"/>
        </w:rPr>
        <w:t>e</w:t>
      </w:r>
      <w:r>
        <w:rPr>
          <w:sz w:val="28"/>
          <w:szCs w:val="28"/>
        </w:rPr>
        <w:t>e</w:t>
      </w:r>
      <w:r>
        <w:rPr>
          <w:spacing w:val="3"/>
          <w:sz w:val="28"/>
          <w:szCs w:val="28"/>
        </w:rPr>
        <w:t>r</w:t>
      </w:r>
      <w:r>
        <w:rPr>
          <w:spacing w:val="-2"/>
          <w:sz w:val="28"/>
          <w:szCs w:val="28"/>
        </w:rPr>
        <w:t>-</w:t>
      </w:r>
      <w:r>
        <w:rPr>
          <w:spacing w:val="1"/>
          <w:sz w:val="28"/>
          <w:szCs w:val="28"/>
        </w:rPr>
        <w:t>to</w:t>
      </w:r>
      <w:r>
        <w:rPr>
          <w:spacing w:val="-2"/>
          <w:sz w:val="28"/>
          <w:szCs w:val="28"/>
        </w:rPr>
        <w:t>-</w:t>
      </w:r>
      <w:r>
        <w:rPr>
          <w:spacing w:val="1"/>
          <w:sz w:val="28"/>
          <w:szCs w:val="28"/>
        </w:rPr>
        <w:t>p</w:t>
      </w:r>
      <w:r>
        <w:rPr>
          <w:sz w:val="28"/>
          <w:szCs w:val="28"/>
        </w:rPr>
        <w:t>e</w:t>
      </w:r>
      <w:r>
        <w:rPr>
          <w:spacing w:val="-2"/>
          <w:sz w:val="28"/>
          <w:szCs w:val="28"/>
        </w:rPr>
        <w:t>e</w:t>
      </w:r>
      <w:r>
        <w:rPr>
          <w:sz w:val="28"/>
          <w:szCs w:val="28"/>
        </w:rPr>
        <w:t>r (P2</w:t>
      </w:r>
      <w:r>
        <w:rPr>
          <w:spacing w:val="-2"/>
          <w:sz w:val="28"/>
          <w:szCs w:val="28"/>
        </w:rPr>
        <w:t>P</w:t>
      </w:r>
      <w:r>
        <w:rPr>
          <w:sz w:val="28"/>
          <w:szCs w:val="28"/>
        </w:rPr>
        <w:t>) 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for</w:t>
      </w:r>
      <w:r>
        <w:rPr>
          <w:spacing w:val="-2"/>
          <w:sz w:val="28"/>
          <w:szCs w:val="28"/>
        </w:rPr>
        <w:t xml:space="preserve"> </w:t>
      </w:r>
      <w:r>
        <w:rPr>
          <w:spacing w:val="-1"/>
          <w:sz w:val="28"/>
          <w:szCs w:val="28"/>
        </w:rPr>
        <w:t>w</w:t>
      </w:r>
      <w:r>
        <w:rPr>
          <w:spacing w:val="3"/>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t</w:t>
      </w:r>
      <w:r>
        <w:rPr>
          <w:spacing w:val="1"/>
          <w:sz w:val="28"/>
          <w:szCs w:val="28"/>
        </w:rPr>
        <w:t xml:space="preserve"> </w:t>
      </w:r>
      <w:r>
        <w:rPr>
          <w:spacing w:val="-2"/>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z w:val="28"/>
          <w:szCs w:val="28"/>
        </w:rPr>
        <w:t>,</w:t>
      </w:r>
      <w:r>
        <w:rPr>
          <w:spacing w:val="-1"/>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x</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ns</w:t>
      </w:r>
      <w:r>
        <w:rPr>
          <w:sz w:val="28"/>
          <w:szCs w:val="28"/>
        </w:rPr>
        <w:t>,</w:t>
      </w:r>
      <w:r>
        <w:rPr>
          <w:spacing w:val="-3"/>
          <w:sz w:val="28"/>
          <w:szCs w:val="28"/>
        </w:rPr>
        <w:t xml:space="preserve"> </w:t>
      </w:r>
      <w:r>
        <w:rPr>
          <w:spacing w:val="1"/>
          <w:sz w:val="28"/>
          <w:szCs w:val="28"/>
        </w:rPr>
        <w:t>o</w:t>
      </w:r>
      <w:r>
        <w:rPr>
          <w:sz w:val="28"/>
          <w:szCs w:val="28"/>
        </w:rPr>
        <w:t xml:space="preserve">r </w:t>
      </w:r>
      <w:r>
        <w:rPr>
          <w:spacing w:val="-3"/>
          <w:sz w:val="28"/>
          <w:szCs w:val="28"/>
        </w:rPr>
        <w:t>a</w:t>
      </w:r>
      <w:r>
        <w:rPr>
          <w:sz w:val="28"/>
          <w:szCs w:val="28"/>
        </w:rPr>
        <w:t>n</w:t>
      </w:r>
      <w:r>
        <w:rPr>
          <w:spacing w:val="1"/>
          <w:sz w:val="28"/>
          <w:szCs w:val="28"/>
        </w:rPr>
        <w:t xml:space="preserve"> </w:t>
      </w:r>
      <w:r>
        <w:rPr>
          <w:sz w:val="28"/>
          <w:szCs w:val="28"/>
        </w:rPr>
        <w:t>es</w:t>
      </w:r>
      <w:r>
        <w:rPr>
          <w:spacing w:val="-2"/>
          <w:sz w:val="28"/>
          <w:szCs w:val="28"/>
        </w:rPr>
        <w:t>c</w:t>
      </w:r>
      <w:r>
        <w:rPr>
          <w:sz w:val="28"/>
          <w:szCs w:val="28"/>
        </w:rPr>
        <w:t>r</w:t>
      </w:r>
      <w:r>
        <w:rPr>
          <w:spacing w:val="-1"/>
          <w:sz w:val="28"/>
          <w:szCs w:val="28"/>
        </w:rPr>
        <w:t>o</w:t>
      </w:r>
      <w:r>
        <w:rPr>
          <w:sz w:val="28"/>
          <w:szCs w:val="28"/>
        </w:rPr>
        <w:t>w</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1"/>
          <w:sz w:val="28"/>
          <w:szCs w:val="28"/>
        </w:rPr>
        <w:t xml:space="preserve"> u</w:t>
      </w:r>
      <w:r>
        <w:rPr>
          <w:spacing w:val="1"/>
          <w:sz w:val="28"/>
          <w:szCs w:val="28"/>
        </w:rPr>
        <w:t>n</w:t>
      </w:r>
      <w:r>
        <w:rPr>
          <w:spacing w:val="-1"/>
          <w:sz w:val="28"/>
          <w:szCs w:val="28"/>
        </w:rPr>
        <w:t>li</w:t>
      </w:r>
      <w:r>
        <w:rPr>
          <w:spacing w:val="1"/>
          <w:sz w:val="28"/>
          <w:szCs w:val="28"/>
        </w:rPr>
        <w:t>k</w:t>
      </w:r>
      <w:r>
        <w:rPr>
          <w:sz w:val="28"/>
          <w:szCs w:val="28"/>
        </w:rPr>
        <w:t xml:space="preserve">e </w:t>
      </w:r>
      <w:r>
        <w:rPr>
          <w:spacing w:val="-2"/>
          <w:sz w:val="28"/>
          <w:szCs w:val="28"/>
        </w:rPr>
        <w:t>t</w:t>
      </w:r>
      <w:r>
        <w:rPr>
          <w:spacing w:val="1"/>
          <w:sz w:val="28"/>
          <w:szCs w:val="28"/>
        </w:rPr>
        <w:t>h</w:t>
      </w:r>
      <w:r>
        <w:rPr>
          <w:sz w:val="28"/>
          <w:szCs w:val="28"/>
        </w:rPr>
        <w:t xml:space="preserve">e </w:t>
      </w:r>
      <w:r>
        <w:rPr>
          <w:spacing w:val="-3"/>
          <w:sz w:val="28"/>
          <w:szCs w:val="28"/>
        </w:rPr>
        <w:t>I</w:t>
      </w:r>
      <w:r>
        <w:rPr>
          <w:spacing w:val="-1"/>
          <w:sz w:val="28"/>
          <w:szCs w:val="28"/>
        </w:rPr>
        <w:t>O</w:t>
      </w:r>
      <w:r>
        <w:rPr>
          <w:spacing w:val="6"/>
          <w:sz w:val="28"/>
          <w:szCs w:val="28"/>
        </w:rPr>
        <w:t>U</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a</w:t>
      </w:r>
      <w:r>
        <w:rPr>
          <w:spacing w:val="-1"/>
          <w:sz w:val="28"/>
          <w:szCs w:val="28"/>
        </w:rPr>
        <w:t xml:space="preserve"> </w:t>
      </w:r>
      <w:r>
        <w:rPr>
          <w:sz w:val="28"/>
          <w:szCs w:val="28"/>
        </w:rPr>
        <w:t>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z w:val="28"/>
          <w:szCs w:val="28"/>
        </w:rPr>
        <w:t>o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u</w:t>
      </w:r>
      <w:r>
        <w:rPr>
          <w:spacing w:val="1"/>
          <w:sz w:val="28"/>
          <w:szCs w:val="28"/>
        </w:rPr>
        <w:t>s</w:t>
      </w:r>
      <w:r>
        <w:rPr>
          <w:sz w:val="28"/>
          <w:szCs w:val="28"/>
        </w:rPr>
        <w:t>e</w:t>
      </w:r>
      <w:r>
        <w:rPr>
          <w:spacing w:val="1"/>
          <w:sz w:val="28"/>
          <w:szCs w:val="28"/>
        </w:rPr>
        <w:t>s</w:t>
      </w:r>
      <w:r>
        <w:rPr>
          <w:sz w:val="28"/>
          <w:szCs w:val="28"/>
        </w:rPr>
        <w:t>.</w:t>
      </w:r>
    </w:p>
    <w:p w14:paraId="1BA92B11" w14:textId="77777777" w:rsidR="00AE7C60" w:rsidRDefault="00AE7C60" w:rsidP="003E0BA7">
      <w:pPr>
        <w:spacing w:before="2" w:line="160" w:lineRule="exact"/>
        <w:jc w:val="both"/>
        <w:rPr>
          <w:sz w:val="16"/>
          <w:szCs w:val="16"/>
        </w:rPr>
      </w:pPr>
    </w:p>
    <w:p w14:paraId="43E5EBFD" w14:textId="6C8F681F" w:rsidR="00AE7C60" w:rsidRDefault="00A44FA3" w:rsidP="003E0BA7">
      <w:pPr>
        <w:spacing w:line="255" w:lineRule="auto"/>
        <w:ind w:left="100" w:right="67"/>
        <w:jc w:val="both"/>
        <w:rPr>
          <w:sz w:val="28"/>
          <w:szCs w:val="28"/>
        </w:rPr>
      </w:pPr>
      <w:r>
        <w:rPr>
          <w:sz w:val="28"/>
          <w:szCs w:val="28"/>
        </w:rPr>
        <w:t>A</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Pr>
          <w:spacing w:val="-1"/>
          <w:sz w:val="28"/>
          <w:szCs w:val="28"/>
        </w:rPr>
        <w:t>o</w:t>
      </w:r>
      <w:r>
        <w:rPr>
          <w:spacing w:val="1"/>
          <w:sz w:val="28"/>
          <w:szCs w:val="28"/>
        </w:rPr>
        <w:t>wn</w:t>
      </w:r>
      <w:r>
        <w:rPr>
          <w:spacing w:val="-2"/>
          <w:sz w:val="28"/>
          <w:szCs w:val="28"/>
        </w:rPr>
        <w:t>e</w:t>
      </w:r>
      <w:r>
        <w:rPr>
          <w:sz w:val="28"/>
          <w:szCs w:val="28"/>
        </w:rPr>
        <w:t>r ra</w:t>
      </w:r>
      <w:r>
        <w:rPr>
          <w:spacing w:val="-2"/>
          <w:sz w:val="28"/>
          <w:szCs w:val="28"/>
        </w:rPr>
        <w:t>i</w:t>
      </w:r>
      <w:r>
        <w:rPr>
          <w:spacing w:val="1"/>
          <w:sz w:val="28"/>
          <w:szCs w:val="28"/>
        </w:rPr>
        <w:t>s</w:t>
      </w:r>
      <w:r>
        <w:rPr>
          <w:spacing w:val="-2"/>
          <w:sz w:val="28"/>
          <w:szCs w:val="28"/>
        </w:rPr>
        <w:t>e</w:t>
      </w:r>
      <w:r>
        <w:rPr>
          <w:sz w:val="28"/>
          <w:szCs w:val="28"/>
        </w:rPr>
        <w:t>s</w:t>
      </w:r>
      <w:r>
        <w:rPr>
          <w:spacing w:val="-2"/>
          <w:sz w:val="28"/>
          <w:szCs w:val="28"/>
        </w:rPr>
        <w:t xml:space="preserve"> </w:t>
      </w:r>
      <w:r>
        <w:rPr>
          <w:sz w:val="28"/>
          <w:szCs w:val="28"/>
        </w:rPr>
        <w:t>an</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r w:rsidR="003C6354">
        <w:rPr>
          <w:sz w:val="28"/>
          <w:szCs w:val="28"/>
        </w:rPr>
        <w:t xml:space="preserve"> 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2"/>
          <w:sz w:val="28"/>
          <w:szCs w:val="28"/>
        </w:rPr>
        <w:t xml:space="preserve"> </w:t>
      </w:r>
      <w:r>
        <w:rPr>
          <w:sz w:val="28"/>
          <w:szCs w:val="28"/>
        </w:rPr>
        <w:t xml:space="preserve">his/her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pacing w:val="1"/>
          <w:sz w:val="28"/>
          <w:szCs w:val="28"/>
        </w:rPr>
        <w:t>s</w:t>
      </w:r>
      <w:r>
        <w:rPr>
          <w:spacing w:val="-1"/>
          <w:sz w:val="28"/>
          <w:szCs w:val="28"/>
        </w:rPr>
        <w:t>/</w:t>
      </w:r>
      <w:r>
        <w:rPr>
          <w:sz w:val="28"/>
          <w:szCs w:val="28"/>
        </w:rPr>
        <w:t>f</w:t>
      </w:r>
      <w:r>
        <w:rPr>
          <w:spacing w:val="-1"/>
          <w:sz w:val="28"/>
          <w:szCs w:val="28"/>
        </w:rPr>
        <w:t>un</w:t>
      </w:r>
      <w:r>
        <w:rPr>
          <w:spacing w:val="1"/>
          <w:sz w:val="28"/>
          <w:szCs w:val="28"/>
        </w:rPr>
        <w:t>d</w:t>
      </w:r>
      <w:r>
        <w:rPr>
          <w:sz w:val="28"/>
          <w:szCs w:val="28"/>
        </w:rPr>
        <w:t>s</w:t>
      </w:r>
      <w:r>
        <w:rPr>
          <w:spacing w:val="-2"/>
          <w:sz w:val="28"/>
          <w:szCs w:val="28"/>
        </w:rPr>
        <w:t xml:space="preserve">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th</w:t>
      </w:r>
      <w:r>
        <w:rPr>
          <w:spacing w:val="-2"/>
          <w:sz w:val="28"/>
          <w:szCs w:val="28"/>
        </w:rPr>
        <w:t>e</w:t>
      </w:r>
      <w:r>
        <w:rPr>
          <w:sz w:val="28"/>
          <w:szCs w:val="28"/>
        </w:rPr>
        <w:t>r a</w:t>
      </w:r>
      <w:r>
        <w:rPr>
          <w:spacing w:val="1"/>
          <w:sz w:val="28"/>
          <w:szCs w:val="28"/>
        </w:rPr>
        <w:t>v</w:t>
      </w:r>
      <w:r>
        <w:rPr>
          <w:spacing w:val="-2"/>
          <w:sz w:val="28"/>
          <w:szCs w:val="28"/>
        </w:rPr>
        <w:t>a</w:t>
      </w:r>
      <w:r>
        <w:rPr>
          <w:spacing w:val="1"/>
          <w:sz w:val="28"/>
          <w:szCs w:val="28"/>
        </w:rPr>
        <w:t>il</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o</w:t>
      </w:r>
      <w:r>
        <w:rPr>
          <w:sz w:val="28"/>
          <w:szCs w:val="28"/>
        </w:rPr>
        <w:t>n</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D</w:t>
      </w:r>
      <w:r>
        <w:rPr>
          <w:spacing w:val="1"/>
          <w:sz w:val="28"/>
          <w:szCs w:val="28"/>
        </w:rPr>
        <w:t>E</w:t>
      </w:r>
      <w:r>
        <w:rPr>
          <w:spacing w:val="-1"/>
          <w:sz w:val="28"/>
          <w:szCs w:val="28"/>
        </w:rPr>
        <w:t>X</w:t>
      </w:r>
      <w:r>
        <w:rPr>
          <w:sz w:val="28"/>
          <w:szCs w:val="28"/>
        </w:rPr>
        <w:t>.</w:t>
      </w:r>
      <w:r>
        <w:rPr>
          <w:spacing w:val="-1"/>
          <w:sz w:val="28"/>
          <w:szCs w:val="28"/>
        </w:rPr>
        <w:t xml:space="preserve"> </w:t>
      </w:r>
      <w:r>
        <w:rPr>
          <w:spacing w:val="1"/>
          <w:sz w:val="28"/>
          <w:szCs w:val="28"/>
        </w:rPr>
        <w:t>Th</w:t>
      </w:r>
      <w:r>
        <w:rPr>
          <w:sz w:val="28"/>
          <w:szCs w:val="28"/>
        </w:rPr>
        <w:t>e</w:t>
      </w:r>
      <w:r>
        <w:rPr>
          <w:spacing w:val="-3"/>
          <w:sz w:val="28"/>
          <w:szCs w:val="28"/>
        </w:rPr>
        <w:t xml:space="preserve"> </w:t>
      </w:r>
      <w:r>
        <w:rPr>
          <w:spacing w:val="1"/>
          <w:sz w:val="28"/>
          <w:szCs w:val="28"/>
        </w:rPr>
        <w:t>u</w:t>
      </w:r>
      <w:r>
        <w:rPr>
          <w:spacing w:val="-1"/>
          <w:sz w:val="28"/>
          <w:szCs w:val="28"/>
        </w:rPr>
        <w:t>s</w:t>
      </w:r>
      <w:r>
        <w:rPr>
          <w:sz w:val="28"/>
          <w:szCs w:val="28"/>
        </w:rPr>
        <w:t>er a</w:t>
      </w:r>
      <w:r>
        <w:rPr>
          <w:spacing w:val="-1"/>
          <w:sz w:val="28"/>
          <w:szCs w:val="28"/>
        </w:rPr>
        <w:t>ls</w:t>
      </w:r>
      <w:r>
        <w:rPr>
          <w:sz w:val="28"/>
          <w:szCs w:val="28"/>
        </w:rPr>
        <w:t>o</w:t>
      </w:r>
      <w:r>
        <w:rPr>
          <w:spacing w:val="1"/>
          <w:sz w:val="28"/>
          <w:szCs w:val="28"/>
        </w:rPr>
        <w:t xml:space="preserve"> </w:t>
      </w:r>
      <w:r>
        <w:rPr>
          <w:spacing w:val="-2"/>
          <w:sz w:val="28"/>
          <w:szCs w:val="28"/>
        </w:rPr>
        <w:t>s</w:t>
      </w:r>
      <w:r>
        <w:rPr>
          <w:spacing w:val="1"/>
          <w:sz w:val="28"/>
          <w:szCs w:val="28"/>
        </w:rPr>
        <w:t>p</w:t>
      </w:r>
      <w:r>
        <w:rPr>
          <w:sz w:val="28"/>
          <w:szCs w:val="28"/>
        </w:rPr>
        <w:t>e</w:t>
      </w:r>
      <w:r>
        <w:rPr>
          <w:spacing w:val="-2"/>
          <w:sz w:val="28"/>
          <w:szCs w:val="28"/>
        </w:rPr>
        <w:t>c</w:t>
      </w:r>
      <w:r>
        <w:rPr>
          <w:spacing w:val="1"/>
          <w:sz w:val="28"/>
          <w:szCs w:val="28"/>
        </w:rPr>
        <w:t>i</w:t>
      </w:r>
      <w:r>
        <w:rPr>
          <w:sz w:val="28"/>
          <w:szCs w:val="28"/>
        </w:rPr>
        <w:t>f</w:t>
      </w:r>
      <w:r>
        <w:rPr>
          <w:spacing w:val="-1"/>
          <w:sz w:val="28"/>
          <w:szCs w:val="28"/>
        </w:rPr>
        <w:t>i</w:t>
      </w:r>
      <w:r>
        <w:rPr>
          <w:sz w:val="28"/>
          <w:szCs w:val="28"/>
        </w:rPr>
        <w:t>es</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nu</w:t>
      </w:r>
      <w:r>
        <w:rPr>
          <w:spacing w:val="-3"/>
          <w:sz w:val="28"/>
          <w:szCs w:val="28"/>
        </w:rPr>
        <w:t>m</w:t>
      </w:r>
      <w:r>
        <w:rPr>
          <w:spacing w:val="1"/>
          <w:sz w:val="28"/>
          <w:szCs w:val="28"/>
        </w:rPr>
        <w:t>b</w:t>
      </w:r>
      <w:r>
        <w:rPr>
          <w:spacing w:val="-2"/>
          <w:sz w:val="28"/>
          <w:szCs w:val="28"/>
        </w:rPr>
        <w:t>e</w:t>
      </w:r>
      <w:r>
        <w:rPr>
          <w:sz w:val="28"/>
          <w:szCs w:val="28"/>
        </w:rPr>
        <w:t>r of</w:t>
      </w:r>
      <w:r>
        <w:rPr>
          <w:spacing w:val="5"/>
          <w:sz w:val="28"/>
          <w:szCs w:val="28"/>
        </w:rPr>
        <w:t xml:space="preserve">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z w:val="28"/>
          <w:szCs w:val="28"/>
        </w:rPr>
        <w:t>w</w:t>
      </w:r>
      <w:r>
        <w:rPr>
          <w:spacing w:val="-2"/>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s</w:t>
      </w:r>
      <w:r>
        <w:rPr>
          <w:spacing w:val="-2"/>
          <w:sz w:val="28"/>
          <w:szCs w:val="28"/>
        </w:rPr>
        <w:t>e</w:t>
      </w:r>
      <w:r>
        <w:rPr>
          <w:spacing w:val="1"/>
          <w:sz w:val="28"/>
          <w:szCs w:val="28"/>
        </w:rPr>
        <w:t>ll</w:t>
      </w:r>
      <w:r>
        <w:rPr>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c</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o</w:t>
      </w:r>
      <w:r>
        <w:rPr>
          <w:sz w:val="28"/>
          <w:szCs w:val="28"/>
        </w:rPr>
        <w:t>f ea</w:t>
      </w:r>
      <w:r>
        <w:rPr>
          <w:spacing w:val="-3"/>
          <w:sz w:val="28"/>
          <w:szCs w:val="28"/>
        </w:rPr>
        <w:t>c</w:t>
      </w:r>
      <w:r>
        <w:rPr>
          <w:sz w:val="28"/>
          <w:szCs w:val="28"/>
        </w:rPr>
        <w:t>h</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u</w:t>
      </w:r>
      <w:r>
        <w:rPr>
          <w:spacing w:val="-1"/>
          <w:sz w:val="28"/>
          <w:szCs w:val="28"/>
        </w:rPr>
        <w:t>nt</w:t>
      </w:r>
      <w:r>
        <w:rPr>
          <w:spacing w:val="1"/>
          <w:sz w:val="28"/>
          <w:szCs w:val="28"/>
        </w:rPr>
        <w:t>i</w:t>
      </w:r>
      <w:r>
        <w:rPr>
          <w:sz w:val="28"/>
          <w:szCs w:val="28"/>
        </w:rPr>
        <w:t>l</w:t>
      </w:r>
      <w:r>
        <w:rPr>
          <w:spacing w:val="-2"/>
          <w:sz w:val="28"/>
          <w:szCs w:val="28"/>
        </w:rPr>
        <w:t xml:space="preserve">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t</w:t>
      </w:r>
      <w:r>
        <w:rPr>
          <w:spacing w:val="1"/>
          <w:sz w:val="28"/>
          <w:szCs w:val="28"/>
        </w:rPr>
        <w:t>i</w:t>
      </w:r>
      <w:r>
        <w:rPr>
          <w:sz w:val="28"/>
          <w:szCs w:val="28"/>
        </w:rPr>
        <w:t>me</w:t>
      </w:r>
      <w:r>
        <w:rPr>
          <w:spacing w:val="-2"/>
          <w:sz w:val="28"/>
          <w:szCs w:val="28"/>
        </w:rPr>
        <w:t xml:space="preserve"> </w:t>
      </w:r>
      <w:r>
        <w:rPr>
          <w:sz w:val="28"/>
          <w:szCs w:val="28"/>
        </w:rPr>
        <w:t>bidd</w:t>
      </w:r>
      <w:r>
        <w:rPr>
          <w:spacing w:val="-2"/>
          <w:sz w:val="28"/>
          <w:szCs w:val="28"/>
        </w:rPr>
        <w:t>i</w:t>
      </w:r>
      <w:r>
        <w:rPr>
          <w:spacing w:val="1"/>
          <w:sz w:val="28"/>
          <w:szCs w:val="28"/>
        </w:rPr>
        <w:t>n</w:t>
      </w:r>
      <w:r>
        <w:rPr>
          <w:sz w:val="28"/>
          <w:szCs w:val="28"/>
        </w:rPr>
        <w:t>g</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pacing w:val="-2"/>
          <w:sz w:val="28"/>
          <w:szCs w:val="28"/>
        </w:rPr>
        <w:t>e</w:t>
      </w:r>
      <w:r>
        <w:rPr>
          <w:spacing w:val="1"/>
          <w:sz w:val="28"/>
          <w:szCs w:val="28"/>
        </w:rPr>
        <w:t>t</w:t>
      </w:r>
      <w:r>
        <w:rPr>
          <w:sz w:val="28"/>
          <w:szCs w:val="28"/>
        </w:rPr>
        <w:t>s</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lo</w:t>
      </w:r>
      <w:r>
        <w:rPr>
          <w:spacing w:val="1"/>
          <w:sz w:val="28"/>
          <w:szCs w:val="28"/>
        </w:rPr>
        <w:t>w</w:t>
      </w:r>
      <w:r>
        <w:rPr>
          <w:spacing w:val="-2"/>
          <w:sz w:val="28"/>
          <w:szCs w:val="28"/>
        </w:rPr>
        <w:t>e</w:t>
      </w:r>
      <w:r>
        <w:rPr>
          <w:spacing w:val="1"/>
          <w:sz w:val="28"/>
          <w:szCs w:val="28"/>
        </w:rPr>
        <w:t>d</w:t>
      </w:r>
      <w:r>
        <w:rPr>
          <w:sz w:val="28"/>
          <w:szCs w:val="28"/>
        </w:rPr>
        <w:t>.</w:t>
      </w:r>
    </w:p>
    <w:p w14:paraId="669B2751" w14:textId="77777777" w:rsidR="00AE7C60" w:rsidRDefault="00AE7C60" w:rsidP="003E0BA7">
      <w:pPr>
        <w:spacing w:before="2" w:line="160" w:lineRule="exact"/>
        <w:jc w:val="both"/>
        <w:rPr>
          <w:sz w:val="16"/>
          <w:szCs w:val="16"/>
        </w:rPr>
      </w:pPr>
    </w:p>
    <w:p w14:paraId="69404988" w14:textId="77777777" w:rsidR="00AE7C60" w:rsidRDefault="00A44FA3" w:rsidP="003E0BA7">
      <w:pPr>
        <w:spacing w:line="256" w:lineRule="auto"/>
        <w:ind w:left="100" w:right="813"/>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z w:val="28"/>
          <w:szCs w:val="28"/>
        </w:rPr>
        <w:t>e</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z w:val="28"/>
          <w:szCs w:val="28"/>
        </w:rPr>
        <w:t>o</w:t>
      </w:r>
      <w:r>
        <w:rPr>
          <w:spacing w:val="-2"/>
          <w:sz w:val="28"/>
          <w:szCs w:val="28"/>
        </w:rPr>
        <w:t>r</w:t>
      </w:r>
      <w:r>
        <w:rPr>
          <w:spacing w:val="1"/>
          <w:sz w:val="28"/>
          <w:szCs w:val="28"/>
        </w:rPr>
        <w:t>d</w:t>
      </w:r>
      <w:r>
        <w:rPr>
          <w:spacing w:val="-2"/>
          <w:sz w:val="28"/>
          <w:szCs w:val="28"/>
        </w:rPr>
        <w:t>e</w:t>
      </w:r>
      <w:r>
        <w:rPr>
          <w:sz w:val="28"/>
          <w:szCs w:val="28"/>
        </w:rPr>
        <w:t>r as m</w:t>
      </w:r>
      <w:r>
        <w:rPr>
          <w:spacing w:val="-2"/>
          <w:sz w:val="28"/>
          <w:szCs w:val="28"/>
        </w:rPr>
        <w:t>e</w:t>
      </w:r>
      <w:r>
        <w:rPr>
          <w:spacing w:val="1"/>
          <w:sz w:val="28"/>
          <w:szCs w:val="28"/>
        </w:rPr>
        <w:t>n</w:t>
      </w:r>
      <w:r>
        <w:rPr>
          <w:spacing w:val="-1"/>
          <w:sz w:val="28"/>
          <w:szCs w:val="28"/>
        </w:rPr>
        <w:t>ti</w:t>
      </w:r>
      <w:r>
        <w:rPr>
          <w:spacing w:val="1"/>
          <w:sz w:val="28"/>
          <w:szCs w:val="28"/>
        </w:rPr>
        <w:t>on</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b</w:t>
      </w:r>
      <w:r>
        <w:rPr>
          <w:spacing w:val="-1"/>
          <w:sz w:val="28"/>
          <w:szCs w:val="28"/>
        </w:rPr>
        <w:t>o</w:t>
      </w:r>
      <w:r>
        <w:rPr>
          <w:spacing w:val="1"/>
          <w:sz w:val="28"/>
          <w:szCs w:val="28"/>
        </w:rPr>
        <w:t>v</w:t>
      </w:r>
      <w:r>
        <w:rPr>
          <w:sz w:val="28"/>
          <w:szCs w:val="28"/>
        </w:rPr>
        <w:t>e</w:t>
      </w:r>
      <w:r>
        <w:rPr>
          <w:spacing w:val="-2"/>
          <w:sz w:val="28"/>
          <w:szCs w:val="28"/>
        </w:rPr>
        <w:t xml:space="preserve"> </w:t>
      </w:r>
      <w:r>
        <w:rPr>
          <w:sz w:val="28"/>
          <w:szCs w:val="28"/>
        </w:rPr>
        <w:t>is</w:t>
      </w:r>
      <w:r>
        <w:rPr>
          <w:spacing w:val="2"/>
          <w:sz w:val="28"/>
          <w:szCs w:val="28"/>
        </w:rPr>
        <w:t xml:space="preserve"> </w:t>
      </w:r>
      <w:r>
        <w:rPr>
          <w:spacing w:val="-2"/>
          <w:sz w:val="28"/>
          <w:szCs w:val="28"/>
        </w:rPr>
        <w:t>s</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o</w:t>
      </w:r>
      <w:r>
        <w:rPr>
          <w:spacing w:val="-1"/>
          <w:sz w:val="28"/>
          <w:szCs w:val="28"/>
        </w:rPr>
        <w:t>t</w:t>
      </w:r>
      <w:r>
        <w:rPr>
          <w:spacing w:val="1"/>
          <w:sz w:val="28"/>
          <w:szCs w:val="28"/>
        </w:rPr>
        <w:t>h</w:t>
      </w:r>
      <w:r>
        <w:rPr>
          <w:sz w:val="28"/>
          <w:szCs w:val="28"/>
        </w:rPr>
        <w:t>er</w:t>
      </w:r>
      <w:r>
        <w:rPr>
          <w:spacing w:val="-3"/>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b</w:t>
      </w:r>
      <w:r>
        <w:rPr>
          <w:sz w:val="28"/>
          <w:szCs w:val="28"/>
        </w:rPr>
        <w:t>m</w:t>
      </w:r>
      <w:r>
        <w:rPr>
          <w:spacing w:val="-1"/>
          <w:sz w:val="28"/>
          <w:szCs w:val="28"/>
        </w:rPr>
        <w:t>i</w:t>
      </w:r>
      <w:r>
        <w:rPr>
          <w:sz w:val="28"/>
          <w:szCs w:val="28"/>
        </w:rPr>
        <w:t>t</w:t>
      </w:r>
      <w:r>
        <w:rPr>
          <w:spacing w:val="1"/>
          <w:sz w:val="28"/>
          <w:szCs w:val="28"/>
        </w:rPr>
        <w:t xml:space="preserve"> </w:t>
      </w:r>
      <w:r>
        <w:rPr>
          <w:spacing w:val="-2"/>
          <w:sz w:val="28"/>
          <w:szCs w:val="28"/>
        </w:rPr>
        <w:t>b</w:t>
      </w:r>
      <w:r>
        <w:rPr>
          <w:spacing w:val="-1"/>
          <w:sz w:val="28"/>
          <w:szCs w:val="28"/>
        </w:rPr>
        <w:t>i</w:t>
      </w:r>
      <w:r>
        <w:rPr>
          <w:spacing w:val="1"/>
          <w:sz w:val="28"/>
          <w:szCs w:val="28"/>
        </w:rPr>
        <w:t>d</w:t>
      </w:r>
      <w:r>
        <w:rPr>
          <w:sz w:val="28"/>
          <w:szCs w:val="28"/>
        </w:rPr>
        <w:t xml:space="preserve">s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1"/>
          <w:sz w:val="28"/>
          <w:szCs w:val="28"/>
        </w:rPr>
        <w:t xml:space="preserve"> </w:t>
      </w:r>
      <w:r>
        <w:rPr>
          <w:spacing w:val="-2"/>
          <w:sz w:val="28"/>
          <w:szCs w:val="28"/>
        </w:rPr>
        <w:t>o</w:t>
      </w:r>
      <w:r>
        <w:rPr>
          <w:sz w:val="28"/>
          <w:szCs w:val="28"/>
        </w:rPr>
        <w:t>r</w:t>
      </w:r>
      <w:r>
        <w:rPr>
          <w:spacing w:val="1"/>
          <w:sz w:val="28"/>
          <w:szCs w:val="28"/>
        </w:rPr>
        <w:t>d</w:t>
      </w:r>
      <w:r>
        <w:rPr>
          <w:spacing w:val="-2"/>
          <w:sz w:val="28"/>
          <w:szCs w:val="28"/>
        </w:rPr>
        <w:t>e</w:t>
      </w:r>
      <w:r>
        <w:rPr>
          <w:sz w:val="28"/>
          <w:szCs w:val="28"/>
        </w:rPr>
        <w:t>r.</w:t>
      </w:r>
    </w:p>
    <w:p w14:paraId="6251D0F4" w14:textId="77777777" w:rsidR="00AE7C60" w:rsidRDefault="00AE7C60" w:rsidP="003E0BA7">
      <w:pPr>
        <w:spacing w:before="1" w:line="160" w:lineRule="exact"/>
        <w:jc w:val="both"/>
        <w:rPr>
          <w:sz w:val="16"/>
          <w:szCs w:val="16"/>
        </w:rPr>
      </w:pPr>
    </w:p>
    <w:p w14:paraId="77CA05B7" w14:textId="58AF0BAC" w:rsidR="00AE7C60" w:rsidRDefault="00A44FA3" w:rsidP="003E0BA7">
      <w:pPr>
        <w:spacing w:line="255" w:lineRule="auto"/>
        <w:ind w:left="100" w:right="1141"/>
        <w:jc w:val="both"/>
        <w:rPr>
          <w:sz w:val="28"/>
          <w:szCs w:val="28"/>
        </w:rPr>
      </w:pPr>
      <w:r>
        <w:rPr>
          <w:spacing w:val="1"/>
          <w:sz w:val="28"/>
          <w:szCs w:val="28"/>
        </w:rPr>
        <w:t>O</w:t>
      </w:r>
      <w:r>
        <w:rPr>
          <w:spacing w:val="-1"/>
          <w:sz w:val="28"/>
          <w:szCs w:val="28"/>
        </w:rPr>
        <w:t>n</w:t>
      </w:r>
      <w:r>
        <w:rPr>
          <w:sz w:val="28"/>
          <w:szCs w:val="28"/>
        </w:rPr>
        <w:t xml:space="preserve">ce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ti</w:t>
      </w:r>
      <w:r>
        <w:rPr>
          <w:spacing w:val="-3"/>
          <w:sz w:val="28"/>
          <w:szCs w:val="28"/>
        </w:rPr>
        <w:t>m</w:t>
      </w:r>
      <w:r>
        <w:rPr>
          <w:sz w:val="28"/>
          <w:szCs w:val="28"/>
        </w:rPr>
        <w:t>e a</w:t>
      </w:r>
      <w:r>
        <w:rPr>
          <w:spacing w:val="-2"/>
          <w:sz w:val="28"/>
          <w:szCs w:val="28"/>
        </w:rPr>
        <w:t>s</w:t>
      </w:r>
      <w:r>
        <w:rPr>
          <w:spacing w:val="1"/>
          <w:sz w:val="28"/>
          <w:szCs w:val="28"/>
        </w:rPr>
        <w:t>s</w:t>
      </w:r>
      <w:r>
        <w:rPr>
          <w:spacing w:val="-1"/>
          <w:sz w:val="28"/>
          <w:szCs w:val="28"/>
        </w:rPr>
        <w:t>ign</w:t>
      </w:r>
      <w:r>
        <w:rPr>
          <w:sz w:val="28"/>
          <w:szCs w:val="28"/>
        </w:rPr>
        <w:t>ed</w:t>
      </w:r>
      <w:r>
        <w:rPr>
          <w:spacing w:val="1"/>
          <w:sz w:val="28"/>
          <w:szCs w:val="28"/>
        </w:rPr>
        <w:t xml:space="preserve"> </w:t>
      </w:r>
      <w:r>
        <w:rPr>
          <w:spacing w:val="-2"/>
          <w:sz w:val="28"/>
          <w:szCs w:val="28"/>
        </w:rPr>
        <w:t>b</w:t>
      </w:r>
      <w:r>
        <w:rPr>
          <w:sz w:val="28"/>
          <w:szCs w:val="28"/>
        </w:rPr>
        <w:t>y</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s</w:t>
      </w:r>
      <w:r>
        <w:rPr>
          <w:spacing w:val="-2"/>
          <w:sz w:val="28"/>
          <w:szCs w:val="28"/>
        </w:rPr>
        <w:t>e</w:t>
      </w:r>
      <w:r>
        <w:rPr>
          <w:spacing w:val="1"/>
          <w:sz w:val="28"/>
          <w:szCs w:val="28"/>
        </w:rPr>
        <w:t>ll</w:t>
      </w:r>
      <w:r>
        <w:rPr>
          <w:sz w:val="28"/>
          <w:szCs w:val="28"/>
        </w:rPr>
        <w:t>er</w:t>
      </w:r>
      <w:r>
        <w:rPr>
          <w:spacing w:val="-3"/>
          <w:sz w:val="28"/>
          <w:szCs w:val="28"/>
        </w:rPr>
        <w:t xml:space="preserve"> </w:t>
      </w:r>
      <w:r>
        <w:rPr>
          <w:sz w:val="28"/>
          <w:szCs w:val="28"/>
        </w:rPr>
        <w:t>e</w:t>
      </w:r>
      <w:r>
        <w:rPr>
          <w:spacing w:val="-1"/>
          <w:sz w:val="28"/>
          <w:szCs w:val="28"/>
        </w:rPr>
        <w:t>x</w:t>
      </w:r>
      <w:r>
        <w:rPr>
          <w:spacing w:val="1"/>
          <w:sz w:val="28"/>
          <w:szCs w:val="28"/>
        </w:rPr>
        <w:t>p</w:t>
      </w:r>
      <w:r>
        <w:rPr>
          <w:spacing w:val="-1"/>
          <w:sz w:val="28"/>
          <w:szCs w:val="28"/>
        </w:rPr>
        <w:t>i</w:t>
      </w:r>
      <w:r>
        <w:rPr>
          <w:spacing w:val="-2"/>
          <w:sz w:val="28"/>
          <w:szCs w:val="28"/>
        </w:rPr>
        <w:t>r</w:t>
      </w:r>
      <w:r>
        <w:rPr>
          <w:sz w:val="28"/>
          <w:szCs w:val="28"/>
        </w:rPr>
        <w:t>e</w:t>
      </w:r>
      <w:r>
        <w:rPr>
          <w:spacing w:val="1"/>
          <w:sz w:val="28"/>
          <w:szCs w:val="28"/>
        </w:rPr>
        <w:t>s</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5"/>
          <w:sz w:val="28"/>
          <w:szCs w:val="28"/>
        </w:rPr>
        <w:t xml:space="preserve"> </w:t>
      </w:r>
      <w:r>
        <w:rPr>
          <w:spacing w:val="-1"/>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i</w:t>
      </w:r>
      <w:r>
        <w:rPr>
          <w:spacing w:val="1"/>
          <w:sz w:val="28"/>
          <w:szCs w:val="28"/>
        </w:rPr>
        <w:t>d</w:t>
      </w:r>
      <w:r>
        <w:rPr>
          <w:sz w:val="28"/>
          <w:szCs w:val="28"/>
        </w:rPr>
        <w:t>s</w:t>
      </w:r>
      <w:r>
        <w:rPr>
          <w:spacing w:val="-2"/>
          <w:sz w:val="28"/>
          <w:szCs w:val="28"/>
        </w:rPr>
        <w:t xml:space="preserve"> </w:t>
      </w:r>
      <w:r>
        <w:rPr>
          <w:sz w:val="28"/>
          <w:szCs w:val="28"/>
        </w:rPr>
        <w:t>are r</w:t>
      </w:r>
      <w:r>
        <w:rPr>
          <w:spacing w:val="-3"/>
          <w:sz w:val="28"/>
          <w:szCs w:val="28"/>
        </w:rPr>
        <w:t>e</w:t>
      </w:r>
      <w:r>
        <w:rPr>
          <w:spacing w:val="-1"/>
          <w:sz w:val="28"/>
          <w:szCs w:val="28"/>
        </w:rPr>
        <w:t>v</w:t>
      </w:r>
      <w:r>
        <w:rPr>
          <w:spacing w:val="1"/>
          <w:sz w:val="28"/>
          <w:szCs w:val="28"/>
        </w:rPr>
        <w:t>i</w:t>
      </w:r>
      <w:r>
        <w:rPr>
          <w:spacing w:val="-2"/>
          <w:sz w:val="28"/>
          <w:szCs w:val="28"/>
        </w:rPr>
        <w:t>e</w:t>
      </w:r>
      <w:r>
        <w:rPr>
          <w:spacing w:val="1"/>
          <w:sz w:val="28"/>
          <w:szCs w:val="28"/>
        </w:rPr>
        <w:t>w</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 ca</w:t>
      </w:r>
      <w:r>
        <w:rPr>
          <w:spacing w:val="1"/>
          <w:sz w:val="28"/>
          <w:szCs w:val="28"/>
        </w:rPr>
        <w:t>l</w:t>
      </w:r>
      <w:r>
        <w:rPr>
          <w:spacing w:val="-2"/>
          <w:sz w:val="28"/>
          <w:szCs w:val="28"/>
        </w:rPr>
        <w:t>c</w:t>
      </w:r>
      <w:r>
        <w:rPr>
          <w:spacing w:val="1"/>
          <w:sz w:val="28"/>
          <w:szCs w:val="28"/>
        </w:rPr>
        <w:t>u</w:t>
      </w:r>
      <w:r>
        <w:rPr>
          <w:spacing w:val="-1"/>
          <w:sz w:val="28"/>
          <w:szCs w:val="28"/>
        </w:rPr>
        <w:t>l</w:t>
      </w:r>
      <w:r>
        <w:rPr>
          <w:sz w:val="28"/>
          <w:szCs w:val="28"/>
        </w:rPr>
        <w:t>a</w:t>
      </w:r>
      <w:r>
        <w:rPr>
          <w:spacing w:val="1"/>
          <w:sz w:val="28"/>
          <w:szCs w:val="28"/>
        </w:rPr>
        <w:t>t</w:t>
      </w:r>
      <w:r>
        <w:rPr>
          <w:spacing w:val="-2"/>
          <w:sz w:val="28"/>
          <w:szCs w:val="28"/>
        </w:rPr>
        <w:t>e</w:t>
      </w:r>
      <w:r>
        <w:rPr>
          <w:sz w:val="28"/>
          <w:szCs w:val="28"/>
        </w:rPr>
        <w:t>d</w:t>
      </w:r>
      <w:r>
        <w:rPr>
          <w:spacing w:val="1"/>
          <w:sz w:val="28"/>
          <w:szCs w:val="28"/>
        </w:rPr>
        <w:t xml:space="preserve"> </w:t>
      </w:r>
      <w:r w:rsidR="003C6354">
        <w:rPr>
          <w:spacing w:val="-3"/>
          <w:sz w:val="28"/>
          <w:szCs w:val="28"/>
        </w:rPr>
        <w:t>in</w:t>
      </w:r>
      <w:r>
        <w:rPr>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2"/>
          <w:sz w:val="28"/>
          <w:szCs w:val="28"/>
        </w:rPr>
        <w:t>e</w:t>
      </w:r>
      <w:r>
        <w:rPr>
          <w:spacing w:val="-1"/>
          <w:sz w:val="28"/>
          <w:szCs w:val="28"/>
        </w:rPr>
        <w:t>s</w:t>
      </w:r>
      <w:r>
        <w:rPr>
          <w:sz w:val="28"/>
          <w:szCs w:val="28"/>
        </w:rPr>
        <w:t>t</w:t>
      </w:r>
      <w:r>
        <w:rPr>
          <w:spacing w:val="1"/>
          <w:sz w:val="28"/>
          <w:szCs w:val="28"/>
        </w:rPr>
        <w:t xml:space="preserve"> </w:t>
      </w:r>
      <w:r>
        <w:rPr>
          <w:spacing w:val="-2"/>
          <w:sz w:val="28"/>
          <w:szCs w:val="28"/>
        </w:rPr>
        <w:t>i</w:t>
      </w:r>
      <w:r>
        <w:rPr>
          <w:spacing w:val="1"/>
          <w:sz w:val="28"/>
          <w:szCs w:val="28"/>
        </w:rPr>
        <w:t>nt</w:t>
      </w:r>
      <w:r>
        <w:rPr>
          <w:spacing w:val="-2"/>
          <w:sz w:val="28"/>
          <w:szCs w:val="28"/>
        </w:rPr>
        <w:t>e</w:t>
      </w:r>
      <w:r>
        <w:rPr>
          <w:sz w:val="28"/>
          <w:szCs w:val="28"/>
        </w:rPr>
        <w:t>re</w:t>
      </w:r>
      <w:r>
        <w:rPr>
          <w:spacing w:val="-1"/>
          <w:sz w:val="28"/>
          <w:szCs w:val="28"/>
        </w:rPr>
        <w:t>s</w:t>
      </w:r>
      <w:r>
        <w:rPr>
          <w:sz w:val="28"/>
          <w:szCs w:val="28"/>
        </w:rPr>
        <w:t>t</w:t>
      </w:r>
      <w:r>
        <w:rPr>
          <w:spacing w:val="1"/>
          <w:sz w:val="28"/>
          <w:szCs w:val="28"/>
        </w:rPr>
        <w:t xml:space="preserve"> </w:t>
      </w:r>
      <w:r>
        <w:rPr>
          <w:spacing w:val="-2"/>
          <w:sz w:val="28"/>
          <w:szCs w:val="28"/>
        </w:rPr>
        <w:t>o</w:t>
      </w:r>
      <w:r>
        <w:rPr>
          <w:sz w:val="28"/>
          <w:szCs w:val="28"/>
        </w:rPr>
        <w:t xml:space="preserve">f </w:t>
      </w:r>
      <w:r>
        <w:rPr>
          <w:spacing w:val="-2"/>
          <w:sz w:val="28"/>
          <w:szCs w:val="28"/>
        </w:rPr>
        <w:t>b</w:t>
      </w:r>
      <w:r>
        <w:rPr>
          <w:spacing w:val="1"/>
          <w:sz w:val="28"/>
          <w:szCs w:val="28"/>
        </w:rPr>
        <w:t>o</w:t>
      </w:r>
      <w:r>
        <w:rPr>
          <w:spacing w:val="-1"/>
          <w:sz w:val="28"/>
          <w:szCs w:val="28"/>
        </w:rPr>
        <w:t>t</w:t>
      </w:r>
      <w:r>
        <w:rPr>
          <w:sz w:val="28"/>
          <w:szCs w:val="28"/>
        </w:rPr>
        <w:t>h</w:t>
      </w:r>
      <w:r>
        <w:rPr>
          <w:spacing w:val="-2"/>
          <w:sz w:val="28"/>
          <w:szCs w:val="28"/>
        </w:rPr>
        <w:t xml:space="preserve"> </w:t>
      </w:r>
      <w:r>
        <w:rPr>
          <w:spacing w:val="1"/>
          <w:sz w:val="28"/>
          <w:szCs w:val="28"/>
        </w:rPr>
        <w:t>b</w:t>
      </w:r>
      <w:r>
        <w:rPr>
          <w:spacing w:val="-1"/>
          <w:sz w:val="28"/>
          <w:szCs w:val="28"/>
        </w:rPr>
        <w:t>uy</w:t>
      </w:r>
      <w:r>
        <w:rPr>
          <w:sz w:val="28"/>
          <w:szCs w:val="28"/>
        </w:rPr>
        <w:t>er &amp;</w:t>
      </w:r>
      <w:r>
        <w:rPr>
          <w:spacing w:val="-1"/>
          <w:sz w:val="28"/>
          <w:szCs w:val="28"/>
        </w:rPr>
        <w:t xml:space="preserve"> </w:t>
      </w:r>
      <w:r>
        <w:rPr>
          <w:spacing w:val="1"/>
          <w:sz w:val="28"/>
          <w:szCs w:val="28"/>
        </w:rPr>
        <w:t>s</w:t>
      </w:r>
      <w:r>
        <w:rPr>
          <w:spacing w:val="-2"/>
          <w:sz w:val="28"/>
          <w:szCs w:val="28"/>
        </w:rPr>
        <w:t>e</w:t>
      </w:r>
      <w:r>
        <w:rPr>
          <w:spacing w:val="1"/>
          <w:sz w:val="28"/>
          <w:szCs w:val="28"/>
        </w:rPr>
        <w:t>ll</w:t>
      </w:r>
      <w:r>
        <w:rPr>
          <w:spacing w:val="-2"/>
          <w:sz w:val="28"/>
          <w:szCs w:val="28"/>
        </w:rPr>
        <w:t>e</w:t>
      </w:r>
      <w:r>
        <w:rPr>
          <w:sz w:val="28"/>
          <w:szCs w:val="28"/>
        </w:rPr>
        <w:t>r pa</w:t>
      </w:r>
      <w:r>
        <w:rPr>
          <w:spacing w:val="-1"/>
          <w:sz w:val="28"/>
          <w:szCs w:val="28"/>
        </w:rPr>
        <w:t>rt</w:t>
      </w:r>
      <w:r>
        <w:rPr>
          <w:spacing w:val="1"/>
          <w:sz w:val="28"/>
          <w:szCs w:val="28"/>
        </w:rPr>
        <w:t>i</w:t>
      </w:r>
      <w:r>
        <w:rPr>
          <w:sz w:val="28"/>
          <w:szCs w:val="28"/>
        </w:rPr>
        <w:t>e</w:t>
      </w:r>
      <w:r>
        <w:rPr>
          <w:spacing w:val="1"/>
          <w:sz w:val="28"/>
          <w:szCs w:val="28"/>
        </w:rPr>
        <w:t>s</w:t>
      </w:r>
      <w:r>
        <w:rPr>
          <w:sz w:val="28"/>
          <w:szCs w:val="28"/>
        </w:rPr>
        <w:t>.</w:t>
      </w:r>
    </w:p>
    <w:p w14:paraId="1C4A3EF6" w14:textId="77777777" w:rsidR="00AE7C60" w:rsidRDefault="00AE7C60" w:rsidP="003E0BA7">
      <w:pPr>
        <w:spacing w:before="2" w:line="160" w:lineRule="exact"/>
        <w:jc w:val="both"/>
        <w:rPr>
          <w:sz w:val="16"/>
          <w:szCs w:val="16"/>
        </w:rPr>
      </w:pPr>
    </w:p>
    <w:p w14:paraId="675E120C"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l</w:t>
      </w:r>
      <w:r>
        <w:rPr>
          <w:spacing w:val="-1"/>
          <w:sz w:val="28"/>
          <w:szCs w:val="28"/>
        </w:rPr>
        <w:t>o</w:t>
      </w:r>
      <w:r>
        <w:rPr>
          <w:sz w:val="28"/>
          <w:szCs w:val="28"/>
        </w:rPr>
        <w:t>g</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o</w:t>
      </w:r>
      <w:r>
        <w:rPr>
          <w:spacing w:val="-2"/>
          <w:sz w:val="28"/>
          <w:szCs w:val="28"/>
        </w:rPr>
        <w:t>r</w:t>
      </w:r>
      <w:r>
        <w:rPr>
          <w:spacing w:val="1"/>
          <w:sz w:val="28"/>
          <w:szCs w:val="28"/>
        </w:rPr>
        <w:t>t</w:t>
      </w:r>
      <w:r>
        <w:rPr>
          <w:sz w:val="28"/>
          <w:szCs w:val="28"/>
        </w:rPr>
        <w:t>al</w:t>
      </w:r>
      <w:r>
        <w:rPr>
          <w:spacing w:val="-2"/>
          <w:sz w:val="28"/>
          <w:szCs w:val="28"/>
        </w:rPr>
        <w:t xml:space="preserve"> </w:t>
      </w:r>
      <w:r>
        <w:rPr>
          <w:spacing w:val="-1"/>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p>
    <w:p w14:paraId="1EE7366B"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pacing w:val="-1"/>
          <w:sz w:val="28"/>
          <w:szCs w:val="28"/>
        </w:rPr>
        <w:t>u</w:t>
      </w:r>
      <w:r>
        <w:rPr>
          <w:spacing w:val="1"/>
          <w:sz w:val="28"/>
          <w:szCs w:val="28"/>
        </w:rPr>
        <w:t>b</w:t>
      </w:r>
      <w:r>
        <w:rPr>
          <w:spacing w:val="-3"/>
          <w:sz w:val="28"/>
          <w:szCs w:val="28"/>
        </w:rPr>
        <w:t>m</w:t>
      </w:r>
      <w:r>
        <w:rPr>
          <w:spacing w:val="1"/>
          <w:sz w:val="28"/>
          <w:szCs w:val="28"/>
        </w:rPr>
        <w:t>i</w:t>
      </w:r>
      <w:r>
        <w:rPr>
          <w:sz w:val="28"/>
          <w:szCs w:val="28"/>
        </w:rPr>
        <w:t>t</w:t>
      </w:r>
      <w:r>
        <w:rPr>
          <w:spacing w:val="1"/>
          <w:sz w:val="28"/>
          <w:szCs w:val="28"/>
        </w:rPr>
        <w:t xml:space="preserve"> </w:t>
      </w:r>
      <w:r>
        <w:rPr>
          <w:sz w:val="28"/>
          <w:szCs w:val="28"/>
        </w:rPr>
        <w:t>a</w:t>
      </w:r>
      <w:r>
        <w:rPr>
          <w:spacing w:val="-3"/>
          <w:sz w:val="28"/>
          <w:szCs w:val="28"/>
        </w:rPr>
        <w:t xml:space="preserve"> </w:t>
      </w:r>
      <w:r>
        <w:rPr>
          <w:spacing w:val="-1"/>
          <w:sz w:val="28"/>
          <w:szCs w:val="28"/>
        </w:rPr>
        <w:t>b</w:t>
      </w:r>
      <w:r>
        <w:rPr>
          <w:spacing w:val="1"/>
          <w:sz w:val="28"/>
          <w:szCs w:val="28"/>
        </w:rPr>
        <w:t>u</w:t>
      </w:r>
      <w:r>
        <w:rPr>
          <w:sz w:val="28"/>
          <w:szCs w:val="28"/>
        </w:rPr>
        <w:t>y</w:t>
      </w:r>
      <w:r>
        <w:rPr>
          <w:spacing w:val="-2"/>
          <w:sz w:val="28"/>
          <w:szCs w:val="28"/>
        </w:rPr>
        <w:t xml:space="preserve"> </w:t>
      </w:r>
      <w:r>
        <w:rPr>
          <w:spacing w:val="1"/>
          <w:sz w:val="28"/>
          <w:szCs w:val="28"/>
        </w:rPr>
        <w:t>o</w:t>
      </w:r>
      <w:r>
        <w:rPr>
          <w:sz w:val="28"/>
          <w:szCs w:val="28"/>
        </w:rPr>
        <w:t>r s</w:t>
      </w:r>
      <w:r>
        <w:rPr>
          <w:spacing w:val="-2"/>
          <w:sz w:val="28"/>
          <w:szCs w:val="28"/>
        </w:rPr>
        <w:t>e</w:t>
      </w:r>
      <w:r>
        <w:rPr>
          <w:spacing w:val="-1"/>
          <w:sz w:val="28"/>
          <w:szCs w:val="28"/>
        </w:rPr>
        <w:t>l</w:t>
      </w:r>
      <w:r>
        <w:rPr>
          <w:sz w:val="28"/>
          <w:szCs w:val="28"/>
        </w:rPr>
        <w:t>l</w:t>
      </w:r>
      <w:r>
        <w:rPr>
          <w:spacing w:val="1"/>
          <w:sz w:val="28"/>
          <w:szCs w:val="28"/>
        </w:rPr>
        <w:t xml:space="preserve"> </w:t>
      </w:r>
      <w:r>
        <w:rPr>
          <w:spacing w:val="-3"/>
          <w:sz w:val="28"/>
          <w:szCs w:val="28"/>
        </w:rPr>
        <w:t>r</w:t>
      </w:r>
      <w:r>
        <w:rPr>
          <w:sz w:val="28"/>
          <w:szCs w:val="28"/>
        </w:rPr>
        <w:t>e</w:t>
      </w:r>
      <w:r>
        <w:rPr>
          <w:spacing w:val="-1"/>
          <w:sz w:val="28"/>
          <w:szCs w:val="28"/>
        </w:rPr>
        <w:t>q</w:t>
      </w:r>
      <w:r>
        <w:rPr>
          <w:spacing w:val="1"/>
          <w:sz w:val="28"/>
          <w:szCs w:val="28"/>
        </w:rPr>
        <w:t>u</w:t>
      </w:r>
      <w:r>
        <w:rPr>
          <w:sz w:val="28"/>
          <w:szCs w:val="28"/>
        </w:rPr>
        <w:t>e</w:t>
      </w:r>
      <w:r>
        <w:rPr>
          <w:spacing w:val="-1"/>
          <w:sz w:val="28"/>
          <w:szCs w:val="28"/>
        </w:rPr>
        <w:t>s</w:t>
      </w:r>
      <w:r>
        <w:rPr>
          <w:sz w:val="28"/>
          <w:szCs w:val="28"/>
        </w:rPr>
        <w:t>t</w:t>
      </w:r>
    </w:p>
    <w:p w14:paraId="271F7B78"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pacing w:val="1"/>
          <w:sz w:val="28"/>
          <w:szCs w:val="28"/>
        </w:rPr>
        <w:t>s</w:t>
      </w:r>
      <w:r>
        <w:rPr>
          <w:sz w:val="28"/>
          <w:szCs w:val="28"/>
        </w:rPr>
        <w:t>ma</w:t>
      </w:r>
      <w:r>
        <w:rPr>
          <w:spacing w:val="-2"/>
          <w:sz w:val="28"/>
          <w:szCs w:val="28"/>
        </w:rPr>
        <w:t>r</w:t>
      </w:r>
      <w:r>
        <w:rPr>
          <w:spacing w:val="1"/>
          <w:sz w:val="28"/>
          <w:szCs w:val="28"/>
        </w:rPr>
        <w:t>t</w:t>
      </w:r>
      <w:r>
        <w:rPr>
          <w:sz w:val="28"/>
          <w:szCs w:val="28"/>
        </w:rPr>
        <w:t>-</w:t>
      </w:r>
      <w:r>
        <w:rPr>
          <w:spacing w:val="-2"/>
          <w:sz w:val="28"/>
          <w:szCs w:val="28"/>
        </w:rPr>
        <w:t>c</w:t>
      </w:r>
      <w:r>
        <w:rPr>
          <w:spacing w:val="1"/>
          <w:sz w:val="28"/>
          <w:szCs w:val="28"/>
        </w:rPr>
        <w:t>o</w:t>
      </w:r>
      <w:r>
        <w:rPr>
          <w:spacing w:val="-1"/>
          <w:sz w:val="28"/>
          <w:szCs w:val="28"/>
        </w:rPr>
        <w:t>n</w:t>
      </w:r>
      <w:r>
        <w:rPr>
          <w:spacing w:val="1"/>
          <w:sz w:val="28"/>
          <w:szCs w:val="28"/>
        </w:rPr>
        <w:t>t</w:t>
      </w:r>
      <w:r>
        <w:rPr>
          <w:sz w:val="28"/>
          <w:szCs w:val="28"/>
        </w:rPr>
        <w:t>r</w:t>
      </w:r>
      <w:r>
        <w:rPr>
          <w:spacing w:val="-2"/>
          <w:sz w:val="28"/>
          <w:szCs w:val="28"/>
        </w:rPr>
        <w:t>a</w:t>
      </w:r>
      <w:r>
        <w:rPr>
          <w:sz w:val="28"/>
          <w:szCs w:val="28"/>
        </w:rPr>
        <w:t>ct</w:t>
      </w:r>
      <w:r>
        <w:rPr>
          <w:spacing w:val="-2"/>
          <w:sz w:val="28"/>
          <w:szCs w:val="28"/>
        </w:rPr>
        <w:t xml:space="preserve"> </w:t>
      </w:r>
      <w:r>
        <w:rPr>
          <w:spacing w:val="1"/>
          <w:sz w:val="28"/>
          <w:szCs w:val="28"/>
        </w:rPr>
        <w:t>l</w:t>
      </w:r>
      <w:r>
        <w:rPr>
          <w:spacing w:val="-1"/>
          <w:sz w:val="28"/>
          <w:szCs w:val="28"/>
        </w:rPr>
        <w:t>og</w:t>
      </w:r>
      <w:r>
        <w:rPr>
          <w:spacing w:val="1"/>
          <w:sz w:val="28"/>
          <w:szCs w:val="28"/>
        </w:rPr>
        <w:t>i</w:t>
      </w:r>
      <w:r>
        <w:rPr>
          <w:sz w:val="28"/>
          <w:szCs w:val="28"/>
        </w:rPr>
        <w:t>c</w:t>
      </w:r>
      <w:r>
        <w:rPr>
          <w:spacing w:val="-3"/>
          <w:sz w:val="28"/>
          <w:szCs w:val="28"/>
        </w:rPr>
        <w:t xml:space="preserve"> </w:t>
      </w:r>
      <w:r>
        <w:rPr>
          <w:spacing w:val="1"/>
          <w:sz w:val="28"/>
          <w:szCs w:val="28"/>
        </w:rPr>
        <w:t>g</w:t>
      </w:r>
      <w:r>
        <w:rPr>
          <w:sz w:val="28"/>
          <w:szCs w:val="28"/>
        </w:rPr>
        <w:t>e</w:t>
      </w:r>
      <w:r>
        <w:rPr>
          <w:spacing w:val="-1"/>
          <w:sz w:val="28"/>
          <w:szCs w:val="28"/>
        </w:rPr>
        <w:t>t</w:t>
      </w:r>
      <w:r>
        <w:rPr>
          <w:sz w:val="28"/>
          <w:szCs w:val="28"/>
        </w:rPr>
        <w:t>s</w:t>
      </w:r>
      <w:r>
        <w:rPr>
          <w:spacing w:val="1"/>
          <w:sz w:val="28"/>
          <w:szCs w:val="28"/>
        </w:rPr>
        <w:t xml:space="preserve"> </w:t>
      </w:r>
      <w:r>
        <w:rPr>
          <w:spacing w:val="-3"/>
          <w:sz w:val="28"/>
          <w:szCs w:val="28"/>
        </w:rPr>
        <w:t>e</w:t>
      </w:r>
      <w:r>
        <w:rPr>
          <w:spacing w:val="1"/>
          <w:sz w:val="28"/>
          <w:szCs w:val="28"/>
        </w:rPr>
        <w:t>x</w:t>
      </w:r>
      <w:r>
        <w:rPr>
          <w:sz w:val="28"/>
          <w:szCs w:val="28"/>
        </w:rPr>
        <w:t>e</w:t>
      </w:r>
      <w:r>
        <w:rPr>
          <w:spacing w:val="-2"/>
          <w:sz w:val="28"/>
          <w:szCs w:val="28"/>
        </w:rPr>
        <w:t>c</w:t>
      </w:r>
      <w:r>
        <w:rPr>
          <w:spacing w:val="1"/>
          <w:sz w:val="28"/>
          <w:szCs w:val="28"/>
        </w:rPr>
        <w:t>u</w:t>
      </w:r>
      <w:r>
        <w:rPr>
          <w:spacing w:val="-1"/>
          <w:sz w:val="28"/>
          <w:szCs w:val="28"/>
        </w:rPr>
        <w:t>t</w:t>
      </w:r>
      <w:r>
        <w:rPr>
          <w:sz w:val="28"/>
          <w:szCs w:val="28"/>
        </w:rPr>
        <w:t>ed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t</w:t>
      </w:r>
      <w:r>
        <w:rPr>
          <w:spacing w:val="1"/>
          <w:sz w:val="28"/>
          <w:szCs w:val="28"/>
        </w:rPr>
        <w:t>h</w:t>
      </w:r>
      <w:r>
        <w:rPr>
          <w:sz w:val="28"/>
          <w:szCs w:val="28"/>
        </w:rPr>
        <w:t>e</w:t>
      </w:r>
      <w:r>
        <w:rPr>
          <w:spacing w:val="-2"/>
          <w:sz w:val="28"/>
          <w:szCs w:val="28"/>
        </w:rPr>
        <w:t xml:space="preserve"> </w:t>
      </w:r>
      <w:r>
        <w:rPr>
          <w:sz w:val="28"/>
          <w:szCs w:val="28"/>
        </w:rPr>
        <w:t>transf</w:t>
      </w:r>
      <w:r>
        <w:rPr>
          <w:spacing w:val="-1"/>
          <w:sz w:val="28"/>
          <w:szCs w:val="28"/>
        </w:rPr>
        <w:t>e</w:t>
      </w:r>
      <w:r>
        <w:rPr>
          <w:sz w:val="28"/>
          <w:szCs w:val="28"/>
        </w:rPr>
        <w:t xml:space="preserve">r of </w:t>
      </w:r>
      <w:r>
        <w:rPr>
          <w:spacing w:val="-2"/>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e</w:t>
      </w:r>
    </w:p>
    <w:p w14:paraId="7DD060D7" w14:textId="77777777" w:rsidR="00AE7C60" w:rsidRDefault="00A44FA3" w:rsidP="003E0BA7">
      <w:pPr>
        <w:spacing w:before="21"/>
        <w:ind w:left="460"/>
        <w:jc w:val="both"/>
        <w:rPr>
          <w:sz w:val="28"/>
          <w:szCs w:val="28"/>
        </w:rPr>
      </w:pPr>
      <w:r>
        <w:rPr>
          <w:sz w:val="28"/>
          <w:szCs w:val="28"/>
        </w:rPr>
        <w:t xml:space="preserve">•  </w:t>
      </w:r>
      <w:r>
        <w:rPr>
          <w:spacing w:val="52"/>
          <w:sz w:val="28"/>
          <w:szCs w:val="28"/>
        </w:rPr>
        <w:t xml:space="preserve"> </w:t>
      </w:r>
      <w:r>
        <w:rPr>
          <w:sz w:val="28"/>
          <w:szCs w:val="28"/>
        </w:rPr>
        <w:t>re</w:t>
      </w:r>
      <w:r>
        <w:rPr>
          <w:spacing w:val="-1"/>
          <w:sz w:val="28"/>
          <w:szCs w:val="28"/>
        </w:rPr>
        <w:t>q</w:t>
      </w:r>
      <w:r>
        <w:rPr>
          <w:spacing w:val="1"/>
          <w:sz w:val="28"/>
          <w:szCs w:val="28"/>
        </w:rPr>
        <w:t>u</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 xml:space="preserve">s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s</w:t>
      </w:r>
      <w:r>
        <w:rPr>
          <w:sz w:val="28"/>
          <w:szCs w:val="28"/>
        </w:rPr>
        <w:t>e</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 xml:space="preserve">r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w:t>
      </w:r>
    </w:p>
    <w:p w14:paraId="3E20056D" w14:textId="77777777" w:rsidR="00AE7C60" w:rsidRDefault="00AE7C60" w:rsidP="003E0BA7">
      <w:pPr>
        <w:spacing w:before="2" w:line="180" w:lineRule="exact"/>
        <w:jc w:val="both"/>
        <w:rPr>
          <w:sz w:val="18"/>
          <w:szCs w:val="18"/>
        </w:rPr>
      </w:pPr>
    </w:p>
    <w:p w14:paraId="6D7D0109" w14:textId="77777777" w:rsidR="00AE7C60" w:rsidRDefault="00A44FA3" w:rsidP="003E0BA7">
      <w:pPr>
        <w:ind w:left="460"/>
        <w:jc w:val="both"/>
        <w:rPr>
          <w:sz w:val="28"/>
          <w:szCs w:val="28"/>
        </w:rPr>
      </w:pPr>
      <w:r>
        <w:rPr>
          <w:sz w:val="28"/>
          <w:szCs w:val="28"/>
        </w:rPr>
        <w:t xml:space="preserve">•  </w:t>
      </w:r>
      <w:r>
        <w:rPr>
          <w:spacing w:val="52"/>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n</w:t>
      </w:r>
      <w:r>
        <w:rPr>
          <w:spacing w:val="1"/>
          <w:sz w:val="28"/>
          <w:szCs w:val="28"/>
        </w:rPr>
        <w:t>n</w:t>
      </w:r>
      <w:r>
        <w:rPr>
          <w:spacing w:val="-2"/>
          <w:sz w:val="28"/>
          <w:szCs w:val="28"/>
        </w:rPr>
        <w:t>e</w:t>
      </w:r>
      <w:r>
        <w:rPr>
          <w:sz w:val="28"/>
          <w:szCs w:val="28"/>
        </w:rPr>
        <w:t>c</w:t>
      </w:r>
      <w:r>
        <w:rPr>
          <w:spacing w:val="1"/>
          <w:sz w:val="28"/>
          <w:szCs w:val="28"/>
        </w:rPr>
        <w:t>t</w:t>
      </w:r>
      <w:r>
        <w:rPr>
          <w:sz w:val="28"/>
          <w:szCs w:val="28"/>
        </w:rPr>
        <w:t>.</w:t>
      </w:r>
    </w:p>
    <w:p w14:paraId="6F9D9952" w14:textId="77777777" w:rsidR="00AE7C60" w:rsidRDefault="00AE7C60" w:rsidP="003E0BA7">
      <w:pPr>
        <w:spacing w:line="200" w:lineRule="exact"/>
        <w:jc w:val="both"/>
      </w:pPr>
    </w:p>
    <w:p w14:paraId="0C0FE417" w14:textId="77777777" w:rsidR="00AE7C60" w:rsidRDefault="00AE7C60" w:rsidP="003E0BA7">
      <w:pPr>
        <w:spacing w:line="200" w:lineRule="exact"/>
        <w:jc w:val="both"/>
      </w:pPr>
    </w:p>
    <w:p w14:paraId="58ADFF3A" w14:textId="77777777" w:rsidR="00AE7C60" w:rsidRDefault="00AE7C60" w:rsidP="003E0BA7">
      <w:pPr>
        <w:spacing w:line="200" w:lineRule="exact"/>
        <w:jc w:val="both"/>
      </w:pPr>
    </w:p>
    <w:p w14:paraId="262528BE" w14:textId="77777777" w:rsidR="00AE7C60" w:rsidRDefault="00AE7C60" w:rsidP="003E0BA7">
      <w:pPr>
        <w:spacing w:before="17" w:line="260" w:lineRule="exact"/>
        <w:jc w:val="both"/>
        <w:rPr>
          <w:sz w:val="26"/>
          <w:szCs w:val="26"/>
        </w:rPr>
      </w:pPr>
    </w:p>
    <w:p w14:paraId="7A98BE3D" w14:textId="77777777" w:rsidR="00AE7C60" w:rsidRDefault="00A44FA3" w:rsidP="003E0BA7">
      <w:pPr>
        <w:pStyle w:val="Heading2"/>
        <w:jc w:val="both"/>
        <w:rPr>
          <w:rFonts w:eastAsia="Calibri Light"/>
        </w:rPr>
      </w:pPr>
      <w:bookmarkStart w:id="25" w:name="_Toc88586882"/>
      <w:r>
        <w:rPr>
          <w:rFonts w:eastAsia="Calibri Light"/>
          <w:spacing w:val="-1"/>
        </w:rPr>
        <w:t>5</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C</w:t>
      </w:r>
      <w:r>
        <w:rPr>
          <w:rFonts w:eastAsia="Calibri Light"/>
          <w:spacing w:val="-1"/>
        </w:rPr>
        <w:t>o</w:t>
      </w:r>
      <w:r>
        <w:rPr>
          <w:rFonts w:eastAsia="Calibri Light"/>
          <w:spacing w:val="1"/>
        </w:rPr>
        <w:t>i</w:t>
      </w:r>
      <w:r>
        <w:rPr>
          <w:rFonts w:eastAsia="Calibri Light"/>
        </w:rPr>
        <w:t>n</w:t>
      </w:r>
      <w:bookmarkEnd w:id="25"/>
    </w:p>
    <w:p w14:paraId="50C7135C" w14:textId="77777777" w:rsidR="00AE7C60" w:rsidRDefault="00AE7C60" w:rsidP="003E0BA7">
      <w:pPr>
        <w:spacing w:line="200" w:lineRule="exact"/>
        <w:jc w:val="both"/>
      </w:pPr>
    </w:p>
    <w:p w14:paraId="003E8B2A" w14:textId="77777777" w:rsidR="00AE7C60" w:rsidRDefault="00AE7C60" w:rsidP="003E0BA7">
      <w:pPr>
        <w:spacing w:before="5" w:line="200" w:lineRule="exact"/>
        <w:jc w:val="both"/>
      </w:pPr>
    </w:p>
    <w:p w14:paraId="7A6D7C75" w14:textId="77777777" w:rsidR="00AE7C60" w:rsidRDefault="00A44FA3" w:rsidP="003E0BA7">
      <w:pPr>
        <w:ind w:left="170"/>
        <w:jc w:val="both"/>
        <w:rPr>
          <w:sz w:val="28"/>
          <w:szCs w:val="28"/>
        </w:rPr>
      </w:pPr>
      <w:r>
        <w:rPr>
          <w:spacing w:val="1"/>
          <w:sz w:val="28"/>
          <w:szCs w:val="28"/>
        </w:rPr>
        <w:t>Us</w:t>
      </w:r>
      <w:r>
        <w:rPr>
          <w:spacing w:val="-2"/>
          <w:sz w:val="28"/>
          <w:szCs w:val="28"/>
        </w:rPr>
        <w:t>e</w:t>
      </w:r>
      <w:r>
        <w:rPr>
          <w:sz w:val="28"/>
          <w:szCs w:val="28"/>
        </w:rPr>
        <w:t>d</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e a</w:t>
      </w:r>
      <w:r>
        <w:rPr>
          <w:spacing w:val="-2"/>
          <w:sz w:val="28"/>
          <w:szCs w:val="28"/>
        </w:rPr>
        <w:t>n</w:t>
      </w:r>
      <w:r>
        <w:rPr>
          <w:sz w:val="28"/>
          <w:szCs w:val="28"/>
        </w:rPr>
        <w:t>d</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Pr>
          <w:sz w:val="28"/>
          <w:szCs w:val="28"/>
        </w:rPr>
        <w:t>fe</w:t>
      </w:r>
      <w:r>
        <w:rPr>
          <w:spacing w:val="-3"/>
          <w:sz w:val="28"/>
          <w:szCs w:val="28"/>
        </w:rPr>
        <w:t>e</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t</w:t>
      </w:r>
      <w:r>
        <w:rPr>
          <w:sz w:val="28"/>
          <w:szCs w:val="28"/>
        </w:rPr>
        <w:t>h</w:t>
      </w:r>
      <w:r>
        <w:rPr>
          <w:spacing w:val="5"/>
          <w:sz w:val="28"/>
          <w:szCs w:val="28"/>
        </w:rPr>
        <w:t xml:space="preserve"> </w:t>
      </w:r>
      <w:r>
        <w:rPr>
          <w:sz w:val="28"/>
          <w:szCs w:val="28"/>
        </w:rPr>
        <w:t>a</w:t>
      </w:r>
      <w:r>
        <w:rPr>
          <w:spacing w:val="-3"/>
          <w:sz w:val="28"/>
          <w:szCs w:val="28"/>
        </w:rPr>
        <w:t xml:space="preserve"> </w:t>
      </w:r>
      <w:r>
        <w:rPr>
          <w:spacing w:val="1"/>
          <w:sz w:val="28"/>
          <w:szCs w:val="28"/>
        </w:rPr>
        <w:t>d</w:t>
      </w:r>
      <w:r>
        <w:rPr>
          <w:spacing w:val="-1"/>
          <w:sz w:val="28"/>
          <w:szCs w:val="28"/>
        </w:rPr>
        <w:t>i</w:t>
      </w:r>
      <w:r>
        <w:rPr>
          <w:spacing w:val="1"/>
          <w:sz w:val="28"/>
          <w:szCs w:val="28"/>
        </w:rPr>
        <w:t>s</w:t>
      </w:r>
      <w:r>
        <w:rPr>
          <w:spacing w:val="-2"/>
          <w:sz w:val="28"/>
          <w:szCs w:val="28"/>
        </w:rPr>
        <w:t>c</w:t>
      </w:r>
      <w:r>
        <w:rPr>
          <w:spacing w:val="1"/>
          <w:sz w:val="28"/>
          <w:szCs w:val="28"/>
        </w:rPr>
        <w:t>o</w:t>
      </w:r>
      <w:r>
        <w:rPr>
          <w:spacing w:val="-1"/>
          <w:sz w:val="28"/>
          <w:szCs w:val="28"/>
        </w:rPr>
        <w:t>un</w:t>
      </w:r>
      <w:r>
        <w:rPr>
          <w:sz w:val="28"/>
          <w:szCs w:val="28"/>
        </w:rPr>
        <w:t>t</w:t>
      </w:r>
      <w:r>
        <w:rPr>
          <w:spacing w:val="-1"/>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ou</w:t>
      </w:r>
      <w:r>
        <w:rPr>
          <w:sz w:val="28"/>
          <w:szCs w:val="28"/>
        </w:rPr>
        <w:t>r</w:t>
      </w:r>
      <w:r>
        <w:rPr>
          <w:spacing w:val="-3"/>
          <w:sz w:val="28"/>
          <w:szCs w:val="28"/>
        </w:rPr>
        <w:t xml:space="preserve"> </w:t>
      </w:r>
      <w:r>
        <w:rPr>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p>
    <w:p w14:paraId="554C892B" w14:textId="77777777" w:rsidR="00AE7C60" w:rsidRDefault="00AE7C60" w:rsidP="003E0BA7">
      <w:pPr>
        <w:spacing w:before="10" w:line="140" w:lineRule="exact"/>
        <w:jc w:val="both"/>
        <w:rPr>
          <w:sz w:val="15"/>
          <w:szCs w:val="15"/>
        </w:rPr>
      </w:pPr>
    </w:p>
    <w:p w14:paraId="743717CD" w14:textId="77777777" w:rsidR="00AE7C60" w:rsidRDefault="00AE7C60" w:rsidP="003E0BA7">
      <w:pPr>
        <w:spacing w:line="200" w:lineRule="exact"/>
        <w:jc w:val="both"/>
      </w:pPr>
    </w:p>
    <w:p w14:paraId="009903DF" w14:textId="77777777" w:rsidR="00AE7C60" w:rsidRDefault="00AE7C60" w:rsidP="003E0BA7">
      <w:pPr>
        <w:spacing w:line="200" w:lineRule="exact"/>
        <w:jc w:val="both"/>
      </w:pPr>
    </w:p>
    <w:p w14:paraId="093620D0" w14:textId="77777777" w:rsidR="00AE7C60" w:rsidRDefault="00AE7C60" w:rsidP="003E0BA7">
      <w:pPr>
        <w:spacing w:line="200" w:lineRule="exact"/>
        <w:jc w:val="both"/>
      </w:pPr>
    </w:p>
    <w:p w14:paraId="7C9571C6" w14:textId="77777777" w:rsidR="00AE7C60" w:rsidRDefault="00A44FA3" w:rsidP="003E0BA7">
      <w:pPr>
        <w:pStyle w:val="Heading2"/>
        <w:jc w:val="both"/>
        <w:rPr>
          <w:rFonts w:eastAsia="Calibri Light"/>
        </w:rPr>
      </w:pPr>
      <w:bookmarkStart w:id="26" w:name="_Toc88586883"/>
      <w:r>
        <w:rPr>
          <w:rFonts w:eastAsia="Calibri Light"/>
          <w:spacing w:val="-1"/>
        </w:rPr>
        <w:lastRenderedPageBreak/>
        <w:t>5</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26"/>
    </w:p>
    <w:p w14:paraId="0C3AB6B3" w14:textId="77777777" w:rsidR="00AE7C60" w:rsidRDefault="00A44FA3" w:rsidP="003E0BA7">
      <w:pPr>
        <w:spacing w:before="37"/>
        <w:ind w:left="100"/>
        <w:jc w:val="both"/>
        <w:rPr>
          <w:sz w:val="28"/>
          <w:szCs w:val="28"/>
        </w:rPr>
      </w:pPr>
      <w:r>
        <w:rPr>
          <w:spacing w:val="1"/>
          <w:sz w:val="28"/>
          <w:szCs w:val="28"/>
        </w:rPr>
        <w:t>H</w:t>
      </w:r>
      <w:r>
        <w:rPr>
          <w:spacing w:val="-2"/>
          <w:sz w:val="28"/>
          <w:szCs w:val="28"/>
        </w:rPr>
        <w:t>a</w:t>
      </w:r>
      <w:r>
        <w:rPr>
          <w:spacing w:val="1"/>
          <w:sz w:val="28"/>
          <w:szCs w:val="28"/>
        </w:rPr>
        <w:t>n</w:t>
      </w:r>
      <w:r>
        <w:rPr>
          <w:spacing w:val="-1"/>
          <w:sz w:val="28"/>
          <w:szCs w:val="28"/>
        </w:rPr>
        <w:t>d</w:t>
      </w:r>
      <w:r>
        <w:rPr>
          <w:spacing w:val="1"/>
          <w:sz w:val="28"/>
          <w:szCs w:val="28"/>
        </w:rPr>
        <w:t>l</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z w:val="28"/>
          <w:szCs w:val="28"/>
        </w:rPr>
        <w:t>e a</w:t>
      </w:r>
      <w:r>
        <w:rPr>
          <w:spacing w:val="-3"/>
          <w:sz w:val="28"/>
          <w:szCs w:val="28"/>
        </w:rPr>
        <w:t>c</w:t>
      </w:r>
      <w:r>
        <w:rPr>
          <w:sz w:val="28"/>
          <w:szCs w:val="28"/>
        </w:rPr>
        <w:t>c</w:t>
      </w:r>
      <w:r>
        <w:rPr>
          <w:spacing w:val="-1"/>
          <w:sz w:val="28"/>
          <w:szCs w:val="28"/>
        </w:rPr>
        <w:t>ou</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pacing w:val="1"/>
          <w:sz w:val="28"/>
          <w:szCs w:val="28"/>
        </w:rPr>
        <w:t>s</w:t>
      </w:r>
      <w:r>
        <w:rPr>
          <w:sz w:val="28"/>
          <w:szCs w:val="28"/>
        </w:rPr>
        <w:t>,</w:t>
      </w:r>
    </w:p>
    <w:p w14:paraId="437FB357" w14:textId="77777777" w:rsidR="00AE7C60" w:rsidRDefault="00AE7C60" w:rsidP="003E0BA7">
      <w:pPr>
        <w:spacing w:before="8" w:line="100" w:lineRule="exact"/>
        <w:jc w:val="both"/>
        <w:rPr>
          <w:sz w:val="11"/>
          <w:szCs w:val="11"/>
        </w:rPr>
      </w:pPr>
    </w:p>
    <w:p w14:paraId="150FE0EE" w14:textId="77777777" w:rsidR="00AE7C60" w:rsidRDefault="00A44FA3" w:rsidP="003E0BA7">
      <w:pPr>
        <w:ind w:left="100"/>
        <w:jc w:val="both"/>
        <w:rPr>
          <w:sz w:val="28"/>
          <w:szCs w:val="28"/>
        </w:rPr>
      </w:pPr>
      <w:r>
        <w:rPr>
          <w:sz w:val="28"/>
          <w:szCs w:val="28"/>
        </w:rPr>
        <w:t>Crea</w:t>
      </w:r>
      <w:r>
        <w:rPr>
          <w:spacing w:val="-1"/>
          <w:sz w:val="28"/>
          <w:szCs w:val="28"/>
        </w:rPr>
        <w:t>t</w:t>
      </w:r>
      <w:r>
        <w:rPr>
          <w:sz w:val="28"/>
          <w:szCs w:val="28"/>
        </w:rPr>
        <w:t>e an</w:t>
      </w:r>
      <w:r>
        <w:rPr>
          <w:spacing w:val="1"/>
          <w:sz w:val="28"/>
          <w:szCs w:val="28"/>
        </w:rPr>
        <w:t xml:space="preserve"> </w:t>
      </w:r>
      <w:r>
        <w:rPr>
          <w:spacing w:val="-2"/>
          <w:sz w:val="28"/>
          <w:szCs w:val="28"/>
        </w:rPr>
        <w:t>a</w:t>
      </w:r>
      <w:r>
        <w:rPr>
          <w:sz w:val="28"/>
          <w:szCs w:val="28"/>
        </w:rPr>
        <w:t>cc</w:t>
      </w:r>
      <w:r>
        <w:rPr>
          <w:spacing w:val="-1"/>
          <w:sz w:val="28"/>
          <w:szCs w:val="28"/>
        </w:rPr>
        <w:t>ou</w:t>
      </w:r>
      <w:r>
        <w:rPr>
          <w:spacing w:val="1"/>
          <w:sz w:val="28"/>
          <w:szCs w:val="28"/>
        </w:rPr>
        <w:t>n</w:t>
      </w:r>
      <w:r>
        <w:rPr>
          <w:sz w:val="28"/>
          <w:szCs w:val="28"/>
        </w:rPr>
        <w:t>t</w:t>
      </w:r>
      <w:r>
        <w:rPr>
          <w:spacing w:val="-2"/>
          <w:sz w:val="28"/>
          <w:szCs w:val="28"/>
        </w:rPr>
        <w:t xml:space="preserve"> </w:t>
      </w:r>
      <w:r>
        <w:rPr>
          <w:rFonts w:ascii="MS PGothic" w:eastAsia="MS PGothic" w:hAnsi="MS PGothic" w:cs="MS PGothic"/>
          <w:sz w:val="28"/>
          <w:szCs w:val="28"/>
        </w:rPr>
        <w:t>→</w:t>
      </w:r>
      <w:r>
        <w:rPr>
          <w:rFonts w:ascii="MS PGothic" w:eastAsia="MS PGothic" w:hAnsi="MS PGothic" w:cs="MS PGothic"/>
          <w:spacing w:val="-23"/>
          <w:sz w:val="28"/>
          <w:szCs w:val="28"/>
        </w:rPr>
        <w:t xml:space="preserve"> </w:t>
      </w:r>
      <w:r>
        <w:rPr>
          <w:spacing w:val="1"/>
          <w:sz w:val="28"/>
          <w:szCs w:val="28"/>
        </w:rPr>
        <w:t>s</w:t>
      </w:r>
      <w:r>
        <w:rPr>
          <w:sz w:val="28"/>
          <w:szCs w:val="28"/>
        </w:rPr>
        <w:t>e</w:t>
      </w:r>
      <w:r>
        <w:rPr>
          <w:spacing w:val="-1"/>
          <w:sz w:val="28"/>
          <w:szCs w:val="28"/>
        </w:rPr>
        <w:t>n</w:t>
      </w:r>
      <w:r>
        <w:rPr>
          <w:spacing w:val="1"/>
          <w:sz w:val="28"/>
          <w:szCs w:val="28"/>
        </w:rPr>
        <w:t>d</w:t>
      </w:r>
      <w:r>
        <w:rPr>
          <w:sz w:val="28"/>
          <w:szCs w:val="28"/>
        </w:rPr>
        <w:t>,</w:t>
      </w:r>
      <w:r>
        <w:rPr>
          <w:spacing w:val="-1"/>
          <w:sz w:val="28"/>
          <w:szCs w:val="28"/>
        </w:rPr>
        <w:t xml:space="preserve"> </w:t>
      </w:r>
      <w:r>
        <w:rPr>
          <w:sz w:val="28"/>
          <w:szCs w:val="28"/>
        </w:rPr>
        <w:t>re</w:t>
      </w:r>
      <w:r>
        <w:rPr>
          <w:spacing w:val="-2"/>
          <w:sz w:val="28"/>
          <w:szCs w:val="28"/>
        </w:rPr>
        <w:t>c</w:t>
      </w:r>
      <w:r>
        <w:rPr>
          <w:sz w:val="28"/>
          <w:szCs w:val="28"/>
        </w:rPr>
        <w:t>e</w:t>
      </w:r>
      <w:r>
        <w:rPr>
          <w:spacing w:val="-1"/>
          <w:sz w:val="28"/>
          <w:szCs w:val="28"/>
        </w:rPr>
        <w:t>i</w:t>
      </w:r>
      <w:r>
        <w:rPr>
          <w:spacing w:val="1"/>
          <w:sz w:val="28"/>
          <w:szCs w:val="28"/>
        </w:rPr>
        <w:t>v</w:t>
      </w:r>
      <w:r>
        <w:rPr>
          <w:sz w:val="28"/>
          <w:szCs w:val="28"/>
        </w:rPr>
        <w:t xml:space="preserve">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h</w:t>
      </w:r>
      <w:r>
        <w:rPr>
          <w:spacing w:val="1"/>
          <w:sz w:val="28"/>
          <w:szCs w:val="28"/>
        </w:rPr>
        <w:t>o</w:t>
      </w:r>
      <w:r>
        <w:rPr>
          <w:spacing w:val="-1"/>
          <w:sz w:val="28"/>
          <w:szCs w:val="28"/>
        </w:rPr>
        <w:t>l</w:t>
      </w:r>
      <w:r>
        <w:rPr>
          <w:sz w:val="28"/>
          <w:szCs w:val="28"/>
        </w:rPr>
        <w:t>d</w:t>
      </w:r>
    </w:p>
    <w:p w14:paraId="1D34D983" w14:textId="77777777" w:rsidR="00AE7C60" w:rsidRDefault="00AE7C60" w:rsidP="003E0BA7">
      <w:pPr>
        <w:spacing w:before="9" w:line="140" w:lineRule="exact"/>
        <w:jc w:val="both"/>
        <w:rPr>
          <w:sz w:val="15"/>
          <w:szCs w:val="15"/>
        </w:rPr>
      </w:pPr>
    </w:p>
    <w:p w14:paraId="271BBBE8" w14:textId="77777777" w:rsidR="00AE7C60" w:rsidRDefault="00AE7C60" w:rsidP="003E0BA7">
      <w:pPr>
        <w:spacing w:line="200" w:lineRule="exact"/>
        <w:jc w:val="both"/>
      </w:pPr>
    </w:p>
    <w:p w14:paraId="6E04876C" w14:textId="77777777" w:rsidR="00AE7C60" w:rsidRDefault="00A44FA3" w:rsidP="003E0BA7">
      <w:pPr>
        <w:pStyle w:val="Heading2"/>
        <w:jc w:val="both"/>
        <w:rPr>
          <w:rFonts w:eastAsia="Calibri Light"/>
        </w:rPr>
      </w:pPr>
      <w:bookmarkStart w:id="27" w:name="_Toc88586884"/>
      <w:r>
        <w:rPr>
          <w:rFonts w:eastAsia="Calibri Light"/>
          <w:spacing w:val="-1"/>
        </w:rPr>
        <w:t>5</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w:t>
      </w:r>
      <w:bookmarkEnd w:id="27"/>
    </w:p>
    <w:p w14:paraId="1D22C7EA" w14:textId="77777777" w:rsidR="0044022A" w:rsidRDefault="00A44FA3" w:rsidP="003E0BA7">
      <w:pPr>
        <w:spacing w:before="37" w:line="255" w:lineRule="auto"/>
        <w:ind w:left="100" w:right="257"/>
        <w:jc w:val="both"/>
        <w:rPr>
          <w:sz w:val="28"/>
          <w:szCs w:val="28"/>
        </w:rPr>
      </w:pPr>
      <w:r>
        <w:rPr>
          <w:sz w:val="28"/>
          <w:szCs w:val="28"/>
        </w:rPr>
        <w:t>Sec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3"/>
          <w:sz w:val="28"/>
          <w:szCs w:val="28"/>
        </w:rPr>
        <w:t>a</w:t>
      </w:r>
      <w:r>
        <w:rPr>
          <w:sz w:val="28"/>
          <w:szCs w:val="28"/>
        </w:rPr>
        <w:t xml:space="preserve">re </w:t>
      </w:r>
      <w:r>
        <w:rPr>
          <w:spacing w:val="-2"/>
          <w:sz w:val="28"/>
          <w:szCs w:val="28"/>
        </w:rPr>
        <w:t>i</w:t>
      </w:r>
      <w:r>
        <w:rPr>
          <w:spacing w:val="-1"/>
          <w:sz w:val="28"/>
          <w:szCs w:val="28"/>
        </w:rPr>
        <w:t>s</w:t>
      </w:r>
      <w:r>
        <w:rPr>
          <w:spacing w:val="1"/>
          <w:sz w:val="28"/>
          <w:szCs w:val="28"/>
        </w:rPr>
        <w:t>su</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4"/>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sidR="003C6354">
        <w:rPr>
          <w:sz w:val="28"/>
          <w:szCs w:val="28"/>
        </w:rPr>
        <w:t>they</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e c</w:t>
      </w:r>
      <w:r>
        <w:rPr>
          <w:spacing w:val="-2"/>
          <w:sz w:val="28"/>
          <w:szCs w:val="28"/>
        </w:rPr>
        <w:t>o</w:t>
      </w:r>
      <w:r>
        <w:rPr>
          <w:sz w:val="28"/>
          <w:szCs w:val="28"/>
        </w:rPr>
        <w:t>m</w:t>
      </w:r>
      <w:r>
        <w:rPr>
          <w:spacing w:val="-1"/>
          <w:sz w:val="28"/>
          <w:szCs w:val="28"/>
        </w:rPr>
        <w:t>p</w:t>
      </w:r>
      <w:r>
        <w:rPr>
          <w:sz w:val="28"/>
          <w:szCs w:val="28"/>
        </w:rPr>
        <w:t>a</w:t>
      </w:r>
      <w:r>
        <w:rPr>
          <w:spacing w:val="-1"/>
          <w:sz w:val="28"/>
          <w:szCs w:val="28"/>
        </w:rPr>
        <w:t>n</w:t>
      </w:r>
      <w:r>
        <w:rPr>
          <w:spacing w:val="1"/>
          <w:sz w:val="28"/>
          <w:szCs w:val="28"/>
        </w:rPr>
        <w:t>i</w:t>
      </w:r>
      <w:r>
        <w:rPr>
          <w:spacing w:val="-2"/>
          <w:sz w:val="28"/>
          <w:szCs w:val="28"/>
        </w:rPr>
        <w:t>e</w:t>
      </w:r>
      <w:r>
        <w:rPr>
          <w:sz w:val="28"/>
          <w:szCs w:val="28"/>
        </w:rPr>
        <w:t xml:space="preserve">s </w:t>
      </w:r>
      <w:r>
        <w:rPr>
          <w:spacing w:val="1"/>
          <w:sz w:val="28"/>
          <w:szCs w:val="28"/>
        </w:rPr>
        <w:t>w</w:t>
      </w:r>
      <w:r>
        <w:rPr>
          <w:spacing w:val="-1"/>
          <w:sz w:val="28"/>
          <w:szCs w:val="28"/>
        </w:rPr>
        <w:t>it</w:t>
      </w:r>
      <w:r>
        <w:rPr>
          <w:sz w:val="28"/>
          <w:szCs w:val="28"/>
        </w:rPr>
        <w:t>h</w:t>
      </w:r>
      <w:r>
        <w:rPr>
          <w:spacing w:val="1"/>
          <w:sz w:val="28"/>
          <w:szCs w:val="28"/>
        </w:rPr>
        <w:t xml:space="preserve"> </w:t>
      </w:r>
      <w:r>
        <w:rPr>
          <w:sz w:val="28"/>
          <w:szCs w:val="28"/>
        </w:rPr>
        <w:t>acc</w:t>
      </w:r>
      <w:r>
        <w:rPr>
          <w:spacing w:val="-3"/>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g</w:t>
      </w:r>
      <w:r>
        <w:rPr>
          <w:spacing w:val="1"/>
          <w:sz w:val="28"/>
          <w:szCs w:val="28"/>
        </w:rPr>
        <w:t>l</w:t>
      </w:r>
      <w:r>
        <w:rPr>
          <w:spacing w:val="-1"/>
          <w:sz w:val="28"/>
          <w:szCs w:val="28"/>
        </w:rPr>
        <w:t>o</w:t>
      </w:r>
      <w:r>
        <w:rPr>
          <w:spacing w:val="1"/>
          <w:sz w:val="28"/>
          <w:szCs w:val="28"/>
        </w:rPr>
        <w:t>b</w:t>
      </w:r>
      <w:r>
        <w:rPr>
          <w:spacing w:val="-2"/>
          <w:sz w:val="28"/>
          <w:szCs w:val="28"/>
        </w:rPr>
        <w:t>a</w:t>
      </w:r>
      <w:r>
        <w:rPr>
          <w:sz w:val="28"/>
          <w:szCs w:val="28"/>
        </w:rPr>
        <w:t>l</w:t>
      </w:r>
      <w:r>
        <w:rPr>
          <w:spacing w:val="-2"/>
          <w:sz w:val="28"/>
          <w:szCs w:val="28"/>
        </w:rPr>
        <w:t xml:space="preserve"> </w:t>
      </w:r>
      <w:r>
        <w:rPr>
          <w:sz w:val="28"/>
          <w:szCs w:val="28"/>
        </w:rPr>
        <w:t>ca</w:t>
      </w:r>
      <w:r>
        <w:rPr>
          <w:spacing w:val="-1"/>
          <w:sz w:val="28"/>
          <w:szCs w:val="28"/>
        </w:rPr>
        <w:t>p</w:t>
      </w:r>
      <w:r>
        <w:rPr>
          <w:spacing w:val="1"/>
          <w:sz w:val="28"/>
          <w:szCs w:val="28"/>
        </w:rPr>
        <w:t>it</w:t>
      </w:r>
      <w:r>
        <w:rPr>
          <w:spacing w:val="-2"/>
          <w:sz w:val="28"/>
          <w:szCs w:val="28"/>
        </w:rPr>
        <w:t>a</w:t>
      </w:r>
      <w:r>
        <w:rPr>
          <w:spacing w:val="1"/>
          <w:sz w:val="28"/>
          <w:szCs w:val="28"/>
        </w:rPr>
        <w:t>l</w:t>
      </w:r>
      <w:r>
        <w:rPr>
          <w:sz w:val="28"/>
          <w:szCs w:val="28"/>
        </w:rPr>
        <w:t>.</w:t>
      </w:r>
      <w:r>
        <w:rPr>
          <w:spacing w:val="-1"/>
          <w:sz w:val="28"/>
          <w:szCs w:val="28"/>
        </w:rPr>
        <w:t xml:space="preserve"> </w:t>
      </w:r>
      <w:r>
        <w:rPr>
          <w:spacing w:val="-2"/>
          <w:sz w:val="28"/>
          <w:szCs w:val="28"/>
        </w:rPr>
        <w:t>I</w:t>
      </w:r>
      <w:r>
        <w:rPr>
          <w:spacing w:val="1"/>
          <w:sz w:val="28"/>
          <w:szCs w:val="28"/>
        </w:rPr>
        <w:t>nv</w:t>
      </w:r>
      <w:r>
        <w:rPr>
          <w:spacing w:val="-2"/>
          <w:sz w:val="28"/>
          <w:szCs w:val="28"/>
        </w:rPr>
        <w:t>e</w:t>
      </w:r>
      <w:r>
        <w:rPr>
          <w:spacing w:val="-1"/>
          <w:sz w:val="28"/>
          <w:szCs w:val="28"/>
        </w:rPr>
        <w:t>s</w:t>
      </w:r>
      <w:r>
        <w:rPr>
          <w:spacing w:val="1"/>
          <w:sz w:val="28"/>
          <w:szCs w:val="28"/>
        </w:rPr>
        <w:t>to</w:t>
      </w:r>
      <w:r>
        <w:rPr>
          <w:spacing w:val="-2"/>
          <w:sz w:val="28"/>
          <w:szCs w:val="28"/>
        </w:rPr>
        <w:t>r</w:t>
      </w:r>
      <w:r>
        <w:rPr>
          <w:sz w:val="28"/>
          <w:szCs w:val="28"/>
        </w:rPr>
        <w:t>s</w:t>
      </w:r>
      <w:r>
        <w:rPr>
          <w:spacing w:val="1"/>
          <w:sz w:val="28"/>
          <w:szCs w:val="28"/>
        </w:rPr>
        <w:t xml:space="preserve"> </w:t>
      </w:r>
      <w:r>
        <w:rPr>
          <w:sz w:val="28"/>
          <w:szCs w:val="28"/>
        </w:rPr>
        <w:t>re</w:t>
      </w:r>
      <w:r>
        <w:rPr>
          <w:spacing w:val="-3"/>
          <w:sz w:val="28"/>
          <w:szCs w:val="28"/>
        </w:rPr>
        <w:t>c</w:t>
      </w:r>
      <w:r>
        <w:rPr>
          <w:spacing w:val="-2"/>
          <w:sz w:val="28"/>
          <w:szCs w:val="28"/>
        </w:rPr>
        <w:t>e</w:t>
      </w:r>
      <w:r>
        <w:rPr>
          <w:spacing w:val="1"/>
          <w:sz w:val="28"/>
          <w:szCs w:val="28"/>
        </w:rPr>
        <w:t>iv</w:t>
      </w:r>
      <w:r>
        <w:rPr>
          <w:sz w:val="28"/>
          <w:szCs w:val="28"/>
        </w:rPr>
        <w:t>e</w:t>
      </w:r>
      <w:r>
        <w:rPr>
          <w:spacing w:val="-3"/>
          <w:sz w:val="28"/>
          <w:szCs w:val="28"/>
        </w:rPr>
        <w:t xml:space="preserve"> </w:t>
      </w:r>
      <w:r>
        <w:rPr>
          <w:sz w:val="28"/>
          <w:szCs w:val="28"/>
        </w:rPr>
        <w:t xml:space="preserve">a </w:t>
      </w:r>
      <w:r>
        <w:rPr>
          <w:spacing w:val="-2"/>
          <w:sz w:val="28"/>
          <w:szCs w:val="28"/>
        </w:rPr>
        <w:t>u</w:t>
      </w:r>
      <w:r>
        <w:rPr>
          <w:spacing w:val="1"/>
          <w:sz w:val="28"/>
          <w:szCs w:val="28"/>
        </w:rPr>
        <w:t>n</w:t>
      </w:r>
      <w:r>
        <w:rPr>
          <w:spacing w:val="-1"/>
          <w:sz w:val="28"/>
          <w:szCs w:val="28"/>
        </w:rPr>
        <w:t>iq</w:t>
      </w:r>
      <w:r>
        <w:rPr>
          <w:spacing w:val="1"/>
          <w:sz w:val="28"/>
          <w:szCs w:val="28"/>
        </w:rPr>
        <w:t>u</w:t>
      </w:r>
      <w:r>
        <w:rPr>
          <w:sz w:val="28"/>
          <w:szCs w:val="28"/>
        </w:rPr>
        <w:t xml:space="preserve">e </w:t>
      </w:r>
      <w:r>
        <w:rPr>
          <w:spacing w:val="-2"/>
          <w:sz w:val="28"/>
          <w:szCs w:val="28"/>
        </w:rPr>
        <w:t>i</w:t>
      </w:r>
      <w:r>
        <w:rPr>
          <w:spacing w:val="1"/>
          <w:sz w:val="28"/>
          <w:szCs w:val="28"/>
        </w:rPr>
        <w:t>n</w:t>
      </w:r>
      <w:r>
        <w:rPr>
          <w:spacing w:val="-1"/>
          <w:sz w:val="28"/>
          <w:szCs w:val="28"/>
        </w:rPr>
        <w:t>t</w:t>
      </w:r>
      <w:r>
        <w:rPr>
          <w:sz w:val="28"/>
          <w:szCs w:val="28"/>
        </w:rPr>
        <w:t>er</w:t>
      </w:r>
      <w:r>
        <w:rPr>
          <w:spacing w:val="-1"/>
          <w:sz w:val="28"/>
          <w:szCs w:val="28"/>
        </w:rPr>
        <w:t>n</w:t>
      </w:r>
      <w:r>
        <w:rPr>
          <w:sz w:val="28"/>
          <w:szCs w:val="28"/>
        </w:rPr>
        <w:t>a</w:t>
      </w:r>
      <w:r>
        <w:rPr>
          <w:spacing w:val="-1"/>
          <w:sz w:val="28"/>
          <w:szCs w:val="28"/>
        </w:rPr>
        <w:t>ti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i</w:t>
      </w:r>
      <w:r>
        <w:rPr>
          <w:spacing w:val="-1"/>
          <w:sz w:val="28"/>
          <w:szCs w:val="28"/>
        </w:rPr>
        <w:t>n</w:t>
      </w:r>
      <w:r>
        <w:rPr>
          <w:spacing w:val="1"/>
          <w:sz w:val="28"/>
          <w:szCs w:val="28"/>
        </w:rPr>
        <w:t>v</w:t>
      </w:r>
      <w:r>
        <w:rPr>
          <w:spacing w:val="-2"/>
          <w:sz w:val="28"/>
          <w:szCs w:val="28"/>
        </w:rPr>
        <w:t>e</w:t>
      </w:r>
      <w:r>
        <w:rPr>
          <w:spacing w:val="1"/>
          <w:sz w:val="28"/>
          <w:szCs w:val="28"/>
        </w:rPr>
        <w:t>st</w:t>
      </w:r>
      <w:r>
        <w:rPr>
          <w:spacing w:val="-3"/>
          <w:sz w:val="28"/>
          <w:szCs w:val="28"/>
        </w:rPr>
        <w:t>m</w:t>
      </w:r>
      <w:r>
        <w:rPr>
          <w:sz w:val="28"/>
          <w:szCs w:val="28"/>
        </w:rPr>
        <w:t>e</w:t>
      </w:r>
      <w:r>
        <w:rPr>
          <w:spacing w:val="-1"/>
          <w:sz w:val="28"/>
          <w:szCs w:val="28"/>
        </w:rPr>
        <w:t>n</w:t>
      </w:r>
      <w:r>
        <w:rPr>
          <w:sz w:val="28"/>
          <w:szCs w:val="28"/>
        </w:rPr>
        <w:t xml:space="preserve">t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it</w:t>
      </w:r>
      <w:r>
        <w:rPr>
          <w:spacing w:val="1"/>
          <w:sz w:val="28"/>
          <w:szCs w:val="28"/>
        </w:rPr>
        <w:t>y</w:t>
      </w:r>
      <w:r>
        <w:rPr>
          <w:sz w:val="28"/>
          <w:szCs w:val="28"/>
        </w:rPr>
        <w:t>.</w:t>
      </w:r>
      <w:r>
        <w:rPr>
          <w:spacing w:val="-1"/>
          <w:sz w:val="28"/>
          <w:szCs w:val="28"/>
        </w:rPr>
        <w:t xml:space="preserve"> T</w:t>
      </w:r>
      <w:r>
        <w:rPr>
          <w:spacing w:val="1"/>
          <w:sz w:val="28"/>
          <w:szCs w:val="28"/>
        </w:rPr>
        <w:t>h</w:t>
      </w:r>
      <w:r>
        <w:rPr>
          <w:sz w:val="28"/>
          <w:szCs w:val="28"/>
        </w:rPr>
        <w:t>e p</w:t>
      </w:r>
      <w:r>
        <w:rPr>
          <w:spacing w:val="-2"/>
          <w:sz w:val="28"/>
          <w:szCs w:val="28"/>
        </w:rPr>
        <w:t>r</w:t>
      </w:r>
      <w:r>
        <w:rPr>
          <w:spacing w:val="-1"/>
          <w:sz w:val="28"/>
          <w:szCs w:val="28"/>
        </w:rPr>
        <w:t>o</w:t>
      </w:r>
      <w:r>
        <w:rPr>
          <w:spacing w:val="1"/>
          <w:sz w:val="28"/>
          <w:szCs w:val="28"/>
        </w:rPr>
        <w:t>p</w:t>
      </w:r>
      <w:r>
        <w:rPr>
          <w:sz w:val="28"/>
          <w:szCs w:val="28"/>
        </w:rPr>
        <w:t>e</w:t>
      </w:r>
      <w:r>
        <w:rPr>
          <w:spacing w:val="-2"/>
          <w:sz w:val="28"/>
          <w:szCs w:val="28"/>
        </w:rPr>
        <w:t>r</w:t>
      </w:r>
      <w:r>
        <w:rPr>
          <w:spacing w:val="1"/>
          <w:sz w:val="28"/>
          <w:szCs w:val="28"/>
        </w:rPr>
        <w:t>t</w:t>
      </w:r>
      <w:r>
        <w:rPr>
          <w:sz w:val="28"/>
          <w:szCs w:val="28"/>
        </w:rPr>
        <w:t>y</w:t>
      </w:r>
      <w:r>
        <w:rPr>
          <w:spacing w:val="1"/>
          <w:sz w:val="28"/>
          <w:szCs w:val="28"/>
        </w:rPr>
        <w:t xml:space="preserve"> </w:t>
      </w:r>
      <w:r>
        <w:rPr>
          <w:spacing w:val="-3"/>
          <w:sz w:val="28"/>
          <w:szCs w:val="28"/>
        </w:rPr>
        <w:t>r</w:t>
      </w:r>
      <w:r>
        <w:rPr>
          <w:spacing w:val="1"/>
          <w:sz w:val="28"/>
          <w:szCs w:val="28"/>
        </w:rPr>
        <w:t>i</w:t>
      </w:r>
      <w:r>
        <w:rPr>
          <w:spacing w:val="-1"/>
          <w:sz w:val="28"/>
          <w:szCs w:val="28"/>
        </w:rPr>
        <w:t>gh</w:t>
      </w:r>
      <w:r>
        <w:rPr>
          <w:spacing w:val="1"/>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w:t>
      </w:r>
      <w:r>
        <w:rPr>
          <w:spacing w:val="1"/>
          <w:sz w:val="28"/>
          <w:szCs w:val="28"/>
        </w:rPr>
        <w:t>v</w:t>
      </w:r>
      <w:r>
        <w:rPr>
          <w:spacing w:val="-2"/>
          <w:sz w:val="28"/>
          <w:szCs w:val="28"/>
        </w:rPr>
        <w:t>e</w:t>
      </w:r>
      <w:r>
        <w:rPr>
          <w:spacing w:val="1"/>
          <w:sz w:val="28"/>
          <w:szCs w:val="28"/>
        </w:rPr>
        <w:t>s</w:t>
      </w:r>
      <w:r>
        <w:rPr>
          <w:spacing w:val="-1"/>
          <w:sz w:val="28"/>
          <w:szCs w:val="28"/>
        </w:rPr>
        <w:t>t</w:t>
      </w:r>
      <w:r>
        <w:rPr>
          <w:spacing w:val="1"/>
          <w:sz w:val="28"/>
          <w:szCs w:val="28"/>
        </w:rPr>
        <w:t>o</w:t>
      </w:r>
      <w:r>
        <w:rPr>
          <w:sz w:val="28"/>
          <w:szCs w:val="28"/>
        </w:rPr>
        <w:t>rs</w:t>
      </w:r>
      <w:r>
        <w:rPr>
          <w:spacing w:val="1"/>
          <w:sz w:val="28"/>
          <w:szCs w:val="28"/>
        </w:rPr>
        <w:t xml:space="preserve"> </w:t>
      </w:r>
      <w:r>
        <w:rPr>
          <w:spacing w:val="-3"/>
          <w:sz w:val="28"/>
          <w:szCs w:val="28"/>
        </w:rPr>
        <w:t>a</w:t>
      </w:r>
      <w:r>
        <w:rPr>
          <w:sz w:val="28"/>
          <w:szCs w:val="28"/>
        </w:rPr>
        <w:t xml:space="preserve">re </w:t>
      </w:r>
      <w:r>
        <w:rPr>
          <w:spacing w:val="-2"/>
          <w:sz w:val="28"/>
          <w:szCs w:val="28"/>
        </w:rPr>
        <w:t>s</w:t>
      </w:r>
      <w:r>
        <w:rPr>
          <w:spacing w:val="1"/>
          <w:sz w:val="28"/>
          <w:szCs w:val="28"/>
        </w:rPr>
        <w:t>t</w:t>
      </w:r>
      <w:r>
        <w:rPr>
          <w:spacing w:val="-1"/>
          <w:sz w:val="28"/>
          <w:szCs w:val="28"/>
        </w:rPr>
        <w:t>o</w:t>
      </w:r>
      <w:r>
        <w:rPr>
          <w:sz w:val="28"/>
          <w:szCs w:val="28"/>
        </w:rPr>
        <w:t>r</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2"/>
          <w:sz w:val="28"/>
          <w:szCs w:val="28"/>
        </w:rPr>
        <w:t xml:space="preserve"> </w:t>
      </w:r>
      <w:r>
        <w:rPr>
          <w:spacing w:val="1"/>
          <w:sz w:val="28"/>
          <w:szCs w:val="28"/>
        </w:rPr>
        <w:t>th</w:t>
      </w:r>
      <w:r>
        <w:rPr>
          <w:spacing w:val="-2"/>
          <w:sz w:val="28"/>
          <w:szCs w:val="28"/>
        </w:rPr>
        <w:t>r</w:t>
      </w:r>
      <w:r>
        <w:rPr>
          <w:spacing w:val="-1"/>
          <w:sz w:val="28"/>
          <w:szCs w:val="28"/>
        </w:rPr>
        <w:t>o</w:t>
      </w:r>
      <w:r>
        <w:rPr>
          <w:spacing w:val="1"/>
          <w:sz w:val="28"/>
          <w:szCs w:val="28"/>
        </w:rPr>
        <w:t>u</w:t>
      </w:r>
      <w:r>
        <w:rPr>
          <w:spacing w:val="-1"/>
          <w:sz w:val="28"/>
          <w:szCs w:val="28"/>
        </w:rPr>
        <w:t>g</w:t>
      </w:r>
      <w:r>
        <w:rPr>
          <w:sz w:val="28"/>
          <w:szCs w:val="28"/>
        </w:rPr>
        <w:t xml:space="preserve">h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n</w:t>
      </w:r>
      <w:r>
        <w:rPr>
          <w:spacing w:val="1"/>
          <w:sz w:val="28"/>
          <w:szCs w:val="28"/>
        </w:rPr>
        <w:t>t</w:t>
      </w:r>
      <w:r>
        <w:rPr>
          <w:sz w:val="28"/>
          <w:szCs w:val="28"/>
        </w:rPr>
        <w:t>ra</w:t>
      </w:r>
      <w:r>
        <w:rPr>
          <w:spacing w:val="-2"/>
          <w:sz w:val="28"/>
          <w:szCs w:val="28"/>
        </w:rPr>
        <w:t>c</w:t>
      </w:r>
      <w:r>
        <w:rPr>
          <w:spacing w:val="1"/>
          <w:sz w:val="28"/>
          <w:szCs w:val="28"/>
        </w:rPr>
        <w:t>ts</w:t>
      </w:r>
      <w:r>
        <w:rPr>
          <w:sz w:val="28"/>
          <w:szCs w:val="28"/>
        </w:rPr>
        <w:t>.</w:t>
      </w:r>
    </w:p>
    <w:p w14:paraId="3BD0CDAC" w14:textId="72F431AE" w:rsidR="00AE7C60" w:rsidRDefault="00A44FA3" w:rsidP="003E0BA7">
      <w:pPr>
        <w:spacing w:before="37" w:line="255" w:lineRule="auto"/>
        <w:ind w:left="100" w:right="257"/>
        <w:jc w:val="both"/>
        <w:rPr>
          <w:sz w:val="28"/>
          <w:szCs w:val="28"/>
        </w:rPr>
      </w:pPr>
      <w:r>
        <w:rPr>
          <w:sz w:val="28"/>
          <w:szCs w:val="28"/>
        </w:rPr>
        <w:t>It</w:t>
      </w:r>
      <w:r>
        <w:rPr>
          <w:spacing w:val="1"/>
          <w:sz w:val="28"/>
          <w:szCs w:val="28"/>
        </w:rPr>
        <w:t xml:space="preserve"> </w:t>
      </w:r>
      <w:r>
        <w:rPr>
          <w:sz w:val="28"/>
          <w:szCs w:val="28"/>
        </w:rPr>
        <w:t>h</w:t>
      </w:r>
      <w:r>
        <w:rPr>
          <w:spacing w:val="-2"/>
          <w:sz w:val="28"/>
          <w:szCs w:val="28"/>
        </w:rPr>
        <w:t>a</w:t>
      </w:r>
      <w:r>
        <w:rPr>
          <w:sz w:val="28"/>
          <w:szCs w:val="28"/>
        </w:rPr>
        <w:t>s</w:t>
      </w:r>
      <w:r>
        <w:rPr>
          <w:spacing w:val="1"/>
          <w:sz w:val="28"/>
          <w:szCs w:val="28"/>
        </w:rPr>
        <w:t xml:space="preserve"> </w:t>
      </w:r>
      <w:r>
        <w:rPr>
          <w:spacing w:val="-2"/>
          <w:sz w:val="28"/>
          <w:szCs w:val="28"/>
        </w:rPr>
        <w:t>t</w:t>
      </w:r>
      <w:r>
        <w:rPr>
          <w:spacing w:val="-1"/>
          <w:sz w:val="28"/>
          <w:szCs w:val="28"/>
        </w:rPr>
        <w:t>w</w:t>
      </w:r>
      <w:r>
        <w:rPr>
          <w:sz w:val="28"/>
          <w:szCs w:val="28"/>
        </w:rPr>
        <w:t>o</w:t>
      </w:r>
      <w:r>
        <w:rPr>
          <w:spacing w:val="1"/>
          <w:sz w:val="28"/>
          <w:szCs w:val="28"/>
        </w:rPr>
        <w:t xml:space="preserve"> </w:t>
      </w:r>
      <w:r>
        <w:rPr>
          <w:spacing w:val="-2"/>
          <w:sz w:val="28"/>
          <w:szCs w:val="28"/>
        </w:rPr>
        <w:t>p</w:t>
      </w:r>
      <w:r>
        <w:rPr>
          <w:spacing w:val="1"/>
          <w:sz w:val="28"/>
          <w:szCs w:val="28"/>
        </w:rPr>
        <w:t>l</w:t>
      </w:r>
      <w:r>
        <w:rPr>
          <w:spacing w:val="-2"/>
          <w:sz w:val="28"/>
          <w:szCs w:val="28"/>
        </w:rPr>
        <w:t>a</w:t>
      </w:r>
      <w:r>
        <w:rPr>
          <w:spacing w:val="1"/>
          <w:sz w:val="28"/>
          <w:szCs w:val="28"/>
        </w:rPr>
        <w:t>n</w:t>
      </w:r>
      <w:r>
        <w:rPr>
          <w:sz w:val="28"/>
          <w:szCs w:val="28"/>
        </w:rPr>
        <w:t>s</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i</w:t>
      </w:r>
      <w:r>
        <w:rPr>
          <w:spacing w:val="-1"/>
          <w:sz w:val="28"/>
          <w:szCs w:val="28"/>
        </w:rPr>
        <w:t>s</w:t>
      </w:r>
      <w:r>
        <w:rPr>
          <w:spacing w:val="1"/>
          <w:sz w:val="28"/>
          <w:szCs w:val="28"/>
        </w:rPr>
        <w:t>su</w:t>
      </w:r>
      <w:r>
        <w:rPr>
          <w:spacing w:val="-2"/>
          <w:sz w:val="28"/>
          <w:szCs w:val="28"/>
        </w:rPr>
        <w:t>e</w:t>
      </w:r>
      <w:r>
        <w:rPr>
          <w:spacing w:val="4"/>
          <w:sz w:val="28"/>
          <w:szCs w:val="28"/>
        </w:rPr>
        <w:t>r</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pacing w:val="-2"/>
          <w:sz w:val="28"/>
          <w:szCs w:val="28"/>
        </w:rPr>
        <w:t>i</w:t>
      </w:r>
      <w:r>
        <w:rPr>
          <w:spacing w:val="1"/>
          <w:sz w:val="28"/>
          <w:szCs w:val="28"/>
        </w:rPr>
        <w:t>n</w:t>
      </w:r>
      <w:r>
        <w:rPr>
          <w:spacing w:val="-1"/>
          <w:sz w:val="28"/>
          <w:szCs w:val="28"/>
        </w:rPr>
        <w:t>v</w:t>
      </w:r>
      <w:r>
        <w:rPr>
          <w:sz w:val="28"/>
          <w:szCs w:val="28"/>
        </w:rPr>
        <w:t>e</w:t>
      </w:r>
      <w:r>
        <w:rPr>
          <w:spacing w:val="-1"/>
          <w:sz w:val="28"/>
          <w:szCs w:val="28"/>
        </w:rPr>
        <w:t>s</w:t>
      </w:r>
      <w:r>
        <w:rPr>
          <w:spacing w:val="1"/>
          <w:sz w:val="28"/>
          <w:szCs w:val="28"/>
        </w:rPr>
        <w:t>t</w:t>
      </w:r>
      <w:r>
        <w:rPr>
          <w:spacing w:val="-1"/>
          <w:sz w:val="28"/>
          <w:szCs w:val="28"/>
        </w:rPr>
        <w:t>o</w:t>
      </w:r>
      <w:r>
        <w:rPr>
          <w:sz w:val="28"/>
          <w:szCs w:val="28"/>
        </w:rPr>
        <w:t>r</w:t>
      </w:r>
      <w:r>
        <w:rPr>
          <w:spacing w:val="-1"/>
          <w:sz w:val="28"/>
          <w:szCs w:val="28"/>
        </w:rPr>
        <w:t>s</w:t>
      </w:r>
      <w:r>
        <w:rPr>
          <w:sz w:val="28"/>
          <w:szCs w:val="28"/>
        </w:rPr>
        <w:t>:</w:t>
      </w:r>
    </w:p>
    <w:p w14:paraId="546F2589" w14:textId="77777777" w:rsidR="00AE7C60" w:rsidRDefault="00AE7C60" w:rsidP="003E0BA7">
      <w:pPr>
        <w:spacing w:before="2" w:line="180" w:lineRule="exact"/>
        <w:jc w:val="both"/>
        <w:rPr>
          <w:sz w:val="18"/>
          <w:szCs w:val="18"/>
        </w:rPr>
      </w:pPr>
    </w:p>
    <w:p w14:paraId="46FFE1BE" w14:textId="77777777" w:rsidR="00AE7C60" w:rsidRDefault="00A44FA3" w:rsidP="003E0BA7">
      <w:pPr>
        <w:ind w:left="100"/>
        <w:jc w:val="both"/>
        <w:rPr>
          <w:sz w:val="28"/>
          <w:szCs w:val="28"/>
        </w:rPr>
      </w:pPr>
      <w:r>
        <w:rPr>
          <w:spacing w:val="1"/>
          <w:sz w:val="28"/>
          <w:szCs w:val="28"/>
        </w:rPr>
        <w:t>1</w:t>
      </w:r>
      <w:r>
        <w:rPr>
          <w:sz w:val="28"/>
          <w:szCs w:val="28"/>
        </w:rPr>
        <w:t>.</w:t>
      </w:r>
      <w:r>
        <w:rPr>
          <w:spacing w:val="-1"/>
          <w:sz w:val="28"/>
          <w:szCs w:val="28"/>
        </w:rPr>
        <w:t xml:space="preserve"> </w:t>
      </w:r>
      <w:r>
        <w:rPr>
          <w:spacing w:val="1"/>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c</w:t>
      </w:r>
      <w:r>
        <w:rPr>
          <w:spacing w:val="1"/>
          <w:sz w:val="28"/>
          <w:szCs w:val="28"/>
        </w:rPr>
        <w:t>o</w:t>
      </w:r>
      <w:r>
        <w:rPr>
          <w:spacing w:val="-3"/>
          <w:sz w:val="28"/>
          <w:szCs w:val="28"/>
        </w:rPr>
        <w:t>m</w:t>
      </w:r>
      <w:r>
        <w:rPr>
          <w:spacing w:val="1"/>
          <w:sz w:val="28"/>
          <w:szCs w:val="28"/>
        </w:rPr>
        <w:t>p</w:t>
      </w:r>
      <w:r>
        <w:rPr>
          <w:spacing w:val="-2"/>
          <w:sz w:val="28"/>
          <w:szCs w:val="28"/>
        </w:rPr>
        <w:t>a</w:t>
      </w:r>
      <w:r>
        <w:rPr>
          <w:spacing w:val="1"/>
          <w:sz w:val="28"/>
          <w:szCs w:val="28"/>
        </w:rPr>
        <w:t>n</w:t>
      </w:r>
      <w:r>
        <w:rPr>
          <w:spacing w:val="-1"/>
          <w:sz w:val="28"/>
          <w:szCs w:val="28"/>
        </w:rPr>
        <w:t>y</w:t>
      </w:r>
      <w:r>
        <w:rPr>
          <w:sz w:val="28"/>
          <w:szCs w:val="28"/>
        </w:rPr>
        <w:t>’s</w:t>
      </w:r>
      <w:r>
        <w:rPr>
          <w:spacing w:val="-2"/>
          <w:sz w:val="28"/>
          <w:szCs w:val="28"/>
        </w:rPr>
        <w:t xml:space="preserv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p>
    <w:p w14:paraId="61842238" w14:textId="77777777" w:rsidR="00AE7C60" w:rsidRDefault="00AE7C60" w:rsidP="003E0BA7">
      <w:pPr>
        <w:spacing w:before="2" w:line="180" w:lineRule="exact"/>
        <w:jc w:val="both"/>
        <w:rPr>
          <w:sz w:val="18"/>
          <w:szCs w:val="18"/>
        </w:rPr>
      </w:pPr>
    </w:p>
    <w:p w14:paraId="2521A346" w14:textId="77777777" w:rsidR="00AE7C60" w:rsidRDefault="00A44FA3" w:rsidP="003E0BA7">
      <w:pPr>
        <w:ind w:left="100"/>
        <w:jc w:val="both"/>
        <w:rPr>
          <w:sz w:val="28"/>
          <w:szCs w:val="28"/>
        </w:rPr>
      </w:pPr>
      <w:r>
        <w:rPr>
          <w:spacing w:val="1"/>
          <w:sz w:val="28"/>
          <w:szCs w:val="28"/>
        </w:rPr>
        <w:t>2</w:t>
      </w:r>
      <w:r>
        <w:rPr>
          <w:sz w:val="28"/>
          <w:szCs w:val="28"/>
        </w:rPr>
        <w:t>.</w:t>
      </w:r>
      <w:r>
        <w:rPr>
          <w:spacing w:val="-1"/>
          <w:sz w:val="28"/>
          <w:szCs w:val="28"/>
        </w:rPr>
        <w:t xml:space="preserve"> b</w:t>
      </w:r>
      <w:r>
        <w:rPr>
          <w:spacing w:val="1"/>
          <w:sz w:val="28"/>
          <w:szCs w:val="28"/>
        </w:rPr>
        <w:t>uy</w:t>
      </w:r>
      <w:r>
        <w:rPr>
          <w:sz w:val="28"/>
          <w:szCs w:val="28"/>
        </w:rPr>
        <w:t>,</w:t>
      </w:r>
      <w:r>
        <w:rPr>
          <w:spacing w:val="-3"/>
          <w:sz w:val="28"/>
          <w:szCs w:val="28"/>
        </w:rPr>
        <w:t xml:space="preserve"> </w:t>
      </w:r>
      <w:r>
        <w:rPr>
          <w:spacing w:val="1"/>
          <w:sz w:val="28"/>
          <w:szCs w:val="28"/>
        </w:rPr>
        <w:t>s</w:t>
      </w:r>
      <w:r>
        <w:rPr>
          <w:sz w:val="28"/>
          <w:szCs w:val="28"/>
        </w:rPr>
        <w:t>e</w:t>
      </w:r>
      <w:r>
        <w:rPr>
          <w:spacing w:val="-1"/>
          <w:sz w:val="28"/>
          <w:szCs w:val="28"/>
        </w:rPr>
        <w:t>l</w:t>
      </w:r>
      <w:r>
        <w:rPr>
          <w:spacing w:val="2"/>
          <w:sz w:val="28"/>
          <w:szCs w:val="28"/>
        </w:rPr>
        <w:t>l</w:t>
      </w:r>
      <w:r>
        <w:rPr>
          <w:sz w:val="28"/>
          <w:szCs w:val="28"/>
        </w:rPr>
        <w:t>,</w:t>
      </w:r>
      <w:r>
        <w:rPr>
          <w:spacing w:val="-1"/>
          <w:sz w:val="28"/>
          <w:szCs w:val="28"/>
        </w:rPr>
        <w:t xml:space="preserve"> </w:t>
      </w:r>
      <w:r>
        <w:rPr>
          <w:spacing w:val="1"/>
          <w:sz w:val="28"/>
          <w:szCs w:val="28"/>
        </w:rPr>
        <w:t>o</w:t>
      </w:r>
      <w:r>
        <w:rPr>
          <w:sz w:val="28"/>
          <w:szCs w:val="28"/>
        </w:rPr>
        <w:t>r</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p>
    <w:p w14:paraId="1681819C" w14:textId="77777777" w:rsidR="00AE7C60" w:rsidRDefault="00AE7C60" w:rsidP="003E0BA7">
      <w:pPr>
        <w:spacing w:before="13" w:line="240" w:lineRule="exact"/>
        <w:jc w:val="both"/>
        <w:rPr>
          <w:sz w:val="24"/>
          <w:szCs w:val="24"/>
        </w:rPr>
      </w:pPr>
    </w:p>
    <w:p w14:paraId="0155F499" w14:textId="18C4826D" w:rsidR="00AE7C60" w:rsidRDefault="00A44FA3" w:rsidP="003E0BA7">
      <w:pPr>
        <w:pStyle w:val="Heading1"/>
        <w:jc w:val="both"/>
        <w:rPr>
          <w:rFonts w:eastAsia="Calibri Light"/>
        </w:rPr>
      </w:pPr>
      <w:bookmarkStart w:id="28" w:name="_Toc88586885"/>
      <w:r>
        <w:rPr>
          <w:rFonts w:eastAsia="Calibri Light"/>
          <w:spacing w:val="-1"/>
        </w:rPr>
        <w:t>6</w:t>
      </w:r>
      <w:r>
        <w:rPr>
          <w:rFonts w:eastAsia="Calibri Light"/>
        </w:rPr>
        <w:t xml:space="preserve">.     </w:t>
      </w:r>
      <w:r>
        <w:rPr>
          <w:rFonts w:eastAsia="Calibri Light"/>
          <w:spacing w:val="45"/>
        </w:rPr>
        <w:t xml:space="preserve"> </w:t>
      </w:r>
      <w:r>
        <w:rPr>
          <w:rFonts w:eastAsia="Calibri Light"/>
        </w:rPr>
        <w:t>S</w:t>
      </w:r>
      <w:r>
        <w:rPr>
          <w:rFonts w:eastAsia="Calibri Light"/>
          <w:spacing w:val="-1"/>
        </w:rPr>
        <w:t>u</w:t>
      </w:r>
      <w:r>
        <w:rPr>
          <w:rFonts w:eastAsia="Calibri Light"/>
        </w:rPr>
        <w:t>p</w:t>
      </w:r>
      <w:r>
        <w:rPr>
          <w:rFonts w:eastAsia="Calibri Light"/>
          <w:spacing w:val="2"/>
        </w:rPr>
        <w:t>p</w:t>
      </w:r>
      <w:r>
        <w:rPr>
          <w:rFonts w:eastAsia="Calibri Light"/>
        </w:rPr>
        <w:t>ly</w:t>
      </w:r>
      <w:r>
        <w:rPr>
          <w:rFonts w:eastAsia="Calibri Light"/>
          <w:spacing w:val="-9"/>
        </w:rPr>
        <w:t xml:space="preserve"> </w:t>
      </w:r>
      <w:r>
        <w:rPr>
          <w:rFonts w:eastAsia="Calibri Light"/>
        </w:rPr>
        <w:t>and</w:t>
      </w:r>
      <w:r>
        <w:rPr>
          <w:rFonts w:eastAsia="Calibri Light"/>
          <w:spacing w:val="-5"/>
        </w:rPr>
        <w:t xml:space="preserve"> </w:t>
      </w:r>
      <w:r>
        <w:rPr>
          <w:rFonts w:eastAsia="Calibri Light"/>
          <w:spacing w:val="1"/>
        </w:rPr>
        <w:t>I</w:t>
      </w:r>
      <w:r>
        <w:rPr>
          <w:rFonts w:eastAsia="Calibri Light"/>
        </w:rPr>
        <w:t>CO</w:t>
      </w:r>
      <w:r w:rsidR="003E0BA7">
        <w:rPr>
          <w:rFonts w:eastAsia="Calibri Light"/>
        </w:rPr>
        <w:t xml:space="preserve"> (Tokenomics)</w:t>
      </w:r>
      <w:bookmarkEnd w:id="28"/>
    </w:p>
    <w:p w14:paraId="4F58F8AE" w14:textId="76552E53" w:rsidR="00AE7C60" w:rsidRPr="00201BDA" w:rsidRDefault="00A44FA3" w:rsidP="003E0BA7">
      <w:pPr>
        <w:spacing w:before="37" w:line="259" w:lineRule="auto"/>
        <w:ind w:left="100" w:right="69"/>
        <w:jc w:val="both"/>
        <w:rPr>
          <w:sz w:val="28"/>
          <w:szCs w:val="28"/>
        </w:rPr>
      </w:pP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pacing w:val="-2"/>
          <w:sz w:val="28"/>
          <w:szCs w:val="28"/>
        </w:rPr>
        <w:t>i</w:t>
      </w:r>
      <w:r>
        <w:rPr>
          <w:sz w:val="28"/>
          <w:szCs w:val="28"/>
        </w:rPr>
        <w:t>s</w:t>
      </w:r>
      <w:r>
        <w:rPr>
          <w:spacing w:val="3"/>
          <w:sz w:val="28"/>
          <w:szCs w:val="28"/>
        </w:rPr>
        <w:t xml:space="preserve"> </w:t>
      </w:r>
      <w:r>
        <w:rPr>
          <w:spacing w:val="-1"/>
          <w:sz w:val="28"/>
          <w:szCs w:val="28"/>
        </w:rPr>
        <w:t>62</w:t>
      </w:r>
      <w:r>
        <w:rPr>
          <w:sz w:val="28"/>
          <w:szCs w:val="28"/>
        </w:rPr>
        <w:t>,000,</w:t>
      </w:r>
      <w:r>
        <w:rPr>
          <w:spacing w:val="-1"/>
          <w:sz w:val="28"/>
          <w:szCs w:val="28"/>
        </w:rPr>
        <w:t>00</w:t>
      </w:r>
      <w:r>
        <w:rPr>
          <w:spacing w:val="1"/>
          <w:sz w:val="28"/>
          <w:szCs w:val="28"/>
        </w:rPr>
        <w:t>0</w:t>
      </w:r>
      <w:r>
        <w:rPr>
          <w:sz w:val="28"/>
          <w:szCs w:val="28"/>
        </w:rPr>
        <w:t>,</w:t>
      </w:r>
      <w:r>
        <w:rPr>
          <w:spacing w:val="-2"/>
          <w:sz w:val="28"/>
          <w:szCs w:val="28"/>
        </w:rPr>
        <w:t>0</w:t>
      </w:r>
      <w:r>
        <w:rPr>
          <w:spacing w:val="1"/>
          <w:sz w:val="28"/>
          <w:szCs w:val="28"/>
        </w:rPr>
        <w:t>0</w:t>
      </w:r>
      <w:r>
        <w:rPr>
          <w:sz w:val="28"/>
          <w:szCs w:val="28"/>
        </w:rPr>
        <w:t xml:space="preserve">0 </w:t>
      </w:r>
      <w:r>
        <w:rPr>
          <w:spacing w:val="-1"/>
          <w:sz w:val="28"/>
          <w:szCs w:val="28"/>
        </w:rPr>
        <w:t>u</w:t>
      </w:r>
      <w:r>
        <w:rPr>
          <w:spacing w:val="1"/>
          <w:sz w:val="28"/>
          <w:szCs w:val="28"/>
        </w:rPr>
        <w:t>n</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d</w:t>
      </w:r>
      <w:r>
        <w:rPr>
          <w:spacing w:val="-1"/>
          <w:sz w:val="28"/>
          <w:szCs w:val="28"/>
        </w:rPr>
        <w:t>iv</w:t>
      </w:r>
      <w:r>
        <w:rPr>
          <w:spacing w:val="1"/>
          <w:sz w:val="28"/>
          <w:szCs w:val="28"/>
        </w:rPr>
        <w:t>i</w:t>
      </w:r>
      <w:r>
        <w:rPr>
          <w:spacing w:val="-1"/>
          <w:sz w:val="28"/>
          <w:szCs w:val="28"/>
        </w:rPr>
        <w:t>s</w:t>
      </w:r>
      <w:r>
        <w:rPr>
          <w:spacing w:val="1"/>
          <w:sz w:val="28"/>
          <w:szCs w:val="28"/>
        </w:rPr>
        <w:t>i</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z w:val="28"/>
          <w:szCs w:val="28"/>
        </w:rPr>
        <w:t>a</w:t>
      </w:r>
      <w:r>
        <w:rPr>
          <w:spacing w:val="-2"/>
          <w:sz w:val="28"/>
          <w:szCs w:val="28"/>
        </w:rPr>
        <w:t>c</w:t>
      </w:r>
      <w:r>
        <w:rPr>
          <w:sz w:val="28"/>
          <w:szCs w:val="28"/>
        </w:rPr>
        <w:t>c</w:t>
      </w:r>
      <w:r>
        <w:rPr>
          <w:spacing w:val="1"/>
          <w:sz w:val="28"/>
          <w:szCs w:val="28"/>
        </w:rPr>
        <w:t>o</w:t>
      </w:r>
      <w:r>
        <w:rPr>
          <w:spacing w:val="-2"/>
          <w:sz w:val="28"/>
          <w:szCs w:val="28"/>
        </w:rPr>
        <w:t>r</w:t>
      </w:r>
      <w:r>
        <w:rPr>
          <w:spacing w:val="-1"/>
          <w:sz w:val="28"/>
          <w:szCs w:val="28"/>
        </w:rPr>
        <w:t>d</w:t>
      </w:r>
      <w:r>
        <w:rPr>
          <w:spacing w:val="1"/>
          <w:sz w:val="28"/>
          <w:szCs w:val="28"/>
        </w:rPr>
        <w:t>i</w:t>
      </w:r>
      <w:r>
        <w:rPr>
          <w:spacing w:val="-1"/>
          <w:sz w:val="28"/>
          <w:szCs w:val="28"/>
        </w:rPr>
        <w:t>n</w:t>
      </w:r>
      <w:r>
        <w:rPr>
          <w:sz w:val="28"/>
          <w:szCs w:val="28"/>
        </w:rPr>
        <w:t xml:space="preserve">g </w:t>
      </w:r>
      <w:r>
        <w:rPr>
          <w:spacing w:val="1"/>
          <w:sz w:val="28"/>
          <w:szCs w:val="28"/>
        </w:rPr>
        <w:t>o</w:t>
      </w:r>
      <w:r>
        <w:rPr>
          <w:spacing w:val="-1"/>
          <w:sz w:val="28"/>
          <w:szCs w:val="28"/>
        </w:rPr>
        <w:t>n</w:t>
      </w:r>
    </w:p>
    <w:p w14:paraId="23491623" w14:textId="77777777" w:rsidR="00AE7C60" w:rsidRDefault="00AE7C60" w:rsidP="003E0BA7">
      <w:pPr>
        <w:spacing w:line="200" w:lineRule="exact"/>
        <w:jc w:val="both"/>
      </w:pPr>
    </w:p>
    <w:p w14:paraId="45E2F7E8" w14:textId="77777777" w:rsidR="00AE7C60" w:rsidRDefault="00A44FA3" w:rsidP="003E0BA7">
      <w:pPr>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1"/>
          <w:sz w:val="28"/>
          <w:szCs w:val="28"/>
        </w:rPr>
        <w:t xml:space="preserve"> </w:t>
      </w:r>
      <w:r>
        <w:rPr>
          <w:spacing w:val="-3"/>
          <w:sz w:val="28"/>
          <w:szCs w:val="28"/>
        </w:rPr>
        <w:t>R</w:t>
      </w:r>
      <w:r>
        <w:rPr>
          <w:sz w:val="28"/>
          <w:szCs w:val="28"/>
        </w:rPr>
        <w:t>e</w:t>
      </w:r>
      <w:r>
        <w:rPr>
          <w:spacing w:val="1"/>
          <w:sz w:val="28"/>
          <w:szCs w:val="28"/>
        </w:rPr>
        <w:t>s</w:t>
      </w:r>
      <w:r>
        <w:rPr>
          <w:spacing w:val="-2"/>
          <w:sz w:val="28"/>
          <w:szCs w:val="28"/>
        </w:rPr>
        <w:t>e</w:t>
      </w:r>
      <w:r>
        <w:rPr>
          <w:sz w:val="28"/>
          <w:szCs w:val="28"/>
        </w:rPr>
        <w:t>r</w:t>
      </w:r>
      <w:r>
        <w:rPr>
          <w:spacing w:val="1"/>
          <w:sz w:val="28"/>
          <w:szCs w:val="28"/>
        </w:rPr>
        <w:t>v</w:t>
      </w:r>
      <w:r>
        <w:rPr>
          <w:sz w:val="28"/>
          <w:szCs w:val="28"/>
        </w:rPr>
        <w:t>e</w:t>
      </w:r>
      <w:r>
        <w:rPr>
          <w:spacing w:val="-3"/>
          <w:sz w:val="28"/>
          <w:szCs w:val="28"/>
        </w:rPr>
        <w:t xml:space="preserve"> </w:t>
      </w:r>
      <w:r>
        <w:rPr>
          <w:spacing w:val="-1"/>
          <w:sz w:val="28"/>
          <w:szCs w:val="28"/>
        </w:rPr>
        <w:t>%</w:t>
      </w:r>
      <w:r>
        <w:rPr>
          <w:spacing w:val="3"/>
          <w:sz w:val="28"/>
          <w:szCs w:val="28"/>
        </w:rPr>
        <w:t>1</w:t>
      </w:r>
      <w:r>
        <w:rPr>
          <w:spacing w:val="1"/>
          <w:sz w:val="28"/>
          <w:szCs w:val="28"/>
        </w:rPr>
        <w:t>4</w:t>
      </w:r>
      <w:r>
        <w:rPr>
          <w:spacing w:val="-3"/>
          <w:sz w:val="28"/>
          <w:szCs w:val="28"/>
        </w:rPr>
        <w:t>.0</w:t>
      </w:r>
    </w:p>
    <w:p w14:paraId="2F4D6C27"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u</w:t>
      </w:r>
      <w:r>
        <w:rPr>
          <w:spacing w:val="-1"/>
          <w:sz w:val="28"/>
          <w:szCs w:val="28"/>
        </w:rPr>
        <w:t>bl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20</w:t>
      </w:r>
      <w:r>
        <w:rPr>
          <w:spacing w:val="-3"/>
          <w:sz w:val="28"/>
          <w:szCs w:val="28"/>
        </w:rPr>
        <w:t>.</w:t>
      </w:r>
      <w:r>
        <w:rPr>
          <w:sz w:val="28"/>
          <w:szCs w:val="28"/>
        </w:rPr>
        <w:t>0</w:t>
      </w:r>
    </w:p>
    <w:p w14:paraId="483AEB16"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 s</w:t>
      </w:r>
      <w:r>
        <w:rPr>
          <w:spacing w:val="-2"/>
          <w:sz w:val="28"/>
          <w:szCs w:val="28"/>
        </w:rPr>
        <w:t>a</w:t>
      </w:r>
      <w:r>
        <w:rPr>
          <w:spacing w:val="1"/>
          <w:sz w:val="28"/>
          <w:szCs w:val="28"/>
        </w:rPr>
        <w:t>l</w:t>
      </w:r>
      <w:r>
        <w:rPr>
          <w:sz w:val="28"/>
          <w:szCs w:val="28"/>
        </w:rPr>
        <w:t>e</w:t>
      </w:r>
      <w:r>
        <w:rPr>
          <w:spacing w:val="-3"/>
          <w:sz w:val="28"/>
          <w:szCs w:val="28"/>
        </w:rPr>
        <w:t xml:space="preserve"> </w:t>
      </w:r>
      <w:r>
        <w:rPr>
          <w:spacing w:val="2"/>
          <w:sz w:val="28"/>
          <w:szCs w:val="28"/>
        </w:rPr>
        <w:t>%</w:t>
      </w:r>
      <w:r>
        <w:rPr>
          <w:spacing w:val="1"/>
          <w:sz w:val="28"/>
          <w:szCs w:val="28"/>
        </w:rPr>
        <w:t>4</w:t>
      </w:r>
      <w:r>
        <w:rPr>
          <w:spacing w:val="-3"/>
          <w:sz w:val="28"/>
          <w:szCs w:val="28"/>
        </w:rPr>
        <w:t>.</w:t>
      </w:r>
      <w:r>
        <w:rPr>
          <w:sz w:val="28"/>
          <w:szCs w:val="28"/>
        </w:rPr>
        <w:t>5</w:t>
      </w:r>
    </w:p>
    <w:p w14:paraId="17597972"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2"/>
          <w:sz w:val="28"/>
          <w:szCs w:val="28"/>
        </w:rPr>
        <w:t>c</w:t>
      </w:r>
      <w:r>
        <w:rPr>
          <w:spacing w:val="1"/>
          <w:sz w:val="28"/>
          <w:szCs w:val="28"/>
        </w:rPr>
        <w:t>o</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z w:val="28"/>
          <w:szCs w:val="28"/>
        </w:rPr>
        <w:t>%</w:t>
      </w:r>
      <w:r>
        <w:rPr>
          <w:spacing w:val="1"/>
          <w:sz w:val="28"/>
          <w:szCs w:val="28"/>
        </w:rPr>
        <w:t>20</w:t>
      </w:r>
      <w:r>
        <w:rPr>
          <w:spacing w:val="-3"/>
          <w:sz w:val="28"/>
          <w:szCs w:val="28"/>
        </w:rPr>
        <w:t>.0</w:t>
      </w:r>
    </w:p>
    <w:p w14:paraId="5E94C4B5"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dv</w:t>
      </w:r>
      <w:r>
        <w:rPr>
          <w:spacing w:val="1"/>
          <w:sz w:val="28"/>
          <w:szCs w:val="28"/>
        </w:rPr>
        <w:t>i</w:t>
      </w:r>
      <w:r>
        <w:rPr>
          <w:spacing w:val="-1"/>
          <w:sz w:val="28"/>
          <w:szCs w:val="28"/>
        </w:rPr>
        <w:t>s</w:t>
      </w:r>
      <w:r>
        <w:rPr>
          <w:spacing w:val="1"/>
          <w:sz w:val="28"/>
          <w:szCs w:val="28"/>
        </w:rPr>
        <w:t>o</w:t>
      </w:r>
      <w:r>
        <w:rPr>
          <w:sz w:val="28"/>
          <w:szCs w:val="28"/>
        </w:rPr>
        <w:t>r</w:t>
      </w:r>
      <w:r>
        <w:rPr>
          <w:spacing w:val="-3"/>
          <w:sz w:val="28"/>
          <w:szCs w:val="28"/>
        </w:rPr>
        <w:t xml:space="preserve"> </w:t>
      </w:r>
      <w:r>
        <w:rPr>
          <w:spacing w:val="1"/>
          <w:sz w:val="28"/>
          <w:szCs w:val="28"/>
        </w:rPr>
        <w:t>%4</w:t>
      </w:r>
      <w:r>
        <w:rPr>
          <w:spacing w:val="-2"/>
          <w:sz w:val="28"/>
          <w:szCs w:val="28"/>
        </w:rPr>
        <w:t>.</w:t>
      </w:r>
      <w:r>
        <w:rPr>
          <w:sz w:val="28"/>
          <w:szCs w:val="28"/>
        </w:rPr>
        <w:t>5</w:t>
      </w:r>
    </w:p>
    <w:p w14:paraId="0C4B39BC"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w:t>
      </w:r>
      <w:r>
        <w:rPr>
          <w:sz w:val="28"/>
          <w:szCs w:val="28"/>
        </w:rPr>
        <w:t>1</w:t>
      </w:r>
      <w:r>
        <w:rPr>
          <w:spacing w:val="1"/>
          <w:sz w:val="28"/>
          <w:szCs w:val="28"/>
        </w:rPr>
        <w:t>6</w:t>
      </w:r>
      <w:r>
        <w:rPr>
          <w:spacing w:val="-1"/>
          <w:sz w:val="28"/>
          <w:szCs w:val="28"/>
        </w:rPr>
        <w:t>.0</w:t>
      </w:r>
    </w:p>
    <w:p w14:paraId="3CF29CF1"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eam</w:t>
      </w:r>
      <w:r>
        <w:rPr>
          <w:spacing w:val="-3"/>
          <w:sz w:val="28"/>
          <w:szCs w:val="28"/>
        </w:rPr>
        <w:t xml:space="preserve"> </w:t>
      </w:r>
      <w:r>
        <w:rPr>
          <w:spacing w:val="-1"/>
          <w:sz w:val="28"/>
          <w:szCs w:val="28"/>
        </w:rPr>
        <w:t>%</w:t>
      </w:r>
      <w:r>
        <w:rPr>
          <w:spacing w:val="2"/>
          <w:sz w:val="28"/>
          <w:szCs w:val="28"/>
        </w:rPr>
        <w:t>1</w:t>
      </w:r>
      <w:r>
        <w:rPr>
          <w:spacing w:val="1"/>
          <w:sz w:val="28"/>
          <w:szCs w:val="28"/>
        </w:rPr>
        <w:t>7</w:t>
      </w:r>
      <w:r>
        <w:rPr>
          <w:spacing w:val="-3"/>
          <w:sz w:val="28"/>
          <w:szCs w:val="28"/>
        </w:rPr>
        <w:t>.</w:t>
      </w:r>
      <w:r>
        <w:rPr>
          <w:sz w:val="28"/>
          <w:szCs w:val="28"/>
        </w:rPr>
        <w:t>5</w:t>
      </w:r>
    </w:p>
    <w:p w14:paraId="427B9381" w14:textId="29D51821" w:rsidR="00320981" w:rsidRDefault="00A44FA3" w:rsidP="003E0BA7">
      <w:pPr>
        <w:spacing w:before="28"/>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w</w:t>
      </w:r>
      <w:r>
        <w:rPr>
          <w:sz w:val="28"/>
          <w:szCs w:val="28"/>
        </w:rPr>
        <w:t>a</w:t>
      </w:r>
      <w:r>
        <w:rPr>
          <w:spacing w:val="-2"/>
          <w:sz w:val="28"/>
          <w:szCs w:val="28"/>
        </w:rPr>
        <w:t>r</w:t>
      </w:r>
      <w:r>
        <w:rPr>
          <w:spacing w:val="-1"/>
          <w:sz w:val="28"/>
          <w:szCs w:val="28"/>
        </w:rPr>
        <w:t>d</w:t>
      </w:r>
      <w:r>
        <w:rPr>
          <w:sz w:val="28"/>
          <w:szCs w:val="28"/>
        </w:rPr>
        <w:t>s</w:t>
      </w:r>
      <w:r>
        <w:rPr>
          <w:spacing w:val="1"/>
          <w:sz w:val="28"/>
          <w:szCs w:val="28"/>
        </w:rPr>
        <w:t xml:space="preserve"> </w:t>
      </w:r>
      <w:r>
        <w:rPr>
          <w:spacing w:val="-1"/>
          <w:sz w:val="28"/>
          <w:szCs w:val="28"/>
        </w:rPr>
        <w:t>%</w:t>
      </w:r>
      <w:r>
        <w:rPr>
          <w:spacing w:val="1"/>
          <w:sz w:val="28"/>
          <w:szCs w:val="28"/>
        </w:rPr>
        <w:t>3</w:t>
      </w:r>
      <w:r>
        <w:rPr>
          <w:spacing w:val="-3"/>
          <w:sz w:val="28"/>
          <w:szCs w:val="28"/>
        </w:rPr>
        <w:t>.</w:t>
      </w:r>
      <w:r>
        <w:rPr>
          <w:sz w:val="28"/>
          <w:szCs w:val="28"/>
        </w:rPr>
        <w:t>5</w:t>
      </w:r>
    </w:p>
    <w:p w14:paraId="6F0B7297" w14:textId="77777777" w:rsidR="00320981" w:rsidRDefault="00320981">
      <w:pPr>
        <w:rPr>
          <w:sz w:val="28"/>
          <w:szCs w:val="28"/>
        </w:rPr>
      </w:pPr>
      <w:r>
        <w:rPr>
          <w:sz w:val="28"/>
          <w:szCs w:val="28"/>
        </w:rPr>
        <w:br w:type="page"/>
      </w:r>
    </w:p>
    <w:p w14:paraId="7E76ACEE" w14:textId="201DE74E" w:rsidR="00AE7C60" w:rsidRDefault="00AE7C60" w:rsidP="003E0BA7">
      <w:pPr>
        <w:spacing w:before="28"/>
        <w:ind w:left="460"/>
        <w:jc w:val="both"/>
        <w:rPr>
          <w:sz w:val="28"/>
          <w:szCs w:val="28"/>
        </w:rPr>
      </w:pPr>
    </w:p>
    <w:p w14:paraId="3318406B" w14:textId="5BF8521F" w:rsidR="00AE7C60" w:rsidRDefault="00AE7C60" w:rsidP="003E0BA7">
      <w:pPr>
        <w:spacing w:line="200" w:lineRule="exact"/>
        <w:jc w:val="both"/>
      </w:pPr>
    </w:p>
    <w:p w14:paraId="446C1C44" w14:textId="6C2BCCD0" w:rsidR="00AE7C60" w:rsidRDefault="00A44FA3" w:rsidP="003E0BA7">
      <w:pPr>
        <w:pStyle w:val="Heading2"/>
        <w:jc w:val="both"/>
        <w:rPr>
          <w:rFonts w:eastAsia="Calibri Light"/>
        </w:rPr>
      </w:pPr>
      <w:bookmarkStart w:id="29" w:name="_Toc88586886"/>
      <w:r>
        <w:rPr>
          <w:rFonts w:eastAsia="Calibri Light"/>
          <w:spacing w:val="-1"/>
        </w:rPr>
        <w:t>6</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O</w:t>
      </w:r>
      <w:r>
        <w:rPr>
          <w:rFonts w:eastAsia="Calibri Light"/>
          <w:spacing w:val="1"/>
        </w:rPr>
        <w:t>v</w:t>
      </w:r>
      <w:r>
        <w:rPr>
          <w:rFonts w:eastAsia="Calibri Light"/>
        </w:rPr>
        <w:t>e</w:t>
      </w:r>
      <w:r>
        <w:rPr>
          <w:rFonts w:eastAsia="Calibri Light"/>
          <w:spacing w:val="1"/>
        </w:rPr>
        <w:t>r</w:t>
      </w:r>
      <w:r>
        <w:rPr>
          <w:rFonts w:eastAsia="Calibri Light"/>
        </w:rPr>
        <w:t>all</w:t>
      </w:r>
      <w:bookmarkEnd w:id="29"/>
    </w:p>
    <w:p w14:paraId="4C7E992D" w14:textId="15EA9636" w:rsidR="00320981" w:rsidRDefault="00A44FA3" w:rsidP="00320981">
      <w:pPr>
        <w:spacing w:before="37"/>
        <w:ind w:left="100"/>
        <w:jc w:val="both"/>
      </w:pPr>
      <w:r>
        <w:rPr>
          <w:spacing w:val="1"/>
          <w:sz w:val="28"/>
          <w:szCs w:val="28"/>
        </w:rPr>
        <w:t>H</w:t>
      </w:r>
      <w:r>
        <w:rPr>
          <w:sz w:val="28"/>
          <w:szCs w:val="28"/>
        </w:rPr>
        <w:t>ere</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o</w:t>
      </w:r>
      <w:r>
        <w:rPr>
          <w:spacing w:val="1"/>
          <w:sz w:val="28"/>
          <w:szCs w:val="28"/>
        </w:rPr>
        <w:t>v</w:t>
      </w:r>
      <w:r>
        <w:rPr>
          <w:sz w:val="28"/>
          <w:szCs w:val="28"/>
        </w:rPr>
        <w:t>er</w:t>
      </w:r>
      <w:r>
        <w:rPr>
          <w:spacing w:val="-2"/>
          <w:sz w:val="28"/>
          <w:szCs w:val="28"/>
        </w:rPr>
        <w:t>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h</w:t>
      </w:r>
      <w:r>
        <w:rPr>
          <w:sz w:val="28"/>
          <w:szCs w:val="28"/>
        </w:rPr>
        <w:t>art</w:t>
      </w:r>
      <w:r>
        <w:rPr>
          <w:spacing w:val="1"/>
          <w:sz w:val="28"/>
          <w:szCs w:val="28"/>
        </w:rPr>
        <w:t xml:space="preserve"> </w:t>
      </w:r>
      <w:r>
        <w:rPr>
          <w:spacing w:val="-3"/>
          <w:sz w:val="28"/>
          <w:szCs w:val="28"/>
        </w:rPr>
        <w:t>a</w:t>
      </w:r>
      <w:r>
        <w:rPr>
          <w:spacing w:val="1"/>
          <w:sz w:val="28"/>
          <w:szCs w:val="28"/>
        </w:rPr>
        <w:t>b</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ot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13664109" w14:textId="0C12CA30" w:rsidR="00320981" w:rsidRDefault="004C27CE" w:rsidP="004C27CE">
      <w:r w:rsidRPr="004C27CE">
        <w:rPr>
          <w:noProof/>
        </w:rPr>
        <w:drawing>
          <wp:anchor distT="0" distB="0" distL="114300" distR="114300" simplePos="0" relativeHeight="251663360" behindDoc="1" locked="0" layoutInCell="1" allowOverlap="1" wp14:anchorId="40D8CC18" wp14:editId="2DED8405">
            <wp:simplePos x="0" y="0"/>
            <wp:positionH relativeFrom="page">
              <wp:align>center</wp:align>
            </wp:positionH>
            <wp:positionV relativeFrom="paragraph">
              <wp:posOffset>338727</wp:posOffset>
            </wp:positionV>
            <wp:extent cx="5943600" cy="4632325"/>
            <wp:effectExtent l="0" t="0" r="0" b="0"/>
            <wp:wrapNone/>
            <wp:docPr id="3" name="Chart 3">
              <a:extLst xmlns:a="http://schemas.openxmlformats.org/drawingml/2006/main">
                <a:ext uri="{FF2B5EF4-FFF2-40B4-BE49-F238E27FC236}">
                  <a16:creationId xmlns:a16="http://schemas.microsoft.com/office/drawing/2014/main" id="{6B95BAA4-F823-4930-B366-01155EF15A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sidRPr="004C27CE">
        <w:t xml:space="preserve"> </w:t>
      </w:r>
      <w:r w:rsidR="00320981">
        <w:br w:type="page"/>
      </w:r>
    </w:p>
    <w:p w14:paraId="3F517F0A" w14:textId="61FB1F51" w:rsidR="00AE7C60" w:rsidRDefault="00AE7C60" w:rsidP="003E0BA7">
      <w:pPr>
        <w:spacing w:before="37"/>
        <w:ind w:left="100"/>
        <w:jc w:val="both"/>
      </w:pPr>
    </w:p>
    <w:p w14:paraId="2FC727B8" w14:textId="77777777" w:rsidR="00AE7C60" w:rsidRDefault="00AE7C60" w:rsidP="003E0BA7">
      <w:pPr>
        <w:spacing w:line="200" w:lineRule="exact"/>
        <w:jc w:val="both"/>
      </w:pPr>
    </w:p>
    <w:p w14:paraId="064B9C8F" w14:textId="77777777" w:rsidR="00AE7C60" w:rsidRDefault="00AE7C60" w:rsidP="003E0BA7">
      <w:pPr>
        <w:spacing w:line="200" w:lineRule="exact"/>
        <w:jc w:val="both"/>
      </w:pPr>
    </w:p>
    <w:p w14:paraId="1DC1BDD8" w14:textId="77777777" w:rsidR="00AE7C60" w:rsidRDefault="00AE7C60" w:rsidP="003E0BA7">
      <w:pPr>
        <w:spacing w:line="200" w:lineRule="exact"/>
        <w:jc w:val="both"/>
      </w:pPr>
    </w:p>
    <w:p w14:paraId="36A2D260" w14:textId="77777777" w:rsidR="00AE7C60" w:rsidRDefault="00A44FA3" w:rsidP="003E0BA7">
      <w:pPr>
        <w:pStyle w:val="Heading2"/>
        <w:jc w:val="both"/>
        <w:rPr>
          <w:rFonts w:eastAsia="Calibri Light"/>
        </w:rPr>
      </w:pPr>
      <w:bookmarkStart w:id="30" w:name="_Toc88586887"/>
      <w:r>
        <w:rPr>
          <w:rFonts w:eastAsia="Calibri Light"/>
          <w:spacing w:val="-1"/>
        </w:rPr>
        <w:t>6</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Sale</w:t>
      </w:r>
      <w:r>
        <w:rPr>
          <w:rFonts w:eastAsia="Calibri Light"/>
          <w:spacing w:val="-5"/>
        </w:rPr>
        <w:t xml:space="preserve"> </w:t>
      </w:r>
      <w:r>
        <w:rPr>
          <w:rFonts w:eastAsia="Calibri Light"/>
        </w:rPr>
        <w:t>e</w:t>
      </w:r>
      <w:r>
        <w:rPr>
          <w:rFonts w:eastAsia="Calibri Light"/>
          <w:spacing w:val="2"/>
        </w:rPr>
        <w:t>v</w:t>
      </w:r>
      <w:r>
        <w:rPr>
          <w:rFonts w:eastAsia="Calibri Light"/>
        </w:rPr>
        <w:t>ents</w:t>
      </w:r>
      <w:bookmarkEnd w:id="30"/>
    </w:p>
    <w:p w14:paraId="1F6D87C4" w14:textId="05AF1813" w:rsidR="00AE7C60" w:rsidRDefault="00A44FA3" w:rsidP="003E0BA7">
      <w:pPr>
        <w:spacing w:before="37"/>
        <w:ind w:left="820"/>
        <w:jc w:val="both"/>
        <w:rPr>
          <w:sz w:val="28"/>
          <w:szCs w:val="28"/>
        </w:rPr>
      </w:pPr>
      <w:r>
        <w:rPr>
          <w:sz w:val="28"/>
          <w:szCs w:val="28"/>
        </w:rPr>
        <w:t>•</w:t>
      </w:r>
      <w:r>
        <w:rPr>
          <w:spacing w:val="69"/>
          <w:sz w:val="28"/>
          <w:szCs w:val="28"/>
        </w:rPr>
        <w:t xml:space="preserve"> </w:t>
      </w:r>
      <w:r>
        <w:rPr>
          <w:sz w:val="28"/>
          <w:szCs w:val="28"/>
        </w:rPr>
        <w:t>P</w:t>
      </w:r>
      <w:r>
        <w:rPr>
          <w:spacing w:val="1"/>
          <w:sz w:val="28"/>
          <w:szCs w:val="28"/>
        </w:rPr>
        <w:t>u</w:t>
      </w:r>
      <w:r>
        <w:rPr>
          <w:spacing w:val="-1"/>
          <w:sz w:val="28"/>
          <w:szCs w:val="28"/>
        </w:rPr>
        <w:t>b</w:t>
      </w:r>
      <w:r>
        <w:rPr>
          <w:spacing w:val="1"/>
          <w:sz w:val="28"/>
          <w:szCs w:val="28"/>
        </w:rPr>
        <w:t>l</w:t>
      </w:r>
      <w:r>
        <w:rPr>
          <w:spacing w:val="-1"/>
          <w:sz w:val="28"/>
          <w:szCs w:val="28"/>
        </w:rPr>
        <w:t>i</w:t>
      </w:r>
      <w:r>
        <w:rPr>
          <w:sz w:val="28"/>
          <w:szCs w:val="28"/>
        </w:rPr>
        <w:t>c s</w:t>
      </w:r>
      <w:r>
        <w:rPr>
          <w:spacing w:val="-2"/>
          <w:sz w:val="28"/>
          <w:szCs w:val="28"/>
        </w:rPr>
        <w:t>a</w:t>
      </w:r>
      <w:r>
        <w:rPr>
          <w:spacing w:val="1"/>
          <w:sz w:val="28"/>
          <w:szCs w:val="28"/>
        </w:rPr>
        <w:t>l</w:t>
      </w:r>
      <w:r>
        <w:rPr>
          <w:sz w:val="28"/>
          <w:szCs w:val="28"/>
        </w:rPr>
        <w:t>e</w:t>
      </w:r>
      <w:r>
        <w:rPr>
          <w:spacing w:val="-3"/>
          <w:sz w:val="28"/>
          <w:szCs w:val="28"/>
        </w:rPr>
        <w:t xml:space="preserve"> </w:t>
      </w:r>
      <w:r>
        <w:rPr>
          <w:spacing w:val="1"/>
          <w:sz w:val="28"/>
          <w:szCs w:val="28"/>
        </w:rPr>
        <w:t>%</w:t>
      </w:r>
      <w:r>
        <w:rPr>
          <w:spacing w:val="-1"/>
          <w:sz w:val="28"/>
          <w:szCs w:val="28"/>
        </w:rPr>
        <w:t>2</w:t>
      </w:r>
      <w:r>
        <w:rPr>
          <w:spacing w:val="1"/>
          <w:sz w:val="28"/>
          <w:szCs w:val="28"/>
        </w:rPr>
        <w:t>0</w:t>
      </w:r>
      <w:r>
        <w:rPr>
          <w:spacing w:val="-3"/>
          <w:sz w:val="28"/>
          <w:szCs w:val="28"/>
        </w:rPr>
        <w:t>.</w:t>
      </w:r>
      <w:r w:rsidR="00D449E0">
        <w:rPr>
          <w:sz w:val="28"/>
          <w:szCs w:val="28"/>
        </w:rPr>
        <w:t>0</w:t>
      </w:r>
      <w:r w:rsidR="00D449E0">
        <w:rPr>
          <w:spacing w:val="3"/>
          <w:sz w:val="28"/>
          <w:szCs w:val="28"/>
        </w:rPr>
        <w:t>:</w:t>
      </w:r>
    </w:p>
    <w:p w14:paraId="47FE2A57" w14:textId="77777777" w:rsidR="00AE7C60" w:rsidRDefault="00AE7C60" w:rsidP="003E0BA7">
      <w:pPr>
        <w:spacing w:before="7" w:line="180" w:lineRule="exact"/>
        <w:jc w:val="both"/>
        <w:rPr>
          <w:sz w:val="18"/>
          <w:szCs w:val="18"/>
        </w:rPr>
      </w:pPr>
    </w:p>
    <w:p w14:paraId="7CAB3806" w14:textId="4FCF0B93" w:rsidR="00AE7C60" w:rsidRDefault="00A44FA3" w:rsidP="004D4E81">
      <w:pPr>
        <w:ind w:left="1900" w:right="4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ICO</w:t>
      </w:r>
      <w:r w:rsidR="004D4E81">
        <w:rPr>
          <w:sz w:val="28"/>
          <w:szCs w:val="28"/>
        </w:rPr>
        <w:t xml:space="preserve"> (Presale)</w:t>
      </w:r>
      <w:r>
        <w:rPr>
          <w:sz w:val="28"/>
          <w:szCs w:val="28"/>
        </w:rPr>
        <w:t>:</w:t>
      </w:r>
      <w:r w:rsidR="004928D8">
        <w:rPr>
          <w:sz w:val="28"/>
          <w:szCs w:val="28"/>
        </w:rPr>
        <w:t xml:space="preserve"> </w:t>
      </w:r>
      <w:r>
        <w:rPr>
          <w:spacing w:val="-1"/>
          <w:sz w:val="28"/>
          <w:szCs w:val="28"/>
        </w:rPr>
        <w:t>%</w:t>
      </w:r>
      <w:r>
        <w:rPr>
          <w:spacing w:val="1"/>
          <w:sz w:val="28"/>
          <w:szCs w:val="28"/>
        </w:rPr>
        <w:t>4</w:t>
      </w:r>
      <w:r>
        <w:rPr>
          <w:sz w:val="28"/>
          <w:szCs w:val="28"/>
        </w:rPr>
        <w:t>.5</w:t>
      </w:r>
      <w:r w:rsidR="004D4E81">
        <w:rPr>
          <w:sz w:val="28"/>
          <w:szCs w:val="28"/>
        </w:rPr>
        <w:t xml:space="preserve"> (50 Phases, section 6.5)</w:t>
      </w:r>
    </w:p>
    <w:p w14:paraId="798AF5F5" w14:textId="12B36488" w:rsidR="004928D8"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sidR="005C4B53">
        <w:rPr>
          <w:spacing w:val="1"/>
          <w:sz w:val="28"/>
          <w:szCs w:val="28"/>
        </w:rPr>
        <w:t>(</w:t>
      </w:r>
      <w:r w:rsidR="005C4B53">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1</w:t>
      </w:r>
      <w:r w:rsidR="005C4B53">
        <w:rPr>
          <w:spacing w:val="-1"/>
          <w:sz w:val="28"/>
          <w:szCs w:val="28"/>
        </w:rPr>
        <w:t>)</w:t>
      </w:r>
      <w:r>
        <w:rPr>
          <w:sz w:val="28"/>
          <w:szCs w:val="28"/>
        </w:rPr>
        <w:t>:</w:t>
      </w:r>
      <w:r>
        <w:rPr>
          <w:spacing w:val="-2"/>
          <w:sz w:val="28"/>
          <w:szCs w:val="28"/>
        </w:rPr>
        <w:t xml:space="preserve"> </w:t>
      </w:r>
      <w:r>
        <w:rPr>
          <w:spacing w:val="1"/>
          <w:sz w:val="28"/>
          <w:szCs w:val="28"/>
        </w:rPr>
        <w:t>%6</w:t>
      </w:r>
      <w:r>
        <w:rPr>
          <w:spacing w:val="-3"/>
          <w:sz w:val="28"/>
          <w:szCs w:val="28"/>
        </w:rPr>
        <w:t>.</w:t>
      </w:r>
      <w:r>
        <w:rPr>
          <w:sz w:val="28"/>
          <w:szCs w:val="28"/>
        </w:rPr>
        <w:t>8</w:t>
      </w:r>
    </w:p>
    <w:p w14:paraId="1EE26DAE" w14:textId="2AB3A299" w:rsidR="004928D8" w:rsidRDefault="00A44FA3" w:rsidP="003E0BA7">
      <w:pPr>
        <w:spacing w:before="3"/>
        <w:ind w:left="1900" w:right="4250"/>
        <w:jc w:val="both"/>
        <w:rPr>
          <w:spacing w:val="-3"/>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sidR="005C4B53">
        <w:rPr>
          <w:spacing w:val="1"/>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2</w:t>
      </w:r>
      <w:r w:rsidR="005C4B53">
        <w:rPr>
          <w:spacing w:val="-1"/>
          <w:sz w:val="28"/>
          <w:szCs w:val="28"/>
        </w:rPr>
        <w:t>)</w:t>
      </w:r>
      <w:r>
        <w:rPr>
          <w:sz w:val="28"/>
          <w:szCs w:val="28"/>
        </w:rPr>
        <w:t>:</w:t>
      </w:r>
      <w:r>
        <w:rPr>
          <w:spacing w:val="-2"/>
          <w:sz w:val="28"/>
          <w:szCs w:val="28"/>
        </w:rPr>
        <w:t xml:space="preserve"> </w:t>
      </w:r>
      <w:r>
        <w:rPr>
          <w:spacing w:val="1"/>
          <w:sz w:val="28"/>
          <w:szCs w:val="28"/>
        </w:rPr>
        <w:t>%5</w:t>
      </w:r>
      <w:r>
        <w:rPr>
          <w:spacing w:val="-3"/>
          <w:sz w:val="28"/>
          <w:szCs w:val="28"/>
        </w:rPr>
        <w:t xml:space="preserve">.0 </w:t>
      </w:r>
    </w:p>
    <w:p w14:paraId="4F913803" w14:textId="68BF0033" w:rsidR="00AE7C60" w:rsidRDefault="00A44FA3" w:rsidP="003E0BA7">
      <w:pPr>
        <w:spacing w:before="3"/>
        <w:ind w:left="1900" w:right="425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ICO</w:t>
      </w:r>
      <w:r>
        <w:rPr>
          <w:spacing w:val="1"/>
          <w:sz w:val="28"/>
          <w:szCs w:val="28"/>
        </w:rPr>
        <w:t xml:space="preserve"> </w:t>
      </w:r>
      <w:r w:rsidR="005C4B53">
        <w:rPr>
          <w:spacing w:val="1"/>
          <w:sz w:val="28"/>
          <w:szCs w:val="28"/>
        </w:rPr>
        <w:t>(</w:t>
      </w:r>
      <w:r w:rsidR="005C4B53">
        <w:rPr>
          <w:spacing w:val="-2"/>
          <w:sz w:val="28"/>
          <w:szCs w:val="28"/>
        </w:rPr>
        <w:t>R</w:t>
      </w:r>
      <w:r>
        <w:rPr>
          <w:spacing w:val="1"/>
          <w:sz w:val="28"/>
          <w:szCs w:val="28"/>
        </w:rPr>
        <w:t>o</w:t>
      </w:r>
      <w:r>
        <w:rPr>
          <w:spacing w:val="-1"/>
          <w:sz w:val="28"/>
          <w:szCs w:val="28"/>
        </w:rPr>
        <w:t>un</w:t>
      </w:r>
      <w:r>
        <w:rPr>
          <w:spacing w:val="1"/>
          <w:sz w:val="28"/>
          <w:szCs w:val="28"/>
        </w:rPr>
        <w:t>d</w:t>
      </w:r>
      <w:r>
        <w:rPr>
          <w:sz w:val="28"/>
          <w:szCs w:val="28"/>
        </w:rPr>
        <w:t>-</w:t>
      </w:r>
      <w:r>
        <w:rPr>
          <w:spacing w:val="-1"/>
          <w:sz w:val="28"/>
          <w:szCs w:val="28"/>
        </w:rPr>
        <w:t>3</w:t>
      </w:r>
      <w:r w:rsidR="005C4B53">
        <w:rPr>
          <w:spacing w:val="-1"/>
          <w:sz w:val="28"/>
          <w:szCs w:val="28"/>
        </w:rPr>
        <w:t>)</w:t>
      </w:r>
      <w:r>
        <w:rPr>
          <w:sz w:val="28"/>
          <w:szCs w:val="28"/>
        </w:rPr>
        <w:t>:</w:t>
      </w:r>
      <w:r>
        <w:rPr>
          <w:spacing w:val="-2"/>
          <w:sz w:val="28"/>
          <w:szCs w:val="28"/>
        </w:rPr>
        <w:t xml:space="preserve"> </w:t>
      </w:r>
      <w:r>
        <w:rPr>
          <w:spacing w:val="1"/>
          <w:sz w:val="28"/>
          <w:szCs w:val="28"/>
        </w:rPr>
        <w:t>%3</w:t>
      </w:r>
      <w:r>
        <w:rPr>
          <w:spacing w:val="-3"/>
          <w:sz w:val="28"/>
          <w:szCs w:val="28"/>
        </w:rPr>
        <w:t>.</w:t>
      </w:r>
      <w:r>
        <w:rPr>
          <w:sz w:val="28"/>
          <w:szCs w:val="28"/>
        </w:rPr>
        <w:t>7</w:t>
      </w:r>
    </w:p>
    <w:p w14:paraId="111EB26B" w14:textId="77777777" w:rsidR="00AE7C60" w:rsidRDefault="00AE7C60" w:rsidP="003E0BA7">
      <w:pPr>
        <w:spacing w:before="2" w:line="160" w:lineRule="exact"/>
        <w:jc w:val="both"/>
        <w:rPr>
          <w:sz w:val="16"/>
          <w:szCs w:val="16"/>
        </w:rPr>
      </w:pPr>
    </w:p>
    <w:p w14:paraId="61AF78DA" w14:textId="77777777" w:rsidR="00AE7C60" w:rsidRDefault="00A44FA3" w:rsidP="003E0BA7">
      <w:pPr>
        <w:ind w:left="820"/>
        <w:jc w:val="both"/>
        <w:rPr>
          <w:sz w:val="28"/>
          <w:szCs w:val="28"/>
        </w:rPr>
      </w:pPr>
      <w:r>
        <w:rPr>
          <w:sz w:val="28"/>
          <w:szCs w:val="28"/>
        </w:rPr>
        <w:t>•</w:t>
      </w:r>
      <w:r>
        <w:rPr>
          <w:spacing w:val="69"/>
          <w:sz w:val="28"/>
          <w:szCs w:val="28"/>
        </w:rPr>
        <w:t xml:space="preserve"> </w:t>
      </w:r>
      <w:r>
        <w:rPr>
          <w:sz w:val="28"/>
          <w:szCs w:val="28"/>
        </w:rPr>
        <w:t>Pr</w:t>
      </w:r>
      <w:r>
        <w:rPr>
          <w:spacing w:val="1"/>
          <w:sz w:val="28"/>
          <w:szCs w:val="28"/>
        </w:rPr>
        <w:t>i</w:t>
      </w:r>
      <w:r>
        <w:rPr>
          <w:spacing w:val="-1"/>
          <w:sz w:val="28"/>
          <w:szCs w:val="28"/>
        </w:rPr>
        <w:t>v</w:t>
      </w:r>
      <w:r>
        <w:rPr>
          <w:sz w:val="28"/>
          <w:szCs w:val="28"/>
        </w:rPr>
        <w:t>a</w:t>
      </w:r>
      <w:r>
        <w:rPr>
          <w:spacing w:val="1"/>
          <w:sz w:val="28"/>
          <w:szCs w:val="28"/>
        </w:rPr>
        <w:t>t</w:t>
      </w:r>
      <w:r>
        <w:rPr>
          <w:sz w:val="28"/>
          <w:szCs w:val="28"/>
        </w:rPr>
        <w:t>e</w:t>
      </w:r>
      <w:r>
        <w:rPr>
          <w:spacing w:val="-3"/>
          <w:sz w:val="28"/>
          <w:szCs w:val="28"/>
        </w:rPr>
        <w:t xml:space="preserve"> </w:t>
      </w:r>
      <w:r>
        <w:rPr>
          <w:spacing w:val="1"/>
          <w:sz w:val="28"/>
          <w:szCs w:val="28"/>
        </w:rPr>
        <w:t>s</w:t>
      </w:r>
      <w:r>
        <w:rPr>
          <w:spacing w:val="-2"/>
          <w:sz w:val="28"/>
          <w:szCs w:val="28"/>
        </w:rPr>
        <w:t>a</w:t>
      </w:r>
      <w:r>
        <w:rPr>
          <w:spacing w:val="1"/>
          <w:sz w:val="28"/>
          <w:szCs w:val="28"/>
        </w:rPr>
        <w:t>l</w:t>
      </w:r>
      <w:r>
        <w:rPr>
          <w:sz w:val="28"/>
          <w:szCs w:val="28"/>
        </w:rPr>
        <w:t xml:space="preserve">e </w:t>
      </w:r>
      <w:r>
        <w:rPr>
          <w:spacing w:val="-2"/>
          <w:sz w:val="28"/>
          <w:szCs w:val="28"/>
        </w:rPr>
        <w:t>%</w:t>
      </w:r>
      <w:r>
        <w:rPr>
          <w:spacing w:val="1"/>
          <w:sz w:val="28"/>
          <w:szCs w:val="28"/>
        </w:rPr>
        <w:t>4</w:t>
      </w:r>
      <w:r>
        <w:rPr>
          <w:spacing w:val="-3"/>
          <w:sz w:val="28"/>
          <w:szCs w:val="28"/>
        </w:rPr>
        <w:t>.</w:t>
      </w:r>
      <w:r>
        <w:rPr>
          <w:sz w:val="28"/>
          <w:szCs w:val="28"/>
        </w:rPr>
        <w:t>5</w:t>
      </w:r>
    </w:p>
    <w:p w14:paraId="23BC3610" w14:textId="77777777" w:rsidR="00AE7C60" w:rsidRDefault="00AE7C60" w:rsidP="003E0BA7">
      <w:pPr>
        <w:spacing w:line="200" w:lineRule="exact"/>
        <w:jc w:val="both"/>
      </w:pPr>
    </w:p>
    <w:p w14:paraId="0672C8C0" w14:textId="77777777" w:rsidR="00AE7C60" w:rsidRDefault="00AE7C60" w:rsidP="003E0BA7">
      <w:pPr>
        <w:spacing w:line="200" w:lineRule="exact"/>
        <w:jc w:val="both"/>
      </w:pPr>
    </w:p>
    <w:p w14:paraId="7C8C256B" w14:textId="77777777" w:rsidR="00AE7C60" w:rsidRDefault="00AE7C60" w:rsidP="003E0BA7">
      <w:pPr>
        <w:spacing w:before="7" w:line="280" w:lineRule="exact"/>
        <w:jc w:val="both"/>
        <w:rPr>
          <w:sz w:val="28"/>
          <w:szCs w:val="28"/>
        </w:rPr>
      </w:pPr>
    </w:p>
    <w:tbl>
      <w:tblPr>
        <w:tblStyle w:val="TableGrid"/>
        <w:tblW w:w="9350" w:type="dxa"/>
        <w:tblLook w:val="04A0" w:firstRow="1" w:lastRow="0" w:firstColumn="1" w:lastColumn="0" w:noHBand="0" w:noVBand="1"/>
      </w:tblPr>
      <w:tblGrid>
        <w:gridCol w:w="3116"/>
        <w:gridCol w:w="3117"/>
        <w:gridCol w:w="3117"/>
      </w:tblGrid>
      <w:tr w:rsidR="006A75FB" w14:paraId="3BFC1848" w14:textId="77777777" w:rsidTr="00C746B8">
        <w:trPr>
          <w:trHeight w:val="327"/>
        </w:trPr>
        <w:tc>
          <w:tcPr>
            <w:tcW w:w="3116" w:type="dxa"/>
            <w:vMerge w:val="restart"/>
            <w:vAlign w:val="center"/>
          </w:tcPr>
          <w:p w14:paraId="430525E7" w14:textId="1C33C59E" w:rsidR="006A75FB" w:rsidRPr="005C4B53" w:rsidRDefault="006A75FB" w:rsidP="006A75FB">
            <w:pPr>
              <w:jc w:val="center"/>
              <w:rPr>
                <w:b/>
                <w:bCs/>
                <w:sz w:val="28"/>
                <w:szCs w:val="28"/>
              </w:rPr>
            </w:pPr>
            <w:r w:rsidRPr="005C4B53">
              <w:rPr>
                <w:b/>
                <w:bCs/>
                <w:sz w:val="28"/>
                <w:szCs w:val="28"/>
              </w:rPr>
              <w:t>Public sale</w:t>
            </w:r>
          </w:p>
        </w:tc>
        <w:tc>
          <w:tcPr>
            <w:tcW w:w="3117" w:type="dxa"/>
            <w:vAlign w:val="center"/>
          </w:tcPr>
          <w:p w14:paraId="378BECC4" w14:textId="6D6D9405" w:rsidR="006A75FB" w:rsidRPr="00C746B8" w:rsidRDefault="006A75FB" w:rsidP="006A75FB">
            <w:pPr>
              <w:rPr>
                <w:sz w:val="28"/>
                <w:szCs w:val="28"/>
              </w:rPr>
            </w:pPr>
            <w:r w:rsidRPr="00C746B8">
              <w:rPr>
                <w:sz w:val="28"/>
                <w:szCs w:val="28"/>
              </w:rPr>
              <w:t>ICO (Presale)</w:t>
            </w:r>
          </w:p>
        </w:tc>
        <w:tc>
          <w:tcPr>
            <w:tcW w:w="3117" w:type="dxa"/>
            <w:vAlign w:val="center"/>
          </w:tcPr>
          <w:p w14:paraId="48A22CAF" w14:textId="0B35D0B0" w:rsidR="006A75FB" w:rsidRPr="006A75FB" w:rsidRDefault="006A75FB" w:rsidP="00C746B8">
            <w:pPr>
              <w:jc w:val="center"/>
            </w:pPr>
            <w:r>
              <w:rPr>
                <w:spacing w:val="1"/>
                <w:sz w:val="28"/>
                <w:szCs w:val="28"/>
              </w:rPr>
              <w:t>%4</w:t>
            </w:r>
            <w:r>
              <w:rPr>
                <w:spacing w:val="-3"/>
                <w:sz w:val="28"/>
                <w:szCs w:val="28"/>
              </w:rPr>
              <w:t>.</w:t>
            </w:r>
            <w:r>
              <w:rPr>
                <w:sz w:val="28"/>
                <w:szCs w:val="28"/>
              </w:rPr>
              <w:t>5</w:t>
            </w:r>
          </w:p>
        </w:tc>
      </w:tr>
      <w:tr w:rsidR="006A75FB" w14:paraId="276DACE9" w14:textId="77777777" w:rsidTr="00C746B8">
        <w:trPr>
          <w:trHeight w:val="307"/>
        </w:trPr>
        <w:tc>
          <w:tcPr>
            <w:tcW w:w="3116" w:type="dxa"/>
            <w:vMerge/>
            <w:vAlign w:val="center"/>
          </w:tcPr>
          <w:p w14:paraId="513C4F2F" w14:textId="77777777" w:rsidR="006A75FB" w:rsidRPr="006A75FB" w:rsidRDefault="006A75FB" w:rsidP="006A75FB">
            <w:pPr>
              <w:jc w:val="center"/>
              <w:rPr>
                <w:sz w:val="28"/>
                <w:szCs w:val="28"/>
              </w:rPr>
            </w:pPr>
          </w:p>
        </w:tc>
        <w:tc>
          <w:tcPr>
            <w:tcW w:w="3117" w:type="dxa"/>
            <w:vAlign w:val="center"/>
          </w:tcPr>
          <w:p w14:paraId="11B68D6D" w14:textId="29117684" w:rsidR="006A75FB" w:rsidRPr="00C746B8" w:rsidRDefault="006A75FB" w:rsidP="006A75FB">
            <w:pPr>
              <w:rPr>
                <w:sz w:val="28"/>
                <w:szCs w:val="28"/>
              </w:rPr>
            </w:pPr>
            <w:r w:rsidRPr="00C746B8">
              <w:rPr>
                <w:sz w:val="28"/>
                <w:szCs w:val="28"/>
              </w:rPr>
              <w:t xml:space="preserve">ICO </w:t>
            </w:r>
            <w:r w:rsidR="005C4B53">
              <w:rPr>
                <w:sz w:val="28"/>
                <w:szCs w:val="28"/>
              </w:rPr>
              <w:t>(R</w:t>
            </w:r>
            <w:r w:rsidRPr="00C746B8">
              <w:rPr>
                <w:sz w:val="28"/>
                <w:szCs w:val="28"/>
              </w:rPr>
              <w:t>ound-1</w:t>
            </w:r>
            <w:r w:rsidR="005C4B53">
              <w:rPr>
                <w:sz w:val="28"/>
                <w:szCs w:val="28"/>
              </w:rPr>
              <w:t>)</w:t>
            </w:r>
          </w:p>
        </w:tc>
        <w:tc>
          <w:tcPr>
            <w:tcW w:w="3117" w:type="dxa"/>
            <w:vAlign w:val="center"/>
          </w:tcPr>
          <w:p w14:paraId="5CC5B219" w14:textId="2A93B76C" w:rsidR="006A75FB" w:rsidRPr="006A75FB" w:rsidRDefault="006A75FB" w:rsidP="00C746B8">
            <w:pPr>
              <w:jc w:val="center"/>
            </w:pPr>
            <w:r>
              <w:rPr>
                <w:spacing w:val="1"/>
                <w:sz w:val="28"/>
                <w:szCs w:val="28"/>
              </w:rPr>
              <w:t>%6</w:t>
            </w:r>
            <w:r>
              <w:rPr>
                <w:spacing w:val="-3"/>
                <w:sz w:val="28"/>
                <w:szCs w:val="28"/>
              </w:rPr>
              <w:t>.</w:t>
            </w:r>
            <w:r>
              <w:rPr>
                <w:sz w:val="28"/>
                <w:szCs w:val="28"/>
              </w:rPr>
              <w:t>8</w:t>
            </w:r>
          </w:p>
        </w:tc>
      </w:tr>
      <w:tr w:rsidR="006A75FB" w14:paraId="574EE879" w14:textId="77777777" w:rsidTr="00C746B8">
        <w:trPr>
          <w:trHeight w:val="327"/>
        </w:trPr>
        <w:tc>
          <w:tcPr>
            <w:tcW w:w="3116" w:type="dxa"/>
            <w:vMerge/>
            <w:vAlign w:val="center"/>
          </w:tcPr>
          <w:p w14:paraId="358F26C9" w14:textId="77777777" w:rsidR="006A75FB" w:rsidRPr="006A75FB" w:rsidRDefault="006A75FB" w:rsidP="006A75FB">
            <w:pPr>
              <w:jc w:val="center"/>
              <w:rPr>
                <w:sz w:val="28"/>
                <w:szCs w:val="28"/>
              </w:rPr>
            </w:pPr>
          </w:p>
        </w:tc>
        <w:tc>
          <w:tcPr>
            <w:tcW w:w="3117" w:type="dxa"/>
            <w:vAlign w:val="center"/>
          </w:tcPr>
          <w:p w14:paraId="4FCFB314" w14:textId="0EB1242F" w:rsidR="006A75FB" w:rsidRPr="00C746B8" w:rsidRDefault="006A75FB" w:rsidP="006A75FB">
            <w:pPr>
              <w:rPr>
                <w:sz w:val="28"/>
                <w:szCs w:val="28"/>
              </w:rPr>
            </w:pPr>
            <w:r w:rsidRPr="00C746B8">
              <w:rPr>
                <w:sz w:val="28"/>
                <w:szCs w:val="28"/>
              </w:rPr>
              <w:t xml:space="preserve">ICO </w:t>
            </w:r>
            <w:r w:rsidR="005C4B53">
              <w:rPr>
                <w:sz w:val="28"/>
                <w:szCs w:val="28"/>
              </w:rPr>
              <w:t>(R</w:t>
            </w:r>
            <w:r w:rsidR="005C4B53" w:rsidRPr="00C746B8">
              <w:rPr>
                <w:sz w:val="28"/>
                <w:szCs w:val="28"/>
              </w:rPr>
              <w:t>ound-</w:t>
            </w:r>
            <w:r w:rsidR="005C4B53">
              <w:rPr>
                <w:sz w:val="28"/>
                <w:szCs w:val="28"/>
              </w:rPr>
              <w:t>2)</w:t>
            </w:r>
          </w:p>
        </w:tc>
        <w:tc>
          <w:tcPr>
            <w:tcW w:w="3117" w:type="dxa"/>
            <w:vAlign w:val="center"/>
          </w:tcPr>
          <w:p w14:paraId="032A69BA" w14:textId="7FF068A5" w:rsidR="006A75FB" w:rsidRPr="006A75FB" w:rsidRDefault="006A75FB" w:rsidP="00C746B8">
            <w:pPr>
              <w:jc w:val="center"/>
            </w:pPr>
            <w:r>
              <w:rPr>
                <w:spacing w:val="1"/>
                <w:sz w:val="28"/>
                <w:szCs w:val="28"/>
              </w:rPr>
              <w:t>%5</w:t>
            </w:r>
            <w:r>
              <w:rPr>
                <w:spacing w:val="-3"/>
                <w:sz w:val="28"/>
                <w:szCs w:val="28"/>
              </w:rPr>
              <w:t>.0</w:t>
            </w:r>
          </w:p>
        </w:tc>
      </w:tr>
      <w:tr w:rsidR="006A75FB" w14:paraId="7EE25B3A" w14:textId="77777777" w:rsidTr="00C746B8">
        <w:trPr>
          <w:trHeight w:val="307"/>
        </w:trPr>
        <w:tc>
          <w:tcPr>
            <w:tcW w:w="3116" w:type="dxa"/>
            <w:vMerge/>
            <w:vAlign w:val="center"/>
          </w:tcPr>
          <w:p w14:paraId="09394872" w14:textId="77777777" w:rsidR="006A75FB" w:rsidRPr="006A75FB" w:rsidRDefault="006A75FB" w:rsidP="006A75FB">
            <w:pPr>
              <w:jc w:val="center"/>
              <w:rPr>
                <w:sz w:val="28"/>
                <w:szCs w:val="28"/>
              </w:rPr>
            </w:pPr>
          </w:p>
        </w:tc>
        <w:tc>
          <w:tcPr>
            <w:tcW w:w="3117" w:type="dxa"/>
            <w:vAlign w:val="center"/>
          </w:tcPr>
          <w:p w14:paraId="759CF2C3" w14:textId="0D5ECF0F" w:rsidR="006A75FB" w:rsidRPr="00C746B8" w:rsidRDefault="006A75FB" w:rsidP="006A75FB">
            <w:pPr>
              <w:rPr>
                <w:sz w:val="28"/>
                <w:szCs w:val="28"/>
              </w:rPr>
            </w:pPr>
            <w:r w:rsidRPr="00C746B8">
              <w:rPr>
                <w:sz w:val="28"/>
                <w:szCs w:val="28"/>
              </w:rPr>
              <w:t xml:space="preserve">ICO </w:t>
            </w:r>
            <w:r w:rsidR="005C4B53">
              <w:rPr>
                <w:sz w:val="28"/>
                <w:szCs w:val="28"/>
              </w:rPr>
              <w:t>(R</w:t>
            </w:r>
            <w:r w:rsidR="005C4B53" w:rsidRPr="00C746B8">
              <w:rPr>
                <w:sz w:val="28"/>
                <w:szCs w:val="28"/>
              </w:rPr>
              <w:t>ound-</w:t>
            </w:r>
            <w:r w:rsidR="005C4B53">
              <w:rPr>
                <w:sz w:val="28"/>
                <w:szCs w:val="28"/>
              </w:rPr>
              <w:t>3)</w:t>
            </w:r>
          </w:p>
        </w:tc>
        <w:tc>
          <w:tcPr>
            <w:tcW w:w="3117" w:type="dxa"/>
            <w:vAlign w:val="center"/>
          </w:tcPr>
          <w:p w14:paraId="1F89ABE4" w14:textId="44EB8DE8" w:rsidR="006A75FB" w:rsidRPr="006A75FB" w:rsidRDefault="006A75FB" w:rsidP="00C746B8">
            <w:pPr>
              <w:jc w:val="center"/>
            </w:pPr>
            <w:r>
              <w:rPr>
                <w:spacing w:val="1"/>
                <w:sz w:val="28"/>
                <w:szCs w:val="28"/>
              </w:rPr>
              <w:t>%3</w:t>
            </w:r>
            <w:r>
              <w:rPr>
                <w:spacing w:val="-3"/>
                <w:sz w:val="28"/>
                <w:szCs w:val="28"/>
              </w:rPr>
              <w:t>.</w:t>
            </w:r>
            <w:r>
              <w:rPr>
                <w:sz w:val="28"/>
                <w:szCs w:val="28"/>
              </w:rPr>
              <w:t>7</w:t>
            </w:r>
          </w:p>
        </w:tc>
      </w:tr>
      <w:tr w:rsidR="006A75FB" w14:paraId="6A883D85" w14:textId="77777777" w:rsidTr="00C746B8">
        <w:trPr>
          <w:trHeight w:val="327"/>
        </w:trPr>
        <w:tc>
          <w:tcPr>
            <w:tcW w:w="3116" w:type="dxa"/>
            <w:vAlign w:val="center"/>
          </w:tcPr>
          <w:p w14:paraId="4CD2C4FE" w14:textId="580FD74B" w:rsidR="006A75FB" w:rsidRPr="005C4B53" w:rsidRDefault="006A75FB" w:rsidP="006A75FB">
            <w:pPr>
              <w:jc w:val="center"/>
              <w:rPr>
                <w:b/>
                <w:bCs/>
                <w:sz w:val="28"/>
                <w:szCs w:val="28"/>
              </w:rPr>
            </w:pPr>
            <w:r w:rsidRPr="005C4B53">
              <w:rPr>
                <w:b/>
                <w:bCs/>
                <w:sz w:val="28"/>
                <w:szCs w:val="28"/>
              </w:rPr>
              <w:t>Private sale</w:t>
            </w:r>
          </w:p>
        </w:tc>
        <w:tc>
          <w:tcPr>
            <w:tcW w:w="3117" w:type="dxa"/>
            <w:vAlign w:val="center"/>
          </w:tcPr>
          <w:p w14:paraId="4CDC271A" w14:textId="773392E9" w:rsidR="006A75FB" w:rsidRPr="00C746B8" w:rsidRDefault="006A75FB" w:rsidP="006A75FB">
            <w:pPr>
              <w:rPr>
                <w:sz w:val="28"/>
                <w:szCs w:val="28"/>
              </w:rPr>
            </w:pPr>
            <w:r w:rsidRPr="00C746B8">
              <w:rPr>
                <w:sz w:val="28"/>
                <w:szCs w:val="28"/>
              </w:rPr>
              <w:t>Private sale</w:t>
            </w:r>
          </w:p>
        </w:tc>
        <w:tc>
          <w:tcPr>
            <w:tcW w:w="3117" w:type="dxa"/>
            <w:vAlign w:val="center"/>
          </w:tcPr>
          <w:p w14:paraId="6FAD5DE3" w14:textId="1BAFE2D0" w:rsidR="006A75FB" w:rsidRPr="006A75FB" w:rsidRDefault="006A75FB" w:rsidP="00C746B8">
            <w:pPr>
              <w:jc w:val="center"/>
            </w:pPr>
            <w:r>
              <w:rPr>
                <w:spacing w:val="1"/>
                <w:sz w:val="28"/>
                <w:szCs w:val="28"/>
              </w:rPr>
              <w:t>%4</w:t>
            </w:r>
            <w:r>
              <w:rPr>
                <w:spacing w:val="-3"/>
                <w:sz w:val="28"/>
                <w:szCs w:val="28"/>
              </w:rPr>
              <w:t>.</w:t>
            </w:r>
            <w:r>
              <w:rPr>
                <w:sz w:val="28"/>
                <w:szCs w:val="28"/>
              </w:rPr>
              <w:t>5</w:t>
            </w:r>
          </w:p>
        </w:tc>
      </w:tr>
      <w:tr w:rsidR="00C746B8" w14:paraId="78949B9C" w14:textId="77777777" w:rsidTr="00C746B8">
        <w:trPr>
          <w:trHeight w:val="327"/>
        </w:trPr>
        <w:tc>
          <w:tcPr>
            <w:tcW w:w="6233" w:type="dxa"/>
            <w:gridSpan w:val="2"/>
            <w:vAlign w:val="center"/>
          </w:tcPr>
          <w:p w14:paraId="15AB83A8" w14:textId="3A049D7D" w:rsidR="00C746B8" w:rsidRPr="00C746B8" w:rsidRDefault="00C746B8" w:rsidP="00C746B8">
            <w:pPr>
              <w:jc w:val="center"/>
              <w:rPr>
                <w:sz w:val="28"/>
                <w:szCs w:val="28"/>
              </w:rPr>
            </w:pPr>
            <w:r w:rsidRPr="00C746B8">
              <w:rPr>
                <w:sz w:val="28"/>
                <w:szCs w:val="28"/>
              </w:rPr>
              <w:t>TOTAL</w:t>
            </w:r>
          </w:p>
        </w:tc>
        <w:tc>
          <w:tcPr>
            <w:tcW w:w="3117" w:type="dxa"/>
            <w:vAlign w:val="center"/>
          </w:tcPr>
          <w:p w14:paraId="03EABE45" w14:textId="459CFDC2" w:rsidR="00C746B8" w:rsidRPr="006A75FB" w:rsidRDefault="00C746B8" w:rsidP="00C746B8">
            <w:pPr>
              <w:jc w:val="center"/>
            </w:pPr>
            <w:r>
              <w:rPr>
                <w:spacing w:val="1"/>
                <w:sz w:val="28"/>
                <w:szCs w:val="28"/>
              </w:rPr>
              <w:t>%</w:t>
            </w:r>
            <w:r>
              <w:rPr>
                <w:spacing w:val="-1"/>
                <w:sz w:val="28"/>
                <w:szCs w:val="28"/>
              </w:rPr>
              <w:t>2</w:t>
            </w:r>
            <w:r>
              <w:rPr>
                <w:spacing w:val="1"/>
                <w:sz w:val="28"/>
                <w:szCs w:val="28"/>
              </w:rPr>
              <w:t>4</w:t>
            </w:r>
            <w:r>
              <w:rPr>
                <w:spacing w:val="-3"/>
                <w:sz w:val="28"/>
                <w:szCs w:val="28"/>
              </w:rPr>
              <w:t>.</w:t>
            </w:r>
            <w:r>
              <w:rPr>
                <w:sz w:val="28"/>
                <w:szCs w:val="28"/>
              </w:rPr>
              <w:t>5</w:t>
            </w:r>
          </w:p>
        </w:tc>
      </w:tr>
    </w:tbl>
    <w:p w14:paraId="319B5296" w14:textId="5D1FEB91" w:rsidR="00AE7C60" w:rsidRDefault="00AE7C60" w:rsidP="003E0BA7">
      <w:pPr>
        <w:spacing w:before="1" w:line="140" w:lineRule="exact"/>
        <w:jc w:val="both"/>
        <w:rPr>
          <w:sz w:val="15"/>
          <w:szCs w:val="15"/>
        </w:rPr>
      </w:pPr>
    </w:p>
    <w:p w14:paraId="2C9D0234" w14:textId="1E6A4748" w:rsidR="006A75FB" w:rsidRDefault="006A75FB" w:rsidP="003E0BA7">
      <w:pPr>
        <w:spacing w:before="1" w:line="140" w:lineRule="exact"/>
        <w:jc w:val="both"/>
        <w:rPr>
          <w:sz w:val="15"/>
          <w:szCs w:val="15"/>
        </w:rPr>
      </w:pPr>
    </w:p>
    <w:p w14:paraId="6E3D4615" w14:textId="77777777" w:rsidR="006A75FB" w:rsidRDefault="006A75FB" w:rsidP="003E0BA7">
      <w:pPr>
        <w:spacing w:before="1" w:line="140" w:lineRule="exact"/>
        <w:jc w:val="both"/>
        <w:rPr>
          <w:sz w:val="15"/>
          <w:szCs w:val="15"/>
        </w:rPr>
      </w:pPr>
    </w:p>
    <w:p w14:paraId="2EBC1DA9" w14:textId="77777777" w:rsidR="00AE7C60" w:rsidRDefault="00AE7C60" w:rsidP="003E0BA7">
      <w:pPr>
        <w:spacing w:line="200" w:lineRule="exact"/>
        <w:jc w:val="both"/>
      </w:pPr>
    </w:p>
    <w:p w14:paraId="53DE6598" w14:textId="77777777" w:rsidR="00AE7C60" w:rsidRDefault="00A44FA3" w:rsidP="003E0BA7">
      <w:pPr>
        <w:pStyle w:val="Heading2"/>
        <w:jc w:val="both"/>
        <w:rPr>
          <w:rFonts w:eastAsia="Calibri Light"/>
        </w:rPr>
      </w:pPr>
      <w:bookmarkStart w:id="31" w:name="_Toc88586888"/>
      <w:r>
        <w:rPr>
          <w:rFonts w:eastAsia="Calibri Light"/>
          <w:spacing w:val="-1"/>
        </w:rPr>
        <w:t>6</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E</w:t>
      </w:r>
      <w:r>
        <w:rPr>
          <w:rFonts w:eastAsia="Calibri Light"/>
          <w:spacing w:val="1"/>
        </w:rPr>
        <w:t>c</w:t>
      </w:r>
      <w:r>
        <w:rPr>
          <w:rFonts w:eastAsia="Calibri Light"/>
        </w:rPr>
        <w:t>o</w:t>
      </w:r>
      <w:r>
        <w:rPr>
          <w:rFonts w:eastAsia="Calibri Light"/>
          <w:spacing w:val="-2"/>
        </w:rPr>
        <w:t>s</w:t>
      </w:r>
      <w:r>
        <w:rPr>
          <w:rFonts w:eastAsia="Calibri Light"/>
        </w:rPr>
        <w:t>yst</w:t>
      </w:r>
      <w:r>
        <w:rPr>
          <w:rFonts w:eastAsia="Calibri Light"/>
          <w:spacing w:val="3"/>
        </w:rPr>
        <w:t>e</w:t>
      </w:r>
      <w:r>
        <w:rPr>
          <w:rFonts w:eastAsia="Calibri Light"/>
        </w:rPr>
        <w:t>m</w:t>
      </w:r>
      <w:bookmarkEnd w:id="31"/>
    </w:p>
    <w:p w14:paraId="15EC6971" w14:textId="0BD68973" w:rsidR="00AE7C60" w:rsidRDefault="00A44FA3" w:rsidP="003E0BA7">
      <w:pPr>
        <w:spacing w:before="37" w:line="259" w:lineRule="auto"/>
        <w:ind w:left="100" w:right="948"/>
        <w:jc w:val="both"/>
        <w:rPr>
          <w:sz w:val="28"/>
          <w:szCs w:val="28"/>
        </w:rPr>
      </w:pPr>
      <w:r>
        <w:rPr>
          <w:spacing w:val="1"/>
          <w:sz w:val="28"/>
          <w:szCs w:val="28"/>
        </w:rPr>
        <w:t>U</w:t>
      </w:r>
      <w:r>
        <w:rPr>
          <w:sz w:val="28"/>
          <w:szCs w:val="28"/>
        </w:rPr>
        <w:t>p</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t>
      </w:r>
      <w:r>
        <w:rPr>
          <w:spacing w:val="1"/>
          <w:sz w:val="28"/>
          <w:szCs w:val="28"/>
        </w:rPr>
        <w:t>2</w:t>
      </w:r>
      <w:r>
        <w:rPr>
          <w:sz w:val="28"/>
          <w:szCs w:val="28"/>
        </w:rPr>
        <w:t>0</w:t>
      </w:r>
      <w:r>
        <w:rPr>
          <w:spacing w:val="-2"/>
          <w:sz w:val="28"/>
          <w:szCs w:val="28"/>
        </w:rPr>
        <w:t xml:space="preserve"> </w:t>
      </w:r>
      <w:r>
        <w:rPr>
          <w:spacing w:val="1"/>
          <w:sz w:val="28"/>
          <w:szCs w:val="28"/>
        </w:rPr>
        <w:t>o</w:t>
      </w:r>
      <w:r>
        <w:rPr>
          <w:sz w:val="28"/>
          <w:szCs w:val="28"/>
        </w:rPr>
        <w:t xml:space="preserve">f </w:t>
      </w:r>
      <w:r>
        <w:rPr>
          <w:spacing w:val="-2"/>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z w:val="28"/>
          <w:szCs w:val="28"/>
        </w:rPr>
        <w:t>y</w:t>
      </w:r>
      <w:r>
        <w:rPr>
          <w:spacing w:val="1"/>
          <w:sz w:val="28"/>
          <w:szCs w:val="28"/>
        </w:rPr>
        <w:t xml:space="preserve"> </w:t>
      </w:r>
      <w:r>
        <w:rPr>
          <w:sz w:val="28"/>
          <w:szCs w:val="28"/>
        </w:rPr>
        <w:t>can</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us</w:t>
      </w:r>
      <w:r>
        <w:rPr>
          <w:spacing w:val="-2"/>
          <w:sz w:val="28"/>
          <w:szCs w:val="28"/>
        </w:rPr>
        <w:t>e</w:t>
      </w:r>
      <w:r>
        <w:rPr>
          <w:sz w:val="28"/>
          <w:szCs w:val="28"/>
        </w:rPr>
        <w:t>d</w:t>
      </w:r>
      <w:r>
        <w:rPr>
          <w:spacing w:val="6"/>
          <w:sz w:val="28"/>
          <w:szCs w:val="28"/>
        </w:rPr>
        <w:t xml:space="preserve"> </w:t>
      </w:r>
      <w:r>
        <w:rPr>
          <w:spacing w:val="-2"/>
          <w:sz w:val="28"/>
          <w:szCs w:val="28"/>
        </w:rPr>
        <w:t>f</w:t>
      </w:r>
      <w:r>
        <w:rPr>
          <w:spacing w:val="1"/>
          <w:sz w:val="28"/>
          <w:szCs w:val="28"/>
        </w:rPr>
        <w:t>o</w:t>
      </w:r>
      <w:r>
        <w:rPr>
          <w:sz w:val="28"/>
          <w:szCs w:val="28"/>
        </w:rPr>
        <w:t>r</w:t>
      </w:r>
      <w:r>
        <w:rPr>
          <w:spacing w:val="-2"/>
          <w:sz w:val="28"/>
          <w:szCs w:val="28"/>
        </w:rPr>
        <w:t xml:space="preserve"> </w:t>
      </w:r>
      <w:r>
        <w:rPr>
          <w:spacing w:val="1"/>
          <w:sz w:val="28"/>
          <w:szCs w:val="28"/>
        </w:rPr>
        <w:t>d</w:t>
      </w:r>
      <w:r>
        <w:rPr>
          <w:spacing w:val="-2"/>
          <w:sz w:val="28"/>
          <w:szCs w:val="28"/>
        </w:rPr>
        <w:t>e</w:t>
      </w:r>
      <w:r>
        <w:rPr>
          <w:spacing w:val="1"/>
          <w:sz w:val="28"/>
          <w:szCs w:val="28"/>
        </w:rPr>
        <w:t>v</w:t>
      </w:r>
      <w:r>
        <w:rPr>
          <w:sz w:val="28"/>
          <w:szCs w:val="28"/>
        </w:rPr>
        <w:t>e</w:t>
      </w:r>
      <w:r>
        <w:rPr>
          <w:spacing w:val="-1"/>
          <w:sz w:val="28"/>
          <w:szCs w:val="28"/>
        </w:rPr>
        <w:t>lo</w:t>
      </w:r>
      <w:r>
        <w:rPr>
          <w:spacing w:val="1"/>
          <w:sz w:val="28"/>
          <w:szCs w:val="28"/>
        </w:rPr>
        <w:t>p</w:t>
      </w:r>
      <w:r>
        <w:rPr>
          <w:sz w:val="28"/>
          <w:szCs w:val="28"/>
        </w:rPr>
        <w:t>m</w:t>
      </w:r>
      <w:r>
        <w:rPr>
          <w:spacing w:val="-2"/>
          <w:sz w:val="28"/>
          <w:szCs w:val="28"/>
        </w:rPr>
        <w:t>e</w:t>
      </w:r>
      <w:r>
        <w:rPr>
          <w:spacing w:val="1"/>
          <w:sz w:val="28"/>
          <w:szCs w:val="28"/>
        </w:rPr>
        <w:t>nt</w:t>
      </w:r>
      <w:r>
        <w:rPr>
          <w:sz w:val="28"/>
          <w:szCs w:val="28"/>
        </w:rPr>
        <w:t>,</w:t>
      </w:r>
      <w:r>
        <w:rPr>
          <w:spacing w:val="-3"/>
          <w:sz w:val="28"/>
          <w:szCs w:val="28"/>
        </w:rPr>
        <w:t xml:space="preserve"> </w:t>
      </w:r>
      <w:r>
        <w:rPr>
          <w:spacing w:val="1"/>
          <w:sz w:val="28"/>
          <w:szCs w:val="28"/>
        </w:rPr>
        <w:t>in</w:t>
      </w:r>
      <w:r>
        <w:rPr>
          <w:spacing w:val="-2"/>
          <w:sz w:val="28"/>
          <w:szCs w:val="28"/>
        </w:rPr>
        <w:t>f</w:t>
      </w:r>
      <w:r>
        <w:rPr>
          <w:sz w:val="28"/>
          <w:szCs w:val="28"/>
        </w:rPr>
        <w:t>ra</w:t>
      </w:r>
      <w:r>
        <w:rPr>
          <w:spacing w:val="-1"/>
          <w:sz w:val="28"/>
          <w:szCs w:val="28"/>
        </w:rPr>
        <w:t>s</w:t>
      </w:r>
      <w:r>
        <w:rPr>
          <w:spacing w:val="1"/>
          <w:sz w:val="28"/>
          <w:szCs w:val="28"/>
        </w:rPr>
        <w:t>t</w:t>
      </w:r>
      <w:r>
        <w:rPr>
          <w:spacing w:val="-2"/>
          <w:sz w:val="28"/>
          <w:szCs w:val="28"/>
        </w:rPr>
        <w:t>r</w:t>
      </w:r>
      <w:r>
        <w:rPr>
          <w:spacing w:val="1"/>
          <w:sz w:val="28"/>
          <w:szCs w:val="28"/>
        </w:rPr>
        <w:t>u</w:t>
      </w:r>
      <w:r>
        <w:rPr>
          <w:sz w:val="28"/>
          <w:szCs w:val="28"/>
        </w:rPr>
        <w:t>c</w:t>
      </w:r>
      <w:r>
        <w:rPr>
          <w:spacing w:val="-1"/>
          <w:sz w:val="28"/>
          <w:szCs w:val="28"/>
        </w:rPr>
        <w:t>t</w:t>
      </w:r>
      <w:r>
        <w:rPr>
          <w:spacing w:val="1"/>
          <w:sz w:val="28"/>
          <w:szCs w:val="28"/>
        </w:rPr>
        <w:t>u</w:t>
      </w:r>
      <w:r>
        <w:rPr>
          <w:sz w:val="28"/>
          <w:szCs w:val="28"/>
        </w:rPr>
        <w:t>r</w:t>
      </w:r>
      <w:r>
        <w:rPr>
          <w:spacing w:val="4"/>
          <w:sz w:val="28"/>
          <w:szCs w:val="28"/>
        </w:rPr>
        <w:t>e</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 a</w:t>
      </w:r>
      <w:r>
        <w:rPr>
          <w:spacing w:val="-1"/>
          <w:sz w:val="28"/>
          <w:szCs w:val="28"/>
        </w:rPr>
        <w:t>n</w:t>
      </w:r>
      <w:r>
        <w:rPr>
          <w:spacing w:val="1"/>
          <w:sz w:val="28"/>
          <w:szCs w:val="28"/>
        </w:rPr>
        <w:t>y</w:t>
      </w:r>
      <w:r>
        <w:rPr>
          <w:spacing w:val="-1"/>
          <w:sz w:val="28"/>
          <w:szCs w:val="28"/>
        </w:rPr>
        <w:t>t</w:t>
      </w:r>
      <w:r>
        <w:rPr>
          <w:spacing w:val="1"/>
          <w:sz w:val="28"/>
          <w:szCs w:val="28"/>
        </w:rPr>
        <w:t>h</w:t>
      </w:r>
      <w:r>
        <w:rPr>
          <w:spacing w:val="-1"/>
          <w:sz w:val="28"/>
          <w:szCs w:val="28"/>
        </w:rPr>
        <w:t>in</w:t>
      </w:r>
      <w:r>
        <w:rPr>
          <w:sz w:val="28"/>
          <w:szCs w:val="28"/>
        </w:rPr>
        <w:t>g</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z w:val="28"/>
          <w:szCs w:val="28"/>
        </w:rPr>
        <w:t>h</w:t>
      </w:r>
      <w:r>
        <w:rPr>
          <w:spacing w:val="-2"/>
          <w:sz w:val="28"/>
          <w:szCs w:val="28"/>
        </w:rPr>
        <w:t>e</w:t>
      </w:r>
      <w:r>
        <w:rPr>
          <w:spacing w:val="-1"/>
          <w:sz w:val="28"/>
          <w:szCs w:val="28"/>
        </w:rPr>
        <w:t>l</w:t>
      </w:r>
      <w:r>
        <w:rPr>
          <w:spacing w:val="1"/>
          <w:sz w:val="28"/>
          <w:szCs w:val="28"/>
        </w:rPr>
        <w:t>p</w:t>
      </w:r>
      <w:r>
        <w:rPr>
          <w:sz w:val="28"/>
          <w:szCs w:val="28"/>
        </w:rPr>
        <w:t>s</w:t>
      </w:r>
      <w:r>
        <w:rPr>
          <w:spacing w:val="-2"/>
          <w:sz w:val="28"/>
          <w:szCs w:val="28"/>
        </w:rPr>
        <w:t xml:space="preserve"> </w:t>
      </w:r>
      <w:r>
        <w:rPr>
          <w:spacing w:val="1"/>
          <w:sz w:val="28"/>
          <w:szCs w:val="28"/>
        </w:rPr>
        <w:t>u</w:t>
      </w:r>
      <w:r>
        <w:rPr>
          <w:sz w:val="28"/>
          <w:szCs w:val="28"/>
        </w:rPr>
        <w:t>s</w:t>
      </w:r>
      <w:r>
        <w:rPr>
          <w:spacing w:val="-1"/>
          <w:sz w:val="28"/>
          <w:szCs w:val="28"/>
        </w:rPr>
        <w:t xml:space="preserve"> </w:t>
      </w:r>
      <w:r w:rsidR="003C6354">
        <w:rPr>
          <w:sz w:val="28"/>
          <w:szCs w:val="28"/>
        </w:rPr>
        <w:t>with</w:t>
      </w:r>
      <w:r>
        <w:rPr>
          <w:spacing w:val="2"/>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e</w:t>
      </w:r>
      <w:r>
        <w:rPr>
          <w:sz w:val="28"/>
          <w:szCs w:val="28"/>
        </w:rPr>
        <w:t>c</w:t>
      </w:r>
      <w:r>
        <w:rPr>
          <w:spacing w:val="-1"/>
          <w:sz w:val="28"/>
          <w:szCs w:val="28"/>
        </w:rPr>
        <w:t>os</w:t>
      </w:r>
      <w:r>
        <w:rPr>
          <w:spacing w:val="1"/>
          <w:sz w:val="28"/>
          <w:szCs w:val="28"/>
        </w:rPr>
        <w:t>y</w:t>
      </w:r>
      <w:r>
        <w:rPr>
          <w:spacing w:val="-1"/>
          <w:sz w:val="28"/>
          <w:szCs w:val="28"/>
        </w:rPr>
        <w:t>s</w:t>
      </w:r>
      <w:r>
        <w:rPr>
          <w:spacing w:val="1"/>
          <w:sz w:val="28"/>
          <w:szCs w:val="28"/>
        </w:rPr>
        <w:t>t</w:t>
      </w:r>
      <w:r>
        <w:rPr>
          <w:sz w:val="28"/>
          <w:szCs w:val="28"/>
        </w:rPr>
        <w:t>em</w:t>
      </w:r>
      <w:r>
        <w:rPr>
          <w:spacing w:val="-3"/>
          <w:sz w:val="28"/>
          <w:szCs w:val="28"/>
        </w:rPr>
        <w:t xml:space="preserve"> </w:t>
      </w:r>
      <w:r>
        <w:rPr>
          <w:spacing w:val="1"/>
          <w:sz w:val="28"/>
          <w:szCs w:val="28"/>
        </w:rPr>
        <w:t>g</w:t>
      </w:r>
      <w:r>
        <w:rPr>
          <w:sz w:val="28"/>
          <w:szCs w:val="28"/>
        </w:rPr>
        <w:t>r</w:t>
      </w:r>
      <w:r>
        <w:rPr>
          <w:spacing w:val="-1"/>
          <w:sz w:val="28"/>
          <w:szCs w:val="28"/>
        </w:rPr>
        <w:t>o</w:t>
      </w:r>
      <w:r>
        <w:rPr>
          <w:spacing w:val="1"/>
          <w:sz w:val="28"/>
          <w:szCs w:val="28"/>
        </w:rPr>
        <w:t>w</w:t>
      </w:r>
      <w:r>
        <w:rPr>
          <w:spacing w:val="-1"/>
          <w:sz w:val="28"/>
          <w:szCs w:val="28"/>
        </w:rPr>
        <w:t>t</w:t>
      </w:r>
      <w:r>
        <w:rPr>
          <w:sz w:val="28"/>
          <w:szCs w:val="28"/>
        </w:rPr>
        <w:t>h</w:t>
      </w:r>
      <w:r>
        <w:rPr>
          <w:spacing w:val="6"/>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lo</w:t>
      </w:r>
      <w:r>
        <w:rPr>
          <w:spacing w:val="1"/>
          <w:sz w:val="28"/>
          <w:szCs w:val="28"/>
        </w:rPr>
        <w:t>n</w:t>
      </w:r>
      <w:r>
        <w:rPr>
          <w:sz w:val="28"/>
          <w:szCs w:val="28"/>
        </w:rPr>
        <w:t>g</w:t>
      </w:r>
      <w:r w:rsidR="00E34E68">
        <w:rPr>
          <w:spacing w:val="-2"/>
          <w:sz w:val="28"/>
          <w:szCs w:val="28"/>
        </w:rPr>
        <w:t>-</w:t>
      </w:r>
      <w:r>
        <w:rPr>
          <w:spacing w:val="1"/>
          <w:sz w:val="28"/>
          <w:szCs w:val="28"/>
        </w:rPr>
        <w:t>t</w:t>
      </w:r>
      <w:r>
        <w:rPr>
          <w:sz w:val="28"/>
          <w:szCs w:val="28"/>
        </w:rPr>
        <w:t>erm</w:t>
      </w:r>
      <w:r>
        <w:rPr>
          <w:spacing w:val="-3"/>
          <w:sz w:val="28"/>
          <w:szCs w:val="28"/>
        </w:rPr>
        <w:t xml:space="preserve"> </w:t>
      </w:r>
      <w:r>
        <w:rPr>
          <w:spacing w:val="1"/>
          <w:sz w:val="28"/>
          <w:szCs w:val="28"/>
        </w:rPr>
        <w:t>du</w:t>
      </w:r>
      <w:r>
        <w:rPr>
          <w:spacing w:val="-2"/>
          <w:sz w:val="28"/>
          <w:szCs w:val="28"/>
        </w:rPr>
        <w:t>r</w:t>
      </w:r>
      <w:r>
        <w:rPr>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p>
    <w:p w14:paraId="2995C9C7" w14:textId="77777777" w:rsidR="00AE7C60" w:rsidRDefault="00AE7C60" w:rsidP="003E0BA7">
      <w:pPr>
        <w:spacing w:before="1" w:line="140" w:lineRule="exact"/>
        <w:jc w:val="both"/>
        <w:rPr>
          <w:sz w:val="14"/>
          <w:szCs w:val="14"/>
        </w:rPr>
      </w:pPr>
    </w:p>
    <w:p w14:paraId="726A93D5" w14:textId="77777777" w:rsidR="00AE7C60" w:rsidRDefault="00AE7C60" w:rsidP="003E0BA7">
      <w:pPr>
        <w:spacing w:line="200" w:lineRule="exact"/>
        <w:jc w:val="both"/>
      </w:pPr>
    </w:p>
    <w:p w14:paraId="7DB64996" w14:textId="77777777" w:rsidR="00AE7C60" w:rsidRDefault="00AE7C60" w:rsidP="003E0BA7">
      <w:pPr>
        <w:spacing w:line="200" w:lineRule="exact"/>
        <w:jc w:val="both"/>
      </w:pPr>
    </w:p>
    <w:p w14:paraId="5531FF65" w14:textId="77777777" w:rsidR="00AE7C60" w:rsidRDefault="00AE7C60" w:rsidP="003E0BA7">
      <w:pPr>
        <w:spacing w:line="200" w:lineRule="exact"/>
        <w:jc w:val="both"/>
      </w:pPr>
    </w:p>
    <w:p w14:paraId="7A1FA1ED" w14:textId="77777777" w:rsidR="00AE7C60" w:rsidRDefault="00A44FA3" w:rsidP="003E0BA7">
      <w:pPr>
        <w:pStyle w:val="Heading2"/>
        <w:jc w:val="both"/>
        <w:rPr>
          <w:rFonts w:eastAsia="Calibri Light"/>
        </w:rPr>
      </w:pPr>
      <w:bookmarkStart w:id="32" w:name="_Toc88586889"/>
      <w:r>
        <w:rPr>
          <w:rFonts w:eastAsia="Calibri Light"/>
          <w:spacing w:val="-1"/>
        </w:rPr>
        <w:t>6</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wa</w:t>
      </w:r>
      <w:r>
        <w:rPr>
          <w:rFonts w:eastAsia="Calibri Light"/>
          <w:spacing w:val="1"/>
        </w:rPr>
        <w:t>r</w:t>
      </w:r>
      <w:r>
        <w:rPr>
          <w:rFonts w:eastAsia="Calibri Light"/>
        </w:rPr>
        <w:t>ds</w:t>
      </w:r>
      <w:bookmarkEnd w:id="32"/>
    </w:p>
    <w:p w14:paraId="2A93F1F1" w14:textId="1488398E" w:rsidR="00451E61" w:rsidRDefault="00A44FA3" w:rsidP="003E0BA7">
      <w:pPr>
        <w:spacing w:before="38" w:line="259" w:lineRule="auto"/>
        <w:ind w:left="100" w:right="151"/>
        <w:jc w:val="both"/>
        <w:rPr>
          <w:sz w:val="28"/>
          <w:szCs w:val="28"/>
        </w:rPr>
      </w:pPr>
      <w:r>
        <w:rPr>
          <w:spacing w:val="1"/>
          <w:sz w:val="28"/>
          <w:szCs w:val="28"/>
        </w:rPr>
        <w:t>A</w:t>
      </w:r>
      <w:r>
        <w:rPr>
          <w:spacing w:val="-1"/>
          <w:sz w:val="28"/>
          <w:szCs w:val="28"/>
        </w:rPr>
        <w:t>n</w:t>
      </w:r>
      <w:r>
        <w:rPr>
          <w:sz w:val="28"/>
          <w:szCs w:val="28"/>
        </w:rPr>
        <w:t>y</w:t>
      </w:r>
      <w:r>
        <w:rPr>
          <w:spacing w:val="-2"/>
          <w:sz w:val="28"/>
          <w:szCs w:val="28"/>
        </w:rPr>
        <w:t xml:space="preserve"> </w:t>
      </w:r>
      <w:r>
        <w:rPr>
          <w:spacing w:val="1"/>
          <w:sz w:val="28"/>
          <w:szCs w:val="28"/>
        </w:rPr>
        <w:t>b</w:t>
      </w:r>
      <w:r>
        <w:rPr>
          <w:spacing w:val="-1"/>
          <w:sz w:val="28"/>
          <w:szCs w:val="28"/>
        </w:rPr>
        <w:t>on</w:t>
      </w:r>
      <w:r>
        <w:rPr>
          <w:spacing w:val="1"/>
          <w:sz w:val="28"/>
          <w:szCs w:val="28"/>
        </w:rPr>
        <w:t>u</w:t>
      </w:r>
      <w:r>
        <w:rPr>
          <w:sz w:val="28"/>
          <w:szCs w:val="28"/>
        </w:rPr>
        <w:t>s</w:t>
      </w:r>
      <w:r>
        <w:rPr>
          <w:spacing w:val="-2"/>
          <w:sz w:val="28"/>
          <w:szCs w:val="28"/>
        </w:rPr>
        <w:t xml:space="preserve"> </w:t>
      </w:r>
      <w:r>
        <w:rPr>
          <w:spacing w:val="1"/>
          <w:sz w:val="28"/>
          <w:szCs w:val="28"/>
        </w:rPr>
        <w:t>o</w:t>
      </w:r>
      <w:r>
        <w:rPr>
          <w:sz w:val="28"/>
          <w:szCs w:val="28"/>
        </w:rPr>
        <w:t xml:space="preserve">r </w:t>
      </w:r>
      <w:r>
        <w:rPr>
          <w:spacing w:val="-2"/>
          <w:sz w:val="28"/>
          <w:szCs w:val="28"/>
        </w:rPr>
        <w:t>g</w:t>
      </w:r>
      <w:r>
        <w:rPr>
          <w:spacing w:val="1"/>
          <w:sz w:val="28"/>
          <w:szCs w:val="28"/>
        </w:rPr>
        <w:t>i</w:t>
      </w:r>
      <w:r>
        <w:rPr>
          <w:spacing w:val="-2"/>
          <w:sz w:val="28"/>
          <w:szCs w:val="28"/>
        </w:rPr>
        <w:t>f</w:t>
      </w:r>
      <w:r>
        <w:rPr>
          <w:sz w:val="28"/>
          <w:szCs w:val="28"/>
        </w:rPr>
        <w:t>t</w:t>
      </w:r>
      <w:r>
        <w:rPr>
          <w:spacing w:val="1"/>
          <w:sz w:val="28"/>
          <w:szCs w:val="28"/>
        </w:rPr>
        <w:t xml:space="preserve"> </w:t>
      </w:r>
      <w:r>
        <w:rPr>
          <w:sz w:val="28"/>
          <w:szCs w:val="28"/>
        </w:rPr>
        <w:t>c</w:t>
      </w:r>
      <w:r>
        <w:rPr>
          <w:spacing w:val="-3"/>
          <w:sz w:val="28"/>
          <w:szCs w:val="28"/>
        </w:rPr>
        <w:t>a</w:t>
      </w:r>
      <w:r>
        <w:rPr>
          <w:sz w:val="28"/>
          <w:szCs w:val="28"/>
        </w:rPr>
        <w:t>n</w:t>
      </w:r>
      <w:r>
        <w:rPr>
          <w:spacing w:val="-1"/>
          <w:sz w:val="28"/>
          <w:szCs w:val="28"/>
        </w:rPr>
        <w:t xml:space="preserve"> </w:t>
      </w:r>
      <w:r>
        <w:rPr>
          <w:sz w:val="28"/>
          <w:szCs w:val="28"/>
        </w:rPr>
        <w:t xml:space="preserve">be </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2"/>
          <w:sz w:val="28"/>
          <w:szCs w:val="28"/>
        </w:rPr>
        <w:t>u</w:t>
      </w:r>
      <w:r>
        <w:rPr>
          <w:sz w:val="28"/>
          <w:szCs w:val="28"/>
        </w:rPr>
        <w:t>p</w:t>
      </w:r>
      <w:r>
        <w:rPr>
          <w:spacing w:val="1"/>
          <w:sz w:val="28"/>
          <w:szCs w:val="28"/>
        </w:rPr>
        <w:t xml:space="preserve"> </w:t>
      </w:r>
      <w:r>
        <w:rPr>
          <w:spacing w:val="-2"/>
          <w:sz w:val="28"/>
          <w:szCs w:val="28"/>
        </w:rPr>
        <w:t>t</w:t>
      </w:r>
      <w:r>
        <w:rPr>
          <w:sz w:val="28"/>
          <w:szCs w:val="28"/>
        </w:rPr>
        <w:t>o</w:t>
      </w:r>
      <w:r>
        <w:rPr>
          <w:spacing w:val="-2"/>
          <w:sz w:val="28"/>
          <w:szCs w:val="28"/>
        </w:rPr>
        <w:t xml:space="preserve"> </w:t>
      </w:r>
      <w:r>
        <w:rPr>
          <w:spacing w:val="1"/>
          <w:sz w:val="28"/>
          <w:szCs w:val="28"/>
        </w:rPr>
        <w:t>%</w:t>
      </w:r>
      <w:r>
        <w:rPr>
          <w:sz w:val="28"/>
          <w:szCs w:val="28"/>
        </w:rPr>
        <w:t>8</w:t>
      </w:r>
      <w:r>
        <w:rPr>
          <w:spacing w:val="-2"/>
          <w:sz w:val="28"/>
          <w:szCs w:val="28"/>
        </w:rPr>
        <w:t xml:space="preserve"> </w:t>
      </w:r>
      <w:r>
        <w:rPr>
          <w:spacing w:val="1"/>
          <w:sz w:val="28"/>
          <w:szCs w:val="28"/>
        </w:rPr>
        <w:t>o</w:t>
      </w:r>
      <w:r>
        <w:rPr>
          <w:sz w:val="28"/>
          <w:szCs w:val="28"/>
        </w:rPr>
        <w:t>f</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to</w:t>
      </w:r>
      <w:r>
        <w:rPr>
          <w:spacing w:val="1"/>
          <w:sz w:val="28"/>
          <w:szCs w:val="28"/>
        </w:rPr>
        <w:t>t</w:t>
      </w:r>
      <w:r>
        <w:rPr>
          <w:sz w:val="28"/>
          <w:szCs w:val="28"/>
        </w:rPr>
        <w:t>al</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z w:val="28"/>
          <w:szCs w:val="28"/>
        </w:rPr>
        <w:t>as</w:t>
      </w:r>
      <w:r>
        <w:rPr>
          <w:spacing w:val="1"/>
          <w:sz w:val="28"/>
          <w:szCs w:val="28"/>
        </w:rPr>
        <w:t xml:space="preserve"> </w:t>
      </w:r>
      <w:r>
        <w:rPr>
          <w:spacing w:val="-2"/>
          <w:sz w:val="28"/>
          <w:szCs w:val="28"/>
        </w:rPr>
        <w:t>a</w:t>
      </w:r>
      <w:r>
        <w:rPr>
          <w:sz w:val="28"/>
          <w:szCs w:val="28"/>
        </w:rPr>
        <w:t>n</w:t>
      </w:r>
      <w:r>
        <w:rPr>
          <w:spacing w:val="-1"/>
          <w:sz w:val="28"/>
          <w:szCs w:val="28"/>
        </w:rPr>
        <w:t xml:space="preserve"> </w:t>
      </w:r>
      <w:r>
        <w:rPr>
          <w:spacing w:val="1"/>
          <w:sz w:val="28"/>
          <w:szCs w:val="28"/>
        </w:rPr>
        <w:t>in</w:t>
      </w:r>
      <w:r>
        <w:rPr>
          <w:spacing w:val="-2"/>
          <w:sz w:val="28"/>
          <w:szCs w:val="28"/>
        </w:rPr>
        <w:t>c</w:t>
      </w:r>
      <w:r>
        <w:rPr>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z w:val="28"/>
          <w:szCs w:val="28"/>
        </w:rPr>
        <w:t>o</w:t>
      </w:r>
      <w:r>
        <w:rPr>
          <w:spacing w:val="1"/>
          <w:sz w:val="28"/>
          <w:szCs w:val="28"/>
        </w:rPr>
        <w:t xml:space="preserve"> </w:t>
      </w:r>
      <w:r>
        <w:rPr>
          <w:spacing w:val="-3"/>
          <w:sz w:val="28"/>
          <w:szCs w:val="28"/>
        </w:rPr>
        <w:t>m</w:t>
      </w:r>
      <w:r>
        <w:rPr>
          <w:spacing w:val="-1"/>
          <w:sz w:val="28"/>
          <w:szCs w:val="28"/>
        </w:rPr>
        <w:t>o</w:t>
      </w:r>
      <w:r>
        <w:rPr>
          <w:spacing w:val="1"/>
          <w:sz w:val="28"/>
          <w:szCs w:val="28"/>
        </w:rPr>
        <w:t>v</w:t>
      </w:r>
      <w:r>
        <w:rPr>
          <w:sz w:val="28"/>
          <w:szCs w:val="28"/>
        </w:rPr>
        <w:t xml:space="preserve">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i</w:t>
      </w:r>
      <w:r>
        <w:rPr>
          <w:sz w:val="28"/>
          <w:szCs w:val="28"/>
        </w:rPr>
        <w:t>m</w:t>
      </w:r>
      <w:r>
        <w:rPr>
          <w:spacing w:val="1"/>
          <w:sz w:val="28"/>
          <w:szCs w:val="28"/>
        </w:rPr>
        <w:t>e</w:t>
      </w:r>
      <w:r>
        <w:rPr>
          <w:sz w:val="28"/>
          <w:szCs w:val="28"/>
        </w:rPr>
        <w:t>.</w:t>
      </w:r>
    </w:p>
    <w:p w14:paraId="4914BF32" w14:textId="77777777" w:rsidR="00451E61" w:rsidRDefault="00451E61">
      <w:pPr>
        <w:rPr>
          <w:sz w:val="28"/>
          <w:szCs w:val="28"/>
        </w:rPr>
      </w:pPr>
      <w:r>
        <w:rPr>
          <w:sz w:val="28"/>
          <w:szCs w:val="28"/>
        </w:rPr>
        <w:br w:type="page"/>
      </w:r>
    </w:p>
    <w:p w14:paraId="125F7EEC" w14:textId="5D04EF13" w:rsidR="00451E61" w:rsidRDefault="00451E61" w:rsidP="00451E61">
      <w:pPr>
        <w:pStyle w:val="Heading2"/>
        <w:jc w:val="both"/>
        <w:rPr>
          <w:rFonts w:eastAsia="Calibri Light"/>
        </w:rPr>
      </w:pPr>
      <w:bookmarkStart w:id="33" w:name="_Toc88586890"/>
      <w:r>
        <w:rPr>
          <w:rFonts w:eastAsia="Calibri Light"/>
          <w:spacing w:val="-1"/>
        </w:rPr>
        <w:lastRenderedPageBreak/>
        <w:t>6</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sidRPr="00451E61">
        <w:rPr>
          <w:rFonts w:eastAsia="Calibri Light"/>
        </w:rPr>
        <w:t>Multi Phase Initial Coin Offering (ICO) Mechanism</w:t>
      </w:r>
      <w:bookmarkEnd w:id="33"/>
    </w:p>
    <w:p w14:paraId="73E11A2D" w14:textId="0A513720" w:rsidR="002019FB" w:rsidRDefault="002019FB" w:rsidP="00451E61">
      <w:pPr>
        <w:spacing w:before="38" w:line="259" w:lineRule="auto"/>
        <w:ind w:left="100" w:right="151"/>
        <w:jc w:val="both"/>
        <w:rPr>
          <w:spacing w:val="1"/>
          <w:sz w:val="28"/>
          <w:szCs w:val="28"/>
        </w:rPr>
      </w:pPr>
      <w:r w:rsidRPr="002019FB">
        <w:rPr>
          <w:spacing w:val="1"/>
          <w:sz w:val="28"/>
          <w:szCs w:val="28"/>
        </w:rPr>
        <w:t>Bertinity will use a Multi-Phase Initial Coin Offering (</w:t>
      </w:r>
      <w:r w:rsidRPr="005C4B53">
        <w:rPr>
          <w:b/>
          <w:bCs/>
          <w:spacing w:val="1"/>
          <w:sz w:val="28"/>
          <w:szCs w:val="28"/>
        </w:rPr>
        <w:t>ICO</w:t>
      </w:r>
      <w:r w:rsidR="005C4B53" w:rsidRPr="005C4B53">
        <w:rPr>
          <w:b/>
          <w:bCs/>
          <w:spacing w:val="1"/>
          <w:sz w:val="28"/>
          <w:szCs w:val="28"/>
        </w:rPr>
        <w:t xml:space="preserve"> Presale – 4.5%</w:t>
      </w:r>
      <w:r w:rsidRPr="002019FB">
        <w:rPr>
          <w:spacing w:val="1"/>
          <w:sz w:val="28"/>
          <w:szCs w:val="28"/>
        </w:rPr>
        <w:t>) Mechanism. In each phase of ICO, the Bertinity Token (BRTX) price will increase by 10 percent.</w:t>
      </w:r>
    </w:p>
    <w:p w14:paraId="6DB70DE7" w14:textId="77777777" w:rsidR="002019FB" w:rsidRDefault="002019FB" w:rsidP="00451E61">
      <w:pPr>
        <w:spacing w:before="38" w:line="259" w:lineRule="auto"/>
        <w:ind w:left="100" w:right="151"/>
        <w:jc w:val="both"/>
        <w:rPr>
          <w:spacing w:val="1"/>
          <w:sz w:val="28"/>
          <w:szCs w:val="28"/>
        </w:rPr>
      </w:pPr>
    </w:p>
    <w:p w14:paraId="1FB1B45B" w14:textId="1DB617AD" w:rsidR="00451E61" w:rsidRPr="002019FB" w:rsidRDefault="00451E61" w:rsidP="00451E61">
      <w:pPr>
        <w:spacing w:before="38" w:line="259" w:lineRule="auto"/>
        <w:ind w:left="100" w:right="151"/>
        <w:jc w:val="both"/>
        <w:rPr>
          <w:rFonts w:asciiTheme="majorBidi" w:hAnsiTheme="majorBidi" w:cstheme="majorBidi"/>
          <w:b/>
          <w:bCs/>
          <w:spacing w:val="1"/>
          <w:sz w:val="28"/>
          <w:szCs w:val="28"/>
        </w:rPr>
      </w:pPr>
      <w:r w:rsidRPr="002019FB">
        <w:rPr>
          <w:rFonts w:asciiTheme="majorBidi" w:hAnsiTheme="majorBidi" w:cstheme="majorBidi"/>
          <w:b/>
          <w:bCs/>
          <w:spacing w:val="1"/>
          <w:sz w:val="28"/>
          <w:szCs w:val="28"/>
        </w:rPr>
        <w:t>ICO structure:</w:t>
      </w:r>
    </w:p>
    <w:p w14:paraId="6DA429CD"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Number of phases:</w:t>
      </w:r>
      <w:r w:rsidRPr="002019FB">
        <w:rPr>
          <w:rFonts w:asciiTheme="majorBidi" w:hAnsiTheme="majorBidi" w:cstheme="majorBidi"/>
          <w:b/>
          <w:bCs/>
          <w:sz w:val="28"/>
          <w:szCs w:val="28"/>
        </w:rPr>
        <w:t xml:space="preserve"> 50</w:t>
      </w:r>
    </w:p>
    <w:p w14:paraId="4DE49CED"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BRTX price increase per phase: </w:t>
      </w:r>
      <w:r w:rsidRPr="002019FB">
        <w:rPr>
          <w:rFonts w:asciiTheme="majorBidi" w:hAnsiTheme="majorBidi" w:cstheme="majorBidi"/>
          <w:b/>
          <w:bCs/>
          <w:sz w:val="28"/>
          <w:szCs w:val="28"/>
        </w:rPr>
        <w:t>10%</w:t>
      </w:r>
    </w:p>
    <w:p w14:paraId="566508E3"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First Phase Cap:</w:t>
      </w:r>
      <w:r w:rsidRPr="002019FB">
        <w:rPr>
          <w:rFonts w:asciiTheme="majorBidi" w:hAnsiTheme="majorBidi" w:cstheme="majorBidi"/>
          <w:b/>
          <w:bCs/>
          <w:sz w:val="28"/>
          <w:szCs w:val="28"/>
        </w:rPr>
        <w:t xml:space="preserve"> $5,000</w:t>
      </w:r>
    </w:p>
    <w:p w14:paraId="7D12CFAB"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Last Phase Cap: </w:t>
      </w:r>
      <w:r w:rsidRPr="002019FB">
        <w:rPr>
          <w:rFonts w:asciiTheme="majorBidi" w:hAnsiTheme="majorBidi" w:cstheme="majorBidi"/>
          <w:b/>
          <w:bCs/>
          <w:sz w:val="28"/>
          <w:szCs w:val="28"/>
        </w:rPr>
        <w:t>$660,000</w:t>
      </w:r>
    </w:p>
    <w:p w14:paraId="55B5BFD7" w14:textId="77777777" w:rsidR="00451E61" w:rsidRP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Initial phase BRTX price: </w:t>
      </w:r>
      <w:r w:rsidRPr="002019FB">
        <w:rPr>
          <w:rFonts w:asciiTheme="majorBidi" w:hAnsiTheme="majorBidi" w:cstheme="majorBidi"/>
          <w:b/>
          <w:bCs/>
          <w:sz w:val="28"/>
          <w:szCs w:val="28"/>
        </w:rPr>
        <w:t>$0.001</w:t>
      </w:r>
    </w:p>
    <w:p w14:paraId="0E3F99EA" w14:textId="229D50C1" w:rsidR="00451E61" w:rsidRDefault="00451E61" w:rsidP="00451E61">
      <w:pPr>
        <w:pStyle w:val="ListParagraph"/>
        <w:numPr>
          <w:ilvl w:val="0"/>
          <w:numId w:val="25"/>
        </w:numPr>
        <w:spacing w:before="38"/>
        <w:ind w:right="151"/>
        <w:jc w:val="both"/>
        <w:rPr>
          <w:rFonts w:asciiTheme="majorBidi" w:hAnsiTheme="majorBidi" w:cstheme="majorBidi"/>
          <w:sz w:val="28"/>
          <w:szCs w:val="28"/>
        </w:rPr>
      </w:pPr>
      <w:r w:rsidRPr="00451E61">
        <w:rPr>
          <w:rFonts w:asciiTheme="majorBidi" w:hAnsiTheme="majorBidi" w:cstheme="majorBidi"/>
          <w:sz w:val="28"/>
          <w:szCs w:val="28"/>
        </w:rPr>
        <w:t xml:space="preserve">Final phase BRTX price: </w:t>
      </w:r>
      <w:r w:rsidRPr="002019FB">
        <w:rPr>
          <w:rFonts w:asciiTheme="majorBidi" w:hAnsiTheme="majorBidi" w:cstheme="majorBidi"/>
          <w:b/>
          <w:bCs/>
          <w:sz w:val="28"/>
          <w:szCs w:val="28"/>
        </w:rPr>
        <w:t>$0.11</w:t>
      </w:r>
    </w:p>
    <w:p w14:paraId="082FBD14" w14:textId="77777777" w:rsidR="002019FB" w:rsidRPr="00451E61" w:rsidRDefault="002019FB" w:rsidP="002019FB">
      <w:pPr>
        <w:pStyle w:val="ListParagraph"/>
        <w:spacing w:before="38"/>
        <w:ind w:left="820" w:right="151"/>
        <w:jc w:val="both"/>
        <w:rPr>
          <w:rFonts w:asciiTheme="majorBidi" w:hAnsiTheme="majorBidi" w:cstheme="majorBidi"/>
          <w:sz w:val="28"/>
          <w:szCs w:val="28"/>
        </w:rPr>
      </w:pPr>
    </w:p>
    <w:p w14:paraId="64C2F8F6" w14:textId="761359C0" w:rsidR="00451E61" w:rsidRPr="002019FB" w:rsidRDefault="00451E61" w:rsidP="002019FB">
      <w:pPr>
        <w:spacing w:before="38"/>
        <w:ind w:right="151"/>
        <w:jc w:val="both"/>
        <w:rPr>
          <w:rFonts w:asciiTheme="majorBidi" w:hAnsiTheme="majorBidi" w:cstheme="majorBidi"/>
          <w:b/>
          <w:bCs/>
          <w:sz w:val="28"/>
          <w:szCs w:val="28"/>
        </w:rPr>
      </w:pPr>
      <w:r w:rsidRPr="002019FB">
        <w:rPr>
          <w:rFonts w:asciiTheme="majorBidi" w:hAnsiTheme="majorBidi" w:cstheme="majorBidi"/>
          <w:b/>
          <w:bCs/>
          <w:sz w:val="28"/>
          <w:szCs w:val="28"/>
        </w:rPr>
        <w:t>Overall:</w:t>
      </w:r>
    </w:p>
    <w:p w14:paraId="01D7C7DE" w14:textId="0D503905" w:rsidR="00451E61" w:rsidRPr="002019FB" w:rsidRDefault="003C4B70" w:rsidP="00451E61">
      <w:pPr>
        <w:numPr>
          <w:ilvl w:val="0"/>
          <w:numId w:val="26"/>
        </w:numPr>
        <w:spacing w:before="38"/>
        <w:ind w:right="151"/>
        <w:jc w:val="both"/>
        <w:rPr>
          <w:rFonts w:asciiTheme="majorBidi" w:hAnsiTheme="majorBidi" w:cstheme="majorBidi"/>
          <w:sz w:val="28"/>
          <w:szCs w:val="28"/>
        </w:rPr>
      </w:pPr>
      <w:r>
        <w:rPr>
          <w:rFonts w:asciiTheme="majorBidi" w:hAnsiTheme="majorBidi" w:cstheme="majorBidi"/>
          <w:sz w:val="28"/>
          <w:szCs w:val="28"/>
        </w:rPr>
        <w:t>Soft</w:t>
      </w:r>
      <w:r w:rsidR="00451E61" w:rsidRPr="002019FB">
        <w:rPr>
          <w:rFonts w:asciiTheme="majorBidi" w:hAnsiTheme="majorBidi" w:cstheme="majorBidi"/>
          <w:sz w:val="28"/>
          <w:szCs w:val="28"/>
        </w:rPr>
        <w:t xml:space="preserve"> Cap: </w:t>
      </w:r>
      <w:r w:rsidR="00451E61" w:rsidRPr="00451E61">
        <w:rPr>
          <w:rFonts w:asciiTheme="majorBidi" w:hAnsiTheme="majorBidi" w:cstheme="majorBidi"/>
          <w:b/>
          <w:bCs/>
          <w:sz w:val="28"/>
          <w:szCs w:val="28"/>
        </w:rPr>
        <w:t>$908,000</w:t>
      </w:r>
    </w:p>
    <w:p w14:paraId="2F9DA9BE" w14:textId="2891BA2C" w:rsidR="00451E61" w:rsidRPr="001A15BB" w:rsidRDefault="003C4B70" w:rsidP="00451E61">
      <w:pPr>
        <w:numPr>
          <w:ilvl w:val="0"/>
          <w:numId w:val="27"/>
        </w:numPr>
        <w:spacing w:before="38"/>
        <w:ind w:right="151"/>
        <w:jc w:val="both"/>
        <w:rPr>
          <w:rFonts w:asciiTheme="majorBidi" w:hAnsiTheme="majorBidi" w:cstheme="majorBidi"/>
          <w:sz w:val="28"/>
          <w:szCs w:val="28"/>
        </w:rPr>
      </w:pPr>
      <w:r>
        <w:rPr>
          <w:rFonts w:asciiTheme="majorBidi" w:hAnsiTheme="majorBidi" w:cstheme="majorBidi"/>
          <w:sz w:val="28"/>
          <w:szCs w:val="28"/>
        </w:rPr>
        <w:t>Hard</w:t>
      </w:r>
      <w:r w:rsidR="00451E61" w:rsidRPr="002019FB">
        <w:rPr>
          <w:rFonts w:asciiTheme="majorBidi" w:hAnsiTheme="majorBidi" w:cstheme="majorBidi"/>
          <w:sz w:val="28"/>
          <w:szCs w:val="28"/>
        </w:rPr>
        <w:t xml:space="preserve"> Cap:</w:t>
      </w:r>
      <w:r w:rsidR="00451E61" w:rsidRPr="002019FB">
        <w:rPr>
          <w:rFonts w:asciiTheme="majorBidi" w:eastAsiaTheme="minorEastAsia" w:hAnsiTheme="majorBidi" w:cstheme="majorBidi"/>
          <w:color w:val="000000"/>
          <w:kern w:val="24"/>
          <w:sz w:val="40"/>
          <w:szCs w:val="40"/>
        </w:rPr>
        <w:t xml:space="preserve"> </w:t>
      </w:r>
      <w:r w:rsidR="00451E61" w:rsidRPr="00451E61">
        <w:rPr>
          <w:rFonts w:asciiTheme="majorBidi" w:hAnsiTheme="majorBidi" w:cstheme="majorBidi"/>
          <w:b/>
          <w:bCs/>
          <w:sz w:val="28"/>
          <w:szCs w:val="28"/>
        </w:rPr>
        <w:t>$</w:t>
      </w:r>
      <w:r w:rsidR="00451E61" w:rsidRPr="002019FB">
        <w:rPr>
          <w:rFonts w:asciiTheme="majorBidi" w:hAnsiTheme="majorBidi" w:cstheme="majorBidi"/>
          <w:b/>
          <w:bCs/>
          <w:sz w:val="28"/>
          <w:szCs w:val="28"/>
        </w:rPr>
        <w:t>7,181</w:t>
      </w:r>
      <w:r w:rsidR="00451E61" w:rsidRPr="00451E61">
        <w:rPr>
          <w:rFonts w:asciiTheme="majorBidi" w:hAnsiTheme="majorBidi" w:cstheme="majorBidi"/>
          <w:b/>
          <w:bCs/>
          <w:sz w:val="28"/>
          <w:szCs w:val="28"/>
        </w:rPr>
        <w:t>,000</w:t>
      </w:r>
    </w:p>
    <w:p w14:paraId="5F1F8232" w14:textId="77777777" w:rsidR="00451E61" w:rsidRPr="00451E61" w:rsidRDefault="00451E61" w:rsidP="001A15BB">
      <w:pPr>
        <w:spacing w:before="38"/>
        <w:ind w:left="720" w:right="151"/>
        <w:jc w:val="both"/>
        <w:rPr>
          <w:rFonts w:asciiTheme="majorBidi" w:hAnsiTheme="majorBidi" w:cstheme="majorBidi"/>
          <w:sz w:val="28"/>
          <w:szCs w:val="28"/>
        </w:rPr>
      </w:pPr>
    </w:p>
    <w:tbl>
      <w:tblPr>
        <w:tblW w:w="8099" w:type="dxa"/>
        <w:tblCellMar>
          <w:left w:w="0" w:type="dxa"/>
          <w:right w:w="0" w:type="dxa"/>
        </w:tblCellMar>
        <w:tblLook w:val="0600" w:firstRow="0" w:lastRow="0" w:firstColumn="0" w:lastColumn="0" w:noHBand="1" w:noVBand="1"/>
      </w:tblPr>
      <w:tblGrid>
        <w:gridCol w:w="2440"/>
        <w:gridCol w:w="2608"/>
        <w:gridCol w:w="3051"/>
      </w:tblGrid>
      <w:tr w:rsidR="001A15BB" w:rsidRPr="001A15BB" w14:paraId="3EBD6D4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01D1F81" w14:textId="77777777" w:rsidR="001A15BB" w:rsidRPr="001A15BB" w:rsidRDefault="001A15BB" w:rsidP="001A15BB">
            <w:pPr>
              <w:spacing w:before="38"/>
              <w:ind w:right="151"/>
              <w:jc w:val="both"/>
            </w:pPr>
            <w:r w:rsidRPr="001A15BB">
              <w:rPr>
                <w:b/>
                <w:bCs/>
              </w:rPr>
              <w:t>Phase</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84E5108" w14:textId="77777777" w:rsidR="001A15BB" w:rsidRPr="001A15BB" w:rsidRDefault="001A15BB" w:rsidP="001A15BB">
            <w:pPr>
              <w:spacing w:before="38"/>
              <w:ind w:right="151"/>
              <w:jc w:val="both"/>
            </w:pPr>
            <w:r w:rsidRPr="001A15BB">
              <w:rPr>
                <w:b/>
                <w:bCs/>
              </w:rPr>
              <w:t>USD (Investment)</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879073" w14:textId="77777777" w:rsidR="001A15BB" w:rsidRPr="001A15BB" w:rsidRDefault="001A15BB" w:rsidP="001A15BB">
            <w:pPr>
              <w:spacing w:before="38"/>
              <w:ind w:right="151"/>
              <w:jc w:val="both"/>
            </w:pPr>
            <w:r w:rsidRPr="001A15BB">
              <w:rPr>
                <w:b/>
                <w:bCs/>
              </w:rPr>
              <w:t>USD per 1 BRTX</w:t>
            </w:r>
          </w:p>
        </w:tc>
      </w:tr>
      <w:tr w:rsidR="001A15BB" w:rsidRPr="001A15BB" w14:paraId="06F8F68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41562F5" w14:textId="77777777" w:rsidR="001A15BB" w:rsidRPr="001A15BB" w:rsidRDefault="001A15BB" w:rsidP="001A15BB">
            <w:pPr>
              <w:spacing w:before="38"/>
              <w:ind w:right="151"/>
              <w:jc w:val="both"/>
            </w:pPr>
            <w:r w:rsidRPr="001A15BB">
              <w:t>Phase  1</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820CA6" w14:textId="77777777" w:rsidR="001A15BB" w:rsidRPr="001A15BB" w:rsidRDefault="001A15BB" w:rsidP="001A15BB">
            <w:pPr>
              <w:spacing w:before="38"/>
              <w:ind w:right="151"/>
              <w:jc w:val="both"/>
            </w:pPr>
            <w:r w:rsidRPr="001A15BB">
              <w:t>$5,000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2C0642" w14:textId="77777777" w:rsidR="001A15BB" w:rsidRPr="001A15BB" w:rsidRDefault="001A15BB" w:rsidP="001A15BB">
            <w:pPr>
              <w:spacing w:before="38"/>
              <w:ind w:right="151"/>
              <w:jc w:val="both"/>
            </w:pPr>
            <w:r w:rsidRPr="001A15BB">
              <w:t>$0.001</w:t>
            </w:r>
          </w:p>
        </w:tc>
      </w:tr>
      <w:tr w:rsidR="001A15BB" w:rsidRPr="001A15BB" w14:paraId="2D7ED98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8169042" w14:textId="77777777" w:rsidR="001A15BB" w:rsidRPr="001A15BB" w:rsidRDefault="001A15BB" w:rsidP="001A15BB">
            <w:pPr>
              <w:spacing w:before="38"/>
              <w:ind w:right="151"/>
              <w:jc w:val="both"/>
            </w:pPr>
            <w:r w:rsidRPr="001A15BB">
              <w:t>Phase  2</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A8E714" w14:textId="77777777" w:rsidR="001A15BB" w:rsidRPr="001A15BB" w:rsidRDefault="001A15BB" w:rsidP="001A15BB">
            <w:pPr>
              <w:spacing w:before="38"/>
              <w:ind w:right="151"/>
              <w:jc w:val="both"/>
            </w:pPr>
            <w:r w:rsidRPr="001A15BB">
              <w:t>$6,000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EB5BF75" w14:textId="77777777" w:rsidR="001A15BB" w:rsidRPr="001A15BB" w:rsidRDefault="001A15BB" w:rsidP="001A15BB">
            <w:pPr>
              <w:spacing w:before="38"/>
              <w:ind w:right="151"/>
              <w:jc w:val="both"/>
            </w:pPr>
            <w:r w:rsidRPr="001A15BB">
              <w:t>$0.0011</w:t>
            </w:r>
          </w:p>
        </w:tc>
      </w:tr>
      <w:tr w:rsidR="001A15BB" w:rsidRPr="001A15BB" w14:paraId="5441E19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66ACFD9" w14:textId="77777777" w:rsidR="001A15BB" w:rsidRPr="001A15BB" w:rsidRDefault="001A15BB" w:rsidP="001A15BB">
            <w:pPr>
              <w:spacing w:before="38"/>
              <w:ind w:right="151"/>
              <w:jc w:val="both"/>
            </w:pPr>
            <w:r w:rsidRPr="001A15BB">
              <w:t>Phase  3</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AB4BB8D" w14:textId="77777777" w:rsidR="001A15BB" w:rsidRPr="001A15BB" w:rsidRDefault="001A15BB" w:rsidP="001A15BB">
            <w:pPr>
              <w:spacing w:before="38"/>
              <w:ind w:right="151"/>
              <w:jc w:val="both"/>
            </w:pPr>
            <w:r w:rsidRPr="001A15BB">
              <w:t>$7,000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28C1D04" w14:textId="77777777" w:rsidR="001A15BB" w:rsidRPr="001A15BB" w:rsidRDefault="001A15BB" w:rsidP="001A15BB">
            <w:pPr>
              <w:spacing w:before="38"/>
              <w:ind w:right="151"/>
              <w:jc w:val="both"/>
            </w:pPr>
            <w:r w:rsidRPr="001A15BB">
              <w:t>$0.0012</w:t>
            </w:r>
          </w:p>
        </w:tc>
      </w:tr>
      <w:tr w:rsidR="001A15BB" w:rsidRPr="001A15BB" w14:paraId="345AF20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E7948F5" w14:textId="77777777" w:rsidR="001A15BB" w:rsidRPr="001A15BB" w:rsidRDefault="001A15BB" w:rsidP="001A15BB">
            <w:pPr>
              <w:spacing w:before="38"/>
              <w:ind w:right="151"/>
              <w:jc w:val="both"/>
            </w:pPr>
            <w:r w:rsidRPr="001A15BB">
              <w:t>Phase  4</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F0D8B1" w14:textId="77777777" w:rsidR="001A15BB" w:rsidRPr="001A15BB" w:rsidRDefault="001A15BB" w:rsidP="001A15BB">
            <w:pPr>
              <w:spacing w:before="38"/>
              <w:ind w:right="151"/>
              <w:jc w:val="both"/>
            </w:pPr>
            <w:r w:rsidRPr="001A15BB">
              <w:t>$8,000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BB5B12D" w14:textId="77777777" w:rsidR="001A15BB" w:rsidRPr="001A15BB" w:rsidRDefault="001A15BB" w:rsidP="001A15BB">
            <w:pPr>
              <w:spacing w:before="38"/>
              <w:ind w:right="151"/>
              <w:jc w:val="both"/>
            </w:pPr>
            <w:r w:rsidRPr="001A15BB">
              <w:t>$0.0013</w:t>
            </w:r>
          </w:p>
        </w:tc>
      </w:tr>
      <w:tr w:rsidR="001A15BB" w:rsidRPr="001A15BB" w14:paraId="22C8376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002BE26" w14:textId="77777777" w:rsidR="001A15BB" w:rsidRPr="001A15BB" w:rsidRDefault="001A15BB" w:rsidP="001A15BB">
            <w:pPr>
              <w:spacing w:before="38"/>
              <w:ind w:right="151"/>
              <w:jc w:val="both"/>
            </w:pPr>
            <w:r w:rsidRPr="001A15BB">
              <w:t>Phase  5</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456A9C" w14:textId="77777777" w:rsidR="001A15BB" w:rsidRPr="001A15BB" w:rsidRDefault="001A15BB" w:rsidP="001A15BB">
            <w:pPr>
              <w:spacing w:before="38"/>
              <w:ind w:right="151"/>
              <w:jc w:val="both"/>
            </w:pPr>
            <w:r w:rsidRPr="001A15BB">
              <w:t>$9,000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179BFF" w14:textId="77777777" w:rsidR="001A15BB" w:rsidRPr="001A15BB" w:rsidRDefault="001A15BB" w:rsidP="001A15BB">
            <w:pPr>
              <w:spacing w:before="38"/>
              <w:ind w:right="151"/>
              <w:jc w:val="both"/>
            </w:pPr>
            <w:r w:rsidRPr="001A15BB">
              <w:t>$0.0014</w:t>
            </w:r>
          </w:p>
        </w:tc>
      </w:tr>
      <w:tr w:rsidR="001A15BB" w:rsidRPr="001A15BB" w14:paraId="667800A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601C22E" w14:textId="77777777" w:rsidR="001A15BB" w:rsidRPr="001A15BB" w:rsidRDefault="001A15BB" w:rsidP="001A15BB">
            <w:pPr>
              <w:spacing w:before="38"/>
              <w:ind w:right="151"/>
              <w:jc w:val="both"/>
            </w:pPr>
            <w:r w:rsidRPr="001A15BB">
              <w:t>Phase  6</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834A29" w14:textId="77777777" w:rsidR="001A15BB" w:rsidRPr="001A15BB" w:rsidRDefault="001A15BB" w:rsidP="001A15BB">
            <w:pPr>
              <w:spacing w:before="38"/>
              <w:ind w:right="151"/>
              <w:jc w:val="both"/>
            </w:pPr>
            <w:r w:rsidRPr="001A15BB">
              <w:t>$10,000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C0CCA8" w14:textId="77777777" w:rsidR="001A15BB" w:rsidRPr="001A15BB" w:rsidRDefault="001A15BB" w:rsidP="001A15BB">
            <w:pPr>
              <w:spacing w:before="38"/>
              <w:ind w:right="151"/>
              <w:jc w:val="both"/>
            </w:pPr>
            <w:r w:rsidRPr="001A15BB">
              <w:t>$0.0015</w:t>
            </w:r>
          </w:p>
        </w:tc>
      </w:tr>
      <w:tr w:rsidR="001A15BB" w:rsidRPr="001A15BB" w14:paraId="7CB0083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BCF1CA" w14:textId="77777777" w:rsidR="001A15BB" w:rsidRPr="001A15BB" w:rsidRDefault="001A15BB" w:rsidP="001A15BB">
            <w:pPr>
              <w:spacing w:before="38"/>
              <w:ind w:right="151"/>
              <w:jc w:val="both"/>
            </w:pPr>
            <w:r w:rsidRPr="001A15BB">
              <w:t>Phase  7</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9488ED" w14:textId="77777777" w:rsidR="001A15BB" w:rsidRPr="001A15BB" w:rsidRDefault="001A15BB" w:rsidP="001A15BB">
            <w:pPr>
              <w:spacing w:before="38"/>
              <w:ind w:right="151"/>
              <w:jc w:val="both"/>
            </w:pPr>
            <w:r w:rsidRPr="001A15BB">
              <w:t>$11,000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055F54C" w14:textId="77777777" w:rsidR="001A15BB" w:rsidRPr="001A15BB" w:rsidRDefault="001A15BB" w:rsidP="001A15BB">
            <w:pPr>
              <w:spacing w:before="38"/>
              <w:ind w:right="151"/>
              <w:jc w:val="both"/>
            </w:pPr>
            <w:r w:rsidRPr="001A15BB">
              <w:t>$0.0017</w:t>
            </w:r>
          </w:p>
        </w:tc>
      </w:tr>
      <w:tr w:rsidR="001A15BB" w:rsidRPr="001A15BB" w14:paraId="1B25E37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8377116" w14:textId="77777777" w:rsidR="001A15BB" w:rsidRPr="001A15BB" w:rsidRDefault="001A15BB" w:rsidP="001A15BB">
            <w:pPr>
              <w:spacing w:before="38"/>
              <w:ind w:right="151"/>
              <w:jc w:val="both"/>
            </w:pPr>
            <w:r w:rsidRPr="001A15BB">
              <w:t>Phase  8</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FA11B6" w14:textId="77777777" w:rsidR="001A15BB" w:rsidRPr="001A15BB" w:rsidRDefault="001A15BB" w:rsidP="001A15BB">
            <w:pPr>
              <w:spacing w:before="38"/>
              <w:ind w:right="151"/>
              <w:jc w:val="both"/>
            </w:pPr>
            <w:r w:rsidRPr="001A15BB">
              <w:t>$12,000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1866038" w14:textId="77777777" w:rsidR="001A15BB" w:rsidRPr="001A15BB" w:rsidRDefault="001A15BB" w:rsidP="001A15BB">
            <w:pPr>
              <w:spacing w:before="38"/>
              <w:ind w:right="151"/>
              <w:jc w:val="both"/>
            </w:pPr>
            <w:r w:rsidRPr="001A15BB">
              <w:t>$0.0019</w:t>
            </w:r>
          </w:p>
        </w:tc>
      </w:tr>
      <w:tr w:rsidR="001A15BB" w:rsidRPr="001A15BB" w14:paraId="389CC8F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7932824" w14:textId="77777777" w:rsidR="001A15BB" w:rsidRPr="001A15BB" w:rsidRDefault="001A15BB" w:rsidP="001A15BB">
            <w:pPr>
              <w:spacing w:before="38"/>
              <w:ind w:right="151"/>
              <w:jc w:val="both"/>
            </w:pPr>
            <w:r w:rsidRPr="001A15BB">
              <w:t>Phase  9</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77B400" w14:textId="77777777" w:rsidR="001A15BB" w:rsidRPr="001A15BB" w:rsidRDefault="001A15BB" w:rsidP="001A15BB">
            <w:pPr>
              <w:spacing w:before="38"/>
              <w:ind w:right="151"/>
              <w:jc w:val="both"/>
            </w:pPr>
            <w:r w:rsidRPr="001A15BB">
              <w:t>$13,000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24127B3" w14:textId="77777777" w:rsidR="001A15BB" w:rsidRPr="001A15BB" w:rsidRDefault="001A15BB" w:rsidP="001A15BB">
            <w:pPr>
              <w:spacing w:before="38"/>
              <w:ind w:right="151"/>
              <w:jc w:val="both"/>
            </w:pPr>
            <w:r w:rsidRPr="001A15BB">
              <w:t>$0.0021</w:t>
            </w:r>
          </w:p>
        </w:tc>
      </w:tr>
      <w:tr w:rsidR="001A15BB" w:rsidRPr="001A15BB" w14:paraId="5326691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D79AFD" w14:textId="77777777" w:rsidR="001A15BB" w:rsidRPr="001A15BB" w:rsidRDefault="001A15BB" w:rsidP="001A15BB">
            <w:pPr>
              <w:spacing w:before="38"/>
              <w:ind w:right="151"/>
              <w:jc w:val="both"/>
            </w:pPr>
            <w:r w:rsidRPr="001A15BB">
              <w:t>Phase  10</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761D4D7" w14:textId="77777777" w:rsidR="001A15BB" w:rsidRPr="001A15BB" w:rsidRDefault="001A15BB" w:rsidP="001A15BB">
            <w:pPr>
              <w:spacing w:before="38"/>
              <w:ind w:right="151"/>
              <w:jc w:val="both"/>
            </w:pPr>
            <w:r w:rsidRPr="001A15BB">
              <w:t>$14,000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2F42E6" w14:textId="77777777" w:rsidR="001A15BB" w:rsidRPr="001A15BB" w:rsidRDefault="001A15BB" w:rsidP="001A15BB">
            <w:pPr>
              <w:spacing w:before="38"/>
              <w:ind w:right="151"/>
              <w:jc w:val="both"/>
            </w:pPr>
            <w:r w:rsidRPr="001A15BB">
              <w:t>$0.0023</w:t>
            </w:r>
          </w:p>
        </w:tc>
      </w:tr>
      <w:tr w:rsidR="001A15BB" w:rsidRPr="001A15BB" w14:paraId="4626F57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99803B" w14:textId="77777777" w:rsidR="001A15BB" w:rsidRPr="001A15BB" w:rsidRDefault="001A15BB" w:rsidP="001A15BB">
            <w:pPr>
              <w:spacing w:before="38"/>
              <w:ind w:right="151"/>
              <w:jc w:val="both"/>
            </w:pPr>
            <w:r w:rsidRPr="001A15BB">
              <w:t>Phase  11</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D8FCC0" w14:textId="77777777" w:rsidR="001A15BB" w:rsidRPr="001A15BB" w:rsidRDefault="001A15BB" w:rsidP="001A15BB">
            <w:pPr>
              <w:spacing w:before="38"/>
              <w:ind w:right="151"/>
              <w:jc w:val="both"/>
            </w:pPr>
            <w:r w:rsidRPr="001A15BB">
              <w:t>$15,000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6516C2" w14:textId="77777777" w:rsidR="001A15BB" w:rsidRPr="001A15BB" w:rsidRDefault="001A15BB" w:rsidP="001A15BB">
            <w:pPr>
              <w:spacing w:before="38"/>
              <w:ind w:right="151"/>
              <w:jc w:val="both"/>
            </w:pPr>
            <w:r w:rsidRPr="001A15BB">
              <w:t>$0.0025</w:t>
            </w:r>
          </w:p>
        </w:tc>
      </w:tr>
      <w:tr w:rsidR="001A15BB" w:rsidRPr="001A15BB" w14:paraId="749D8BC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FA443D4" w14:textId="77777777" w:rsidR="001A15BB" w:rsidRPr="001A15BB" w:rsidRDefault="001A15BB" w:rsidP="001A15BB">
            <w:pPr>
              <w:spacing w:before="38"/>
              <w:ind w:right="151"/>
              <w:jc w:val="both"/>
            </w:pPr>
            <w:r w:rsidRPr="001A15BB">
              <w:t>Phase  12</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CAF52E" w14:textId="77777777" w:rsidR="001A15BB" w:rsidRPr="001A15BB" w:rsidRDefault="001A15BB" w:rsidP="001A15BB">
            <w:pPr>
              <w:spacing w:before="38"/>
              <w:ind w:right="151"/>
              <w:jc w:val="both"/>
            </w:pPr>
            <w:r w:rsidRPr="001A15BB">
              <w:t>$17,000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42CC564" w14:textId="77777777" w:rsidR="001A15BB" w:rsidRPr="001A15BB" w:rsidRDefault="001A15BB" w:rsidP="001A15BB">
            <w:pPr>
              <w:spacing w:before="38"/>
              <w:ind w:right="151"/>
              <w:jc w:val="both"/>
            </w:pPr>
            <w:r w:rsidRPr="001A15BB">
              <w:t>$0.0028</w:t>
            </w:r>
          </w:p>
        </w:tc>
      </w:tr>
      <w:tr w:rsidR="001A15BB" w:rsidRPr="001A15BB" w14:paraId="43B9A32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B094F0D" w14:textId="77777777" w:rsidR="001A15BB" w:rsidRPr="001A15BB" w:rsidRDefault="001A15BB" w:rsidP="001A15BB">
            <w:pPr>
              <w:spacing w:before="38"/>
              <w:ind w:right="151"/>
              <w:jc w:val="both"/>
            </w:pPr>
            <w:r w:rsidRPr="001A15BB">
              <w:t>Phase  13</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2A9140" w14:textId="77777777" w:rsidR="001A15BB" w:rsidRPr="001A15BB" w:rsidRDefault="001A15BB" w:rsidP="001A15BB">
            <w:pPr>
              <w:spacing w:before="38"/>
              <w:ind w:right="151"/>
              <w:jc w:val="both"/>
            </w:pPr>
            <w:r w:rsidRPr="001A15BB">
              <w:t>$19,000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F12EA76" w14:textId="77777777" w:rsidR="001A15BB" w:rsidRPr="001A15BB" w:rsidRDefault="001A15BB" w:rsidP="001A15BB">
            <w:pPr>
              <w:spacing w:before="38"/>
              <w:ind w:right="151"/>
              <w:jc w:val="both"/>
            </w:pPr>
            <w:r w:rsidRPr="001A15BB">
              <w:t>$0.0031</w:t>
            </w:r>
          </w:p>
        </w:tc>
      </w:tr>
      <w:tr w:rsidR="001A15BB" w:rsidRPr="001A15BB" w14:paraId="2EDBF20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B42957" w14:textId="77777777" w:rsidR="001A15BB" w:rsidRPr="001A15BB" w:rsidRDefault="001A15BB" w:rsidP="001A15BB">
            <w:pPr>
              <w:spacing w:before="38"/>
              <w:ind w:right="151"/>
              <w:jc w:val="both"/>
            </w:pPr>
            <w:r w:rsidRPr="001A15BB">
              <w:t>Phase  14</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2CE36" w14:textId="77777777" w:rsidR="001A15BB" w:rsidRPr="001A15BB" w:rsidRDefault="001A15BB" w:rsidP="001A15BB">
            <w:pPr>
              <w:spacing w:before="38"/>
              <w:ind w:right="151"/>
              <w:jc w:val="both"/>
            </w:pPr>
            <w:r w:rsidRPr="001A15BB">
              <w:t>$21,000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CDE522" w14:textId="77777777" w:rsidR="001A15BB" w:rsidRPr="001A15BB" w:rsidRDefault="001A15BB" w:rsidP="001A15BB">
            <w:pPr>
              <w:spacing w:before="38"/>
              <w:ind w:right="151"/>
              <w:jc w:val="both"/>
            </w:pPr>
            <w:r w:rsidRPr="001A15BB">
              <w:t>$0.0034</w:t>
            </w:r>
          </w:p>
        </w:tc>
      </w:tr>
      <w:tr w:rsidR="001A15BB" w:rsidRPr="001A15BB" w14:paraId="0EADDEA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E1354F" w14:textId="77777777" w:rsidR="001A15BB" w:rsidRPr="001A15BB" w:rsidRDefault="001A15BB" w:rsidP="001A15BB">
            <w:pPr>
              <w:spacing w:before="38"/>
              <w:ind w:right="151"/>
              <w:jc w:val="both"/>
            </w:pPr>
            <w:r w:rsidRPr="001A15BB">
              <w:t>Phase  15</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C70312" w14:textId="77777777" w:rsidR="001A15BB" w:rsidRPr="001A15BB" w:rsidRDefault="001A15BB" w:rsidP="001A15BB">
            <w:pPr>
              <w:spacing w:before="38"/>
              <w:ind w:right="151"/>
              <w:jc w:val="both"/>
            </w:pPr>
            <w:r w:rsidRPr="001A15BB">
              <w:t>$23,000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5CDAE8C" w14:textId="77777777" w:rsidR="001A15BB" w:rsidRPr="001A15BB" w:rsidRDefault="001A15BB" w:rsidP="001A15BB">
            <w:pPr>
              <w:spacing w:before="38"/>
              <w:ind w:right="151"/>
              <w:jc w:val="both"/>
            </w:pPr>
            <w:r w:rsidRPr="001A15BB">
              <w:t>$0.0037</w:t>
            </w:r>
          </w:p>
        </w:tc>
      </w:tr>
      <w:tr w:rsidR="001A15BB" w:rsidRPr="001A15BB" w14:paraId="612A62D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F4312BE" w14:textId="77777777" w:rsidR="001A15BB" w:rsidRPr="001A15BB" w:rsidRDefault="001A15BB" w:rsidP="001A15BB">
            <w:pPr>
              <w:spacing w:before="38"/>
              <w:ind w:right="151"/>
              <w:jc w:val="both"/>
            </w:pPr>
            <w:r w:rsidRPr="001A15BB">
              <w:t>Phase  16</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B32E2B6" w14:textId="77777777" w:rsidR="001A15BB" w:rsidRPr="001A15BB" w:rsidRDefault="001A15BB" w:rsidP="001A15BB">
            <w:pPr>
              <w:spacing w:before="38"/>
              <w:ind w:right="151"/>
              <w:jc w:val="both"/>
            </w:pPr>
            <w:r w:rsidRPr="001A15BB">
              <w:t>$25,000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A3011DF" w14:textId="77777777" w:rsidR="001A15BB" w:rsidRPr="001A15BB" w:rsidRDefault="001A15BB" w:rsidP="001A15BB">
            <w:pPr>
              <w:spacing w:before="38"/>
              <w:ind w:right="151"/>
              <w:jc w:val="both"/>
            </w:pPr>
            <w:r w:rsidRPr="001A15BB">
              <w:t>$0.0041</w:t>
            </w:r>
          </w:p>
        </w:tc>
      </w:tr>
      <w:tr w:rsidR="001A15BB" w:rsidRPr="001A15BB" w14:paraId="7261B5E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1FA3BC" w14:textId="77777777" w:rsidR="001A15BB" w:rsidRPr="001A15BB" w:rsidRDefault="001A15BB" w:rsidP="001A15BB">
            <w:pPr>
              <w:spacing w:before="38"/>
              <w:ind w:right="151"/>
              <w:jc w:val="both"/>
            </w:pPr>
            <w:r w:rsidRPr="001A15BB">
              <w:lastRenderedPageBreak/>
              <w:t>Phase  17</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2D928E9" w14:textId="77777777" w:rsidR="001A15BB" w:rsidRPr="001A15BB" w:rsidRDefault="001A15BB" w:rsidP="001A15BB">
            <w:pPr>
              <w:spacing w:before="38"/>
              <w:ind w:right="151"/>
              <w:jc w:val="both"/>
            </w:pPr>
            <w:r w:rsidRPr="001A15BB">
              <w:t>$28,000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0031C4E" w14:textId="77777777" w:rsidR="001A15BB" w:rsidRPr="001A15BB" w:rsidRDefault="001A15BB" w:rsidP="001A15BB">
            <w:pPr>
              <w:spacing w:before="38"/>
              <w:ind w:right="151"/>
              <w:jc w:val="both"/>
            </w:pPr>
            <w:r w:rsidRPr="001A15BB">
              <w:t>$0.0045</w:t>
            </w:r>
          </w:p>
        </w:tc>
      </w:tr>
      <w:tr w:rsidR="001A15BB" w:rsidRPr="001A15BB" w14:paraId="2ECD5F1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8B458B" w14:textId="77777777" w:rsidR="001A15BB" w:rsidRPr="001A15BB" w:rsidRDefault="001A15BB" w:rsidP="001A15BB">
            <w:pPr>
              <w:spacing w:before="38"/>
              <w:ind w:right="151"/>
              <w:jc w:val="both"/>
            </w:pPr>
            <w:r w:rsidRPr="001A15BB">
              <w:t>Phase  18</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EF7A003" w14:textId="77777777" w:rsidR="001A15BB" w:rsidRPr="001A15BB" w:rsidRDefault="001A15BB" w:rsidP="001A15BB">
            <w:pPr>
              <w:spacing w:before="38"/>
              <w:ind w:right="151"/>
              <w:jc w:val="both"/>
            </w:pPr>
            <w:r w:rsidRPr="001A15BB">
              <w:t>$31,000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C28DF9" w14:textId="77777777" w:rsidR="001A15BB" w:rsidRPr="001A15BB" w:rsidRDefault="001A15BB" w:rsidP="001A15BB">
            <w:pPr>
              <w:spacing w:before="38"/>
              <w:ind w:right="151"/>
              <w:jc w:val="both"/>
            </w:pPr>
            <w:r w:rsidRPr="001A15BB">
              <w:t>$0.0050</w:t>
            </w:r>
          </w:p>
        </w:tc>
      </w:tr>
      <w:tr w:rsidR="001A15BB" w:rsidRPr="001A15BB" w14:paraId="3546D71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7C63387" w14:textId="77777777" w:rsidR="001A15BB" w:rsidRPr="001A15BB" w:rsidRDefault="001A15BB" w:rsidP="001A15BB">
            <w:pPr>
              <w:spacing w:before="38"/>
              <w:ind w:right="151"/>
              <w:jc w:val="both"/>
            </w:pPr>
            <w:r w:rsidRPr="001A15BB">
              <w:t>Phase  19</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B375AC" w14:textId="77777777" w:rsidR="001A15BB" w:rsidRPr="001A15BB" w:rsidRDefault="001A15BB" w:rsidP="001A15BB">
            <w:pPr>
              <w:spacing w:before="38"/>
              <w:ind w:right="151"/>
              <w:jc w:val="both"/>
            </w:pPr>
            <w:r w:rsidRPr="001A15BB">
              <w:t>$34,000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4B600BA" w14:textId="77777777" w:rsidR="001A15BB" w:rsidRPr="001A15BB" w:rsidRDefault="001A15BB" w:rsidP="001A15BB">
            <w:pPr>
              <w:spacing w:before="38"/>
              <w:ind w:right="151"/>
              <w:jc w:val="both"/>
            </w:pPr>
            <w:r w:rsidRPr="001A15BB">
              <w:t>$0.0055</w:t>
            </w:r>
          </w:p>
        </w:tc>
      </w:tr>
      <w:tr w:rsidR="001A15BB" w:rsidRPr="001A15BB" w14:paraId="0E1AF26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9B60F9A" w14:textId="77777777" w:rsidR="001A15BB" w:rsidRPr="001A15BB" w:rsidRDefault="001A15BB" w:rsidP="001A15BB">
            <w:pPr>
              <w:spacing w:before="38"/>
              <w:ind w:right="151"/>
              <w:jc w:val="both"/>
            </w:pPr>
            <w:r w:rsidRPr="001A15BB">
              <w:t>Phase  20</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8817204" w14:textId="77777777" w:rsidR="001A15BB" w:rsidRPr="001A15BB" w:rsidRDefault="001A15BB" w:rsidP="001A15BB">
            <w:pPr>
              <w:spacing w:before="38"/>
              <w:ind w:right="151"/>
              <w:jc w:val="both"/>
            </w:pPr>
            <w:r w:rsidRPr="001A15BB">
              <w:t>$37,000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8FFF305" w14:textId="77777777" w:rsidR="001A15BB" w:rsidRPr="001A15BB" w:rsidRDefault="001A15BB" w:rsidP="001A15BB">
            <w:pPr>
              <w:spacing w:before="38"/>
              <w:ind w:right="151"/>
              <w:jc w:val="both"/>
            </w:pPr>
            <w:r w:rsidRPr="001A15BB">
              <w:t>$0.0061</w:t>
            </w:r>
          </w:p>
        </w:tc>
      </w:tr>
      <w:tr w:rsidR="001A15BB" w:rsidRPr="001A15BB" w14:paraId="4090B24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AD2A00E" w14:textId="77777777" w:rsidR="001A15BB" w:rsidRPr="001A15BB" w:rsidRDefault="001A15BB" w:rsidP="001A15BB">
            <w:pPr>
              <w:spacing w:before="38"/>
              <w:ind w:right="151"/>
              <w:jc w:val="both"/>
            </w:pPr>
            <w:r w:rsidRPr="001A15BB">
              <w:t>Phase  21</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D5300DE" w14:textId="77777777" w:rsidR="001A15BB" w:rsidRPr="001A15BB" w:rsidRDefault="001A15BB" w:rsidP="001A15BB">
            <w:pPr>
              <w:spacing w:before="38"/>
              <w:ind w:right="151"/>
              <w:jc w:val="both"/>
            </w:pPr>
            <w:r w:rsidRPr="001A15BB">
              <w:t>$41,000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551EF0" w14:textId="77777777" w:rsidR="001A15BB" w:rsidRPr="001A15BB" w:rsidRDefault="001A15BB" w:rsidP="001A15BB">
            <w:pPr>
              <w:spacing w:before="38"/>
              <w:ind w:right="151"/>
              <w:jc w:val="both"/>
            </w:pPr>
            <w:r w:rsidRPr="001A15BB">
              <w:t>$0.0067</w:t>
            </w:r>
          </w:p>
        </w:tc>
      </w:tr>
      <w:tr w:rsidR="001A15BB" w:rsidRPr="001A15BB" w14:paraId="7AE88C3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A15415E" w14:textId="77777777" w:rsidR="001A15BB" w:rsidRPr="001A15BB" w:rsidRDefault="001A15BB" w:rsidP="001A15BB">
            <w:pPr>
              <w:spacing w:before="38"/>
              <w:ind w:right="151"/>
              <w:jc w:val="both"/>
            </w:pPr>
            <w:r w:rsidRPr="001A15BB">
              <w:t>Phase  22</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C795D41" w14:textId="77777777" w:rsidR="001A15BB" w:rsidRPr="001A15BB" w:rsidRDefault="001A15BB" w:rsidP="001A15BB">
            <w:pPr>
              <w:spacing w:before="38"/>
              <w:ind w:right="151"/>
              <w:jc w:val="both"/>
            </w:pPr>
            <w:r w:rsidRPr="001A15BB">
              <w:t>$45,000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FB89F7" w14:textId="77777777" w:rsidR="001A15BB" w:rsidRPr="001A15BB" w:rsidRDefault="001A15BB" w:rsidP="001A15BB">
            <w:pPr>
              <w:spacing w:before="38"/>
              <w:ind w:right="151"/>
              <w:jc w:val="both"/>
            </w:pPr>
            <w:r w:rsidRPr="001A15BB">
              <w:t>$0.0074</w:t>
            </w:r>
          </w:p>
        </w:tc>
      </w:tr>
      <w:tr w:rsidR="001A15BB" w:rsidRPr="001A15BB" w14:paraId="25AF11EF"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58F340" w14:textId="77777777" w:rsidR="001A15BB" w:rsidRPr="001A15BB" w:rsidRDefault="001A15BB" w:rsidP="001A15BB">
            <w:pPr>
              <w:spacing w:before="38"/>
              <w:ind w:right="151"/>
              <w:jc w:val="both"/>
            </w:pPr>
            <w:r w:rsidRPr="001A15BB">
              <w:t>Phase  23</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D78B816" w14:textId="77777777" w:rsidR="001A15BB" w:rsidRPr="001A15BB" w:rsidRDefault="001A15BB" w:rsidP="001A15BB">
            <w:pPr>
              <w:spacing w:before="38"/>
              <w:ind w:right="151"/>
              <w:jc w:val="both"/>
            </w:pPr>
            <w:r w:rsidRPr="001A15BB">
              <w:t>$50,000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B3B1C06" w14:textId="77777777" w:rsidR="001A15BB" w:rsidRPr="001A15BB" w:rsidRDefault="001A15BB" w:rsidP="001A15BB">
            <w:pPr>
              <w:spacing w:before="38"/>
              <w:ind w:right="151"/>
              <w:jc w:val="both"/>
            </w:pPr>
            <w:r w:rsidRPr="001A15BB">
              <w:t>$0.0081</w:t>
            </w:r>
          </w:p>
        </w:tc>
      </w:tr>
      <w:tr w:rsidR="001A15BB" w:rsidRPr="001A15BB" w14:paraId="5D6F02B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4FCC20" w14:textId="77777777" w:rsidR="001A15BB" w:rsidRPr="001A15BB" w:rsidRDefault="001A15BB" w:rsidP="001A15BB">
            <w:pPr>
              <w:spacing w:before="38"/>
              <w:ind w:right="151"/>
              <w:jc w:val="both"/>
            </w:pPr>
            <w:r w:rsidRPr="001A15BB">
              <w:t>Phase  24</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856BA59" w14:textId="77777777" w:rsidR="001A15BB" w:rsidRPr="001A15BB" w:rsidRDefault="001A15BB" w:rsidP="001A15BB">
            <w:pPr>
              <w:spacing w:before="38"/>
              <w:ind w:right="151"/>
              <w:jc w:val="both"/>
            </w:pPr>
            <w:r w:rsidRPr="001A15BB">
              <w:t>$55,000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237B02F" w14:textId="77777777" w:rsidR="001A15BB" w:rsidRPr="001A15BB" w:rsidRDefault="001A15BB" w:rsidP="001A15BB">
            <w:pPr>
              <w:spacing w:before="38"/>
              <w:ind w:right="151"/>
              <w:jc w:val="both"/>
            </w:pPr>
            <w:r w:rsidRPr="001A15BB">
              <w:t>$0.0089</w:t>
            </w:r>
          </w:p>
        </w:tc>
      </w:tr>
      <w:tr w:rsidR="001A15BB" w:rsidRPr="001A15BB" w14:paraId="5A34EE9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C737D1" w14:textId="77777777" w:rsidR="001A15BB" w:rsidRPr="001A15BB" w:rsidRDefault="001A15BB" w:rsidP="001A15BB">
            <w:pPr>
              <w:spacing w:before="38"/>
              <w:ind w:right="151"/>
              <w:jc w:val="both"/>
            </w:pPr>
            <w:r w:rsidRPr="001A15BB">
              <w:t>Phase  25</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3B4F58A" w14:textId="77777777" w:rsidR="001A15BB" w:rsidRPr="001A15BB" w:rsidRDefault="001A15BB" w:rsidP="001A15BB">
            <w:pPr>
              <w:spacing w:before="38"/>
              <w:ind w:right="151"/>
              <w:jc w:val="both"/>
            </w:pPr>
            <w:r w:rsidRPr="001A15BB">
              <w:t>$61,000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03C73D7" w14:textId="77777777" w:rsidR="001A15BB" w:rsidRPr="001A15BB" w:rsidRDefault="001A15BB" w:rsidP="001A15BB">
            <w:pPr>
              <w:spacing w:before="38"/>
              <w:ind w:right="151"/>
              <w:jc w:val="both"/>
            </w:pPr>
            <w:r w:rsidRPr="001A15BB">
              <w:t>$0.01</w:t>
            </w:r>
          </w:p>
        </w:tc>
      </w:tr>
      <w:tr w:rsidR="001A15BB" w:rsidRPr="001A15BB" w14:paraId="4B95EBE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B24836" w14:textId="77777777" w:rsidR="001A15BB" w:rsidRPr="001A15BB" w:rsidRDefault="001A15BB" w:rsidP="001A15BB">
            <w:pPr>
              <w:spacing w:before="38"/>
              <w:ind w:right="151"/>
              <w:jc w:val="both"/>
            </w:pPr>
            <w:r w:rsidRPr="001A15BB">
              <w:t>Phase  26</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1891749" w14:textId="77777777" w:rsidR="001A15BB" w:rsidRPr="001A15BB" w:rsidRDefault="001A15BB" w:rsidP="001A15BB">
            <w:pPr>
              <w:spacing w:before="38"/>
              <w:ind w:right="151"/>
              <w:jc w:val="both"/>
            </w:pPr>
            <w:r w:rsidRPr="001A15BB">
              <w:t>$67,000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4F12ED" w14:textId="77777777" w:rsidR="001A15BB" w:rsidRPr="001A15BB" w:rsidRDefault="001A15BB" w:rsidP="001A15BB">
            <w:pPr>
              <w:spacing w:before="38"/>
              <w:ind w:right="151"/>
              <w:jc w:val="both"/>
            </w:pPr>
            <w:r w:rsidRPr="001A15BB">
              <w:t>$0.011</w:t>
            </w:r>
          </w:p>
        </w:tc>
      </w:tr>
      <w:tr w:rsidR="001A15BB" w:rsidRPr="001A15BB" w14:paraId="7B54D04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880D01" w14:textId="77777777" w:rsidR="001A15BB" w:rsidRPr="001A15BB" w:rsidRDefault="001A15BB" w:rsidP="001A15BB">
            <w:pPr>
              <w:spacing w:before="38"/>
              <w:ind w:right="151"/>
              <w:jc w:val="both"/>
            </w:pPr>
            <w:r w:rsidRPr="001A15BB">
              <w:t>Phase  27</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B67C484" w14:textId="77777777" w:rsidR="001A15BB" w:rsidRPr="001A15BB" w:rsidRDefault="001A15BB" w:rsidP="001A15BB">
            <w:pPr>
              <w:spacing w:before="38"/>
              <w:ind w:right="151"/>
              <w:jc w:val="both"/>
            </w:pPr>
            <w:r w:rsidRPr="001A15BB">
              <w:t>$74,000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EADE0A" w14:textId="77777777" w:rsidR="001A15BB" w:rsidRPr="001A15BB" w:rsidRDefault="001A15BB" w:rsidP="001A15BB">
            <w:pPr>
              <w:spacing w:before="38"/>
              <w:ind w:right="151"/>
              <w:jc w:val="both"/>
            </w:pPr>
            <w:r w:rsidRPr="001A15BB">
              <w:t>$0.012</w:t>
            </w:r>
          </w:p>
        </w:tc>
      </w:tr>
      <w:tr w:rsidR="001A15BB" w:rsidRPr="001A15BB" w14:paraId="37536CE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FC6A81A" w14:textId="77777777" w:rsidR="001A15BB" w:rsidRPr="001A15BB" w:rsidRDefault="001A15BB" w:rsidP="001A15BB">
            <w:pPr>
              <w:spacing w:before="38"/>
              <w:ind w:right="151"/>
              <w:jc w:val="both"/>
            </w:pPr>
            <w:r w:rsidRPr="001A15BB">
              <w:t>Phase  28</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32BE0C4" w14:textId="77777777" w:rsidR="001A15BB" w:rsidRPr="001A15BB" w:rsidRDefault="001A15BB" w:rsidP="001A15BB">
            <w:pPr>
              <w:spacing w:before="38"/>
              <w:ind w:right="151"/>
              <w:jc w:val="both"/>
            </w:pPr>
            <w:r w:rsidRPr="001A15BB">
              <w:t>$81,000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55A614C" w14:textId="77777777" w:rsidR="001A15BB" w:rsidRPr="001A15BB" w:rsidRDefault="001A15BB" w:rsidP="001A15BB">
            <w:pPr>
              <w:spacing w:before="38"/>
              <w:ind w:right="151"/>
              <w:jc w:val="both"/>
            </w:pPr>
            <w:r w:rsidRPr="001A15BB">
              <w:t>$0.013</w:t>
            </w:r>
          </w:p>
        </w:tc>
      </w:tr>
      <w:tr w:rsidR="001A15BB" w:rsidRPr="001A15BB" w14:paraId="766B740B"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852DDD" w14:textId="77777777" w:rsidR="001A15BB" w:rsidRPr="001A15BB" w:rsidRDefault="001A15BB" w:rsidP="001A15BB">
            <w:pPr>
              <w:spacing w:before="38"/>
              <w:ind w:right="151"/>
              <w:jc w:val="both"/>
            </w:pPr>
            <w:r w:rsidRPr="001A15BB">
              <w:t>Phase  29</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E3D3242" w14:textId="77777777" w:rsidR="001A15BB" w:rsidRPr="001A15BB" w:rsidRDefault="001A15BB" w:rsidP="001A15BB">
            <w:pPr>
              <w:spacing w:before="38"/>
              <w:ind w:right="151"/>
              <w:jc w:val="both"/>
            </w:pPr>
            <w:r w:rsidRPr="001A15BB">
              <w:t>$89,000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BDBF94" w14:textId="77777777" w:rsidR="001A15BB" w:rsidRPr="001A15BB" w:rsidRDefault="001A15BB" w:rsidP="001A15BB">
            <w:pPr>
              <w:spacing w:before="38"/>
              <w:ind w:right="151"/>
              <w:jc w:val="both"/>
            </w:pPr>
            <w:r w:rsidRPr="001A15BB">
              <w:t>$0.014</w:t>
            </w:r>
          </w:p>
        </w:tc>
      </w:tr>
      <w:tr w:rsidR="001A15BB" w:rsidRPr="001A15BB" w14:paraId="71F4B4E2"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4FBDB0" w14:textId="77777777" w:rsidR="001A15BB" w:rsidRPr="001A15BB" w:rsidRDefault="001A15BB" w:rsidP="001A15BB">
            <w:pPr>
              <w:spacing w:before="38"/>
              <w:ind w:right="151"/>
              <w:jc w:val="both"/>
            </w:pPr>
            <w:r w:rsidRPr="001A15BB">
              <w:t>Phase  30</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52CCDCB" w14:textId="77777777" w:rsidR="001A15BB" w:rsidRPr="001A15BB" w:rsidRDefault="001A15BB" w:rsidP="001A15BB">
            <w:pPr>
              <w:spacing w:before="38"/>
              <w:ind w:right="151"/>
              <w:jc w:val="both"/>
            </w:pPr>
            <w:r w:rsidRPr="001A15BB">
              <w:t>$98,000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2DFE22D" w14:textId="77777777" w:rsidR="001A15BB" w:rsidRPr="001A15BB" w:rsidRDefault="001A15BB" w:rsidP="001A15BB">
            <w:pPr>
              <w:spacing w:before="38"/>
              <w:ind w:right="151"/>
              <w:jc w:val="both"/>
            </w:pPr>
            <w:r w:rsidRPr="001A15BB">
              <w:t>$0.016</w:t>
            </w:r>
          </w:p>
        </w:tc>
      </w:tr>
      <w:tr w:rsidR="001A15BB" w:rsidRPr="001A15BB" w14:paraId="45F634F3"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3CC2874" w14:textId="77777777" w:rsidR="001A15BB" w:rsidRPr="001A15BB" w:rsidRDefault="001A15BB" w:rsidP="001A15BB">
            <w:pPr>
              <w:spacing w:before="38"/>
              <w:ind w:right="151"/>
              <w:jc w:val="both"/>
            </w:pPr>
            <w:r w:rsidRPr="001A15BB">
              <w:t>Phase  31</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A38C8C6" w14:textId="77777777" w:rsidR="001A15BB" w:rsidRPr="001A15BB" w:rsidRDefault="001A15BB" w:rsidP="001A15BB">
            <w:pPr>
              <w:spacing w:before="38"/>
              <w:ind w:right="151"/>
              <w:jc w:val="both"/>
            </w:pPr>
            <w:r w:rsidRPr="001A15BB">
              <w:t>$108,000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F7B3D94" w14:textId="77777777" w:rsidR="001A15BB" w:rsidRPr="001A15BB" w:rsidRDefault="001A15BB" w:rsidP="001A15BB">
            <w:pPr>
              <w:spacing w:before="38"/>
              <w:ind w:right="151"/>
              <w:jc w:val="both"/>
            </w:pPr>
            <w:r w:rsidRPr="001A15BB">
              <w:t>$0.017</w:t>
            </w:r>
          </w:p>
        </w:tc>
      </w:tr>
      <w:tr w:rsidR="001A15BB" w:rsidRPr="001A15BB" w14:paraId="353125A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15A347C" w14:textId="77777777" w:rsidR="001A15BB" w:rsidRPr="001A15BB" w:rsidRDefault="001A15BB" w:rsidP="001A15BB">
            <w:pPr>
              <w:spacing w:before="38"/>
              <w:ind w:right="151"/>
              <w:jc w:val="both"/>
            </w:pPr>
            <w:r w:rsidRPr="001A15BB">
              <w:t>Phase  32</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C9C233B" w14:textId="77777777" w:rsidR="001A15BB" w:rsidRPr="001A15BB" w:rsidRDefault="001A15BB" w:rsidP="001A15BB">
            <w:pPr>
              <w:spacing w:before="38"/>
              <w:ind w:right="151"/>
              <w:jc w:val="both"/>
            </w:pPr>
            <w:r w:rsidRPr="001A15BB">
              <w:t>$119,000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D007264" w14:textId="77777777" w:rsidR="001A15BB" w:rsidRPr="001A15BB" w:rsidRDefault="001A15BB" w:rsidP="001A15BB">
            <w:pPr>
              <w:spacing w:before="38"/>
              <w:ind w:right="151"/>
              <w:jc w:val="both"/>
            </w:pPr>
            <w:r w:rsidRPr="001A15BB">
              <w:t>$0.019</w:t>
            </w:r>
          </w:p>
        </w:tc>
      </w:tr>
      <w:tr w:rsidR="001A15BB" w:rsidRPr="001A15BB" w14:paraId="56D12E2E"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97DF113" w14:textId="77777777" w:rsidR="001A15BB" w:rsidRPr="001A15BB" w:rsidRDefault="001A15BB" w:rsidP="001A15BB">
            <w:pPr>
              <w:spacing w:before="38"/>
              <w:ind w:right="151"/>
              <w:jc w:val="both"/>
            </w:pPr>
            <w:r w:rsidRPr="001A15BB">
              <w:t>Phase  33</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F964058" w14:textId="77777777" w:rsidR="001A15BB" w:rsidRPr="001A15BB" w:rsidRDefault="001A15BB" w:rsidP="001A15BB">
            <w:pPr>
              <w:spacing w:before="38"/>
              <w:ind w:right="151"/>
              <w:jc w:val="both"/>
            </w:pPr>
            <w:r w:rsidRPr="001A15BB">
              <w:t>$131,000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22F2CA9" w14:textId="77777777" w:rsidR="001A15BB" w:rsidRPr="001A15BB" w:rsidRDefault="001A15BB" w:rsidP="001A15BB">
            <w:pPr>
              <w:spacing w:before="38"/>
              <w:ind w:right="151"/>
              <w:jc w:val="both"/>
            </w:pPr>
            <w:r w:rsidRPr="001A15BB">
              <w:t>$0.021</w:t>
            </w:r>
          </w:p>
        </w:tc>
      </w:tr>
      <w:tr w:rsidR="001A15BB" w:rsidRPr="001A15BB" w14:paraId="43A5A30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1E56BEF" w14:textId="77777777" w:rsidR="001A15BB" w:rsidRPr="001A15BB" w:rsidRDefault="001A15BB" w:rsidP="001A15BB">
            <w:pPr>
              <w:spacing w:before="38"/>
              <w:ind w:right="151"/>
              <w:jc w:val="both"/>
            </w:pPr>
            <w:r w:rsidRPr="001A15BB">
              <w:t>Phase  34</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6A85C4" w14:textId="77777777" w:rsidR="001A15BB" w:rsidRPr="001A15BB" w:rsidRDefault="001A15BB" w:rsidP="001A15BB">
            <w:pPr>
              <w:spacing w:before="38"/>
              <w:ind w:right="151"/>
              <w:jc w:val="both"/>
            </w:pPr>
            <w:r w:rsidRPr="001A15BB">
              <w:t>$144,000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69A9728" w14:textId="77777777" w:rsidR="001A15BB" w:rsidRPr="001A15BB" w:rsidRDefault="001A15BB" w:rsidP="001A15BB">
            <w:pPr>
              <w:spacing w:before="38"/>
              <w:ind w:right="151"/>
              <w:jc w:val="both"/>
            </w:pPr>
            <w:r w:rsidRPr="001A15BB">
              <w:t>$0.023</w:t>
            </w:r>
          </w:p>
        </w:tc>
      </w:tr>
      <w:tr w:rsidR="001A15BB" w:rsidRPr="001A15BB" w14:paraId="642F91D0"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46C7160" w14:textId="77777777" w:rsidR="001A15BB" w:rsidRPr="001A15BB" w:rsidRDefault="001A15BB" w:rsidP="001A15BB">
            <w:pPr>
              <w:spacing w:before="38"/>
              <w:ind w:right="151"/>
              <w:jc w:val="both"/>
            </w:pPr>
            <w:r w:rsidRPr="001A15BB">
              <w:t>Phase  35</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46594D" w14:textId="77777777" w:rsidR="001A15BB" w:rsidRPr="001A15BB" w:rsidRDefault="001A15BB" w:rsidP="001A15BB">
            <w:pPr>
              <w:spacing w:before="38"/>
              <w:ind w:right="151"/>
              <w:jc w:val="both"/>
            </w:pPr>
            <w:r w:rsidRPr="001A15BB">
              <w:t>$158,000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8DCA841" w14:textId="77777777" w:rsidR="001A15BB" w:rsidRPr="001A15BB" w:rsidRDefault="001A15BB" w:rsidP="001A15BB">
            <w:pPr>
              <w:spacing w:before="38"/>
              <w:ind w:right="151"/>
              <w:jc w:val="both"/>
            </w:pPr>
            <w:r w:rsidRPr="001A15BB">
              <w:t>$0.025</w:t>
            </w:r>
          </w:p>
        </w:tc>
      </w:tr>
      <w:tr w:rsidR="001A15BB" w:rsidRPr="001A15BB" w14:paraId="66840B6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F9CE5A" w14:textId="77777777" w:rsidR="001A15BB" w:rsidRPr="001A15BB" w:rsidRDefault="001A15BB" w:rsidP="001A15BB">
            <w:pPr>
              <w:spacing w:before="38"/>
              <w:ind w:right="151"/>
              <w:jc w:val="both"/>
            </w:pPr>
            <w:r w:rsidRPr="001A15BB">
              <w:t>Phase  36</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D6E1AD9" w14:textId="77777777" w:rsidR="001A15BB" w:rsidRPr="001A15BB" w:rsidRDefault="001A15BB" w:rsidP="001A15BB">
            <w:pPr>
              <w:spacing w:before="38"/>
              <w:ind w:right="151"/>
              <w:jc w:val="both"/>
            </w:pPr>
            <w:r w:rsidRPr="001A15BB">
              <w:t>$174,000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408F3F7" w14:textId="77777777" w:rsidR="001A15BB" w:rsidRPr="001A15BB" w:rsidRDefault="001A15BB" w:rsidP="001A15BB">
            <w:pPr>
              <w:spacing w:before="38"/>
              <w:ind w:right="151"/>
              <w:jc w:val="both"/>
            </w:pPr>
            <w:r w:rsidRPr="001A15BB">
              <w:t>$0.028</w:t>
            </w:r>
          </w:p>
        </w:tc>
      </w:tr>
      <w:tr w:rsidR="001A15BB" w:rsidRPr="001A15BB" w14:paraId="55151BC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2B5F229" w14:textId="77777777" w:rsidR="001A15BB" w:rsidRPr="001A15BB" w:rsidRDefault="001A15BB" w:rsidP="001A15BB">
            <w:pPr>
              <w:spacing w:before="38"/>
              <w:ind w:right="151"/>
              <w:jc w:val="both"/>
            </w:pPr>
            <w:r w:rsidRPr="001A15BB">
              <w:t>Phase  37</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918123E" w14:textId="77777777" w:rsidR="001A15BB" w:rsidRPr="001A15BB" w:rsidRDefault="001A15BB" w:rsidP="001A15BB">
            <w:pPr>
              <w:spacing w:before="38"/>
              <w:ind w:right="151"/>
              <w:jc w:val="both"/>
            </w:pPr>
            <w:r w:rsidRPr="001A15BB">
              <w:t>$191,000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B80BE66" w14:textId="77777777" w:rsidR="001A15BB" w:rsidRPr="001A15BB" w:rsidRDefault="001A15BB" w:rsidP="001A15BB">
            <w:pPr>
              <w:spacing w:before="38"/>
              <w:ind w:right="151"/>
              <w:jc w:val="both"/>
            </w:pPr>
            <w:r w:rsidRPr="001A15BB">
              <w:t>$0.031</w:t>
            </w:r>
          </w:p>
        </w:tc>
      </w:tr>
      <w:tr w:rsidR="001A15BB" w:rsidRPr="001A15BB" w14:paraId="193B9B15"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5D7A17F" w14:textId="77777777" w:rsidR="001A15BB" w:rsidRPr="001A15BB" w:rsidRDefault="001A15BB" w:rsidP="001A15BB">
            <w:pPr>
              <w:spacing w:before="38"/>
              <w:ind w:right="151"/>
              <w:jc w:val="both"/>
            </w:pPr>
            <w:r w:rsidRPr="001A15BB">
              <w:t>Phase  38</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C5B56CF" w14:textId="77777777" w:rsidR="001A15BB" w:rsidRPr="001A15BB" w:rsidRDefault="001A15BB" w:rsidP="001A15BB">
            <w:pPr>
              <w:spacing w:before="38"/>
              <w:ind w:right="151"/>
              <w:jc w:val="both"/>
            </w:pPr>
            <w:r w:rsidRPr="001A15BB">
              <w:t>$210,000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71E1C97" w14:textId="77777777" w:rsidR="001A15BB" w:rsidRPr="001A15BB" w:rsidRDefault="001A15BB" w:rsidP="001A15BB">
            <w:pPr>
              <w:spacing w:before="38"/>
              <w:ind w:right="151"/>
              <w:jc w:val="both"/>
            </w:pPr>
            <w:r w:rsidRPr="001A15BB">
              <w:t>$0.034</w:t>
            </w:r>
          </w:p>
        </w:tc>
      </w:tr>
      <w:tr w:rsidR="001A15BB" w:rsidRPr="001A15BB" w14:paraId="15F69DD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EB94062" w14:textId="77777777" w:rsidR="001A15BB" w:rsidRPr="001A15BB" w:rsidRDefault="001A15BB" w:rsidP="001A15BB">
            <w:pPr>
              <w:spacing w:before="38"/>
              <w:ind w:right="151"/>
              <w:jc w:val="both"/>
            </w:pPr>
            <w:r w:rsidRPr="001A15BB">
              <w:t>Phase  39</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E7BB94" w14:textId="77777777" w:rsidR="001A15BB" w:rsidRPr="001A15BB" w:rsidRDefault="001A15BB" w:rsidP="001A15BB">
            <w:pPr>
              <w:spacing w:before="38"/>
              <w:ind w:right="151"/>
              <w:jc w:val="both"/>
            </w:pPr>
            <w:r w:rsidRPr="001A15BB">
              <w:t>$231,000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C13FDA6" w14:textId="77777777" w:rsidR="001A15BB" w:rsidRPr="001A15BB" w:rsidRDefault="001A15BB" w:rsidP="001A15BB">
            <w:pPr>
              <w:spacing w:before="38"/>
              <w:ind w:right="151"/>
              <w:jc w:val="both"/>
            </w:pPr>
            <w:r w:rsidRPr="001A15BB">
              <w:t>$0.037</w:t>
            </w:r>
          </w:p>
        </w:tc>
      </w:tr>
      <w:tr w:rsidR="001A15BB" w:rsidRPr="001A15BB" w14:paraId="62D7A7B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1117D4C" w14:textId="77777777" w:rsidR="001A15BB" w:rsidRPr="001A15BB" w:rsidRDefault="001A15BB" w:rsidP="001A15BB">
            <w:pPr>
              <w:spacing w:before="38"/>
              <w:ind w:right="151"/>
              <w:jc w:val="both"/>
            </w:pPr>
            <w:r w:rsidRPr="001A15BB">
              <w:t>Phase  40</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70097B1" w14:textId="77777777" w:rsidR="001A15BB" w:rsidRPr="001A15BB" w:rsidRDefault="001A15BB" w:rsidP="001A15BB">
            <w:pPr>
              <w:spacing w:before="38"/>
              <w:ind w:right="151"/>
              <w:jc w:val="both"/>
            </w:pPr>
            <w:r w:rsidRPr="001A15BB">
              <w:t>$254,000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C814ED" w14:textId="77777777" w:rsidR="001A15BB" w:rsidRPr="001A15BB" w:rsidRDefault="001A15BB" w:rsidP="001A15BB">
            <w:pPr>
              <w:spacing w:before="38"/>
              <w:ind w:right="151"/>
              <w:jc w:val="both"/>
            </w:pPr>
            <w:r w:rsidRPr="001A15BB">
              <w:t>$0.041</w:t>
            </w:r>
          </w:p>
        </w:tc>
      </w:tr>
      <w:tr w:rsidR="001A15BB" w:rsidRPr="001A15BB" w14:paraId="48E7DB0C"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6499BE8" w14:textId="77777777" w:rsidR="001A15BB" w:rsidRPr="001A15BB" w:rsidRDefault="001A15BB" w:rsidP="001A15BB">
            <w:pPr>
              <w:spacing w:before="38"/>
              <w:ind w:right="151"/>
              <w:jc w:val="both"/>
            </w:pPr>
            <w:r w:rsidRPr="001A15BB">
              <w:t>Phase  41</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0EEBBE4" w14:textId="77777777" w:rsidR="001A15BB" w:rsidRPr="001A15BB" w:rsidRDefault="001A15BB" w:rsidP="001A15BB">
            <w:pPr>
              <w:spacing w:before="38"/>
              <w:ind w:right="151"/>
              <w:jc w:val="both"/>
            </w:pPr>
            <w:r w:rsidRPr="001A15BB">
              <w:t>$279,000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B04E6" w14:textId="77777777" w:rsidR="001A15BB" w:rsidRPr="001A15BB" w:rsidRDefault="001A15BB" w:rsidP="001A15BB">
            <w:pPr>
              <w:spacing w:before="38"/>
              <w:ind w:right="151"/>
              <w:jc w:val="both"/>
            </w:pPr>
            <w:r w:rsidRPr="001A15BB">
              <w:t>$0.045</w:t>
            </w:r>
          </w:p>
        </w:tc>
      </w:tr>
      <w:tr w:rsidR="001A15BB" w:rsidRPr="001A15BB" w14:paraId="38AB51CC"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1CB3FFE" w14:textId="77777777" w:rsidR="001A15BB" w:rsidRPr="001A15BB" w:rsidRDefault="001A15BB" w:rsidP="001A15BB">
            <w:pPr>
              <w:spacing w:before="38"/>
              <w:ind w:right="151"/>
              <w:jc w:val="both"/>
            </w:pPr>
            <w:r w:rsidRPr="001A15BB">
              <w:t>Phase  42</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D62A493" w14:textId="77777777" w:rsidR="001A15BB" w:rsidRPr="001A15BB" w:rsidRDefault="001A15BB" w:rsidP="001A15BB">
            <w:pPr>
              <w:spacing w:before="38"/>
              <w:ind w:right="151"/>
              <w:jc w:val="both"/>
            </w:pPr>
            <w:r w:rsidRPr="001A15BB">
              <w:t>$307,000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C50892C" w14:textId="77777777" w:rsidR="001A15BB" w:rsidRPr="001A15BB" w:rsidRDefault="001A15BB" w:rsidP="001A15BB">
            <w:pPr>
              <w:spacing w:before="38"/>
              <w:ind w:right="151"/>
              <w:jc w:val="both"/>
            </w:pPr>
            <w:r w:rsidRPr="001A15BB">
              <w:t>$0.050</w:t>
            </w:r>
          </w:p>
        </w:tc>
      </w:tr>
      <w:tr w:rsidR="001A15BB" w:rsidRPr="001A15BB" w14:paraId="2886230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F6DDFD8" w14:textId="77777777" w:rsidR="001A15BB" w:rsidRPr="001A15BB" w:rsidRDefault="001A15BB" w:rsidP="001A15BB">
            <w:pPr>
              <w:spacing w:before="38"/>
              <w:ind w:right="151"/>
              <w:jc w:val="both"/>
            </w:pPr>
            <w:r w:rsidRPr="001A15BB">
              <w:t>Phase  43</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531280D" w14:textId="77777777" w:rsidR="001A15BB" w:rsidRPr="001A15BB" w:rsidRDefault="001A15BB" w:rsidP="001A15BB">
            <w:pPr>
              <w:spacing w:before="38"/>
              <w:ind w:right="151"/>
              <w:jc w:val="both"/>
            </w:pPr>
            <w:r w:rsidRPr="001A15BB">
              <w:t>$338,000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9DA589B" w14:textId="77777777" w:rsidR="001A15BB" w:rsidRPr="001A15BB" w:rsidRDefault="001A15BB" w:rsidP="001A15BB">
            <w:pPr>
              <w:spacing w:before="38"/>
              <w:ind w:right="151"/>
              <w:jc w:val="both"/>
            </w:pPr>
            <w:r w:rsidRPr="001A15BB">
              <w:t>$0.055</w:t>
            </w:r>
          </w:p>
        </w:tc>
      </w:tr>
      <w:tr w:rsidR="001A15BB" w:rsidRPr="001A15BB" w14:paraId="32081B44"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F99808" w14:textId="77777777" w:rsidR="001A15BB" w:rsidRPr="001A15BB" w:rsidRDefault="001A15BB" w:rsidP="001A15BB">
            <w:pPr>
              <w:spacing w:before="38"/>
              <w:ind w:right="151"/>
              <w:jc w:val="both"/>
            </w:pPr>
            <w:r w:rsidRPr="001A15BB">
              <w:t>Phase  44</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E4A4D5D" w14:textId="77777777" w:rsidR="001A15BB" w:rsidRPr="001A15BB" w:rsidRDefault="001A15BB" w:rsidP="001A15BB">
            <w:pPr>
              <w:spacing w:before="38"/>
              <w:ind w:right="151"/>
              <w:jc w:val="both"/>
            </w:pPr>
            <w:r w:rsidRPr="001A15BB">
              <w:t>$372,000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1386B630" w14:textId="77777777" w:rsidR="001A15BB" w:rsidRPr="001A15BB" w:rsidRDefault="001A15BB" w:rsidP="001A15BB">
            <w:pPr>
              <w:spacing w:before="38"/>
              <w:ind w:right="151"/>
              <w:jc w:val="both"/>
            </w:pPr>
            <w:r w:rsidRPr="001A15BB">
              <w:t>$0.060</w:t>
            </w:r>
          </w:p>
        </w:tc>
      </w:tr>
      <w:tr w:rsidR="001A15BB" w:rsidRPr="001A15BB" w14:paraId="5E820066"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C0AD2A5" w14:textId="77777777" w:rsidR="001A15BB" w:rsidRPr="001A15BB" w:rsidRDefault="001A15BB" w:rsidP="001A15BB">
            <w:pPr>
              <w:spacing w:before="38"/>
              <w:ind w:right="151"/>
              <w:jc w:val="both"/>
            </w:pPr>
            <w:r w:rsidRPr="001A15BB">
              <w:t>Phase  45</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6400711" w14:textId="77777777" w:rsidR="001A15BB" w:rsidRPr="001A15BB" w:rsidRDefault="001A15BB" w:rsidP="001A15BB">
            <w:pPr>
              <w:spacing w:before="38"/>
              <w:ind w:right="151"/>
              <w:jc w:val="both"/>
            </w:pPr>
            <w:r w:rsidRPr="001A15BB">
              <w:t>$409,000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15BEC39" w14:textId="77777777" w:rsidR="001A15BB" w:rsidRPr="001A15BB" w:rsidRDefault="001A15BB" w:rsidP="001A15BB">
            <w:pPr>
              <w:spacing w:before="38"/>
              <w:ind w:right="151"/>
              <w:jc w:val="both"/>
            </w:pPr>
            <w:r w:rsidRPr="001A15BB">
              <w:t>$0.066</w:t>
            </w:r>
          </w:p>
        </w:tc>
      </w:tr>
      <w:tr w:rsidR="001A15BB" w:rsidRPr="001A15BB" w14:paraId="7FA04BB1"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C564403" w14:textId="77777777" w:rsidR="001A15BB" w:rsidRPr="001A15BB" w:rsidRDefault="001A15BB" w:rsidP="001A15BB">
            <w:pPr>
              <w:spacing w:before="38"/>
              <w:ind w:right="151"/>
              <w:jc w:val="both"/>
            </w:pPr>
            <w:r w:rsidRPr="001A15BB">
              <w:t>Phase  46</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47C03B3" w14:textId="77777777" w:rsidR="001A15BB" w:rsidRPr="001A15BB" w:rsidRDefault="001A15BB" w:rsidP="001A15BB">
            <w:pPr>
              <w:spacing w:before="38"/>
              <w:ind w:right="151"/>
              <w:jc w:val="both"/>
            </w:pPr>
            <w:r w:rsidRPr="001A15BB">
              <w:t>$450,000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34A6D759" w14:textId="77777777" w:rsidR="001A15BB" w:rsidRPr="001A15BB" w:rsidRDefault="001A15BB" w:rsidP="001A15BB">
            <w:pPr>
              <w:spacing w:before="38"/>
              <w:ind w:right="151"/>
              <w:jc w:val="both"/>
            </w:pPr>
            <w:r w:rsidRPr="001A15BB">
              <w:t>$0.073</w:t>
            </w:r>
          </w:p>
        </w:tc>
      </w:tr>
      <w:tr w:rsidR="001A15BB" w:rsidRPr="001A15BB" w14:paraId="089CAF19"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384C7C0" w14:textId="77777777" w:rsidR="001A15BB" w:rsidRPr="001A15BB" w:rsidRDefault="001A15BB" w:rsidP="001A15BB">
            <w:pPr>
              <w:spacing w:before="38"/>
              <w:ind w:right="151"/>
              <w:jc w:val="both"/>
            </w:pPr>
            <w:r w:rsidRPr="001A15BB">
              <w:t>Phase  47</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7EFF3BB" w14:textId="77777777" w:rsidR="001A15BB" w:rsidRPr="001A15BB" w:rsidRDefault="001A15BB" w:rsidP="001A15BB">
            <w:pPr>
              <w:spacing w:before="38"/>
              <w:ind w:right="151"/>
              <w:jc w:val="both"/>
            </w:pPr>
            <w:r w:rsidRPr="001A15BB">
              <w:t>$495,000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B6624C0" w14:textId="77777777" w:rsidR="001A15BB" w:rsidRPr="001A15BB" w:rsidRDefault="001A15BB" w:rsidP="001A15BB">
            <w:pPr>
              <w:spacing w:before="38"/>
              <w:ind w:right="151"/>
              <w:jc w:val="both"/>
            </w:pPr>
            <w:r w:rsidRPr="001A15BB">
              <w:t>$0.080</w:t>
            </w:r>
          </w:p>
        </w:tc>
      </w:tr>
      <w:tr w:rsidR="001A15BB" w:rsidRPr="001A15BB" w14:paraId="0D3513B6"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DF60149" w14:textId="77777777" w:rsidR="001A15BB" w:rsidRPr="001A15BB" w:rsidRDefault="001A15BB" w:rsidP="001A15BB">
            <w:pPr>
              <w:spacing w:before="38"/>
              <w:ind w:right="151"/>
              <w:jc w:val="both"/>
            </w:pPr>
            <w:r w:rsidRPr="001A15BB">
              <w:t>Phase  48</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619C37FE" w14:textId="77777777" w:rsidR="001A15BB" w:rsidRPr="001A15BB" w:rsidRDefault="001A15BB" w:rsidP="001A15BB">
            <w:pPr>
              <w:spacing w:before="38"/>
              <w:ind w:right="151"/>
              <w:jc w:val="both"/>
            </w:pPr>
            <w:r w:rsidRPr="001A15BB">
              <w:t>$545,000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11CE975" w14:textId="77777777" w:rsidR="001A15BB" w:rsidRPr="001A15BB" w:rsidRDefault="001A15BB" w:rsidP="001A15BB">
            <w:pPr>
              <w:spacing w:before="38"/>
              <w:ind w:right="151"/>
              <w:jc w:val="both"/>
            </w:pPr>
            <w:r w:rsidRPr="001A15BB">
              <w:t>$0.088</w:t>
            </w:r>
          </w:p>
        </w:tc>
      </w:tr>
      <w:tr w:rsidR="001A15BB" w:rsidRPr="001A15BB" w14:paraId="5B3E856D"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4841D74D" w14:textId="77777777" w:rsidR="001A15BB" w:rsidRPr="001A15BB" w:rsidRDefault="001A15BB" w:rsidP="001A15BB">
            <w:pPr>
              <w:spacing w:before="38"/>
              <w:ind w:right="151"/>
              <w:jc w:val="both"/>
            </w:pPr>
            <w:r w:rsidRPr="001A15BB">
              <w:t>Phase  49</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0ED88EE" w14:textId="77777777" w:rsidR="001A15BB" w:rsidRPr="001A15BB" w:rsidRDefault="001A15BB" w:rsidP="001A15BB">
            <w:pPr>
              <w:spacing w:before="38"/>
              <w:ind w:right="151"/>
              <w:jc w:val="both"/>
            </w:pPr>
            <w:r w:rsidRPr="001A15BB">
              <w:t>$600,000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3AAD1C6" w14:textId="77777777" w:rsidR="001A15BB" w:rsidRPr="001A15BB" w:rsidRDefault="001A15BB" w:rsidP="001A15BB">
            <w:pPr>
              <w:spacing w:before="38"/>
              <w:ind w:right="151"/>
              <w:jc w:val="both"/>
            </w:pPr>
            <w:r w:rsidRPr="001A15BB">
              <w:t>$0.10</w:t>
            </w:r>
          </w:p>
        </w:tc>
      </w:tr>
      <w:tr w:rsidR="001A15BB" w:rsidRPr="001A15BB" w14:paraId="640EBF6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891810A" w14:textId="77777777" w:rsidR="001A15BB" w:rsidRPr="001A15BB" w:rsidRDefault="001A15BB" w:rsidP="001A15BB">
            <w:pPr>
              <w:spacing w:before="38"/>
              <w:ind w:right="151"/>
              <w:jc w:val="both"/>
            </w:pPr>
            <w:r w:rsidRPr="001A15BB">
              <w:t>Phase  50</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51101953" w14:textId="77777777" w:rsidR="001A15BB" w:rsidRPr="001A15BB" w:rsidRDefault="001A15BB" w:rsidP="001A15BB">
            <w:pPr>
              <w:spacing w:before="38"/>
              <w:ind w:right="151"/>
              <w:jc w:val="both"/>
            </w:pPr>
            <w:r w:rsidRPr="001A15BB">
              <w:t>$660,000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71A863EF" w14:textId="77777777" w:rsidR="001A15BB" w:rsidRPr="001A15BB" w:rsidRDefault="001A15BB" w:rsidP="001A15BB">
            <w:pPr>
              <w:spacing w:before="38"/>
              <w:ind w:right="151"/>
              <w:jc w:val="both"/>
            </w:pPr>
            <w:r w:rsidRPr="001A15BB">
              <w:t>$0.11</w:t>
            </w:r>
          </w:p>
        </w:tc>
      </w:tr>
      <w:tr w:rsidR="001A15BB" w:rsidRPr="001A15BB" w14:paraId="74FFADFA"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4D1F517" w14:textId="77777777" w:rsidR="001A15BB" w:rsidRPr="001A15BB" w:rsidRDefault="001A15BB" w:rsidP="001A15BB">
            <w:pPr>
              <w:spacing w:before="38"/>
              <w:ind w:right="151"/>
              <w:jc w:val="both"/>
            </w:pPr>
            <w:r w:rsidRPr="001A15BB">
              <w:t> </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5B433F2" w14:textId="77777777" w:rsidR="001A15BB" w:rsidRPr="001A15BB" w:rsidRDefault="001A15BB" w:rsidP="001A15BB">
            <w:pPr>
              <w:spacing w:before="38"/>
              <w:ind w:right="151"/>
              <w:jc w:val="both"/>
            </w:pP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D39946C" w14:textId="77777777" w:rsidR="001A15BB" w:rsidRPr="001A15BB" w:rsidRDefault="001A15BB" w:rsidP="001A15BB">
            <w:pPr>
              <w:spacing w:before="38"/>
              <w:ind w:right="151"/>
              <w:jc w:val="both"/>
            </w:pPr>
            <w:r w:rsidRPr="001A15BB">
              <w:t> </w:t>
            </w:r>
          </w:p>
        </w:tc>
      </w:tr>
      <w:tr w:rsidR="001A15BB" w:rsidRPr="001A15BB" w14:paraId="3416A7F8" w14:textId="77777777" w:rsidTr="001A15BB">
        <w:trPr>
          <w:trHeight w:val="189"/>
        </w:trPr>
        <w:tc>
          <w:tcPr>
            <w:tcW w:w="2440"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FC2393F" w14:textId="77777777" w:rsidR="001A15BB" w:rsidRPr="001A15BB" w:rsidRDefault="001A15BB" w:rsidP="001A15BB">
            <w:pPr>
              <w:spacing w:before="38"/>
              <w:ind w:right="151"/>
              <w:jc w:val="both"/>
            </w:pPr>
            <w:r w:rsidRPr="001A15BB">
              <w:rPr>
                <w:b/>
                <w:bCs/>
              </w:rPr>
              <w:t>Sum:</w:t>
            </w:r>
          </w:p>
        </w:tc>
        <w:tc>
          <w:tcPr>
            <w:tcW w:w="2608"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291AEF3E" w14:textId="77777777" w:rsidR="001A15BB" w:rsidRPr="001A15BB" w:rsidRDefault="001A15BB" w:rsidP="001A15BB">
            <w:pPr>
              <w:spacing w:before="38"/>
              <w:ind w:right="151"/>
              <w:jc w:val="both"/>
            </w:pPr>
            <w:r w:rsidRPr="001A15BB">
              <w:rPr>
                <w:b/>
                <w:bCs/>
              </w:rPr>
              <w:t>$7,181,000</w:t>
            </w:r>
          </w:p>
        </w:tc>
        <w:tc>
          <w:tcPr>
            <w:tcW w:w="3051" w:type="dxa"/>
            <w:tcBorders>
              <w:top w:val="single" w:sz="8" w:space="0" w:color="FFFFFF"/>
              <w:left w:val="single" w:sz="8" w:space="0" w:color="FFFFFF"/>
              <w:bottom w:val="single" w:sz="8" w:space="0" w:color="FFFFFF"/>
              <w:right w:val="single" w:sz="8" w:space="0" w:color="FFFFFF"/>
            </w:tcBorders>
            <w:shd w:val="clear" w:color="auto" w:fill="E9EBF5"/>
            <w:tcMar>
              <w:top w:w="4" w:type="dxa"/>
              <w:left w:w="4" w:type="dxa"/>
              <w:bottom w:w="0" w:type="dxa"/>
              <w:right w:w="4" w:type="dxa"/>
            </w:tcMar>
            <w:vAlign w:val="bottom"/>
            <w:hideMark/>
          </w:tcPr>
          <w:p w14:paraId="0958F0B3" w14:textId="77777777" w:rsidR="001A15BB" w:rsidRPr="001A15BB" w:rsidRDefault="001A15BB" w:rsidP="001A15BB">
            <w:pPr>
              <w:spacing w:before="38"/>
              <w:ind w:right="151"/>
              <w:jc w:val="both"/>
            </w:pPr>
            <w:r w:rsidRPr="001A15BB">
              <w:t> </w:t>
            </w:r>
          </w:p>
        </w:tc>
      </w:tr>
    </w:tbl>
    <w:p w14:paraId="6440358C" w14:textId="4E85B3E5" w:rsidR="00451E61" w:rsidRPr="00451E61" w:rsidRDefault="00451E61" w:rsidP="00451E61">
      <w:pPr>
        <w:spacing w:before="38"/>
        <w:ind w:right="151"/>
        <w:jc w:val="both"/>
        <w:rPr>
          <w:sz w:val="28"/>
          <w:szCs w:val="28"/>
        </w:rPr>
      </w:pPr>
    </w:p>
    <w:p w14:paraId="7A727891" w14:textId="77777777" w:rsidR="00AE7C60" w:rsidRDefault="00AE7C60" w:rsidP="003E0BA7">
      <w:pPr>
        <w:spacing w:before="38" w:line="259" w:lineRule="auto"/>
        <w:ind w:left="100" w:right="151"/>
        <w:jc w:val="both"/>
        <w:rPr>
          <w:sz w:val="28"/>
          <w:szCs w:val="28"/>
        </w:rPr>
      </w:pPr>
    </w:p>
    <w:p w14:paraId="08B5734F" w14:textId="77777777" w:rsidR="00AE7C60" w:rsidRDefault="00AE7C60" w:rsidP="003E0BA7">
      <w:pPr>
        <w:spacing w:before="1" w:line="140" w:lineRule="exact"/>
        <w:jc w:val="both"/>
        <w:rPr>
          <w:sz w:val="14"/>
          <w:szCs w:val="14"/>
        </w:rPr>
      </w:pPr>
    </w:p>
    <w:p w14:paraId="34155F7D" w14:textId="77777777" w:rsidR="00AE7C60" w:rsidRDefault="00AE7C60" w:rsidP="003E0BA7">
      <w:pPr>
        <w:spacing w:line="200" w:lineRule="exact"/>
        <w:jc w:val="both"/>
      </w:pPr>
    </w:p>
    <w:p w14:paraId="51BC939E" w14:textId="0B5D7249" w:rsidR="0079220C" w:rsidRDefault="0079220C" w:rsidP="0079220C">
      <w:pPr>
        <w:pStyle w:val="Heading2"/>
        <w:jc w:val="both"/>
        <w:rPr>
          <w:rFonts w:eastAsia="Calibri Light"/>
        </w:rPr>
      </w:pPr>
      <w:bookmarkStart w:id="34" w:name="_Toc88586891"/>
      <w:r>
        <w:rPr>
          <w:rFonts w:eastAsia="Calibri Light"/>
          <w:spacing w:val="-1"/>
        </w:rPr>
        <w:t>6</w:t>
      </w:r>
      <w:r>
        <w:rPr>
          <w:rFonts w:eastAsia="Calibri Light"/>
          <w:spacing w:val="1"/>
        </w:rPr>
        <w:t>.</w:t>
      </w:r>
      <w:r>
        <w:rPr>
          <w:rFonts w:eastAsia="Calibri Light"/>
          <w:spacing w:val="-1"/>
        </w:rPr>
        <w:t>6</w:t>
      </w:r>
      <w:r>
        <w:rPr>
          <w:rFonts w:eastAsia="Calibri Light"/>
        </w:rPr>
        <w:t xml:space="preserve">.  </w:t>
      </w:r>
      <w:r>
        <w:rPr>
          <w:rFonts w:eastAsia="Calibri Light"/>
          <w:spacing w:val="21"/>
        </w:rPr>
        <w:t xml:space="preserve"> </w:t>
      </w:r>
      <w:r w:rsidR="00C746B8">
        <w:rPr>
          <w:rFonts w:eastAsia="Calibri Light"/>
        </w:rPr>
        <w:t>Anti-whale</w:t>
      </w:r>
      <w:r>
        <w:rPr>
          <w:rFonts w:eastAsia="Calibri Light"/>
        </w:rPr>
        <w:t xml:space="preserve"> mechanism</w:t>
      </w:r>
      <w:bookmarkEnd w:id="34"/>
    </w:p>
    <w:p w14:paraId="7CDE9B8C" w14:textId="5E6A4B75" w:rsidR="0079220C" w:rsidRDefault="0079220C" w:rsidP="0079220C">
      <w:pPr>
        <w:spacing w:before="35"/>
        <w:ind w:left="820"/>
        <w:jc w:val="both"/>
        <w:rPr>
          <w:sz w:val="28"/>
          <w:szCs w:val="28"/>
        </w:rPr>
      </w:pPr>
      <w:r w:rsidRPr="0079220C">
        <w:rPr>
          <w:sz w:val="28"/>
          <w:szCs w:val="28"/>
        </w:rPr>
        <w:t xml:space="preserve">Transactions are limited to $10,000 in the private and public sales to help implement the </w:t>
      </w:r>
      <w:r w:rsidR="00C746B8" w:rsidRPr="0079220C">
        <w:rPr>
          <w:sz w:val="28"/>
          <w:szCs w:val="28"/>
        </w:rPr>
        <w:t>anti-whale</w:t>
      </w:r>
      <w:r w:rsidRPr="0079220C">
        <w:rPr>
          <w:sz w:val="28"/>
          <w:szCs w:val="28"/>
        </w:rPr>
        <w:t xml:space="preserve"> mechanism.</w:t>
      </w:r>
    </w:p>
    <w:p w14:paraId="0F5FECB3" w14:textId="77777777" w:rsidR="0079220C" w:rsidRDefault="0079220C" w:rsidP="0079220C">
      <w:pPr>
        <w:spacing w:before="35"/>
        <w:ind w:left="820"/>
        <w:jc w:val="both"/>
        <w:rPr>
          <w:sz w:val="28"/>
          <w:szCs w:val="28"/>
        </w:rPr>
      </w:pPr>
    </w:p>
    <w:p w14:paraId="26015F3E" w14:textId="07AFFF1C" w:rsidR="0079220C" w:rsidRDefault="0079220C" w:rsidP="0079220C">
      <w:pPr>
        <w:pStyle w:val="Heading2"/>
        <w:jc w:val="both"/>
        <w:rPr>
          <w:rFonts w:eastAsia="Calibri Light"/>
        </w:rPr>
      </w:pPr>
      <w:bookmarkStart w:id="35" w:name="_Toc88586892"/>
      <w:r>
        <w:rPr>
          <w:rFonts w:eastAsia="Calibri Light"/>
          <w:spacing w:val="-1"/>
        </w:rPr>
        <w:t>6</w:t>
      </w:r>
      <w:r>
        <w:rPr>
          <w:rFonts w:eastAsia="Calibri Light"/>
          <w:spacing w:val="1"/>
        </w:rPr>
        <w:t>.</w:t>
      </w:r>
      <w:r>
        <w:rPr>
          <w:rFonts w:eastAsia="Calibri Light"/>
          <w:spacing w:val="-1"/>
        </w:rPr>
        <w:t>7</w:t>
      </w:r>
      <w:r>
        <w:rPr>
          <w:rFonts w:eastAsia="Calibri Light"/>
        </w:rPr>
        <w:t xml:space="preserve">.  </w:t>
      </w:r>
      <w:r>
        <w:rPr>
          <w:rFonts w:eastAsia="Calibri Light"/>
          <w:spacing w:val="21"/>
        </w:rPr>
        <w:t xml:space="preserve"> </w:t>
      </w:r>
      <w:r w:rsidR="00C746B8">
        <w:rPr>
          <w:rFonts w:eastAsia="Calibri Light"/>
        </w:rPr>
        <w:t>Anti-dump</w:t>
      </w:r>
      <w:r>
        <w:rPr>
          <w:rFonts w:eastAsia="Calibri Light"/>
        </w:rPr>
        <w:t xml:space="preserve"> mechanism</w:t>
      </w:r>
      <w:bookmarkEnd w:id="35"/>
    </w:p>
    <w:p w14:paraId="4089C6DA" w14:textId="3FB6E63B" w:rsidR="00C746B8" w:rsidRDefault="0079220C" w:rsidP="00C106C2">
      <w:pPr>
        <w:spacing w:before="35"/>
        <w:ind w:left="820"/>
        <w:jc w:val="both"/>
        <w:rPr>
          <w:sz w:val="28"/>
          <w:szCs w:val="28"/>
        </w:rPr>
      </w:pPr>
      <w:r w:rsidRPr="0079220C">
        <w:rPr>
          <w:sz w:val="28"/>
          <w:szCs w:val="28"/>
        </w:rPr>
        <w:t xml:space="preserve">To help prevent dumping we have a vesting mechanism (section 6.8) and </w:t>
      </w:r>
      <w:r w:rsidR="00C746B8" w:rsidRPr="0079220C">
        <w:rPr>
          <w:sz w:val="28"/>
          <w:szCs w:val="28"/>
        </w:rPr>
        <w:t>also,</w:t>
      </w:r>
      <w:r w:rsidRPr="0079220C">
        <w:rPr>
          <w:sz w:val="28"/>
          <w:szCs w:val="28"/>
        </w:rPr>
        <w:t xml:space="preserve"> we have a scheduled timesheet for the distribution of Airdrops and ICOs</w:t>
      </w:r>
      <w:r>
        <w:rPr>
          <w:sz w:val="28"/>
          <w:szCs w:val="28"/>
        </w:rPr>
        <w:t xml:space="preserve">. </w:t>
      </w:r>
      <w:r w:rsidRPr="0079220C">
        <w:rPr>
          <w:sz w:val="28"/>
          <w:szCs w:val="28"/>
        </w:rPr>
        <w:t>In this mechanism, the distribution will be done within 12 weeks after the start, and if the recipient dumps, the distribution of her/his tokens will be delayed for 3 months after the last distribution</w:t>
      </w:r>
      <w:r w:rsidR="00C746B8">
        <w:rPr>
          <w:sz w:val="28"/>
          <w:szCs w:val="28"/>
        </w:rPr>
        <w:t>. T</w:t>
      </w:r>
      <w:r w:rsidR="00C746B8" w:rsidRPr="00C746B8">
        <w:rPr>
          <w:sz w:val="28"/>
          <w:szCs w:val="28"/>
        </w:rPr>
        <w:t xml:space="preserve">okens will be divided into 12 portions and </w:t>
      </w:r>
      <w:r w:rsidR="00C106C2">
        <w:rPr>
          <w:sz w:val="28"/>
          <w:szCs w:val="28"/>
        </w:rPr>
        <w:t>investors</w:t>
      </w:r>
      <w:r w:rsidR="00C746B8" w:rsidRPr="00C746B8">
        <w:rPr>
          <w:sz w:val="28"/>
          <w:szCs w:val="28"/>
        </w:rPr>
        <w:t xml:space="preserve"> will receive </w:t>
      </w:r>
      <w:r w:rsidR="00C106C2">
        <w:rPr>
          <w:sz w:val="28"/>
          <w:szCs w:val="28"/>
        </w:rPr>
        <w:t>one</w:t>
      </w:r>
      <w:r w:rsidR="00C746B8" w:rsidRPr="00C746B8">
        <w:rPr>
          <w:sz w:val="28"/>
          <w:szCs w:val="28"/>
        </w:rPr>
        <w:t xml:space="preserve"> portion per week</w:t>
      </w:r>
      <w:r w:rsidR="00C106C2">
        <w:rPr>
          <w:sz w:val="28"/>
          <w:szCs w:val="28"/>
        </w:rPr>
        <w:t>.</w:t>
      </w:r>
    </w:p>
    <w:p w14:paraId="7D034947" w14:textId="4C0F8644" w:rsidR="0079220C" w:rsidRDefault="0079220C" w:rsidP="0079220C">
      <w:pPr>
        <w:spacing w:before="35"/>
        <w:ind w:left="820"/>
        <w:jc w:val="both"/>
        <w:rPr>
          <w:sz w:val="28"/>
          <w:szCs w:val="28"/>
        </w:rPr>
      </w:pPr>
    </w:p>
    <w:p w14:paraId="07F4C8D5" w14:textId="40F3C9E8" w:rsidR="0079220C" w:rsidRDefault="0079220C" w:rsidP="0079220C">
      <w:pPr>
        <w:pStyle w:val="Heading2"/>
        <w:jc w:val="both"/>
        <w:rPr>
          <w:rFonts w:eastAsia="Calibri Light"/>
        </w:rPr>
      </w:pPr>
      <w:bookmarkStart w:id="36" w:name="_Toc88586893"/>
      <w:r>
        <w:rPr>
          <w:rFonts w:eastAsia="Calibri Light"/>
          <w:spacing w:val="-1"/>
        </w:rPr>
        <w:t>6</w:t>
      </w:r>
      <w:r>
        <w:rPr>
          <w:rFonts w:eastAsia="Calibri Light"/>
          <w:spacing w:val="1"/>
        </w:rPr>
        <w:t>.</w:t>
      </w:r>
      <w:r>
        <w:rPr>
          <w:rFonts w:eastAsia="Calibri Light"/>
          <w:spacing w:val="-1"/>
        </w:rPr>
        <w:t>8</w:t>
      </w:r>
      <w:r>
        <w:rPr>
          <w:rFonts w:eastAsia="Calibri Light"/>
        </w:rPr>
        <w:t xml:space="preserve">.  </w:t>
      </w:r>
      <w:r>
        <w:rPr>
          <w:rFonts w:eastAsia="Calibri Light"/>
          <w:spacing w:val="21"/>
        </w:rPr>
        <w:t xml:space="preserve"> </w:t>
      </w:r>
      <w:r>
        <w:rPr>
          <w:rFonts w:eastAsia="Calibri Light"/>
        </w:rPr>
        <w:t>Vesting period</w:t>
      </w:r>
      <w:bookmarkEnd w:id="36"/>
    </w:p>
    <w:p w14:paraId="627BC6F2" w14:textId="1B5970CC" w:rsidR="00C106C2" w:rsidRPr="005C4B53" w:rsidRDefault="00C106C2" w:rsidP="00C106C2">
      <w:pPr>
        <w:ind w:firstLine="720"/>
        <w:rPr>
          <w:rFonts w:eastAsia="Calibri Light"/>
          <w:sz w:val="28"/>
          <w:szCs w:val="28"/>
        </w:rPr>
      </w:pPr>
      <w:r w:rsidRPr="005C4B53">
        <w:rPr>
          <w:rFonts w:eastAsia="Calibri Light"/>
          <w:sz w:val="28"/>
          <w:szCs w:val="28"/>
        </w:rPr>
        <w:t>Bertinity has a vesting period for the below groups for two years:</w:t>
      </w:r>
    </w:p>
    <w:p w14:paraId="418C259B" w14:textId="77777777" w:rsidR="00C106C2" w:rsidRPr="005C4B53" w:rsidRDefault="00C106C2" w:rsidP="00C106C2">
      <w:pPr>
        <w:ind w:firstLine="720"/>
        <w:rPr>
          <w:rFonts w:eastAsia="Calibri Light"/>
          <w:sz w:val="28"/>
          <w:szCs w:val="28"/>
        </w:rPr>
      </w:pPr>
      <w:r w:rsidRPr="005C4B53">
        <w:rPr>
          <w:rFonts w:eastAsia="Calibri Light"/>
          <w:sz w:val="28"/>
          <w:szCs w:val="28"/>
        </w:rPr>
        <w:t>1. Team</w:t>
      </w:r>
    </w:p>
    <w:p w14:paraId="388B702B" w14:textId="77777777" w:rsidR="00C106C2" w:rsidRPr="005C4B53" w:rsidRDefault="00C106C2" w:rsidP="00C106C2">
      <w:pPr>
        <w:ind w:firstLine="720"/>
        <w:rPr>
          <w:rFonts w:eastAsia="Calibri Light"/>
          <w:sz w:val="28"/>
          <w:szCs w:val="28"/>
        </w:rPr>
      </w:pPr>
      <w:r w:rsidRPr="005C4B53">
        <w:rPr>
          <w:rFonts w:eastAsia="Calibri Light"/>
          <w:sz w:val="28"/>
          <w:szCs w:val="28"/>
        </w:rPr>
        <w:t>2. Advisors</w:t>
      </w:r>
    </w:p>
    <w:p w14:paraId="585AF8B0" w14:textId="77777777" w:rsidR="00C106C2" w:rsidRPr="005C4B53" w:rsidRDefault="00C106C2" w:rsidP="00C106C2">
      <w:pPr>
        <w:ind w:firstLine="720"/>
        <w:rPr>
          <w:rFonts w:eastAsia="Calibri Light"/>
          <w:sz w:val="28"/>
          <w:szCs w:val="28"/>
        </w:rPr>
      </w:pPr>
      <w:r w:rsidRPr="005C4B53">
        <w:rPr>
          <w:rFonts w:eastAsia="Calibri Light"/>
          <w:sz w:val="28"/>
          <w:szCs w:val="28"/>
        </w:rPr>
        <w:t>3. Private investors</w:t>
      </w:r>
    </w:p>
    <w:p w14:paraId="35035453" w14:textId="248AA7C1" w:rsidR="00C106C2" w:rsidRPr="005C4B53" w:rsidRDefault="00C106C2" w:rsidP="005C4B53">
      <w:pPr>
        <w:ind w:left="720"/>
        <w:rPr>
          <w:rFonts w:eastAsia="Calibri Light"/>
          <w:sz w:val="28"/>
          <w:szCs w:val="28"/>
        </w:rPr>
      </w:pPr>
      <w:r w:rsidRPr="005C4B53">
        <w:rPr>
          <w:rFonts w:eastAsia="Calibri Light"/>
          <w:sz w:val="28"/>
          <w:szCs w:val="28"/>
        </w:rPr>
        <w:t xml:space="preserve">The above vesting period is to prevent dumping by </w:t>
      </w:r>
      <w:r w:rsidR="005C4B53" w:rsidRPr="005C4B53">
        <w:rPr>
          <w:rFonts w:eastAsia="Calibri Light"/>
          <w:sz w:val="28"/>
          <w:szCs w:val="28"/>
        </w:rPr>
        <w:t>team, advisors</w:t>
      </w:r>
      <w:r w:rsidRPr="005C4B53">
        <w:rPr>
          <w:rFonts w:eastAsia="Calibri Light"/>
          <w:sz w:val="28"/>
          <w:szCs w:val="28"/>
        </w:rPr>
        <w:t>, and private investors.</w:t>
      </w:r>
    </w:p>
    <w:p w14:paraId="5BC6CC91" w14:textId="77777777" w:rsidR="00C106C2" w:rsidRPr="005C4B53" w:rsidRDefault="00C106C2" w:rsidP="00C106C2">
      <w:pPr>
        <w:ind w:firstLine="720"/>
        <w:rPr>
          <w:rFonts w:eastAsia="Calibri Light"/>
          <w:sz w:val="28"/>
          <w:szCs w:val="28"/>
        </w:rPr>
      </w:pPr>
    </w:p>
    <w:p w14:paraId="74A2BD66" w14:textId="4C2ECCA6" w:rsidR="00C106C2" w:rsidRPr="005C4B53" w:rsidRDefault="005C4B53" w:rsidP="005C4B53">
      <w:pPr>
        <w:ind w:left="720"/>
        <w:rPr>
          <w:rFonts w:eastAsia="Calibri Light"/>
          <w:sz w:val="28"/>
          <w:szCs w:val="28"/>
        </w:rPr>
      </w:pPr>
      <w:r w:rsidRPr="005C4B53">
        <w:rPr>
          <w:rFonts w:eastAsia="Calibri Light"/>
          <w:sz w:val="28"/>
          <w:szCs w:val="28"/>
        </w:rPr>
        <w:t>Bertinity</w:t>
      </w:r>
      <w:r w:rsidR="00C106C2" w:rsidRPr="005C4B53">
        <w:rPr>
          <w:rFonts w:eastAsia="Calibri Light"/>
          <w:sz w:val="28"/>
          <w:szCs w:val="28"/>
        </w:rPr>
        <w:t xml:space="preserve"> do</w:t>
      </w:r>
      <w:r w:rsidRPr="005C4B53">
        <w:rPr>
          <w:rFonts w:eastAsia="Calibri Light"/>
          <w:sz w:val="28"/>
          <w:szCs w:val="28"/>
        </w:rPr>
        <w:t>esn</w:t>
      </w:r>
      <w:r w:rsidR="00C106C2" w:rsidRPr="005C4B53">
        <w:rPr>
          <w:rFonts w:eastAsia="Calibri Light"/>
          <w:sz w:val="28"/>
          <w:szCs w:val="28"/>
        </w:rPr>
        <w:t>'t have any vesting period for ICO participants</w:t>
      </w:r>
      <w:r w:rsidR="00AB5EE8">
        <w:rPr>
          <w:rFonts w:eastAsia="Calibri Light"/>
          <w:sz w:val="28"/>
          <w:szCs w:val="28"/>
        </w:rPr>
        <w:t xml:space="preserve">, </w:t>
      </w:r>
      <w:r w:rsidR="00C106C2" w:rsidRPr="005C4B53">
        <w:rPr>
          <w:rFonts w:eastAsia="Calibri Light"/>
          <w:sz w:val="28"/>
          <w:szCs w:val="28"/>
        </w:rPr>
        <w:t>so token distribution will start after the pre-sale end in phase 50 (whitepaper section 6.9) and they will be tradable based on whitepaper section 6.7</w:t>
      </w:r>
    </w:p>
    <w:p w14:paraId="009A3C1A" w14:textId="03F3DF6E" w:rsidR="0079220C" w:rsidRDefault="0079220C">
      <w:pPr>
        <w:rPr>
          <w:rFonts w:eastAsia="Calibri Light"/>
        </w:rPr>
      </w:pPr>
      <w:r>
        <w:rPr>
          <w:noProof/>
        </w:rPr>
        <w:drawing>
          <wp:anchor distT="0" distB="0" distL="114300" distR="114300" simplePos="0" relativeHeight="251665408" behindDoc="1" locked="0" layoutInCell="1" allowOverlap="1" wp14:anchorId="53579055" wp14:editId="0B6DECC4">
            <wp:simplePos x="0" y="0"/>
            <wp:positionH relativeFrom="page">
              <wp:posOffset>753745</wp:posOffset>
            </wp:positionH>
            <wp:positionV relativeFrom="paragraph">
              <wp:posOffset>133531</wp:posOffset>
            </wp:positionV>
            <wp:extent cx="6435892" cy="1551215"/>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1569" cy="155981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Calibri Light"/>
        </w:rPr>
        <w:br w:type="page"/>
      </w:r>
    </w:p>
    <w:p w14:paraId="7311AE24" w14:textId="104EC8DA" w:rsidR="0079220C" w:rsidRDefault="0079220C" w:rsidP="0079220C">
      <w:pPr>
        <w:pStyle w:val="Heading2"/>
        <w:jc w:val="both"/>
        <w:rPr>
          <w:rFonts w:eastAsia="Calibri Light"/>
        </w:rPr>
      </w:pPr>
      <w:bookmarkStart w:id="37" w:name="_Toc88586894"/>
      <w:r>
        <w:rPr>
          <w:rFonts w:eastAsia="Calibri Light"/>
          <w:spacing w:val="-1"/>
        </w:rPr>
        <w:lastRenderedPageBreak/>
        <w:t>6</w:t>
      </w:r>
      <w:r>
        <w:rPr>
          <w:rFonts w:eastAsia="Calibri Light"/>
          <w:spacing w:val="1"/>
        </w:rPr>
        <w:t>.</w:t>
      </w:r>
      <w:r w:rsidR="00755815">
        <w:rPr>
          <w:rFonts w:eastAsia="Calibri Light"/>
          <w:spacing w:val="-1"/>
        </w:rPr>
        <w:t>9</w:t>
      </w:r>
      <w:r>
        <w:rPr>
          <w:rFonts w:eastAsia="Calibri Light"/>
        </w:rPr>
        <w:t xml:space="preserve">.  </w:t>
      </w:r>
      <w:r>
        <w:rPr>
          <w:rFonts w:eastAsia="Calibri Light"/>
          <w:spacing w:val="21"/>
        </w:rPr>
        <w:t xml:space="preserve"> </w:t>
      </w:r>
      <w:r>
        <w:rPr>
          <w:rFonts w:eastAsia="Calibri Light"/>
        </w:rPr>
        <w:t>Distribution plan</w:t>
      </w:r>
      <w:bookmarkEnd w:id="37"/>
    </w:p>
    <w:p w14:paraId="69449D50" w14:textId="0853FF13" w:rsidR="0079220C" w:rsidRDefault="0079220C" w:rsidP="0079220C">
      <w:pPr>
        <w:rPr>
          <w:rFonts w:eastAsia="Calibri Light"/>
        </w:rPr>
      </w:pPr>
    </w:p>
    <w:tbl>
      <w:tblPr>
        <w:tblStyle w:val="GridTable4-Accent1"/>
        <w:tblW w:w="10194" w:type="dxa"/>
        <w:tblLook w:val="04A0" w:firstRow="1" w:lastRow="0" w:firstColumn="1" w:lastColumn="0" w:noHBand="0" w:noVBand="1"/>
      </w:tblPr>
      <w:tblGrid>
        <w:gridCol w:w="1858"/>
        <w:gridCol w:w="2355"/>
        <w:gridCol w:w="1962"/>
        <w:gridCol w:w="4019"/>
      </w:tblGrid>
      <w:tr w:rsidR="00AB5EE8" w:rsidRPr="00EC7FA3" w14:paraId="7EB051D6" w14:textId="77777777" w:rsidTr="004C4947">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858" w:type="dxa"/>
          </w:tcPr>
          <w:p w14:paraId="27AEF343" w14:textId="0A56D356" w:rsidR="00AB5EE8" w:rsidRPr="00EC7FA3" w:rsidRDefault="00AB5EE8" w:rsidP="0079220C">
            <w:pPr>
              <w:rPr>
                <w:rFonts w:eastAsia="Calibri Light"/>
                <w:b w:val="0"/>
                <w:bCs w:val="0"/>
              </w:rPr>
            </w:pPr>
          </w:p>
        </w:tc>
        <w:tc>
          <w:tcPr>
            <w:tcW w:w="2355" w:type="dxa"/>
          </w:tcPr>
          <w:p w14:paraId="7DB718E5" w14:textId="7AC37B4F" w:rsidR="00AB5EE8" w:rsidRPr="00EC7FA3" w:rsidRDefault="00AB5EE8" w:rsidP="0079220C">
            <w:pPr>
              <w:cnfStyle w:val="100000000000" w:firstRow="1" w:lastRow="0" w:firstColumn="0" w:lastColumn="0" w:oddVBand="0" w:evenVBand="0" w:oddHBand="0" w:evenHBand="0" w:firstRowFirstColumn="0" w:firstRowLastColumn="0" w:lastRowFirstColumn="0" w:lastRowLastColumn="0"/>
              <w:rPr>
                <w:rFonts w:eastAsia="Calibri Light"/>
                <w:b w:val="0"/>
                <w:bCs w:val="0"/>
              </w:rPr>
            </w:pPr>
            <w:r w:rsidRPr="00EC7FA3">
              <w:rPr>
                <w:rFonts w:eastAsia="Calibri Light"/>
                <w:b w:val="0"/>
                <w:bCs w:val="0"/>
              </w:rPr>
              <w:t>Description</w:t>
            </w:r>
          </w:p>
        </w:tc>
        <w:tc>
          <w:tcPr>
            <w:tcW w:w="1962" w:type="dxa"/>
          </w:tcPr>
          <w:p w14:paraId="7442F4EF" w14:textId="6CA1C785" w:rsidR="00AB5EE8" w:rsidRPr="00EC7FA3" w:rsidRDefault="00EC7FA3" w:rsidP="0079220C">
            <w:pPr>
              <w:cnfStyle w:val="100000000000" w:firstRow="1" w:lastRow="0" w:firstColumn="0" w:lastColumn="0" w:oddVBand="0" w:evenVBand="0" w:oddHBand="0" w:evenHBand="0" w:firstRowFirstColumn="0" w:firstRowLastColumn="0" w:lastRowFirstColumn="0" w:lastRowLastColumn="0"/>
              <w:rPr>
                <w:rFonts w:eastAsia="Calibri Light"/>
                <w:b w:val="0"/>
                <w:bCs w:val="0"/>
              </w:rPr>
            </w:pPr>
            <w:r w:rsidRPr="00EC7FA3">
              <w:rPr>
                <w:rFonts w:eastAsia="Calibri Light"/>
                <w:b w:val="0"/>
                <w:bCs w:val="0"/>
              </w:rPr>
              <w:t>Percentage</w:t>
            </w:r>
          </w:p>
        </w:tc>
        <w:tc>
          <w:tcPr>
            <w:tcW w:w="4019" w:type="dxa"/>
          </w:tcPr>
          <w:p w14:paraId="47BB7CD2" w14:textId="484209FF" w:rsidR="00AB5EE8" w:rsidRPr="00EC7FA3" w:rsidRDefault="00EC7FA3" w:rsidP="0079220C">
            <w:pPr>
              <w:cnfStyle w:val="100000000000" w:firstRow="1" w:lastRow="0" w:firstColumn="0" w:lastColumn="0" w:oddVBand="0" w:evenVBand="0" w:oddHBand="0" w:evenHBand="0" w:firstRowFirstColumn="0" w:firstRowLastColumn="0" w:lastRowFirstColumn="0" w:lastRowLastColumn="0"/>
              <w:rPr>
                <w:rFonts w:eastAsia="Calibri Light"/>
                <w:b w:val="0"/>
                <w:bCs w:val="0"/>
              </w:rPr>
            </w:pPr>
            <w:r w:rsidRPr="00EC7FA3">
              <w:rPr>
                <w:rFonts w:eastAsia="Calibri Light"/>
                <w:b w:val="0"/>
                <w:bCs w:val="0"/>
              </w:rPr>
              <w:t>Distribution time</w:t>
            </w:r>
          </w:p>
        </w:tc>
      </w:tr>
      <w:tr w:rsidR="00AB5EE8" w14:paraId="2C47194E" w14:textId="77777777" w:rsidTr="004C4947">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4D407EDE" w14:textId="01A890CC" w:rsidR="00AB5EE8" w:rsidRPr="00EC7FA3" w:rsidRDefault="00AB5EE8" w:rsidP="004C4947">
            <w:pPr>
              <w:rPr>
                <w:rFonts w:eastAsia="Calibri Light"/>
                <w:sz w:val="24"/>
                <w:szCs w:val="24"/>
              </w:rPr>
            </w:pPr>
            <w:r w:rsidRPr="00EC7FA3">
              <w:rPr>
                <w:rFonts w:eastAsia="Calibri Light"/>
                <w:sz w:val="24"/>
                <w:szCs w:val="24"/>
              </w:rPr>
              <w:t>Supply reserve</w:t>
            </w:r>
          </w:p>
        </w:tc>
        <w:tc>
          <w:tcPr>
            <w:tcW w:w="2355" w:type="dxa"/>
            <w:vAlign w:val="center"/>
          </w:tcPr>
          <w:p w14:paraId="3E4FFBDE" w14:textId="77777777" w:rsidR="00AB5EE8" w:rsidRPr="00EC7FA3" w:rsidRDefault="00AB5EE8" w:rsidP="004C4947">
            <w:pPr>
              <w:cnfStyle w:val="000000100000" w:firstRow="0" w:lastRow="0" w:firstColumn="0" w:lastColumn="0" w:oddVBand="0" w:evenVBand="0" w:oddHBand="1" w:evenHBand="0" w:firstRowFirstColumn="0" w:firstRowLastColumn="0" w:lastRowFirstColumn="0" w:lastRowLastColumn="0"/>
              <w:rPr>
                <w:rFonts w:eastAsia="Calibri Light"/>
                <w:sz w:val="24"/>
                <w:szCs w:val="24"/>
              </w:rPr>
            </w:pPr>
          </w:p>
        </w:tc>
        <w:tc>
          <w:tcPr>
            <w:tcW w:w="1962" w:type="dxa"/>
            <w:vAlign w:val="center"/>
          </w:tcPr>
          <w:p w14:paraId="1D7E38BC" w14:textId="63009263" w:rsidR="00AB5EE8" w:rsidRPr="00EC7FA3" w:rsidRDefault="00EC7FA3" w:rsidP="004C4947">
            <w:pPr>
              <w:jc w:val="center"/>
              <w:cnfStyle w:val="000000100000" w:firstRow="0" w:lastRow="0" w:firstColumn="0" w:lastColumn="0" w:oddVBand="0" w:evenVBand="0" w:oddHBand="1" w:evenHBand="0" w:firstRowFirstColumn="0" w:firstRowLastColumn="0" w:lastRowFirstColumn="0" w:lastRowLastColumn="0"/>
              <w:rPr>
                <w:rFonts w:eastAsia="Calibri Light"/>
                <w:sz w:val="24"/>
                <w:szCs w:val="24"/>
              </w:rPr>
            </w:pPr>
            <w:r w:rsidRPr="00EC7FA3">
              <w:rPr>
                <w:rFonts w:eastAsia="Calibri Light"/>
                <w:sz w:val="24"/>
                <w:szCs w:val="24"/>
              </w:rPr>
              <w:t>14%</w:t>
            </w:r>
          </w:p>
        </w:tc>
        <w:tc>
          <w:tcPr>
            <w:tcW w:w="4019" w:type="dxa"/>
            <w:vAlign w:val="center"/>
          </w:tcPr>
          <w:p w14:paraId="0E5349E9" w14:textId="489B7806" w:rsidR="00AB5EE8" w:rsidRPr="00EC7FA3" w:rsidRDefault="00EC7FA3" w:rsidP="004C4947">
            <w:pPr>
              <w:cnfStyle w:val="000000100000" w:firstRow="0" w:lastRow="0" w:firstColumn="0" w:lastColumn="0" w:oddVBand="0" w:evenVBand="0" w:oddHBand="1" w:evenHBand="0" w:firstRowFirstColumn="0" w:firstRowLastColumn="0" w:lastRowFirstColumn="0" w:lastRowLastColumn="0"/>
              <w:rPr>
                <w:rFonts w:eastAsia="Calibri Light"/>
              </w:rPr>
            </w:pPr>
            <w:r w:rsidRPr="00EC7FA3">
              <w:rPr>
                <w:rFonts w:eastAsia="Calibri Light"/>
              </w:rPr>
              <w:t>Long term reserved</w:t>
            </w:r>
          </w:p>
        </w:tc>
      </w:tr>
      <w:tr w:rsidR="00AB5EE8" w14:paraId="4AC2DFE8" w14:textId="77777777" w:rsidTr="004C4947">
        <w:trPr>
          <w:trHeight w:val="402"/>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3EA29EE0" w14:textId="34770886" w:rsidR="00AB5EE8" w:rsidRPr="00EC7FA3" w:rsidRDefault="00AB5EE8" w:rsidP="004C4947">
            <w:pPr>
              <w:rPr>
                <w:rFonts w:eastAsia="Calibri Light"/>
                <w:sz w:val="24"/>
                <w:szCs w:val="24"/>
              </w:rPr>
            </w:pPr>
            <w:r w:rsidRPr="00EC7FA3">
              <w:rPr>
                <w:rFonts w:eastAsia="Calibri Light"/>
                <w:sz w:val="24"/>
                <w:szCs w:val="24"/>
              </w:rPr>
              <w:t>Public sale</w:t>
            </w:r>
          </w:p>
        </w:tc>
        <w:tc>
          <w:tcPr>
            <w:tcW w:w="2355" w:type="dxa"/>
            <w:vAlign w:val="center"/>
          </w:tcPr>
          <w:p w14:paraId="7FB5D389" w14:textId="71E2D3D9" w:rsidR="00AB5EE8" w:rsidRPr="004C4947"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r w:rsidRPr="004C4947">
              <w:rPr>
                <w:rFonts w:eastAsia="Calibri Light"/>
              </w:rPr>
              <w:t>ICOs, IEOs, Listings</w:t>
            </w:r>
          </w:p>
        </w:tc>
        <w:tc>
          <w:tcPr>
            <w:tcW w:w="1962" w:type="dxa"/>
            <w:vAlign w:val="center"/>
          </w:tcPr>
          <w:p w14:paraId="7D8118A4" w14:textId="27FCBB9B" w:rsidR="00AB5EE8" w:rsidRPr="00EC7FA3" w:rsidRDefault="00EC7FA3" w:rsidP="004C4947">
            <w:pPr>
              <w:jc w:val="center"/>
              <w:cnfStyle w:val="000000000000" w:firstRow="0" w:lastRow="0" w:firstColumn="0" w:lastColumn="0" w:oddVBand="0" w:evenVBand="0" w:oddHBand="0" w:evenHBand="0" w:firstRowFirstColumn="0" w:firstRowLastColumn="0" w:lastRowFirstColumn="0" w:lastRowLastColumn="0"/>
              <w:rPr>
                <w:rFonts w:eastAsia="Calibri Light"/>
                <w:sz w:val="24"/>
                <w:szCs w:val="24"/>
              </w:rPr>
            </w:pPr>
            <w:r w:rsidRPr="00EC7FA3">
              <w:rPr>
                <w:rFonts w:eastAsia="Calibri Light"/>
                <w:sz w:val="24"/>
                <w:szCs w:val="24"/>
              </w:rPr>
              <w:t>20%</w:t>
            </w:r>
          </w:p>
        </w:tc>
        <w:tc>
          <w:tcPr>
            <w:tcW w:w="4019" w:type="dxa"/>
            <w:vAlign w:val="center"/>
          </w:tcPr>
          <w:p w14:paraId="5C9B3EBE" w14:textId="3BDF85D4" w:rsidR="00AB5EE8" w:rsidRPr="00EC7FA3"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r w:rsidRPr="00EC7FA3">
              <w:rPr>
                <w:rFonts w:eastAsia="Calibri Light"/>
              </w:rPr>
              <w:t>After ICO (Presale) end</w:t>
            </w:r>
          </w:p>
        </w:tc>
      </w:tr>
      <w:tr w:rsidR="00AB5EE8" w14:paraId="43C9568D" w14:textId="77777777" w:rsidTr="004C4947">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31149BCD" w14:textId="65BF5F65" w:rsidR="00AB5EE8" w:rsidRPr="00EC7FA3" w:rsidRDefault="00AB5EE8" w:rsidP="004C4947">
            <w:pPr>
              <w:rPr>
                <w:rFonts w:eastAsia="Calibri Light"/>
                <w:sz w:val="24"/>
                <w:szCs w:val="24"/>
              </w:rPr>
            </w:pPr>
            <w:r w:rsidRPr="00EC7FA3">
              <w:rPr>
                <w:rFonts w:eastAsia="Calibri Light"/>
                <w:sz w:val="24"/>
                <w:szCs w:val="24"/>
              </w:rPr>
              <w:t>Private sale</w:t>
            </w:r>
          </w:p>
        </w:tc>
        <w:tc>
          <w:tcPr>
            <w:tcW w:w="2355" w:type="dxa"/>
            <w:vAlign w:val="center"/>
          </w:tcPr>
          <w:p w14:paraId="7EA9DD1D" w14:textId="77777777" w:rsidR="00AB5EE8" w:rsidRPr="004C4947" w:rsidRDefault="00AB5EE8" w:rsidP="004C4947">
            <w:pPr>
              <w:cnfStyle w:val="000000100000" w:firstRow="0" w:lastRow="0" w:firstColumn="0" w:lastColumn="0" w:oddVBand="0" w:evenVBand="0" w:oddHBand="1" w:evenHBand="0" w:firstRowFirstColumn="0" w:firstRowLastColumn="0" w:lastRowFirstColumn="0" w:lastRowLastColumn="0"/>
              <w:rPr>
                <w:rFonts w:eastAsia="Calibri Light"/>
              </w:rPr>
            </w:pPr>
          </w:p>
        </w:tc>
        <w:tc>
          <w:tcPr>
            <w:tcW w:w="1962" w:type="dxa"/>
            <w:vAlign w:val="center"/>
          </w:tcPr>
          <w:p w14:paraId="559492FA" w14:textId="25B5E268" w:rsidR="00AB5EE8" w:rsidRPr="00EC7FA3" w:rsidRDefault="00EC7FA3" w:rsidP="004C4947">
            <w:pPr>
              <w:jc w:val="center"/>
              <w:cnfStyle w:val="000000100000" w:firstRow="0" w:lastRow="0" w:firstColumn="0" w:lastColumn="0" w:oddVBand="0" w:evenVBand="0" w:oddHBand="1" w:evenHBand="0" w:firstRowFirstColumn="0" w:firstRowLastColumn="0" w:lastRowFirstColumn="0" w:lastRowLastColumn="0"/>
              <w:rPr>
                <w:rFonts w:eastAsia="Calibri Light"/>
                <w:sz w:val="24"/>
                <w:szCs w:val="24"/>
              </w:rPr>
            </w:pPr>
            <w:r w:rsidRPr="00EC7FA3">
              <w:rPr>
                <w:rFonts w:eastAsia="Calibri Light"/>
                <w:sz w:val="24"/>
                <w:szCs w:val="24"/>
              </w:rPr>
              <w:t>4.5%</w:t>
            </w:r>
          </w:p>
        </w:tc>
        <w:tc>
          <w:tcPr>
            <w:tcW w:w="4019" w:type="dxa"/>
            <w:vAlign w:val="center"/>
          </w:tcPr>
          <w:p w14:paraId="3FD75AF6" w14:textId="00476164" w:rsidR="00AB5EE8" w:rsidRPr="00EC7FA3" w:rsidRDefault="00EC7FA3" w:rsidP="004C4947">
            <w:pPr>
              <w:cnfStyle w:val="000000100000" w:firstRow="0" w:lastRow="0" w:firstColumn="0" w:lastColumn="0" w:oddVBand="0" w:evenVBand="0" w:oddHBand="1" w:evenHBand="0" w:firstRowFirstColumn="0" w:firstRowLastColumn="0" w:lastRowFirstColumn="0" w:lastRowLastColumn="0"/>
              <w:rPr>
                <w:rFonts w:eastAsia="Calibri Light"/>
              </w:rPr>
            </w:pPr>
            <w:r w:rsidRPr="00EC7FA3">
              <w:rPr>
                <w:rFonts w:eastAsia="Calibri Light"/>
              </w:rPr>
              <w:t>2 years after the first Exchanges listing</w:t>
            </w:r>
          </w:p>
        </w:tc>
      </w:tr>
      <w:tr w:rsidR="00EC7FA3" w14:paraId="13A4335F" w14:textId="77777777" w:rsidTr="004C4947">
        <w:trPr>
          <w:trHeight w:val="402"/>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1E0A2821" w14:textId="5FD498E0" w:rsidR="00EC7FA3" w:rsidRPr="00EC7FA3" w:rsidRDefault="00EC7FA3" w:rsidP="004C4947">
            <w:pPr>
              <w:rPr>
                <w:rFonts w:eastAsia="Calibri Light"/>
                <w:sz w:val="24"/>
                <w:szCs w:val="24"/>
              </w:rPr>
            </w:pPr>
            <w:r w:rsidRPr="00EC7FA3">
              <w:rPr>
                <w:rFonts w:eastAsia="Calibri Light"/>
                <w:sz w:val="24"/>
                <w:szCs w:val="24"/>
              </w:rPr>
              <w:t>Ecosystem</w:t>
            </w:r>
          </w:p>
        </w:tc>
        <w:tc>
          <w:tcPr>
            <w:tcW w:w="2355" w:type="dxa"/>
            <w:vAlign w:val="center"/>
          </w:tcPr>
          <w:p w14:paraId="06B249B7" w14:textId="77777777" w:rsidR="00EC7FA3" w:rsidRPr="004C4947"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p>
        </w:tc>
        <w:tc>
          <w:tcPr>
            <w:tcW w:w="1962" w:type="dxa"/>
            <w:vAlign w:val="center"/>
          </w:tcPr>
          <w:p w14:paraId="00C2AF27" w14:textId="4DBB72FE" w:rsidR="00EC7FA3" w:rsidRPr="00EC7FA3" w:rsidRDefault="00EC7FA3" w:rsidP="004C4947">
            <w:pPr>
              <w:jc w:val="center"/>
              <w:cnfStyle w:val="000000000000" w:firstRow="0" w:lastRow="0" w:firstColumn="0" w:lastColumn="0" w:oddVBand="0" w:evenVBand="0" w:oddHBand="0" w:evenHBand="0" w:firstRowFirstColumn="0" w:firstRowLastColumn="0" w:lastRowFirstColumn="0" w:lastRowLastColumn="0"/>
              <w:rPr>
                <w:rFonts w:eastAsia="Calibri Light"/>
                <w:sz w:val="24"/>
                <w:szCs w:val="24"/>
              </w:rPr>
            </w:pPr>
            <w:r w:rsidRPr="00EC7FA3">
              <w:rPr>
                <w:rFonts w:eastAsia="Calibri Light"/>
                <w:sz w:val="24"/>
                <w:szCs w:val="24"/>
              </w:rPr>
              <w:t>20%</w:t>
            </w:r>
          </w:p>
        </w:tc>
        <w:tc>
          <w:tcPr>
            <w:tcW w:w="4019" w:type="dxa"/>
            <w:vAlign w:val="center"/>
          </w:tcPr>
          <w:p w14:paraId="47C60B16" w14:textId="488F5537" w:rsidR="00EC7FA3" w:rsidRPr="00EC7FA3"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r w:rsidRPr="00EC7FA3">
              <w:rPr>
                <w:rFonts w:eastAsia="Calibri Light"/>
              </w:rPr>
              <w:t>Distribution time</w:t>
            </w:r>
          </w:p>
        </w:tc>
      </w:tr>
      <w:tr w:rsidR="00EC7FA3" w14:paraId="08C3E581" w14:textId="77777777" w:rsidTr="004C4947">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1D53836E" w14:textId="235587EC" w:rsidR="00EC7FA3" w:rsidRPr="00EC7FA3" w:rsidRDefault="00EC7FA3" w:rsidP="004C4947">
            <w:pPr>
              <w:rPr>
                <w:rFonts w:eastAsia="Calibri Light"/>
                <w:sz w:val="24"/>
                <w:szCs w:val="24"/>
              </w:rPr>
            </w:pPr>
            <w:r w:rsidRPr="00EC7FA3">
              <w:rPr>
                <w:rFonts w:eastAsia="Calibri Light"/>
                <w:sz w:val="24"/>
                <w:szCs w:val="24"/>
              </w:rPr>
              <w:t>Advisors</w:t>
            </w:r>
          </w:p>
        </w:tc>
        <w:tc>
          <w:tcPr>
            <w:tcW w:w="2355" w:type="dxa"/>
            <w:vAlign w:val="center"/>
          </w:tcPr>
          <w:p w14:paraId="27E5C41E" w14:textId="77777777" w:rsidR="00EC7FA3" w:rsidRPr="004C4947" w:rsidRDefault="00EC7FA3" w:rsidP="004C4947">
            <w:pPr>
              <w:cnfStyle w:val="000000100000" w:firstRow="0" w:lastRow="0" w:firstColumn="0" w:lastColumn="0" w:oddVBand="0" w:evenVBand="0" w:oddHBand="1" w:evenHBand="0" w:firstRowFirstColumn="0" w:firstRowLastColumn="0" w:lastRowFirstColumn="0" w:lastRowLastColumn="0"/>
              <w:rPr>
                <w:rFonts w:eastAsia="Calibri Light"/>
              </w:rPr>
            </w:pPr>
          </w:p>
        </w:tc>
        <w:tc>
          <w:tcPr>
            <w:tcW w:w="1962" w:type="dxa"/>
            <w:vAlign w:val="center"/>
          </w:tcPr>
          <w:p w14:paraId="34A16C5F" w14:textId="2B37517E" w:rsidR="00EC7FA3" w:rsidRPr="00EC7FA3" w:rsidRDefault="00EC7FA3" w:rsidP="004C4947">
            <w:pPr>
              <w:jc w:val="center"/>
              <w:cnfStyle w:val="000000100000" w:firstRow="0" w:lastRow="0" w:firstColumn="0" w:lastColumn="0" w:oddVBand="0" w:evenVBand="0" w:oddHBand="1" w:evenHBand="0" w:firstRowFirstColumn="0" w:firstRowLastColumn="0" w:lastRowFirstColumn="0" w:lastRowLastColumn="0"/>
              <w:rPr>
                <w:rFonts w:eastAsia="Calibri Light"/>
                <w:sz w:val="24"/>
                <w:szCs w:val="24"/>
              </w:rPr>
            </w:pPr>
            <w:r w:rsidRPr="00EC7FA3">
              <w:rPr>
                <w:rFonts w:eastAsia="Calibri Light"/>
                <w:sz w:val="24"/>
                <w:szCs w:val="24"/>
              </w:rPr>
              <w:t>4.5%</w:t>
            </w:r>
          </w:p>
        </w:tc>
        <w:tc>
          <w:tcPr>
            <w:tcW w:w="4019" w:type="dxa"/>
            <w:vAlign w:val="center"/>
          </w:tcPr>
          <w:p w14:paraId="2FC73834" w14:textId="31ABF2AA" w:rsidR="00EC7FA3" w:rsidRPr="00EC7FA3" w:rsidRDefault="00EC7FA3" w:rsidP="004C4947">
            <w:pPr>
              <w:cnfStyle w:val="000000100000" w:firstRow="0" w:lastRow="0" w:firstColumn="0" w:lastColumn="0" w:oddVBand="0" w:evenVBand="0" w:oddHBand="1" w:evenHBand="0" w:firstRowFirstColumn="0" w:firstRowLastColumn="0" w:lastRowFirstColumn="0" w:lastRowLastColumn="0"/>
              <w:rPr>
                <w:rFonts w:eastAsia="Calibri Light"/>
              </w:rPr>
            </w:pPr>
            <w:r w:rsidRPr="00EC7FA3">
              <w:rPr>
                <w:rFonts w:eastAsia="Calibri Light"/>
              </w:rPr>
              <w:t>2 years after the first Exchanges listing</w:t>
            </w:r>
          </w:p>
        </w:tc>
      </w:tr>
      <w:tr w:rsidR="00EC7FA3" w14:paraId="7EAB3D20" w14:textId="77777777" w:rsidTr="004C4947">
        <w:trPr>
          <w:trHeight w:val="805"/>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5E484BB2" w14:textId="55F3F70A" w:rsidR="00EC7FA3" w:rsidRPr="00EC7FA3" w:rsidRDefault="00EC7FA3" w:rsidP="004C4947">
            <w:pPr>
              <w:rPr>
                <w:rFonts w:eastAsia="Calibri Light"/>
                <w:sz w:val="24"/>
                <w:szCs w:val="24"/>
              </w:rPr>
            </w:pPr>
            <w:r w:rsidRPr="00EC7FA3">
              <w:rPr>
                <w:rFonts w:eastAsia="Calibri Light"/>
                <w:sz w:val="24"/>
                <w:szCs w:val="24"/>
              </w:rPr>
              <w:t>Marketing</w:t>
            </w:r>
          </w:p>
        </w:tc>
        <w:tc>
          <w:tcPr>
            <w:tcW w:w="2355" w:type="dxa"/>
            <w:vAlign w:val="center"/>
          </w:tcPr>
          <w:p w14:paraId="168CD098" w14:textId="77777777" w:rsidR="00EC7FA3" w:rsidRPr="004C4947"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p>
        </w:tc>
        <w:tc>
          <w:tcPr>
            <w:tcW w:w="1962" w:type="dxa"/>
            <w:vAlign w:val="center"/>
          </w:tcPr>
          <w:p w14:paraId="332B2465" w14:textId="3730B7BD" w:rsidR="00EC7FA3" w:rsidRPr="00EC7FA3" w:rsidRDefault="00EC7FA3" w:rsidP="004C4947">
            <w:pPr>
              <w:jc w:val="center"/>
              <w:cnfStyle w:val="000000000000" w:firstRow="0" w:lastRow="0" w:firstColumn="0" w:lastColumn="0" w:oddVBand="0" w:evenVBand="0" w:oddHBand="0" w:evenHBand="0" w:firstRowFirstColumn="0" w:firstRowLastColumn="0" w:lastRowFirstColumn="0" w:lastRowLastColumn="0"/>
              <w:rPr>
                <w:rFonts w:eastAsia="Calibri Light"/>
                <w:sz w:val="24"/>
                <w:szCs w:val="24"/>
              </w:rPr>
            </w:pPr>
            <w:r w:rsidRPr="00EC7FA3">
              <w:rPr>
                <w:rFonts w:eastAsia="Calibri Light"/>
                <w:sz w:val="24"/>
                <w:szCs w:val="24"/>
              </w:rPr>
              <w:t>16%</w:t>
            </w:r>
          </w:p>
        </w:tc>
        <w:tc>
          <w:tcPr>
            <w:tcW w:w="4019" w:type="dxa"/>
            <w:vAlign w:val="center"/>
          </w:tcPr>
          <w:p w14:paraId="192013FB" w14:textId="5F64D061" w:rsidR="00EC7FA3" w:rsidRPr="00EC7FA3"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r w:rsidRPr="00EC7FA3">
              <w:rPr>
                <w:rFonts w:eastAsia="Calibri Light"/>
              </w:rPr>
              <w:t>During market growth based on the marketing strategy</w:t>
            </w:r>
          </w:p>
        </w:tc>
      </w:tr>
      <w:tr w:rsidR="00EC7FA3" w14:paraId="4517BC93" w14:textId="77777777" w:rsidTr="004C4947">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0A54F6A1" w14:textId="5414BFE3" w:rsidR="00EC7FA3" w:rsidRPr="00EC7FA3" w:rsidRDefault="00EC7FA3" w:rsidP="004C4947">
            <w:pPr>
              <w:rPr>
                <w:rFonts w:eastAsia="Calibri Light"/>
                <w:sz w:val="24"/>
                <w:szCs w:val="24"/>
              </w:rPr>
            </w:pPr>
            <w:r w:rsidRPr="00EC7FA3">
              <w:rPr>
                <w:rFonts w:eastAsia="Calibri Light"/>
                <w:sz w:val="24"/>
                <w:szCs w:val="24"/>
              </w:rPr>
              <w:t>Team</w:t>
            </w:r>
          </w:p>
        </w:tc>
        <w:tc>
          <w:tcPr>
            <w:tcW w:w="2355" w:type="dxa"/>
            <w:vAlign w:val="center"/>
          </w:tcPr>
          <w:p w14:paraId="788637A8" w14:textId="77777777" w:rsidR="00EC7FA3" w:rsidRPr="004C4947" w:rsidRDefault="00EC7FA3" w:rsidP="004C4947">
            <w:pPr>
              <w:cnfStyle w:val="000000100000" w:firstRow="0" w:lastRow="0" w:firstColumn="0" w:lastColumn="0" w:oddVBand="0" w:evenVBand="0" w:oddHBand="1" w:evenHBand="0" w:firstRowFirstColumn="0" w:firstRowLastColumn="0" w:lastRowFirstColumn="0" w:lastRowLastColumn="0"/>
              <w:rPr>
                <w:rFonts w:eastAsia="Calibri Light"/>
              </w:rPr>
            </w:pPr>
          </w:p>
        </w:tc>
        <w:tc>
          <w:tcPr>
            <w:tcW w:w="1962" w:type="dxa"/>
            <w:vAlign w:val="center"/>
          </w:tcPr>
          <w:p w14:paraId="50121893" w14:textId="6305AA32" w:rsidR="00EC7FA3" w:rsidRPr="00EC7FA3" w:rsidRDefault="00EC7FA3" w:rsidP="004C4947">
            <w:pPr>
              <w:jc w:val="center"/>
              <w:cnfStyle w:val="000000100000" w:firstRow="0" w:lastRow="0" w:firstColumn="0" w:lastColumn="0" w:oddVBand="0" w:evenVBand="0" w:oddHBand="1" w:evenHBand="0" w:firstRowFirstColumn="0" w:firstRowLastColumn="0" w:lastRowFirstColumn="0" w:lastRowLastColumn="0"/>
              <w:rPr>
                <w:rFonts w:eastAsia="Calibri Light"/>
                <w:sz w:val="24"/>
                <w:szCs w:val="24"/>
              </w:rPr>
            </w:pPr>
            <w:r w:rsidRPr="00EC7FA3">
              <w:rPr>
                <w:rFonts w:eastAsia="Calibri Light"/>
                <w:sz w:val="24"/>
                <w:szCs w:val="24"/>
              </w:rPr>
              <w:t>17.5%</w:t>
            </w:r>
          </w:p>
        </w:tc>
        <w:tc>
          <w:tcPr>
            <w:tcW w:w="4019" w:type="dxa"/>
            <w:vAlign w:val="center"/>
          </w:tcPr>
          <w:p w14:paraId="614592A5" w14:textId="3077A403" w:rsidR="00EC7FA3" w:rsidRPr="00EC7FA3" w:rsidRDefault="00EC7FA3" w:rsidP="004C4947">
            <w:pPr>
              <w:cnfStyle w:val="000000100000" w:firstRow="0" w:lastRow="0" w:firstColumn="0" w:lastColumn="0" w:oddVBand="0" w:evenVBand="0" w:oddHBand="1" w:evenHBand="0" w:firstRowFirstColumn="0" w:firstRowLastColumn="0" w:lastRowFirstColumn="0" w:lastRowLastColumn="0"/>
              <w:rPr>
                <w:rFonts w:eastAsia="Calibri Light"/>
              </w:rPr>
            </w:pPr>
            <w:r w:rsidRPr="00EC7FA3">
              <w:rPr>
                <w:rFonts w:eastAsia="Calibri Light"/>
              </w:rPr>
              <w:t>2 years after the first Exchanges listing</w:t>
            </w:r>
          </w:p>
        </w:tc>
      </w:tr>
      <w:tr w:rsidR="00EC7FA3" w14:paraId="6E3551B5" w14:textId="77777777" w:rsidTr="004C4947">
        <w:trPr>
          <w:trHeight w:val="805"/>
        </w:trPr>
        <w:tc>
          <w:tcPr>
            <w:cnfStyle w:val="001000000000" w:firstRow="0" w:lastRow="0" w:firstColumn="1" w:lastColumn="0" w:oddVBand="0" w:evenVBand="0" w:oddHBand="0" w:evenHBand="0" w:firstRowFirstColumn="0" w:firstRowLastColumn="0" w:lastRowFirstColumn="0" w:lastRowLastColumn="0"/>
            <w:tcW w:w="1858" w:type="dxa"/>
            <w:vAlign w:val="center"/>
          </w:tcPr>
          <w:p w14:paraId="3AAA3E2D" w14:textId="11838F33" w:rsidR="00EC7FA3" w:rsidRPr="00EC7FA3" w:rsidRDefault="00EC7FA3" w:rsidP="004C4947">
            <w:pPr>
              <w:rPr>
                <w:rFonts w:eastAsia="Calibri Light"/>
                <w:sz w:val="24"/>
                <w:szCs w:val="24"/>
              </w:rPr>
            </w:pPr>
            <w:r w:rsidRPr="00EC7FA3">
              <w:rPr>
                <w:rFonts w:eastAsia="Calibri Light"/>
                <w:sz w:val="24"/>
                <w:szCs w:val="24"/>
              </w:rPr>
              <w:t>Rewards</w:t>
            </w:r>
          </w:p>
        </w:tc>
        <w:tc>
          <w:tcPr>
            <w:tcW w:w="2355" w:type="dxa"/>
            <w:vAlign w:val="center"/>
          </w:tcPr>
          <w:p w14:paraId="302017F8" w14:textId="36453ACC" w:rsidR="00EC7FA3" w:rsidRPr="004C4947"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r w:rsidRPr="004C4947">
              <w:rPr>
                <w:rFonts w:eastAsia="Calibri Light"/>
              </w:rPr>
              <w:t>Airdrops, Bounties</w:t>
            </w:r>
          </w:p>
        </w:tc>
        <w:tc>
          <w:tcPr>
            <w:tcW w:w="1962" w:type="dxa"/>
            <w:vAlign w:val="center"/>
          </w:tcPr>
          <w:p w14:paraId="5A4453D8" w14:textId="6B5F2684" w:rsidR="00EC7FA3" w:rsidRPr="00EC7FA3" w:rsidRDefault="00EC7FA3" w:rsidP="004C4947">
            <w:pPr>
              <w:jc w:val="center"/>
              <w:cnfStyle w:val="000000000000" w:firstRow="0" w:lastRow="0" w:firstColumn="0" w:lastColumn="0" w:oddVBand="0" w:evenVBand="0" w:oddHBand="0" w:evenHBand="0" w:firstRowFirstColumn="0" w:firstRowLastColumn="0" w:lastRowFirstColumn="0" w:lastRowLastColumn="0"/>
              <w:rPr>
                <w:rFonts w:eastAsia="Calibri Light"/>
                <w:sz w:val="24"/>
                <w:szCs w:val="24"/>
              </w:rPr>
            </w:pPr>
            <w:r w:rsidRPr="00EC7FA3">
              <w:rPr>
                <w:rFonts w:eastAsia="Calibri Light"/>
                <w:sz w:val="24"/>
                <w:szCs w:val="24"/>
              </w:rPr>
              <w:t>3.5%</w:t>
            </w:r>
          </w:p>
        </w:tc>
        <w:tc>
          <w:tcPr>
            <w:tcW w:w="4019" w:type="dxa"/>
            <w:vAlign w:val="center"/>
          </w:tcPr>
          <w:p w14:paraId="0A515BA4" w14:textId="6D0DDE49" w:rsidR="00EC7FA3" w:rsidRPr="00EC7FA3" w:rsidRDefault="00EC7FA3" w:rsidP="004C4947">
            <w:pPr>
              <w:cnfStyle w:val="000000000000" w:firstRow="0" w:lastRow="0" w:firstColumn="0" w:lastColumn="0" w:oddVBand="0" w:evenVBand="0" w:oddHBand="0" w:evenHBand="0" w:firstRowFirstColumn="0" w:firstRowLastColumn="0" w:lastRowFirstColumn="0" w:lastRowLastColumn="0"/>
              <w:rPr>
                <w:rFonts w:eastAsia="Calibri Light"/>
              </w:rPr>
            </w:pPr>
            <w:r w:rsidRPr="00EC7FA3">
              <w:rPr>
                <w:rFonts w:eastAsia="Calibri Light"/>
              </w:rPr>
              <w:t>Some of them have been distributed, %1.5 after airdrop end, %2 will be reserved</w:t>
            </w:r>
          </w:p>
        </w:tc>
      </w:tr>
    </w:tbl>
    <w:p w14:paraId="33A67D9E" w14:textId="152DD531" w:rsidR="00AB5EE8" w:rsidRDefault="00AB5EE8" w:rsidP="0079220C">
      <w:pPr>
        <w:rPr>
          <w:rFonts w:eastAsia="Calibri Light"/>
        </w:rPr>
      </w:pPr>
    </w:p>
    <w:p w14:paraId="1A587485" w14:textId="6BCE474A" w:rsidR="00AB5EE8" w:rsidRDefault="00AB5EE8" w:rsidP="0079220C">
      <w:pPr>
        <w:rPr>
          <w:rFonts w:eastAsia="Calibri Light"/>
        </w:rPr>
      </w:pPr>
    </w:p>
    <w:p w14:paraId="6391D040" w14:textId="77777777" w:rsidR="00AB5EE8" w:rsidRPr="0079220C" w:rsidRDefault="00AB5EE8" w:rsidP="0079220C">
      <w:pPr>
        <w:rPr>
          <w:rFonts w:eastAsia="Calibri Light"/>
        </w:rPr>
      </w:pPr>
    </w:p>
    <w:p w14:paraId="539A14B9" w14:textId="5B6AC394" w:rsidR="0079220C" w:rsidRDefault="00755815" w:rsidP="0079220C">
      <w:pPr>
        <w:pStyle w:val="Heading2"/>
        <w:jc w:val="both"/>
        <w:rPr>
          <w:rFonts w:eastAsia="Calibri Light"/>
        </w:rPr>
      </w:pPr>
      <w:bookmarkStart w:id="38" w:name="_Toc88586895"/>
      <w:r>
        <w:rPr>
          <w:rFonts w:eastAsia="Calibri Light"/>
          <w:spacing w:val="-1"/>
        </w:rPr>
        <w:t>6</w:t>
      </w:r>
      <w:r w:rsidR="0079220C">
        <w:rPr>
          <w:rFonts w:eastAsia="Calibri Light"/>
          <w:spacing w:val="1"/>
        </w:rPr>
        <w:t>.</w:t>
      </w:r>
      <w:r>
        <w:rPr>
          <w:rFonts w:eastAsia="Calibri Light"/>
          <w:spacing w:val="-1"/>
        </w:rPr>
        <w:t>10</w:t>
      </w:r>
      <w:r w:rsidR="0079220C">
        <w:rPr>
          <w:rFonts w:eastAsia="Calibri Light"/>
        </w:rPr>
        <w:t xml:space="preserve">.  </w:t>
      </w:r>
      <w:r w:rsidR="0079220C">
        <w:rPr>
          <w:rFonts w:eastAsia="Calibri Light"/>
          <w:spacing w:val="21"/>
        </w:rPr>
        <w:t xml:space="preserve"> </w:t>
      </w:r>
      <w:r w:rsidR="0079220C">
        <w:rPr>
          <w:rFonts w:eastAsia="Calibri Light"/>
        </w:rPr>
        <w:t>Important addresses</w:t>
      </w:r>
      <w:bookmarkEnd w:id="38"/>
    </w:p>
    <w:p w14:paraId="66E1F8B9" w14:textId="7006954C" w:rsidR="0079220C" w:rsidRDefault="0079220C" w:rsidP="0079220C">
      <w:pPr>
        <w:rPr>
          <w:rFonts w:asciiTheme="majorBidi" w:hAnsiTheme="majorBidi" w:cstheme="majorBidi"/>
          <w:sz w:val="28"/>
          <w:szCs w:val="28"/>
        </w:rPr>
      </w:pPr>
      <w:r w:rsidRPr="0079220C">
        <w:rPr>
          <w:rFonts w:asciiTheme="majorBidi" w:hAnsiTheme="majorBidi" w:cstheme="majorBidi"/>
          <w:sz w:val="28"/>
          <w:szCs w:val="28"/>
        </w:rPr>
        <w:t>Base</w:t>
      </w:r>
      <w:r w:rsidR="00EB30E9">
        <w:rPr>
          <w:rFonts w:asciiTheme="majorBidi" w:hAnsiTheme="majorBidi" w:cstheme="majorBidi"/>
          <w:sz w:val="28"/>
          <w:szCs w:val="28"/>
        </w:rPr>
        <w:t>d</w:t>
      </w:r>
      <w:r w:rsidRPr="0079220C">
        <w:rPr>
          <w:rFonts w:asciiTheme="majorBidi" w:hAnsiTheme="majorBidi" w:cstheme="majorBidi"/>
          <w:sz w:val="28"/>
          <w:szCs w:val="28"/>
        </w:rPr>
        <w:t xml:space="preserve"> on the Certik audit issues in the preliminary audit report and also their recommendations</w:t>
      </w:r>
      <w:r w:rsidR="00EB30E9">
        <w:rPr>
          <w:rFonts w:asciiTheme="majorBidi" w:hAnsiTheme="majorBidi" w:cstheme="majorBidi"/>
          <w:sz w:val="28"/>
          <w:szCs w:val="28"/>
        </w:rPr>
        <w:t>,</w:t>
      </w:r>
      <w:r w:rsidRPr="0079220C">
        <w:rPr>
          <w:rFonts w:asciiTheme="majorBidi" w:hAnsiTheme="majorBidi" w:cstheme="majorBidi"/>
          <w:sz w:val="28"/>
          <w:szCs w:val="28"/>
        </w:rPr>
        <w:t xml:space="preserve"> we will disclose the important addresses to the community.</w:t>
      </w:r>
    </w:p>
    <w:p w14:paraId="4C9B0E1C" w14:textId="77777777" w:rsidR="0079220C" w:rsidRPr="0079220C" w:rsidRDefault="0079220C" w:rsidP="0079220C">
      <w:pPr>
        <w:rPr>
          <w:rFonts w:asciiTheme="majorBidi" w:hAnsiTheme="majorBidi" w:cstheme="majorBidi"/>
          <w:b/>
          <w:bCs/>
          <w:sz w:val="28"/>
          <w:szCs w:val="28"/>
        </w:rPr>
      </w:pPr>
    </w:p>
    <w:p w14:paraId="4D4F573F" w14:textId="77777777" w:rsidR="0079220C" w:rsidRPr="0079220C" w:rsidRDefault="0079220C" w:rsidP="0079220C">
      <w:pPr>
        <w:rPr>
          <w:rFonts w:asciiTheme="majorBidi" w:hAnsiTheme="majorBidi" w:cstheme="majorBidi"/>
          <w:sz w:val="28"/>
          <w:szCs w:val="28"/>
        </w:rPr>
      </w:pPr>
      <w:r w:rsidRPr="0079220C">
        <w:rPr>
          <w:rFonts w:asciiTheme="majorBidi" w:hAnsiTheme="majorBidi" w:cstheme="majorBidi"/>
          <w:sz w:val="28"/>
          <w:szCs w:val="28"/>
        </w:rPr>
        <w:t>Certik Recommendation:</w:t>
      </w:r>
    </w:p>
    <w:p w14:paraId="77D2FADA" w14:textId="77777777" w:rsidR="0079220C" w:rsidRPr="0079220C" w:rsidRDefault="0079220C" w:rsidP="0079220C">
      <w:pPr>
        <w:rPr>
          <w:rFonts w:asciiTheme="majorBidi" w:hAnsiTheme="majorBidi" w:cstheme="majorBidi"/>
          <w:sz w:val="28"/>
          <w:szCs w:val="28"/>
        </w:rPr>
      </w:pPr>
      <w:r w:rsidRPr="0079220C">
        <w:rPr>
          <w:rFonts w:asciiTheme="majorBidi" w:hAnsiTheme="majorBidi" w:cstheme="majorBidi"/>
          <w:sz w:val="28"/>
          <w:szCs w:val="28"/>
        </w:rPr>
        <w:t>For BER-02 finding, the ultimate goal is to decentralize the identities that hold the ownership of the contract, updating the White paper / Medium / Blog / Youtube with key addresses, ie owners, devs, key members.</w:t>
      </w:r>
    </w:p>
    <w:p w14:paraId="73EE7DC5" w14:textId="060FC520" w:rsidR="0079220C" w:rsidRDefault="0079220C" w:rsidP="0079220C">
      <w:pPr>
        <w:rPr>
          <w:rFonts w:asciiTheme="majorBidi" w:hAnsiTheme="majorBidi" w:cstheme="majorBidi"/>
          <w:sz w:val="28"/>
          <w:szCs w:val="28"/>
        </w:rPr>
      </w:pPr>
      <w:r w:rsidRPr="0079220C">
        <w:rPr>
          <w:rFonts w:asciiTheme="majorBidi" w:hAnsiTheme="majorBidi" w:cstheme="majorBidi"/>
          <w:sz w:val="28"/>
          <w:szCs w:val="28"/>
        </w:rPr>
        <w:t>The below are important addresses:</w:t>
      </w:r>
    </w:p>
    <w:p w14:paraId="260A1007" w14:textId="6B15A73F" w:rsidR="0079220C" w:rsidRDefault="0079220C">
      <w:pPr>
        <w:rPr>
          <w:rFonts w:asciiTheme="majorBidi" w:hAnsiTheme="majorBidi" w:cstheme="majorBidi"/>
          <w:sz w:val="28"/>
          <w:szCs w:val="28"/>
        </w:rPr>
      </w:pPr>
      <w:r>
        <w:rPr>
          <w:rFonts w:asciiTheme="majorBidi" w:hAnsiTheme="majorBidi" w:cstheme="majorBidi"/>
          <w:sz w:val="28"/>
          <w:szCs w:val="28"/>
        </w:rPr>
        <w:br w:type="page"/>
      </w:r>
    </w:p>
    <w:tbl>
      <w:tblPr>
        <w:tblStyle w:val="GridTable1Light-Accent6"/>
        <w:tblW w:w="10306" w:type="dxa"/>
        <w:tblLook w:val="04A0" w:firstRow="1" w:lastRow="0" w:firstColumn="1" w:lastColumn="0" w:noHBand="0" w:noVBand="1"/>
      </w:tblPr>
      <w:tblGrid>
        <w:gridCol w:w="5195"/>
        <w:gridCol w:w="2645"/>
        <w:gridCol w:w="1270"/>
        <w:gridCol w:w="1196"/>
      </w:tblGrid>
      <w:tr w:rsidR="0079220C" w:rsidRPr="004669BC" w14:paraId="2006BF5A" w14:textId="77777777" w:rsidTr="0079220C">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5195" w:type="dxa"/>
          </w:tcPr>
          <w:p w14:paraId="2323617D" w14:textId="77777777" w:rsidR="0079220C" w:rsidRPr="004669BC" w:rsidRDefault="0079220C" w:rsidP="005526F3">
            <w:pPr>
              <w:jc w:val="center"/>
              <w:rPr>
                <w:rFonts w:ascii="Maiandra GD" w:hAnsi="Maiandra GD"/>
              </w:rPr>
            </w:pPr>
            <w:r w:rsidRPr="004669BC">
              <w:rPr>
                <w:rFonts w:ascii="Maiandra GD" w:hAnsi="Maiandra GD"/>
              </w:rPr>
              <w:lastRenderedPageBreak/>
              <w:t>Address</w:t>
            </w:r>
          </w:p>
        </w:tc>
        <w:tc>
          <w:tcPr>
            <w:tcW w:w="2645" w:type="dxa"/>
          </w:tcPr>
          <w:p w14:paraId="1F5FCF7B" w14:textId="77777777" w:rsidR="0079220C" w:rsidRPr="004669BC" w:rsidRDefault="0079220C" w:rsidP="005526F3">
            <w:pPr>
              <w:jc w:val="center"/>
              <w:cnfStyle w:val="100000000000" w:firstRow="1"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Quantity</w:t>
            </w:r>
          </w:p>
        </w:tc>
        <w:tc>
          <w:tcPr>
            <w:tcW w:w="1270" w:type="dxa"/>
          </w:tcPr>
          <w:p w14:paraId="39A757B5" w14:textId="77777777" w:rsidR="0079220C" w:rsidRPr="004669BC" w:rsidRDefault="0079220C" w:rsidP="005526F3">
            <w:pPr>
              <w:jc w:val="center"/>
              <w:cnfStyle w:val="100000000000" w:firstRow="1"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Percentage</w:t>
            </w:r>
          </w:p>
        </w:tc>
        <w:tc>
          <w:tcPr>
            <w:tcW w:w="1196" w:type="dxa"/>
          </w:tcPr>
          <w:p w14:paraId="63DC932B" w14:textId="77777777" w:rsidR="0079220C" w:rsidRPr="004669BC" w:rsidRDefault="0079220C" w:rsidP="005526F3">
            <w:pPr>
              <w:jc w:val="center"/>
              <w:cnfStyle w:val="100000000000" w:firstRow="1"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Label</w:t>
            </w:r>
          </w:p>
        </w:tc>
      </w:tr>
      <w:tr w:rsidR="0079220C" w:rsidRPr="004669BC" w14:paraId="6C44F5DC" w14:textId="77777777" w:rsidTr="0079220C">
        <w:trPr>
          <w:trHeight w:val="708"/>
        </w:trPr>
        <w:tc>
          <w:tcPr>
            <w:cnfStyle w:val="001000000000" w:firstRow="0" w:lastRow="0" w:firstColumn="1" w:lastColumn="0" w:oddVBand="0" w:evenVBand="0" w:oddHBand="0" w:evenHBand="0" w:firstRowFirstColumn="0" w:firstRowLastColumn="0" w:lastRowFirstColumn="0" w:lastRowLastColumn="0"/>
            <w:tcW w:w="5195" w:type="dxa"/>
          </w:tcPr>
          <w:p w14:paraId="3DE7944C" w14:textId="77777777" w:rsidR="0079220C" w:rsidRPr="004669BC" w:rsidRDefault="0079220C" w:rsidP="005526F3">
            <w:pPr>
              <w:rPr>
                <w:rFonts w:ascii="Maiandra GD" w:hAnsi="Maiandra GD"/>
                <w:b w:val="0"/>
                <w:bCs w:val="0"/>
              </w:rPr>
            </w:pPr>
          </w:p>
          <w:p w14:paraId="7830EEB7" w14:textId="77777777" w:rsidR="0079220C" w:rsidRPr="004669BC" w:rsidRDefault="0079220C" w:rsidP="005526F3">
            <w:pPr>
              <w:rPr>
                <w:rFonts w:ascii="Maiandra GD" w:hAnsi="Maiandra GD"/>
                <w:b w:val="0"/>
                <w:bCs w:val="0"/>
              </w:rPr>
            </w:pPr>
            <w:r w:rsidRPr="00D33B76">
              <w:rPr>
                <w:rFonts w:ascii="Maiandra GD" w:hAnsi="Maiandra GD"/>
                <w:b w:val="0"/>
                <w:bCs w:val="0"/>
              </w:rPr>
              <w:t>0xda5e70d8d03fc79a33ceb021754380d911dd768b</w:t>
            </w:r>
          </w:p>
        </w:tc>
        <w:tc>
          <w:tcPr>
            <w:tcW w:w="2645" w:type="dxa"/>
          </w:tcPr>
          <w:p w14:paraId="0842CAC9"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p>
          <w:p w14:paraId="056A2E81"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12,400,000,000</w:t>
            </w:r>
          </w:p>
        </w:tc>
        <w:tc>
          <w:tcPr>
            <w:tcW w:w="1270" w:type="dxa"/>
          </w:tcPr>
          <w:p w14:paraId="5586C827"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p>
          <w:p w14:paraId="2EB97056"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20.</w:t>
            </w:r>
            <w:r w:rsidRPr="004669BC">
              <w:rPr>
                <w:rFonts w:ascii="Maiandra GD" w:hAnsi="Maiandra GD"/>
              </w:rPr>
              <w:t xml:space="preserve"> %</w:t>
            </w:r>
          </w:p>
        </w:tc>
        <w:tc>
          <w:tcPr>
            <w:tcW w:w="1196" w:type="dxa"/>
          </w:tcPr>
          <w:p w14:paraId="1B1769DD"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 xml:space="preserve">Public sale </w:t>
            </w:r>
          </w:p>
        </w:tc>
      </w:tr>
      <w:tr w:rsidR="0079220C" w:rsidRPr="004669BC" w14:paraId="1BC32490" w14:textId="77777777" w:rsidTr="0079220C">
        <w:trPr>
          <w:trHeight w:val="440"/>
        </w:trPr>
        <w:tc>
          <w:tcPr>
            <w:cnfStyle w:val="001000000000" w:firstRow="0" w:lastRow="0" w:firstColumn="1" w:lastColumn="0" w:oddVBand="0" w:evenVBand="0" w:oddHBand="0" w:evenHBand="0" w:firstRowFirstColumn="0" w:firstRowLastColumn="0" w:lastRowFirstColumn="0" w:lastRowLastColumn="0"/>
            <w:tcW w:w="5195" w:type="dxa"/>
          </w:tcPr>
          <w:p w14:paraId="2C98EA11" w14:textId="77777777" w:rsidR="0079220C" w:rsidRPr="004669BC" w:rsidRDefault="0079220C" w:rsidP="005526F3">
            <w:pPr>
              <w:rPr>
                <w:rFonts w:ascii="Maiandra GD" w:hAnsi="Maiandra GD"/>
                <w:b w:val="0"/>
                <w:bCs w:val="0"/>
              </w:rPr>
            </w:pPr>
            <w:r w:rsidRPr="004669BC">
              <w:rPr>
                <w:rFonts w:ascii="Maiandra GD" w:hAnsi="Maiandra GD"/>
                <w:b w:val="0"/>
                <w:bCs w:val="0"/>
              </w:rPr>
              <w:t>0xa73e58ddaf7ee297cb21511b5cfdd63659b69e0a</w:t>
            </w:r>
          </w:p>
        </w:tc>
        <w:tc>
          <w:tcPr>
            <w:tcW w:w="2645" w:type="dxa"/>
          </w:tcPr>
          <w:p w14:paraId="01584C72"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12,400,000,000</w:t>
            </w:r>
          </w:p>
        </w:tc>
        <w:tc>
          <w:tcPr>
            <w:tcW w:w="1270" w:type="dxa"/>
          </w:tcPr>
          <w:p w14:paraId="337962B8"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20%</w:t>
            </w:r>
          </w:p>
        </w:tc>
        <w:tc>
          <w:tcPr>
            <w:tcW w:w="1196" w:type="dxa"/>
          </w:tcPr>
          <w:p w14:paraId="52CCF440"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Ecosystem</w:t>
            </w:r>
          </w:p>
        </w:tc>
      </w:tr>
      <w:tr w:rsidR="0079220C" w:rsidRPr="004669BC" w14:paraId="6441EBDE"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285E7A49" w14:textId="77777777" w:rsidR="0079220C" w:rsidRPr="004669BC" w:rsidRDefault="0079220C" w:rsidP="005526F3">
            <w:pPr>
              <w:rPr>
                <w:rFonts w:ascii="Maiandra GD" w:hAnsi="Maiandra GD"/>
                <w:b w:val="0"/>
                <w:bCs w:val="0"/>
              </w:rPr>
            </w:pPr>
            <w:r w:rsidRPr="00D33B76">
              <w:rPr>
                <w:rFonts w:ascii="Maiandra GD" w:hAnsi="Maiandra GD"/>
                <w:b w:val="0"/>
                <w:bCs w:val="0"/>
              </w:rPr>
              <w:t>0x7e2754a22b2c948aaa2c59f1aa777e42aede39cf</w:t>
            </w:r>
          </w:p>
        </w:tc>
        <w:tc>
          <w:tcPr>
            <w:tcW w:w="2645" w:type="dxa"/>
          </w:tcPr>
          <w:p w14:paraId="4B86116B"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9,920,000,000</w:t>
            </w:r>
          </w:p>
        </w:tc>
        <w:tc>
          <w:tcPr>
            <w:tcW w:w="1270" w:type="dxa"/>
          </w:tcPr>
          <w:p w14:paraId="715719F9"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16</w:t>
            </w:r>
            <w:r w:rsidRPr="004669BC">
              <w:rPr>
                <w:rFonts w:ascii="Maiandra GD" w:hAnsi="Maiandra GD"/>
              </w:rPr>
              <w:t>%</w:t>
            </w:r>
          </w:p>
        </w:tc>
        <w:tc>
          <w:tcPr>
            <w:tcW w:w="1196" w:type="dxa"/>
          </w:tcPr>
          <w:p w14:paraId="358C5913"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Marketing</w:t>
            </w:r>
          </w:p>
        </w:tc>
      </w:tr>
      <w:tr w:rsidR="0079220C" w:rsidRPr="004669BC" w14:paraId="78B76EB4" w14:textId="77777777" w:rsidTr="0079220C">
        <w:trPr>
          <w:trHeight w:val="280"/>
        </w:trPr>
        <w:tc>
          <w:tcPr>
            <w:cnfStyle w:val="001000000000" w:firstRow="0" w:lastRow="0" w:firstColumn="1" w:lastColumn="0" w:oddVBand="0" w:evenVBand="0" w:oddHBand="0" w:evenHBand="0" w:firstRowFirstColumn="0" w:firstRowLastColumn="0" w:lastRowFirstColumn="0" w:lastRowLastColumn="0"/>
            <w:tcW w:w="5195" w:type="dxa"/>
          </w:tcPr>
          <w:p w14:paraId="500285CE" w14:textId="77777777" w:rsidR="0079220C" w:rsidRPr="004669BC" w:rsidRDefault="0079220C" w:rsidP="005526F3">
            <w:pPr>
              <w:rPr>
                <w:rFonts w:ascii="Maiandra GD" w:hAnsi="Maiandra GD"/>
                <w:b w:val="0"/>
                <w:bCs w:val="0"/>
              </w:rPr>
            </w:pPr>
            <w:r w:rsidRPr="00D33B76">
              <w:rPr>
                <w:rFonts w:ascii="Maiandra GD" w:hAnsi="Maiandra GD"/>
                <w:b w:val="0"/>
                <w:bCs w:val="0"/>
              </w:rPr>
              <w:t>0x5dbe93a11caef55c81bdeb22b00db3b564fa3763</w:t>
            </w:r>
          </w:p>
        </w:tc>
        <w:tc>
          <w:tcPr>
            <w:tcW w:w="2645" w:type="dxa"/>
          </w:tcPr>
          <w:p w14:paraId="0BD407BB"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8,679,000,000</w:t>
            </w:r>
          </w:p>
        </w:tc>
        <w:tc>
          <w:tcPr>
            <w:tcW w:w="1270" w:type="dxa"/>
          </w:tcPr>
          <w:p w14:paraId="603946E1"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14</w:t>
            </w:r>
            <w:r w:rsidRPr="00791B07">
              <w:rPr>
                <w:rFonts w:ascii="Maiandra GD" w:hAnsi="Maiandra GD"/>
              </w:rPr>
              <w:t>%</w:t>
            </w:r>
          </w:p>
        </w:tc>
        <w:tc>
          <w:tcPr>
            <w:tcW w:w="1196" w:type="dxa"/>
          </w:tcPr>
          <w:p w14:paraId="10611D8D"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 xml:space="preserve">Reserve </w:t>
            </w:r>
          </w:p>
        </w:tc>
      </w:tr>
      <w:tr w:rsidR="0079220C" w:rsidRPr="004669BC" w14:paraId="2090CBC3"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301EF058" w14:textId="77777777" w:rsidR="0079220C" w:rsidRPr="004669BC" w:rsidRDefault="0079220C" w:rsidP="005526F3">
            <w:pPr>
              <w:rPr>
                <w:rFonts w:ascii="Maiandra GD" w:hAnsi="Maiandra GD"/>
                <w:b w:val="0"/>
                <w:bCs w:val="0"/>
              </w:rPr>
            </w:pPr>
            <w:r w:rsidRPr="00D33B76">
              <w:rPr>
                <w:rFonts w:ascii="Maiandra GD" w:hAnsi="Maiandra GD"/>
                <w:b w:val="0"/>
                <w:bCs w:val="0"/>
              </w:rPr>
              <w:t>0x18e121bf38f27b69ee28ca4f1879017328629292</w:t>
            </w:r>
          </w:p>
        </w:tc>
        <w:tc>
          <w:tcPr>
            <w:tcW w:w="2645" w:type="dxa"/>
          </w:tcPr>
          <w:p w14:paraId="2DF72AAC"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2,790,000,000</w:t>
            </w:r>
          </w:p>
        </w:tc>
        <w:tc>
          <w:tcPr>
            <w:tcW w:w="1270" w:type="dxa"/>
          </w:tcPr>
          <w:p w14:paraId="7E2CE5FE"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791B07">
              <w:rPr>
                <w:rFonts w:ascii="Maiandra GD" w:hAnsi="Maiandra GD"/>
              </w:rPr>
              <w:t>4.5%</w:t>
            </w:r>
          </w:p>
        </w:tc>
        <w:tc>
          <w:tcPr>
            <w:tcW w:w="1196" w:type="dxa"/>
          </w:tcPr>
          <w:p w14:paraId="1B80357D"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 xml:space="preserve">Advisor </w:t>
            </w:r>
          </w:p>
        </w:tc>
      </w:tr>
      <w:tr w:rsidR="0079220C" w:rsidRPr="004669BC" w14:paraId="16A3213F"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6DE5B906" w14:textId="77777777" w:rsidR="0079220C" w:rsidRPr="004669BC" w:rsidRDefault="0079220C" w:rsidP="005526F3">
            <w:pPr>
              <w:rPr>
                <w:rFonts w:ascii="Maiandra GD" w:hAnsi="Maiandra GD"/>
                <w:b w:val="0"/>
                <w:bCs w:val="0"/>
              </w:rPr>
            </w:pPr>
            <w:r w:rsidRPr="00D33B76">
              <w:rPr>
                <w:rFonts w:ascii="Maiandra GD" w:hAnsi="Maiandra GD"/>
                <w:b w:val="0"/>
                <w:bCs w:val="0"/>
              </w:rPr>
              <w:t>0x91ff53edfe24ef1064dce7add1fd610eed445b3c</w:t>
            </w:r>
          </w:p>
        </w:tc>
        <w:tc>
          <w:tcPr>
            <w:tcW w:w="2645" w:type="dxa"/>
          </w:tcPr>
          <w:p w14:paraId="20F81C6F"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2,790,000,000</w:t>
            </w:r>
          </w:p>
        </w:tc>
        <w:tc>
          <w:tcPr>
            <w:tcW w:w="1270" w:type="dxa"/>
          </w:tcPr>
          <w:p w14:paraId="69678E89"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791B07">
              <w:rPr>
                <w:rFonts w:ascii="Maiandra GD" w:hAnsi="Maiandra GD"/>
              </w:rPr>
              <w:t>4.</w:t>
            </w:r>
            <w:r>
              <w:rPr>
                <w:rFonts w:ascii="Maiandra GD" w:hAnsi="Maiandra GD"/>
              </w:rPr>
              <w:t>5</w:t>
            </w:r>
            <w:r w:rsidRPr="00791B07">
              <w:rPr>
                <w:rFonts w:ascii="Maiandra GD" w:hAnsi="Maiandra GD"/>
              </w:rPr>
              <w:t xml:space="preserve"> %</w:t>
            </w:r>
          </w:p>
        </w:tc>
        <w:tc>
          <w:tcPr>
            <w:tcW w:w="1196" w:type="dxa"/>
          </w:tcPr>
          <w:p w14:paraId="44D41129"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Private sale</w:t>
            </w:r>
          </w:p>
        </w:tc>
      </w:tr>
      <w:tr w:rsidR="0079220C" w:rsidRPr="004669BC" w14:paraId="0464EB27" w14:textId="77777777" w:rsidTr="0079220C">
        <w:trPr>
          <w:trHeight w:val="280"/>
        </w:trPr>
        <w:tc>
          <w:tcPr>
            <w:cnfStyle w:val="001000000000" w:firstRow="0" w:lastRow="0" w:firstColumn="1" w:lastColumn="0" w:oddVBand="0" w:evenVBand="0" w:oddHBand="0" w:evenHBand="0" w:firstRowFirstColumn="0" w:firstRowLastColumn="0" w:lastRowFirstColumn="0" w:lastRowLastColumn="0"/>
            <w:tcW w:w="5195" w:type="dxa"/>
          </w:tcPr>
          <w:p w14:paraId="0B3F2F14" w14:textId="77777777" w:rsidR="0079220C" w:rsidRPr="004669BC" w:rsidRDefault="0079220C" w:rsidP="005526F3">
            <w:pPr>
              <w:rPr>
                <w:rFonts w:ascii="Maiandra GD" w:hAnsi="Maiandra GD"/>
                <w:b w:val="0"/>
                <w:bCs w:val="0"/>
              </w:rPr>
            </w:pPr>
            <w:r w:rsidRPr="00D33B76">
              <w:rPr>
                <w:rFonts w:ascii="Maiandra GD" w:hAnsi="Maiandra GD"/>
                <w:b w:val="0"/>
                <w:bCs w:val="0"/>
              </w:rPr>
              <w:t>0xd7f53e3839091d3fd5baf9326865f413ba0786d8</w:t>
            </w:r>
          </w:p>
        </w:tc>
        <w:tc>
          <w:tcPr>
            <w:tcW w:w="2645" w:type="dxa"/>
          </w:tcPr>
          <w:p w14:paraId="11FDC6CB" w14:textId="77777777" w:rsidR="0079220C" w:rsidRPr="009C31BF"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2,170,000,001</w:t>
            </w:r>
          </w:p>
        </w:tc>
        <w:tc>
          <w:tcPr>
            <w:tcW w:w="1270" w:type="dxa"/>
          </w:tcPr>
          <w:p w14:paraId="4FC019E2"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791B07">
              <w:rPr>
                <w:rFonts w:ascii="Maiandra GD" w:hAnsi="Maiandra GD"/>
              </w:rPr>
              <w:t>3.</w:t>
            </w:r>
            <w:r>
              <w:rPr>
                <w:rFonts w:ascii="Maiandra GD" w:hAnsi="Maiandra GD"/>
              </w:rPr>
              <w:t>5</w:t>
            </w:r>
            <w:r w:rsidRPr="00791B07">
              <w:rPr>
                <w:rFonts w:ascii="Maiandra GD" w:hAnsi="Maiandra GD"/>
              </w:rPr>
              <w:t>%</w:t>
            </w:r>
          </w:p>
        </w:tc>
        <w:tc>
          <w:tcPr>
            <w:tcW w:w="1196" w:type="dxa"/>
          </w:tcPr>
          <w:p w14:paraId="17ADDF87"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Reward</w:t>
            </w:r>
          </w:p>
        </w:tc>
      </w:tr>
      <w:tr w:rsidR="0079220C" w:rsidRPr="004669BC" w14:paraId="73A1E207" w14:textId="77777777" w:rsidTr="0079220C">
        <w:trPr>
          <w:trHeight w:val="280"/>
        </w:trPr>
        <w:tc>
          <w:tcPr>
            <w:cnfStyle w:val="001000000000" w:firstRow="0" w:lastRow="0" w:firstColumn="1" w:lastColumn="0" w:oddVBand="0" w:evenVBand="0" w:oddHBand="0" w:evenHBand="0" w:firstRowFirstColumn="0" w:firstRowLastColumn="0" w:lastRowFirstColumn="0" w:lastRowLastColumn="0"/>
            <w:tcW w:w="5195" w:type="dxa"/>
          </w:tcPr>
          <w:p w14:paraId="2E9DF7FB" w14:textId="77777777" w:rsidR="0079220C" w:rsidRPr="00D33B76" w:rsidRDefault="0079220C" w:rsidP="005526F3">
            <w:pPr>
              <w:rPr>
                <w:rFonts w:ascii="Maiandra GD" w:hAnsi="Maiandra GD"/>
                <w:b w:val="0"/>
                <w:bCs w:val="0"/>
              </w:rPr>
            </w:pPr>
            <w:r w:rsidRPr="00D33B76">
              <w:rPr>
                <w:rFonts w:ascii="Maiandra GD" w:hAnsi="Maiandra GD"/>
                <w:b w:val="0"/>
                <w:bCs w:val="0"/>
              </w:rPr>
              <w:t>0x67a90f7c0c0906c21282a8574432a5f0798df830</w:t>
            </w:r>
          </w:p>
        </w:tc>
        <w:tc>
          <w:tcPr>
            <w:tcW w:w="2645" w:type="dxa"/>
          </w:tcPr>
          <w:p w14:paraId="7D3F3697" w14:textId="77777777" w:rsidR="0079220C" w:rsidRPr="00D33B76"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1,850,000,000</w:t>
            </w:r>
          </w:p>
        </w:tc>
        <w:tc>
          <w:tcPr>
            <w:tcW w:w="1270" w:type="dxa"/>
          </w:tcPr>
          <w:p w14:paraId="7D1E39F6"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D33B76">
              <w:rPr>
                <w:rFonts w:ascii="Maiandra GD" w:hAnsi="Maiandra GD"/>
              </w:rPr>
              <w:t>2.98%</w:t>
            </w:r>
          </w:p>
        </w:tc>
        <w:tc>
          <w:tcPr>
            <w:tcW w:w="1196" w:type="dxa"/>
          </w:tcPr>
          <w:p w14:paraId="0BA27CFE"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Team1</w:t>
            </w:r>
          </w:p>
        </w:tc>
      </w:tr>
      <w:tr w:rsidR="0079220C" w:rsidRPr="004669BC" w14:paraId="3B506F13"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24692ADE" w14:textId="77777777" w:rsidR="0079220C" w:rsidRPr="004669BC" w:rsidRDefault="0079220C" w:rsidP="005526F3">
            <w:pPr>
              <w:rPr>
                <w:rFonts w:ascii="Maiandra GD" w:hAnsi="Maiandra GD"/>
                <w:b w:val="0"/>
                <w:bCs w:val="0"/>
              </w:rPr>
            </w:pPr>
            <w:r w:rsidRPr="004669BC">
              <w:rPr>
                <w:rFonts w:ascii="Maiandra GD" w:hAnsi="Maiandra GD"/>
                <w:b w:val="0"/>
                <w:bCs w:val="0"/>
              </w:rPr>
              <w:t>0xc2b249faa3f362255df65100efe4af1d68530893</w:t>
            </w:r>
          </w:p>
        </w:tc>
        <w:tc>
          <w:tcPr>
            <w:tcW w:w="2645" w:type="dxa"/>
          </w:tcPr>
          <w:p w14:paraId="719E5818"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62A67B91"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27DF446A"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Team</w:t>
            </w:r>
            <w:r>
              <w:rPr>
                <w:rFonts w:ascii="Maiandra GD" w:hAnsi="Maiandra GD"/>
              </w:rPr>
              <w:t>2</w:t>
            </w:r>
          </w:p>
        </w:tc>
      </w:tr>
      <w:tr w:rsidR="0079220C" w:rsidRPr="004669BC" w14:paraId="0008E1FE" w14:textId="77777777" w:rsidTr="0079220C">
        <w:trPr>
          <w:trHeight w:val="280"/>
        </w:trPr>
        <w:tc>
          <w:tcPr>
            <w:cnfStyle w:val="001000000000" w:firstRow="0" w:lastRow="0" w:firstColumn="1" w:lastColumn="0" w:oddVBand="0" w:evenVBand="0" w:oddHBand="0" w:evenHBand="0" w:firstRowFirstColumn="0" w:firstRowLastColumn="0" w:lastRowFirstColumn="0" w:lastRowLastColumn="0"/>
            <w:tcW w:w="5195" w:type="dxa"/>
          </w:tcPr>
          <w:p w14:paraId="17C1FA35" w14:textId="77777777" w:rsidR="0079220C" w:rsidRPr="004669BC" w:rsidRDefault="0079220C" w:rsidP="005526F3">
            <w:pPr>
              <w:rPr>
                <w:rFonts w:ascii="Maiandra GD" w:hAnsi="Maiandra GD"/>
                <w:b w:val="0"/>
                <w:bCs w:val="0"/>
              </w:rPr>
            </w:pPr>
            <w:r w:rsidRPr="004669BC">
              <w:rPr>
                <w:rFonts w:ascii="Maiandra GD" w:hAnsi="Maiandra GD"/>
                <w:b w:val="0"/>
                <w:bCs w:val="0"/>
              </w:rPr>
              <w:t>0xa0d6ae1e7fbc4cbafbd6ecc44e7533dfcc57e0bc</w:t>
            </w:r>
          </w:p>
        </w:tc>
        <w:tc>
          <w:tcPr>
            <w:tcW w:w="2645" w:type="dxa"/>
          </w:tcPr>
          <w:p w14:paraId="07A86F9D"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63CEA1E4"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09258917"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Team</w:t>
            </w:r>
            <w:r>
              <w:rPr>
                <w:rFonts w:ascii="Maiandra GD" w:hAnsi="Maiandra GD"/>
              </w:rPr>
              <w:t>3</w:t>
            </w:r>
          </w:p>
        </w:tc>
      </w:tr>
      <w:tr w:rsidR="0079220C" w:rsidRPr="004669BC" w14:paraId="190D831A"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6FD28E4F" w14:textId="77777777" w:rsidR="0079220C" w:rsidRPr="004669BC" w:rsidRDefault="0079220C" w:rsidP="005526F3">
            <w:pPr>
              <w:rPr>
                <w:rFonts w:ascii="Maiandra GD" w:hAnsi="Maiandra GD"/>
                <w:b w:val="0"/>
                <w:bCs w:val="0"/>
              </w:rPr>
            </w:pPr>
            <w:r w:rsidRPr="004669BC">
              <w:rPr>
                <w:rFonts w:ascii="Maiandra GD" w:hAnsi="Maiandra GD"/>
                <w:b w:val="0"/>
                <w:bCs w:val="0"/>
              </w:rPr>
              <w:t>0xe3265eb82fd7a84af9fbc2551ea2b677e832b1a7</w:t>
            </w:r>
          </w:p>
        </w:tc>
        <w:tc>
          <w:tcPr>
            <w:tcW w:w="2645" w:type="dxa"/>
          </w:tcPr>
          <w:p w14:paraId="7BAA6003"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52324F8C"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6F227C75"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Team</w:t>
            </w:r>
            <w:r>
              <w:rPr>
                <w:rFonts w:ascii="Maiandra GD" w:hAnsi="Maiandra GD"/>
              </w:rPr>
              <w:t>4</w:t>
            </w:r>
          </w:p>
        </w:tc>
      </w:tr>
      <w:tr w:rsidR="0079220C" w:rsidRPr="004669BC" w14:paraId="1A4A218F"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366B33D1" w14:textId="77777777" w:rsidR="0079220C" w:rsidRPr="004669BC" w:rsidRDefault="0079220C" w:rsidP="005526F3">
            <w:pPr>
              <w:rPr>
                <w:rFonts w:ascii="Maiandra GD" w:hAnsi="Maiandra GD"/>
                <w:b w:val="0"/>
                <w:bCs w:val="0"/>
              </w:rPr>
            </w:pPr>
            <w:r w:rsidRPr="00D33B76">
              <w:rPr>
                <w:rFonts w:ascii="Maiandra GD" w:hAnsi="Maiandra GD"/>
                <w:b w:val="0"/>
                <w:bCs w:val="0"/>
              </w:rPr>
              <w:t>0x2a31d54c2f19b69626f9a3dab2aa5f95c3e9f594</w:t>
            </w:r>
          </w:p>
        </w:tc>
        <w:tc>
          <w:tcPr>
            <w:tcW w:w="2645" w:type="dxa"/>
          </w:tcPr>
          <w:p w14:paraId="49AFBBAE"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75BFEB7B"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5EB9D5C0"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Team5</w:t>
            </w:r>
          </w:p>
        </w:tc>
      </w:tr>
      <w:tr w:rsidR="0079220C" w:rsidRPr="004669BC" w14:paraId="39B263A2" w14:textId="77777777" w:rsidTr="0079220C">
        <w:trPr>
          <w:trHeight w:val="296"/>
        </w:trPr>
        <w:tc>
          <w:tcPr>
            <w:cnfStyle w:val="001000000000" w:firstRow="0" w:lastRow="0" w:firstColumn="1" w:lastColumn="0" w:oddVBand="0" w:evenVBand="0" w:oddHBand="0" w:evenHBand="0" w:firstRowFirstColumn="0" w:firstRowLastColumn="0" w:lastRowFirstColumn="0" w:lastRowLastColumn="0"/>
            <w:tcW w:w="5195" w:type="dxa"/>
          </w:tcPr>
          <w:p w14:paraId="28F639A0" w14:textId="77777777" w:rsidR="0079220C" w:rsidRPr="00791B07" w:rsidRDefault="0079220C" w:rsidP="005526F3">
            <w:pPr>
              <w:rPr>
                <w:rFonts w:ascii="Maiandra GD" w:hAnsi="Maiandra GD"/>
                <w:b w:val="0"/>
                <w:bCs w:val="0"/>
              </w:rPr>
            </w:pPr>
            <w:r w:rsidRPr="00791B07">
              <w:rPr>
                <w:rFonts w:ascii="Maiandra GD" w:hAnsi="Maiandra GD"/>
                <w:b w:val="0"/>
                <w:bCs w:val="0"/>
              </w:rPr>
              <w:t>0xb99c880a0d834fe7b42369cedf08358f97597820</w:t>
            </w:r>
          </w:p>
        </w:tc>
        <w:tc>
          <w:tcPr>
            <w:tcW w:w="2645" w:type="dxa"/>
          </w:tcPr>
          <w:p w14:paraId="090D7E54"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1,800,000,000</w:t>
            </w:r>
          </w:p>
        </w:tc>
        <w:tc>
          <w:tcPr>
            <w:tcW w:w="1270" w:type="dxa"/>
          </w:tcPr>
          <w:p w14:paraId="65B40FC4" w14:textId="77777777" w:rsidR="0079220C" w:rsidRPr="004669B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sidRPr="004669BC">
              <w:rPr>
                <w:rFonts w:ascii="Maiandra GD" w:hAnsi="Maiandra GD"/>
              </w:rPr>
              <w:t>2.9%</w:t>
            </w:r>
          </w:p>
        </w:tc>
        <w:tc>
          <w:tcPr>
            <w:tcW w:w="1196" w:type="dxa"/>
          </w:tcPr>
          <w:p w14:paraId="47CDB555" w14:textId="77777777" w:rsidR="0079220C" w:rsidRDefault="0079220C" w:rsidP="005526F3">
            <w:pPr>
              <w:jc w:val="center"/>
              <w:cnfStyle w:val="000000000000" w:firstRow="0" w:lastRow="0" w:firstColumn="0" w:lastColumn="0" w:oddVBand="0" w:evenVBand="0" w:oddHBand="0" w:evenHBand="0" w:firstRowFirstColumn="0" w:firstRowLastColumn="0" w:lastRowFirstColumn="0" w:lastRowLastColumn="0"/>
              <w:rPr>
                <w:rFonts w:ascii="Maiandra GD" w:hAnsi="Maiandra GD"/>
              </w:rPr>
            </w:pPr>
            <w:r>
              <w:rPr>
                <w:rFonts w:ascii="Maiandra GD" w:hAnsi="Maiandra GD"/>
              </w:rPr>
              <w:t>Team6</w:t>
            </w:r>
          </w:p>
        </w:tc>
      </w:tr>
    </w:tbl>
    <w:p w14:paraId="0A9EC4E9" w14:textId="6FF9134B" w:rsidR="0079220C" w:rsidRDefault="0079220C" w:rsidP="0079220C">
      <w:pPr>
        <w:spacing w:before="35"/>
        <w:ind w:left="820"/>
        <w:jc w:val="both"/>
        <w:rPr>
          <w:sz w:val="28"/>
          <w:szCs w:val="28"/>
        </w:rPr>
      </w:pPr>
    </w:p>
    <w:p w14:paraId="2F9B8353" w14:textId="5B7530E0" w:rsidR="00AE7C60" w:rsidRDefault="00AE7C60" w:rsidP="003E0BA7">
      <w:pPr>
        <w:spacing w:line="200" w:lineRule="exact"/>
        <w:jc w:val="both"/>
      </w:pPr>
    </w:p>
    <w:p w14:paraId="4C2F21A6" w14:textId="114789F8" w:rsidR="004C4947" w:rsidRDefault="004C4947" w:rsidP="004C4947">
      <w:pPr>
        <w:pStyle w:val="Heading2"/>
        <w:jc w:val="both"/>
        <w:rPr>
          <w:rFonts w:eastAsia="Calibri Light"/>
        </w:rPr>
      </w:pPr>
      <w:bookmarkStart w:id="39" w:name="_Toc88586896"/>
      <w:r>
        <w:rPr>
          <w:rFonts w:eastAsia="Calibri Light"/>
          <w:spacing w:val="-1"/>
        </w:rPr>
        <w:t>6</w:t>
      </w:r>
      <w:r>
        <w:rPr>
          <w:rFonts w:eastAsia="Calibri Light"/>
          <w:spacing w:val="1"/>
        </w:rPr>
        <w:t>.</w:t>
      </w:r>
      <w:r>
        <w:rPr>
          <w:rFonts w:eastAsia="Calibri Light"/>
          <w:spacing w:val="-1"/>
        </w:rPr>
        <w:t>11</w:t>
      </w:r>
      <w:r>
        <w:rPr>
          <w:rFonts w:eastAsia="Calibri Light"/>
        </w:rPr>
        <w:t xml:space="preserve">.  </w:t>
      </w:r>
      <w:r>
        <w:rPr>
          <w:rFonts w:eastAsia="Calibri Light"/>
          <w:spacing w:val="21"/>
        </w:rPr>
        <w:t xml:space="preserve"> </w:t>
      </w:r>
      <w:r>
        <w:rPr>
          <w:rFonts w:eastAsia="Calibri Light"/>
        </w:rPr>
        <w:t>Burn strategy</w:t>
      </w:r>
      <w:bookmarkEnd w:id="39"/>
    </w:p>
    <w:p w14:paraId="39E0EAA6" w14:textId="3FA539F5" w:rsidR="004C4947" w:rsidRDefault="0069133C" w:rsidP="0069133C">
      <w:pPr>
        <w:jc w:val="both"/>
      </w:pPr>
      <w:r w:rsidRPr="0069133C">
        <w:rPr>
          <w:rFonts w:asciiTheme="majorBidi" w:hAnsiTheme="majorBidi" w:cstheme="majorBidi"/>
          <w:sz w:val="28"/>
          <w:szCs w:val="28"/>
        </w:rPr>
        <w:t>Bertinity will have a token burn strategy to decrease the total supply and to prevent price dumping. This strategy will be introduced in the next versions of the Whitepaper. This strategy will be designed to prevent dumping in the best way with the highest efficiency</w:t>
      </w:r>
      <w:r>
        <w:rPr>
          <w:rFonts w:asciiTheme="majorBidi" w:hAnsiTheme="majorBidi" w:cstheme="majorBidi"/>
          <w:sz w:val="28"/>
          <w:szCs w:val="28"/>
        </w:rPr>
        <w:t>.</w:t>
      </w:r>
    </w:p>
    <w:p w14:paraId="26EA7B89" w14:textId="77777777" w:rsidR="004C4947" w:rsidRDefault="004C4947" w:rsidP="003E0BA7">
      <w:pPr>
        <w:spacing w:line="200" w:lineRule="exact"/>
        <w:jc w:val="both"/>
      </w:pPr>
    </w:p>
    <w:p w14:paraId="7C09D034" w14:textId="77777777" w:rsidR="00AE7C60" w:rsidRDefault="00A44FA3" w:rsidP="003E0BA7">
      <w:pPr>
        <w:pStyle w:val="Heading1"/>
        <w:jc w:val="both"/>
        <w:rPr>
          <w:rFonts w:eastAsia="Calibri Light"/>
        </w:rPr>
      </w:pPr>
      <w:bookmarkStart w:id="40" w:name="_Toc88586897"/>
      <w:r>
        <w:rPr>
          <w:rFonts w:eastAsia="Calibri Light"/>
          <w:spacing w:val="-1"/>
        </w:rPr>
        <w:t>7</w:t>
      </w:r>
      <w:r>
        <w:rPr>
          <w:rFonts w:eastAsia="Calibri Light"/>
        </w:rPr>
        <w:t xml:space="preserve">.  </w:t>
      </w:r>
      <w:r>
        <w:rPr>
          <w:rFonts w:eastAsia="Calibri Light"/>
          <w:spacing w:val="22"/>
        </w:rPr>
        <w:t xml:space="preserve"> </w:t>
      </w:r>
      <w:r>
        <w:rPr>
          <w:rFonts w:eastAsia="Calibri Light"/>
        </w:rPr>
        <w:t>Te</w:t>
      </w:r>
      <w:r>
        <w:rPr>
          <w:rFonts w:eastAsia="Calibri Light"/>
          <w:spacing w:val="1"/>
        </w:rPr>
        <w:t>c</w:t>
      </w:r>
      <w:r>
        <w:rPr>
          <w:rFonts w:eastAsia="Calibri Light"/>
        </w:rPr>
        <w:t>hn</w:t>
      </w:r>
      <w:r>
        <w:rPr>
          <w:rFonts w:eastAsia="Calibri Light"/>
          <w:spacing w:val="-1"/>
        </w:rPr>
        <w:t>i</w:t>
      </w:r>
      <w:r>
        <w:rPr>
          <w:rFonts w:eastAsia="Calibri Light"/>
          <w:spacing w:val="1"/>
        </w:rPr>
        <w:t>c</w:t>
      </w:r>
      <w:r>
        <w:rPr>
          <w:rFonts w:eastAsia="Calibri Light"/>
        </w:rPr>
        <w:t>al</w:t>
      </w:r>
      <w:r>
        <w:rPr>
          <w:rFonts w:eastAsia="Calibri Light"/>
          <w:spacing w:val="-12"/>
        </w:rPr>
        <w:t xml:space="preserve"> </w:t>
      </w:r>
      <w:r>
        <w:rPr>
          <w:rFonts w:eastAsia="Calibri Light"/>
        </w:rPr>
        <w:t>D</w:t>
      </w:r>
      <w:r>
        <w:rPr>
          <w:rFonts w:eastAsia="Calibri Light"/>
          <w:spacing w:val="1"/>
        </w:rPr>
        <w:t>e</w:t>
      </w:r>
      <w:r>
        <w:rPr>
          <w:rFonts w:eastAsia="Calibri Light"/>
        </w:rPr>
        <w:t>t</w:t>
      </w:r>
      <w:r>
        <w:rPr>
          <w:rFonts w:eastAsia="Calibri Light"/>
          <w:spacing w:val="1"/>
        </w:rPr>
        <w:t>a</w:t>
      </w:r>
      <w:r>
        <w:rPr>
          <w:rFonts w:eastAsia="Calibri Light"/>
        </w:rPr>
        <w:t>ils</w:t>
      </w:r>
      <w:bookmarkEnd w:id="40"/>
    </w:p>
    <w:p w14:paraId="1F855EEB" w14:textId="77777777" w:rsidR="00AE7C60" w:rsidRDefault="00AE7C60" w:rsidP="003E0BA7">
      <w:pPr>
        <w:spacing w:before="12" w:line="260" w:lineRule="exact"/>
        <w:jc w:val="both"/>
        <w:rPr>
          <w:sz w:val="26"/>
          <w:szCs w:val="26"/>
        </w:rPr>
      </w:pPr>
    </w:p>
    <w:p w14:paraId="5A9712F2" w14:textId="77777777" w:rsidR="00AE7C60" w:rsidRDefault="00A44FA3" w:rsidP="003E0BA7">
      <w:pPr>
        <w:pStyle w:val="Heading2"/>
        <w:jc w:val="both"/>
        <w:rPr>
          <w:rFonts w:eastAsia="Calibri Light"/>
        </w:rPr>
      </w:pPr>
      <w:bookmarkStart w:id="41" w:name="_Toc88586898"/>
      <w:r>
        <w:rPr>
          <w:rFonts w:eastAsia="Calibri Light"/>
          <w:spacing w:val="-1"/>
        </w:rPr>
        <w:t>7</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BERTI</w:t>
      </w:r>
      <w:r>
        <w:rPr>
          <w:rFonts w:eastAsia="Calibri Light"/>
          <w:spacing w:val="1"/>
        </w:rPr>
        <w:t>NI</w:t>
      </w:r>
      <w:r>
        <w:rPr>
          <w:rFonts w:eastAsia="Calibri Light"/>
        </w:rPr>
        <w:t>TY</w:t>
      </w:r>
      <w:r>
        <w:rPr>
          <w:rFonts w:eastAsia="Calibri Light"/>
          <w:spacing w:val="-12"/>
        </w:rPr>
        <w:t xml:space="preserve"> </w:t>
      </w:r>
      <w:r>
        <w:rPr>
          <w:rFonts w:eastAsia="Calibri Light"/>
        </w:rPr>
        <w:t>Ma</w:t>
      </w:r>
      <w:r>
        <w:rPr>
          <w:rFonts w:eastAsia="Calibri Light"/>
          <w:spacing w:val="-1"/>
        </w:rPr>
        <w:t>i</w:t>
      </w:r>
      <w:r>
        <w:rPr>
          <w:rFonts w:eastAsia="Calibri Light"/>
        </w:rPr>
        <w:t>n</w:t>
      </w:r>
      <w:r>
        <w:rPr>
          <w:rFonts w:eastAsia="Calibri Light"/>
          <w:spacing w:val="3"/>
        </w:rPr>
        <w:t>-</w:t>
      </w:r>
      <w:r>
        <w:rPr>
          <w:rFonts w:eastAsia="Calibri Light"/>
          <w:spacing w:val="2"/>
        </w:rPr>
        <w:t>n</w:t>
      </w:r>
      <w:r>
        <w:rPr>
          <w:rFonts w:eastAsia="Calibri Light"/>
        </w:rPr>
        <w:t>et</w:t>
      </w:r>
      <w:bookmarkEnd w:id="41"/>
    </w:p>
    <w:p w14:paraId="70BEA2E1" w14:textId="3A9ADBBE" w:rsidR="00AE7C60" w:rsidRDefault="00A44FA3" w:rsidP="003E0BA7">
      <w:pPr>
        <w:spacing w:before="35"/>
        <w:ind w:left="820"/>
        <w:jc w:val="both"/>
        <w:rPr>
          <w:sz w:val="28"/>
          <w:szCs w:val="28"/>
        </w:rPr>
      </w:pPr>
      <w:r>
        <w:rPr>
          <w:sz w:val="28"/>
          <w:szCs w:val="28"/>
        </w:rPr>
        <w:t>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1"/>
          <w:sz w:val="28"/>
          <w:szCs w:val="28"/>
        </w:rPr>
        <w:t>u</w:t>
      </w:r>
      <w:r>
        <w:rPr>
          <w:spacing w:val="1"/>
          <w:sz w:val="28"/>
          <w:szCs w:val="28"/>
        </w:rPr>
        <w:t>s</w:t>
      </w:r>
      <w:r>
        <w:rPr>
          <w:sz w:val="28"/>
          <w:szCs w:val="28"/>
        </w:rPr>
        <w:t>es</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z w:val="28"/>
          <w:szCs w:val="28"/>
        </w:rPr>
        <w:t>B</w:t>
      </w:r>
      <w:r>
        <w:rPr>
          <w:spacing w:val="1"/>
          <w:sz w:val="28"/>
          <w:szCs w:val="28"/>
        </w:rPr>
        <w:t>in</w:t>
      </w:r>
      <w:r>
        <w:rPr>
          <w:spacing w:val="-2"/>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 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(BSC)</w:t>
      </w:r>
    </w:p>
    <w:p w14:paraId="5C7B9131" w14:textId="77777777" w:rsidR="00AE7C60" w:rsidRDefault="00A44FA3" w:rsidP="003E0BA7">
      <w:pPr>
        <w:spacing w:before="26"/>
        <w:ind w:left="820"/>
        <w:jc w:val="both"/>
        <w:rPr>
          <w:sz w:val="28"/>
          <w:szCs w:val="28"/>
        </w:rPr>
      </w:pP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p>
    <w:p w14:paraId="0B7DDD98" w14:textId="74AF0940" w:rsidR="00AE7C60" w:rsidRDefault="00A44FA3" w:rsidP="003E0BA7">
      <w:pPr>
        <w:spacing w:before="26" w:line="258" w:lineRule="auto"/>
        <w:ind w:left="820" w:right="321"/>
        <w:jc w:val="both"/>
        <w:rPr>
          <w:sz w:val="28"/>
          <w:szCs w:val="28"/>
        </w:rPr>
      </w:pP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x</w:t>
      </w:r>
      <w:r>
        <w:rPr>
          <w:sz w:val="28"/>
          <w:szCs w:val="28"/>
        </w:rPr>
        <w:t>t</w:t>
      </w:r>
      <w:r>
        <w:rPr>
          <w:spacing w:val="1"/>
          <w:sz w:val="28"/>
          <w:szCs w:val="28"/>
        </w:rPr>
        <w:t xml:space="preserve"> </w:t>
      </w:r>
      <w:r>
        <w:rPr>
          <w:sz w:val="28"/>
          <w:szCs w:val="28"/>
        </w:rPr>
        <w:t>g</w:t>
      </w:r>
      <w:r>
        <w:rPr>
          <w:spacing w:val="-2"/>
          <w:sz w:val="28"/>
          <w:szCs w:val="28"/>
        </w:rPr>
        <w:t>e</w:t>
      </w:r>
      <w:r>
        <w:rPr>
          <w:spacing w:val="1"/>
          <w:sz w:val="28"/>
          <w:szCs w:val="28"/>
        </w:rPr>
        <w:t>n</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o</w:t>
      </w:r>
      <w:r>
        <w:rPr>
          <w:sz w:val="28"/>
          <w:szCs w:val="28"/>
        </w:rPr>
        <w:t>f t</w:t>
      </w:r>
      <w:r>
        <w:rPr>
          <w:spacing w:val="2"/>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z w:val="28"/>
          <w:szCs w:val="28"/>
        </w:rPr>
        <w:t>e</w:t>
      </w:r>
      <w:r>
        <w:rPr>
          <w:spacing w:val="-1"/>
          <w:sz w:val="28"/>
          <w:szCs w:val="28"/>
        </w:rPr>
        <w:t>ns</w:t>
      </w:r>
      <w:r>
        <w:rPr>
          <w:spacing w:val="1"/>
          <w:sz w:val="28"/>
          <w:szCs w:val="28"/>
        </w:rPr>
        <w:t>u</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g</w:t>
      </w:r>
      <w:r>
        <w:rPr>
          <w:spacing w:val="1"/>
          <w:sz w:val="28"/>
          <w:szCs w:val="28"/>
        </w:rPr>
        <w:t>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r>
        <w:rPr>
          <w:spacing w:val="5"/>
          <w:sz w:val="28"/>
          <w:szCs w:val="28"/>
        </w:rPr>
        <w:t xml:space="preserve"> </w:t>
      </w:r>
      <w:r w:rsidR="00E34E68">
        <w:rPr>
          <w:sz w:val="28"/>
          <w:szCs w:val="28"/>
        </w:rPr>
        <w:t>is</w:t>
      </w:r>
      <w:r>
        <w:rPr>
          <w:spacing w:val="-3"/>
          <w:sz w:val="28"/>
          <w:szCs w:val="28"/>
        </w:rPr>
        <w:t xml:space="preserve"> </w:t>
      </w:r>
      <w:r w:rsidR="00A52ADB">
        <w:rPr>
          <w:spacing w:val="1"/>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pacing w:val="-3"/>
          <w:sz w:val="28"/>
          <w:szCs w:val="28"/>
        </w:rPr>
        <w:t>P</w:t>
      </w:r>
      <w:r>
        <w:rPr>
          <w:spacing w:val="1"/>
          <w:sz w:val="28"/>
          <w:szCs w:val="28"/>
        </w:rPr>
        <w:t>o</w:t>
      </w:r>
      <w:r>
        <w:rPr>
          <w:sz w:val="28"/>
          <w:szCs w:val="28"/>
        </w:rPr>
        <w:t xml:space="preserve">S)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z w:val="28"/>
          <w:szCs w:val="28"/>
        </w:rPr>
        <w:t>p</w:t>
      </w:r>
      <w:r>
        <w:rPr>
          <w:spacing w:val="-2"/>
          <w:sz w:val="28"/>
          <w:szCs w:val="28"/>
        </w:rPr>
        <w:t>r</w:t>
      </w:r>
      <w:r>
        <w:rPr>
          <w:sz w:val="28"/>
          <w:szCs w:val="28"/>
        </w:rPr>
        <w:t>e</w:t>
      </w:r>
      <w:r>
        <w:rPr>
          <w:spacing w:val="-1"/>
          <w:sz w:val="28"/>
          <w:szCs w:val="28"/>
        </w:rPr>
        <w:t>vi</w:t>
      </w:r>
      <w:r>
        <w:rPr>
          <w:spacing w:val="1"/>
          <w:sz w:val="28"/>
          <w:szCs w:val="28"/>
        </w:rPr>
        <w:t>o</w:t>
      </w:r>
      <w:r>
        <w:rPr>
          <w:spacing w:val="-1"/>
          <w:sz w:val="28"/>
          <w:szCs w:val="28"/>
        </w:rPr>
        <w:t>u</w:t>
      </w:r>
      <w:r>
        <w:rPr>
          <w:sz w:val="28"/>
          <w:szCs w:val="28"/>
        </w:rPr>
        <w:t>s</w:t>
      </w:r>
      <w:r>
        <w:rPr>
          <w:spacing w:val="1"/>
          <w:sz w:val="28"/>
          <w:szCs w:val="28"/>
        </w:rPr>
        <w:t xml:space="preserve"> </w:t>
      </w:r>
      <w:r>
        <w:rPr>
          <w:spacing w:val="-2"/>
          <w:sz w:val="28"/>
          <w:szCs w:val="28"/>
        </w:rPr>
        <w:t>v</w:t>
      </w:r>
      <w:r>
        <w:rPr>
          <w:sz w:val="28"/>
          <w:szCs w:val="28"/>
        </w:rPr>
        <w:t>e</w:t>
      </w:r>
      <w:r>
        <w:rPr>
          <w:spacing w:val="-2"/>
          <w:sz w:val="28"/>
          <w:szCs w:val="28"/>
        </w:rPr>
        <w:t>r</w:t>
      </w:r>
      <w:r>
        <w:rPr>
          <w:spacing w:val="1"/>
          <w:sz w:val="28"/>
          <w:szCs w:val="28"/>
        </w:rPr>
        <w:t>s</w:t>
      </w:r>
      <w:r>
        <w:rPr>
          <w:spacing w:val="-1"/>
          <w:sz w:val="28"/>
          <w:szCs w:val="28"/>
        </w:rPr>
        <w:t>io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sidR="00A52ADB">
        <w:rPr>
          <w:sz w:val="28"/>
          <w:szCs w:val="28"/>
        </w:rPr>
        <w:t>P</w:t>
      </w:r>
      <w:r>
        <w:rPr>
          <w:spacing w:val="-2"/>
          <w:sz w:val="28"/>
          <w:szCs w:val="28"/>
        </w:rPr>
        <w:t>r</w:t>
      </w:r>
      <w:r>
        <w:rPr>
          <w:spacing w:val="1"/>
          <w:sz w:val="28"/>
          <w:szCs w:val="28"/>
        </w:rPr>
        <w:t>o</w:t>
      </w:r>
      <w:r>
        <w:rPr>
          <w:spacing w:val="-1"/>
          <w:sz w:val="28"/>
          <w:szCs w:val="28"/>
        </w:rPr>
        <w:t>o</w:t>
      </w:r>
      <w:r>
        <w:rPr>
          <w:sz w:val="28"/>
          <w:szCs w:val="28"/>
        </w:rPr>
        <w:t>f of</w:t>
      </w:r>
      <w:r>
        <w:rPr>
          <w:spacing w:val="1"/>
          <w:sz w:val="28"/>
          <w:szCs w:val="28"/>
        </w:rPr>
        <w:t xml:space="preserve"> </w:t>
      </w:r>
      <w:r w:rsidR="00A52ADB">
        <w:rPr>
          <w:spacing w:val="1"/>
          <w:sz w:val="28"/>
          <w:szCs w:val="28"/>
        </w:rPr>
        <w:t>W</w:t>
      </w:r>
      <w:r>
        <w:rPr>
          <w:spacing w:val="-1"/>
          <w:sz w:val="28"/>
          <w:szCs w:val="28"/>
        </w:rPr>
        <w:t>o</w:t>
      </w:r>
      <w:r>
        <w:rPr>
          <w:sz w:val="28"/>
          <w:szCs w:val="28"/>
        </w:rPr>
        <w:t>rk</w:t>
      </w:r>
      <w:r>
        <w:rPr>
          <w:spacing w:val="-2"/>
          <w:sz w:val="28"/>
          <w:szCs w:val="28"/>
        </w:rPr>
        <w:t xml:space="preserve"> </w:t>
      </w:r>
      <w:r>
        <w:rPr>
          <w:spacing w:val="1"/>
          <w:sz w:val="28"/>
          <w:szCs w:val="28"/>
        </w:rPr>
        <w:t>(</w:t>
      </w:r>
      <w:r>
        <w:rPr>
          <w:sz w:val="28"/>
          <w:szCs w:val="28"/>
        </w:rPr>
        <w:t>P</w:t>
      </w:r>
      <w:r>
        <w:rPr>
          <w:spacing w:val="1"/>
          <w:sz w:val="28"/>
          <w:szCs w:val="28"/>
        </w:rPr>
        <w:t>o</w:t>
      </w:r>
      <w:r>
        <w:rPr>
          <w:spacing w:val="-1"/>
          <w:sz w:val="28"/>
          <w:szCs w:val="28"/>
        </w:rPr>
        <w:t>W</w:t>
      </w:r>
      <w:r>
        <w:rPr>
          <w:sz w:val="28"/>
          <w:szCs w:val="28"/>
        </w:rPr>
        <w:t xml:space="preserve">). </w:t>
      </w:r>
      <w:r w:rsidR="003C6354" w:rsidRPr="003C6354">
        <w:rPr>
          <w:spacing w:val="-1"/>
          <w:sz w:val="28"/>
          <w:szCs w:val="28"/>
        </w:rPr>
        <w:t xml:space="preserve">Because </w:t>
      </w:r>
      <w:r w:rsidR="00E34E68">
        <w:rPr>
          <w:spacing w:val="-1"/>
          <w:sz w:val="28"/>
          <w:szCs w:val="28"/>
        </w:rPr>
        <w:t xml:space="preserve">the </w:t>
      </w:r>
      <w:r w:rsidR="003C6354" w:rsidRPr="003C6354">
        <w:rPr>
          <w:spacing w:val="-1"/>
          <w:sz w:val="28"/>
          <w:szCs w:val="28"/>
        </w:rPr>
        <w:t>PoW algorithm does not have low resource usage, PoS took its place</w:t>
      </w:r>
      <w:r>
        <w:rPr>
          <w:sz w:val="28"/>
          <w:szCs w:val="28"/>
        </w:rPr>
        <w:t>.</w:t>
      </w:r>
    </w:p>
    <w:p w14:paraId="76AACD0F" w14:textId="77777777" w:rsidR="00AE7C60" w:rsidRDefault="00AE7C60" w:rsidP="003E0BA7">
      <w:pPr>
        <w:spacing w:before="3" w:line="160" w:lineRule="exact"/>
        <w:jc w:val="both"/>
        <w:rPr>
          <w:sz w:val="16"/>
          <w:szCs w:val="16"/>
        </w:rPr>
      </w:pPr>
    </w:p>
    <w:p w14:paraId="1189A52C" w14:textId="110F0BF4" w:rsidR="00AE7C60" w:rsidRDefault="00E34E68" w:rsidP="003E0BA7">
      <w:pPr>
        <w:spacing w:line="258" w:lineRule="auto"/>
        <w:ind w:left="820" w:right="826"/>
        <w:jc w:val="both"/>
        <w:rPr>
          <w:sz w:val="28"/>
          <w:szCs w:val="28"/>
        </w:rPr>
      </w:pPr>
      <w:r>
        <w:rPr>
          <w:spacing w:val="1"/>
          <w:sz w:val="28"/>
          <w:szCs w:val="28"/>
        </w:rPr>
        <w:lastRenderedPageBreak/>
        <w:t>T</w:t>
      </w:r>
      <w:r w:rsidR="00A44FA3">
        <w:rPr>
          <w:sz w:val="28"/>
          <w:szCs w:val="28"/>
        </w:rPr>
        <w:t>o</w:t>
      </w:r>
      <w:r w:rsidR="00A44FA3">
        <w:rPr>
          <w:spacing w:val="1"/>
          <w:sz w:val="28"/>
          <w:szCs w:val="28"/>
        </w:rPr>
        <w:t xml:space="preserve"> </w:t>
      </w:r>
      <w:r w:rsidR="00A44FA3">
        <w:rPr>
          <w:spacing w:val="-2"/>
          <w:sz w:val="28"/>
          <w:szCs w:val="28"/>
        </w:rPr>
        <w:t>s</w:t>
      </w:r>
      <w:r w:rsidR="00A44FA3">
        <w:rPr>
          <w:spacing w:val="1"/>
          <w:sz w:val="28"/>
          <w:szCs w:val="28"/>
        </w:rPr>
        <w:t>t</w:t>
      </w:r>
      <w:r w:rsidR="00A44FA3">
        <w:rPr>
          <w:spacing w:val="-1"/>
          <w:sz w:val="28"/>
          <w:szCs w:val="28"/>
        </w:rPr>
        <w:t>o</w:t>
      </w:r>
      <w:r w:rsidR="00A44FA3">
        <w:rPr>
          <w:sz w:val="28"/>
          <w:szCs w:val="28"/>
        </w:rPr>
        <w:t xml:space="preserve">re, </w:t>
      </w:r>
      <w:r w:rsidR="00A44FA3">
        <w:rPr>
          <w:spacing w:val="-1"/>
          <w:sz w:val="28"/>
          <w:szCs w:val="28"/>
        </w:rPr>
        <w:t>p</w:t>
      </w:r>
      <w:r w:rsidR="00A44FA3">
        <w:rPr>
          <w:sz w:val="28"/>
          <w:szCs w:val="28"/>
        </w:rPr>
        <w:t>r</w:t>
      </w:r>
      <w:r w:rsidR="00A44FA3">
        <w:rPr>
          <w:spacing w:val="1"/>
          <w:sz w:val="28"/>
          <w:szCs w:val="28"/>
        </w:rPr>
        <w:t>o</w:t>
      </w:r>
      <w:r w:rsidR="00A44FA3">
        <w:rPr>
          <w:sz w:val="28"/>
          <w:szCs w:val="28"/>
        </w:rPr>
        <w:t>c</w:t>
      </w:r>
      <w:r w:rsidR="00A44FA3">
        <w:rPr>
          <w:spacing w:val="-2"/>
          <w:sz w:val="28"/>
          <w:szCs w:val="28"/>
        </w:rPr>
        <w:t>e</w:t>
      </w:r>
      <w:r w:rsidR="00A44FA3">
        <w:rPr>
          <w:spacing w:val="1"/>
          <w:sz w:val="28"/>
          <w:szCs w:val="28"/>
        </w:rPr>
        <w:t>s</w:t>
      </w:r>
      <w:r w:rsidR="00A44FA3">
        <w:rPr>
          <w:spacing w:val="3"/>
          <w:sz w:val="28"/>
          <w:szCs w:val="28"/>
        </w:rPr>
        <w:t>s</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ve</w:t>
      </w:r>
      <w:r w:rsidR="00A44FA3">
        <w:rPr>
          <w:spacing w:val="-2"/>
          <w:sz w:val="28"/>
          <w:szCs w:val="28"/>
        </w:rPr>
        <w:t>r</w:t>
      </w:r>
      <w:r w:rsidR="00A44FA3">
        <w:rPr>
          <w:spacing w:val="1"/>
          <w:sz w:val="28"/>
          <w:szCs w:val="28"/>
        </w:rPr>
        <w:t>i</w:t>
      </w:r>
      <w:r w:rsidR="00A44FA3">
        <w:rPr>
          <w:spacing w:val="-2"/>
          <w:sz w:val="28"/>
          <w:szCs w:val="28"/>
        </w:rPr>
        <w:t>f</w:t>
      </w:r>
      <w:r w:rsidR="00A44FA3">
        <w:rPr>
          <w:sz w:val="28"/>
          <w:szCs w:val="28"/>
        </w:rPr>
        <w:t>y</w:t>
      </w:r>
      <w:r w:rsidR="00A44FA3">
        <w:rPr>
          <w:spacing w:val="1"/>
          <w:sz w:val="28"/>
          <w:szCs w:val="28"/>
        </w:rPr>
        <w:t xml:space="preserve"> </w:t>
      </w:r>
      <w:r w:rsidR="00A44FA3">
        <w:rPr>
          <w:spacing w:val="-2"/>
          <w:sz w:val="28"/>
          <w:szCs w:val="28"/>
        </w:rPr>
        <w:t>t</w:t>
      </w:r>
      <w:r w:rsidR="00A44FA3">
        <w:rPr>
          <w:spacing w:val="1"/>
          <w:sz w:val="28"/>
          <w:szCs w:val="28"/>
        </w:rPr>
        <w:t>h</w:t>
      </w:r>
      <w:r w:rsidR="00A44FA3">
        <w:rPr>
          <w:sz w:val="28"/>
          <w:szCs w:val="28"/>
        </w:rPr>
        <w:t>e</w:t>
      </w:r>
      <w:r w:rsidR="00A44FA3">
        <w:rPr>
          <w:spacing w:val="-2"/>
          <w:sz w:val="28"/>
          <w:szCs w:val="28"/>
        </w:rPr>
        <w:t xml:space="preserve"> </w:t>
      </w:r>
      <w:r w:rsidR="00A44FA3">
        <w:rPr>
          <w:sz w:val="28"/>
          <w:szCs w:val="28"/>
        </w:rPr>
        <w:t>trans</w:t>
      </w:r>
      <w:r w:rsidR="00A44FA3">
        <w:rPr>
          <w:spacing w:val="1"/>
          <w:sz w:val="28"/>
          <w:szCs w:val="28"/>
        </w:rPr>
        <w:t>a</w:t>
      </w:r>
      <w:r w:rsidR="00A44FA3">
        <w:rPr>
          <w:spacing w:val="-2"/>
          <w:sz w:val="28"/>
          <w:szCs w:val="28"/>
        </w:rPr>
        <w:t>c</w:t>
      </w:r>
      <w:r w:rsidR="00A44FA3">
        <w:rPr>
          <w:spacing w:val="-1"/>
          <w:sz w:val="28"/>
          <w:szCs w:val="28"/>
        </w:rPr>
        <w:t>t</w:t>
      </w:r>
      <w:r w:rsidR="00A44FA3">
        <w:rPr>
          <w:spacing w:val="1"/>
          <w:sz w:val="28"/>
          <w:szCs w:val="28"/>
        </w:rPr>
        <w:t>i</w:t>
      </w:r>
      <w:r w:rsidR="00A44FA3">
        <w:rPr>
          <w:spacing w:val="-1"/>
          <w:sz w:val="28"/>
          <w:szCs w:val="28"/>
        </w:rPr>
        <w:t>on</w:t>
      </w:r>
      <w:r w:rsidR="00A44FA3">
        <w:rPr>
          <w:spacing w:val="1"/>
          <w:sz w:val="28"/>
          <w:szCs w:val="28"/>
        </w:rPr>
        <w:t>s</w:t>
      </w:r>
      <w:r w:rsidR="00A44FA3">
        <w:rPr>
          <w:sz w:val="28"/>
          <w:szCs w:val="28"/>
        </w:rPr>
        <w:t>,</w:t>
      </w:r>
      <w:r w:rsidR="00A44FA3">
        <w:rPr>
          <w:spacing w:val="-1"/>
          <w:sz w:val="28"/>
          <w:szCs w:val="28"/>
        </w:rPr>
        <w:t xml:space="preserve"> </w:t>
      </w:r>
      <w:r w:rsidR="00A44FA3">
        <w:rPr>
          <w:spacing w:val="1"/>
          <w:sz w:val="28"/>
          <w:szCs w:val="28"/>
        </w:rPr>
        <w:t>w</w:t>
      </w:r>
      <w:r w:rsidR="00A44FA3">
        <w:rPr>
          <w:sz w:val="28"/>
          <w:szCs w:val="28"/>
        </w:rPr>
        <w:t>e</w:t>
      </w:r>
      <w:r w:rsidR="00A44FA3">
        <w:rPr>
          <w:spacing w:val="-3"/>
          <w:sz w:val="28"/>
          <w:szCs w:val="28"/>
        </w:rPr>
        <w:t xml:space="preserve"> </w:t>
      </w:r>
      <w:r w:rsidR="00A44FA3">
        <w:rPr>
          <w:spacing w:val="1"/>
          <w:sz w:val="28"/>
          <w:szCs w:val="28"/>
        </w:rPr>
        <w:t>n</w:t>
      </w:r>
      <w:r w:rsidR="00A44FA3">
        <w:rPr>
          <w:sz w:val="28"/>
          <w:szCs w:val="28"/>
        </w:rPr>
        <w:t>e</w:t>
      </w:r>
      <w:r w:rsidR="00A44FA3">
        <w:rPr>
          <w:spacing w:val="-2"/>
          <w:sz w:val="28"/>
          <w:szCs w:val="28"/>
        </w:rPr>
        <w:t>e</w:t>
      </w:r>
      <w:r w:rsidR="00A44FA3">
        <w:rPr>
          <w:sz w:val="28"/>
          <w:szCs w:val="28"/>
        </w:rPr>
        <w:t>d</w:t>
      </w:r>
      <w:r w:rsidR="00A44FA3">
        <w:rPr>
          <w:spacing w:val="1"/>
          <w:sz w:val="28"/>
          <w:szCs w:val="28"/>
        </w:rPr>
        <w:t xml:space="preserve"> </w:t>
      </w:r>
      <w:r w:rsidR="00A44FA3">
        <w:rPr>
          <w:sz w:val="28"/>
          <w:szCs w:val="28"/>
        </w:rPr>
        <w:t xml:space="preserve">a </w:t>
      </w:r>
      <w:r w:rsidR="00A44FA3">
        <w:rPr>
          <w:spacing w:val="1"/>
          <w:sz w:val="28"/>
          <w:szCs w:val="28"/>
        </w:rPr>
        <w:t>s</w:t>
      </w:r>
      <w:r w:rsidR="00A44FA3">
        <w:rPr>
          <w:spacing w:val="-1"/>
          <w:sz w:val="28"/>
          <w:szCs w:val="28"/>
        </w:rPr>
        <w:t>u</w:t>
      </w:r>
      <w:r w:rsidR="00A44FA3">
        <w:rPr>
          <w:spacing w:val="1"/>
          <w:sz w:val="28"/>
          <w:szCs w:val="28"/>
        </w:rPr>
        <w:t>s</w:t>
      </w:r>
      <w:r w:rsidR="00A44FA3">
        <w:rPr>
          <w:spacing w:val="-1"/>
          <w:sz w:val="28"/>
          <w:szCs w:val="28"/>
        </w:rPr>
        <w:t>t</w:t>
      </w:r>
      <w:r w:rsidR="00A44FA3">
        <w:rPr>
          <w:sz w:val="28"/>
          <w:szCs w:val="28"/>
        </w:rPr>
        <w:t>a</w:t>
      </w:r>
      <w:r w:rsidR="00A44FA3">
        <w:rPr>
          <w:spacing w:val="-1"/>
          <w:sz w:val="28"/>
          <w:szCs w:val="28"/>
        </w:rPr>
        <w:t>i</w:t>
      </w:r>
      <w:r w:rsidR="00A44FA3">
        <w:rPr>
          <w:spacing w:val="1"/>
          <w:sz w:val="28"/>
          <w:szCs w:val="28"/>
        </w:rPr>
        <w:t>n</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e n</w:t>
      </w:r>
      <w:r w:rsidR="00A44FA3">
        <w:rPr>
          <w:spacing w:val="-2"/>
          <w:sz w:val="28"/>
          <w:szCs w:val="28"/>
        </w:rPr>
        <w:t>e</w:t>
      </w:r>
      <w:r w:rsidR="00A44FA3">
        <w:rPr>
          <w:spacing w:val="-1"/>
          <w:sz w:val="28"/>
          <w:szCs w:val="28"/>
        </w:rPr>
        <w:t>t</w:t>
      </w:r>
      <w:r w:rsidR="00A44FA3">
        <w:rPr>
          <w:spacing w:val="1"/>
          <w:sz w:val="28"/>
          <w:szCs w:val="28"/>
        </w:rPr>
        <w:t>wo</w:t>
      </w:r>
      <w:r w:rsidR="00A44FA3">
        <w:rPr>
          <w:spacing w:val="-2"/>
          <w:sz w:val="28"/>
          <w:szCs w:val="28"/>
        </w:rPr>
        <w:t>r</w:t>
      </w:r>
      <w:r w:rsidR="00A44FA3">
        <w:rPr>
          <w:sz w:val="28"/>
          <w:szCs w:val="28"/>
        </w:rPr>
        <w:t>k</w:t>
      </w:r>
      <w:r w:rsidR="00DC1E41">
        <w:rPr>
          <w:spacing w:val="1"/>
          <w:sz w:val="28"/>
          <w:szCs w:val="28"/>
        </w:rPr>
        <w:t>.</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z w:val="28"/>
          <w:szCs w:val="28"/>
        </w:rPr>
        <w:t>ma</w:t>
      </w:r>
      <w:r w:rsidR="00A44FA3">
        <w:rPr>
          <w:spacing w:val="-1"/>
          <w:sz w:val="28"/>
          <w:szCs w:val="28"/>
        </w:rPr>
        <w:t>i</w:t>
      </w:r>
      <w:r w:rsidR="00A44FA3">
        <w:rPr>
          <w:spacing w:val="1"/>
          <w:sz w:val="28"/>
          <w:szCs w:val="28"/>
        </w:rPr>
        <w:t>n</w:t>
      </w:r>
      <w:r w:rsidR="00A44FA3">
        <w:rPr>
          <w:spacing w:val="-2"/>
          <w:sz w:val="28"/>
          <w:szCs w:val="28"/>
        </w:rPr>
        <w:t>-</w:t>
      </w:r>
      <w:r w:rsidR="00A44FA3">
        <w:rPr>
          <w:spacing w:val="1"/>
          <w:sz w:val="28"/>
          <w:szCs w:val="28"/>
        </w:rPr>
        <w:t>n</w:t>
      </w:r>
      <w:r w:rsidR="00A44FA3">
        <w:rPr>
          <w:sz w:val="28"/>
          <w:szCs w:val="28"/>
        </w:rPr>
        <w:t>et</w:t>
      </w:r>
      <w:r w:rsidR="00A44FA3">
        <w:rPr>
          <w:spacing w:val="1"/>
          <w:sz w:val="28"/>
          <w:szCs w:val="28"/>
        </w:rPr>
        <w:t xml:space="preserve"> </w:t>
      </w:r>
      <w:r w:rsidR="00A44FA3">
        <w:rPr>
          <w:spacing w:val="-3"/>
          <w:sz w:val="28"/>
          <w:szCs w:val="28"/>
        </w:rPr>
        <w:t>m</w:t>
      </w:r>
      <w:r w:rsidR="00A44FA3">
        <w:rPr>
          <w:spacing w:val="-1"/>
          <w:sz w:val="28"/>
          <w:szCs w:val="28"/>
        </w:rPr>
        <w:t>u</w:t>
      </w:r>
      <w:r w:rsidR="00A44FA3">
        <w:rPr>
          <w:spacing w:val="1"/>
          <w:sz w:val="28"/>
          <w:szCs w:val="28"/>
        </w:rPr>
        <w:t>s</w:t>
      </w:r>
      <w:r w:rsidR="00A44FA3">
        <w:rPr>
          <w:sz w:val="28"/>
          <w:szCs w:val="28"/>
        </w:rPr>
        <w:t>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v</w:t>
      </w:r>
      <w:r w:rsidR="00A44FA3">
        <w:rPr>
          <w:sz w:val="28"/>
          <w:szCs w:val="28"/>
        </w:rPr>
        <w:t>er</w:t>
      </w:r>
      <w:r w:rsidR="00A44FA3">
        <w:rPr>
          <w:spacing w:val="-1"/>
          <w:sz w:val="28"/>
          <w:szCs w:val="28"/>
        </w:rPr>
        <w:t xml:space="preserve"> </w:t>
      </w:r>
      <w:r w:rsidR="00A44FA3">
        <w:rPr>
          <w:spacing w:val="1"/>
          <w:sz w:val="28"/>
          <w:szCs w:val="28"/>
        </w:rPr>
        <w:t>u</w:t>
      </w:r>
      <w:r w:rsidR="00A44FA3">
        <w:rPr>
          <w:sz w:val="28"/>
          <w:szCs w:val="28"/>
        </w:rPr>
        <w:t>p</w:t>
      </w:r>
      <w:r w:rsidR="00A44FA3">
        <w:rPr>
          <w:spacing w:val="1"/>
          <w:sz w:val="28"/>
          <w:szCs w:val="28"/>
        </w:rPr>
        <w:t xml:space="preserve"> </w:t>
      </w:r>
      <w:r w:rsidR="00A44FA3">
        <w:rPr>
          <w:spacing w:val="-3"/>
          <w:sz w:val="28"/>
          <w:szCs w:val="28"/>
        </w:rPr>
        <w:t>a</w:t>
      </w:r>
      <w:r w:rsidR="00A44FA3">
        <w:rPr>
          <w:spacing w:val="-1"/>
          <w:sz w:val="28"/>
          <w:szCs w:val="28"/>
        </w:rPr>
        <w:t>l</w:t>
      </w:r>
      <w:r w:rsidR="00A44FA3">
        <w:rPr>
          <w:sz w:val="28"/>
          <w:szCs w:val="28"/>
        </w:rPr>
        <w:t>l f</w:t>
      </w:r>
      <w:r w:rsidR="00A44FA3">
        <w:rPr>
          <w:spacing w:val="1"/>
          <w:sz w:val="28"/>
          <w:szCs w:val="28"/>
        </w:rPr>
        <w:t>u</w:t>
      </w:r>
      <w:r w:rsidR="00A44FA3">
        <w:rPr>
          <w:spacing w:val="-1"/>
          <w:sz w:val="28"/>
          <w:szCs w:val="28"/>
        </w:rPr>
        <w:t>n</w:t>
      </w:r>
      <w:r w:rsidR="00A44FA3">
        <w:rPr>
          <w:sz w:val="28"/>
          <w:szCs w:val="28"/>
        </w:rPr>
        <w:t>c</w:t>
      </w:r>
      <w:r w:rsidR="00A44FA3">
        <w:rPr>
          <w:spacing w:val="-1"/>
          <w:sz w:val="28"/>
          <w:szCs w:val="28"/>
        </w:rPr>
        <w:t>ti</w:t>
      </w:r>
      <w:r w:rsidR="00A44FA3">
        <w:rPr>
          <w:spacing w:val="1"/>
          <w:sz w:val="28"/>
          <w:szCs w:val="28"/>
        </w:rPr>
        <w:t>on</w:t>
      </w:r>
      <w:r w:rsidR="00A44FA3">
        <w:rPr>
          <w:spacing w:val="-2"/>
          <w:sz w:val="28"/>
          <w:szCs w:val="28"/>
        </w:rPr>
        <w:t>a</w:t>
      </w:r>
      <w:r w:rsidR="00A44FA3">
        <w:rPr>
          <w:spacing w:val="-1"/>
          <w:sz w:val="28"/>
          <w:szCs w:val="28"/>
        </w:rPr>
        <w:t>l</w:t>
      </w:r>
      <w:r w:rsidR="00A44FA3">
        <w:rPr>
          <w:spacing w:val="1"/>
          <w:sz w:val="28"/>
          <w:szCs w:val="28"/>
        </w:rPr>
        <w:t>i</w:t>
      </w:r>
      <w:r w:rsidR="00A44FA3">
        <w:rPr>
          <w:spacing w:val="-1"/>
          <w:sz w:val="28"/>
          <w:szCs w:val="28"/>
        </w:rPr>
        <w:t>t</w:t>
      </w:r>
      <w:r w:rsidR="00A44FA3">
        <w:rPr>
          <w:spacing w:val="1"/>
          <w:sz w:val="28"/>
          <w:szCs w:val="28"/>
        </w:rPr>
        <w:t>i</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w</w:t>
      </w:r>
      <w:r w:rsidR="00A44FA3">
        <w:rPr>
          <w:spacing w:val="1"/>
          <w:sz w:val="28"/>
          <w:szCs w:val="28"/>
        </w:rPr>
        <w:t>h</w:t>
      </w:r>
      <w:r w:rsidR="00A44FA3">
        <w:rPr>
          <w:spacing w:val="-1"/>
          <w:sz w:val="28"/>
          <w:szCs w:val="28"/>
        </w:rPr>
        <w:t>i</w:t>
      </w:r>
      <w:r w:rsidR="00A44FA3">
        <w:rPr>
          <w:sz w:val="28"/>
          <w:szCs w:val="28"/>
        </w:rPr>
        <w:t>ch</w:t>
      </w:r>
      <w:r w:rsidR="00A44FA3">
        <w:rPr>
          <w:spacing w:val="-2"/>
          <w:sz w:val="28"/>
          <w:szCs w:val="28"/>
        </w:rPr>
        <w:t xml:space="preserve"> </w:t>
      </w:r>
      <w:r w:rsidR="00A44FA3">
        <w:rPr>
          <w:sz w:val="28"/>
          <w:szCs w:val="28"/>
        </w:rPr>
        <w:t xml:space="preserve">are </w:t>
      </w:r>
      <w:r w:rsidR="00A44FA3">
        <w:rPr>
          <w:spacing w:val="1"/>
          <w:sz w:val="28"/>
          <w:szCs w:val="28"/>
        </w:rPr>
        <w:t>n</w:t>
      </w:r>
      <w:r w:rsidR="00A44FA3">
        <w:rPr>
          <w:sz w:val="28"/>
          <w:szCs w:val="28"/>
        </w:rPr>
        <w:t>e</w:t>
      </w:r>
      <w:r w:rsidR="00A44FA3">
        <w:rPr>
          <w:spacing w:val="-2"/>
          <w:sz w:val="28"/>
          <w:szCs w:val="28"/>
        </w:rPr>
        <w:t>e</w:t>
      </w:r>
      <w:r w:rsidR="00A44FA3">
        <w:rPr>
          <w:spacing w:val="1"/>
          <w:sz w:val="28"/>
          <w:szCs w:val="28"/>
        </w:rPr>
        <w:t>d</w:t>
      </w:r>
      <w:r w:rsidR="00A44FA3">
        <w:rPr>
          <w:spacing w:val="-2"/>
          <w:sz w:val="28"/>
          <w:szCs w:val="28"/>
        </w:rPr>
        <w:t>e</w:t>
      </w:r>
      <w:r w:rsidR="00A44FA3">
        <w:rPr>
          <w:sz w:val="28"/>
          <w:szCs w:val="28"/>
        </w:rPr>
        <w:t>d</w:t>
      </w:r>
      <w:r w:rsidR="00DC1E41">
        <w:rPr>
          <w:spacing w:val="1"/>
          <w:sz w:val="28"/>
          <w:szCs w:val="28"/>
        </w:rPr>
        <w:t>.</w:t>
      </w:r>
    </w:p>
    <w:p w14:paraId="6892520A" w14:textId="77777777" w:rsidR="00AE7C60" w:rsidRDefault="00AE7C60" w:rsidP="003E0BA7">
      <w:pPr>
        <w:spacing w:before="3" w:line="160" w:lineRule="exact"/>
        <w:jc w:val="both"/>
        <w:rPr>
          <w:sz w:val="16"/>
          <w:szCs w:val="16"/>
        </w:rPr>
      </w:pPr>
    </w:p>
    <w:p w14:paraId="5062274B" w14:textId="7F5FF136" w:rsidR="00AE7C60" w:rsidRDefault="00A44FA3" w:rsidP="003E0BA7">
      <w:pPr>
        <w:spacing w:line="258" w:lineRule="auto"/>
        <w:ind w:left="820" w:right="149"/>
        <w:jc w:val="both"/>
        <w:rPr>
          <w:sz w:val="28"/>
          <w:szCs w:val="28"/>
        </w:rPr>
      </w:pPr>
      <w:r>
        <w:rPr>
          <w:spacing w:val="1"/>
          <w:sz w:val="28"/>
          <w:szCs w:val="28"/>
        </w:rPr>
        <w:t>T</w:t>
      </w:r>
      <w:r>
        <w:rPr>
          <w:spacing w:val="-1"/>
          <w:sz w:val="28"/>
          <w:szCs w:val="28"/>
        </w:rPr>
        <w:t>h</w:t>
      </w:r>
      <w:r>
        <w:rPr>
          <w:sz w:val="28"/>
          <w:szCs w:val="28"/>
        </w:rPr>
        <w:t>e ma</w:t>
      </w:r>
      <w:r>
        <w:rPr>
          <w:spacing w:val="-2"/>
          <w:sz w:val="28"/>
          <w:szCs w:val="28"/>
        </w:rPr>
        <w:t>i</w:t>
      </w:r>
      <w:r>
        <w:rPr>
          <w:spacing w:val="2"/>
          <w:sz w:val="28"/>
          <w:szCs w:val="28"/>
        </w:rPr>
        <w:t>n</w:t>
      </w:r>
      <w:r w:rsidR="004928D8">
        <w:rPr>
          <w:spacing w:val="-2"/>
          <w:sz w:val="28"/>
          <w:szCs w:val="28"/>
        </w:rPr>
        <w:t xml:space="preserve"> </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s</w:t>
      </w:r>
      <w:r>
        <w:rPr>
          <w:spacing w:val="5"/>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z w:val="28"/>
          <w:szCs w:val="28"/>
        </w:rPr>
        <w:t>c</w:t>
      </w:r>
      <w:r>
        <w:rPr>
          <w:spacing w:val="-2"/>
          <w:sz w:val="28"/>
          <w:szCs w:val="28"/>
        </w:rPr>
        <w:t>o</w:t>
      </w:r>
      <w:r>
        <w:rPr>
          <w:spacing w:val="-1"/>
          <w:sz w:val="28"/>
          <w:szCs w:val="28"/>
        </w:rPr>
        <w:t>i</w:t>
      </w:r>
      <w:r>
        <w:rPr>
          <w:sz w:val="28"/>
          <w:szCs w:val="28"/>
        </w:rPr>
        <w:t>n</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a</w:t>
      </w:r>
      <w:r>
        <w:rPr>
          <w:spacing w:val="1"/>
          <w:sz w:val="28"/>
          <w:szCs w:val="28"/>
        </w:rPr>
        <w:t>i</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l</w:t>
      </w:r>
      <w:r>
        <w:rPr>
          <w:spacing w:val="-1"/>
          <w:sz w:val="28"/>
          <w:szCs w:val="28"/>
        </w:rPr>
        <w:t>o</w:t>
      </w:r>
      <w:r>
        <w:rPr>
          <w:sz w:val="28"/>
          <w:szCs w:val="28"/>
        </w:rPr>
        <w:t xml:space="preserve">t </w:t>
      </w:r>
      <w:r>
        <w:rPr>
          <w:spacing w:val="1"/>
          <w:sz w:val="28"/>
          <w:szCs w:val="28"/>
        </w:rPr>
        <w:t>o</w:t>
      </w:r>
      <w:r>
        <w:rPr>
          <w:sz w:val="28"/>
          <w:szCs w:val="28"/>
        </w:rPr>
        <w:t xml:space="preserve">f </w:t>
      </w:r>
      <w:r>
        <w:rPr>
          <w:spacing w:val="-1"/>
          <w:sz w:val="28"/>
          <w:szCs w:val="28"/>
        </w:rPr>
        <w:t>to</w:t>
      </w:r>
      <w:r>
        <w:rPr>
          <w:spacing w:val="1"/>
          <w:sz w:val="28"/>
          <w:szCs w:val="28"/>
        </w:rPr>
        <w:t>k</w:t>
      </w:r>
      <w:r>
        <w:rPr>
          <w:sz w:val="28"/>
          <w:szCs w:val="28"/>
        </w:rPr>
        <w:t>e</w:t>
      </w:r>
      <w:r>
        <w:rPr>
          <w:spacing w:val="-1"/>
          <w:sz w:val="28"/>
          <w:szCs w:val="28"/>
        </w:rPr>
        <w:t>n</w:t>
      </w:r>
      <w:r>
        <w:rPr>
          <w:spacing w:val="1"/>
          <w:sz w:val="28"/>
          <w:szCs w:val="28"/>
        </w:rPr>
        <w:t>s</w:t>
      </w:r>
      <w:r>
        <w:rPr>
          <w:sz w:val="28"/>
          <w:szCs w:val="28"/>
        </w:rPr>
        <w:t>.</w:t>
      </w:r>
      <w:r>
        <w:rPr>
          <w:spacing w:val="-1"/>
          <w:sz w:val="28"/>
          <w:szCs w:val="28"/>
        </w:rPr>
        <w:t xml:space="preserve"> T</w:t>
      </w:r>
      <w:r>
        <w:rPr>
          <w:spacing w:val="1"/>
          <w:sz w:val="28"/>
          <w:szCs w:val="28"/>
        </w:rPr>
        <w:t>h</w:t>
      </w:r>
      <w:r>
        <w:rPr>
          <w:sz w:val="28"/>
          <w:szCs w:val="28"/>
        </w:rPr>
        <w:t>e</w:t>
      </w:r>
      <w:r>
        <w:rPr>
          <w:spacing w:val="-2"/>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l</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z w:val="28"/>
          <w:szCs w:val="28"/>
        </w:rPr>
        <w:t>a</w:t>
      </w:r>
      <w:r>
        <w:rPr>
          <w:spacing w:val="-1"/>
          <w:sz w:val="28"/>
          <w:szCs w:val="28"/>
        </w:rPr>
        <w:t>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z w:val="28"/>
          <w:szCs w:val="28"/>
        </w:rPr>
        <w:t>n</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re</w:t>
      </w:r>
      <w:r>
        <w:rPr>
          <w:spacing w:val="-2"/>
          <w:sz w:val="28"/>
          <w:szCs w:val="28"/>
        </w:rPr>
        <w:t>a</w:t>
      </w:r>
      <w:r>
        <w:rPr>
          <w:spacing w:val="-1"/>
          <w:sz w:val="28"/>
          <w:szCs w:val="28"/>
        </w:rPr>
        <w:t>d</w:t>
      </w:r>
      <w:r>
        <w:rPr>
          <w:sz w:val="28"/>
          <w:szCs w:val="28"/>
        </w:rPr>
        <w:t>y</w:t>
      </w:r>
      <w:r>
        <w:rPr>
          <w:spacing w:val="1"/>
          <w:sz w:val="28"/>
          <w:szCs w:val="28"/>
        </w:rPr>
        <w:t xml:space="preserve"> </w:t>
      </w:r>
      <w:r>
        <w:rPr>
          <w:sz w:val="28"/>
          <w:szCs w:val="28"/>
        </w:rPr>
        <w:t>d</w:t>
      </w:r>
      <w:r>
        <w:rPr>
          <w:spacing w:val="-2"/>
          <w:sz w:val="28"/>
          <w:szCs w:val="28"/>
        </w:rPr>
        <w:t>e</w:t>
      </w:r>
      <w:r>
        <w:rPr>
          <w:spacing w:val="1"/>
          <w:sz w:val="28"/>
          <w:szCs w:val="28"/>
        </w:rPr>
        <w:t>s</w:t>
      </w:r>
      <w:r>
        <w:rPr>
          <w:sz w:val="28"/>
          <w:szCs w:val="28"/>
        </w:rPr>
        <w:t>c</w:t>
      </w:r>
      <w:r>
        <w:rPr>
          <w:spacing w:val="-2"/>
          <w:sz w:val="28"/>
          <w:szCs w:val="28"/>
        </w:rPr>
        <w:t>r</w:t>
      </w:r>
      <w:r>
        <w:rPr>
          <w:spacing w:val="-1"/>
          <w:sz w:val="28"/>
          <w:szCs w:val="28"/>
        </w:rPr>
        <w:t>i</w:t>
      </w:r>
      <w:r>
        <w:rPr>
          <w:spacing w:val="1"/>
          <w:sz w:val="28"/>
          <w:szCs w:val="28"/>
        </w:rPr>
        <w:t>b</w:t>
      </w:r>
      <w:r>
        <w:rPr>
          <w:spacing w:val="-2"/>
          <w:sz w:val="28"/>
          <w:szCs w:val="28"/>
        </w:rPr>
        <w:t>e</w:t>
      </w:r>
      <w:r>
        <w:rPr>
          <w:sz w:val="28"/>
          <w:szCs w:val="28"/>
        </w:rPr>
        <w:t>d</w:t>
      </w:r>
      <w:r>
        <w:rPr>
          <w:spacing w:val="4"/>
          <w:sz w:val="28"/>
          <w:szCs w:val="28"/>
        </w:rPr>
        <w:t xml:space="preserve"> </w:t>
      </w:r>
      <w:r>
        <w:rPr>
          <w:spacing w:val="-1"/>
          <w:sz w:val="28"/>
          <w:szCs w:val="28"/>
        </w:rPr>
        <w:t>i</w:t>
      </w:r>
      <w:r>
        <w:rPr>
          <w:sz w:val="28"/>
          <w:szCs w:val="28"/>
        </w:rPr>
        <w:t>n</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z w:val="28"/>
          <w:szCs w:val="28"/>
        </w:rPr>
        <w:t>n “S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p>
    <w:p w14:paraId="608A4408" w14:textId="77777777" w:rsidR="00AE7C60" w:rsidRDefault="00AE7C60" w:rsidP="003E0BA7">
      <w:pPr>
        <w:spacing w:before="16" w:line="220" w:lineRule="exact"/>
        <w:jc w:val="both"/>
        <w:rPr>
          <w:sz w:val="22"/>
          <w:szCs w:val="22"/>
        </w:rPr>
      </w:pPr>
    </w:p>
    <w:p w14:paraId="3360D44D" w14:textId="77777777" w:rsidR="00AE7C60" w:rsidRDefault="00A44FA3" w:rsidP="003E0BA7">
      <w:pPr>
        <w:pStyle w:val="Heading3"/>
        <w:jc w:val="both"/>
        <w:rPr>
          <w:rFonts w:eastAsia="Calibri Light"/>
        </w:rPr>
      </w:pPr>
      <w:bookmarkStart w:id="42" w:name="_Toc88586899"/>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1</w:t>
      </w:r>
      <w:r>
        <w:rPr>
          <w:rFonts w:eastAsia="Calibri Light"/>
        </w:rPr>
        <w:t xml:space="preserve">.        </w:t>
      </w:r>
      <w:r>
        <w:rPr>
          <w:rFonts w:eastAsia="Calibri Light"/>
          <w:spacing w:val="65"/>
        </w:rPr>
        <w:t xml:space="preserve"> </w:t>
      </w:r>
      <w:r>
        <w:rPr>
          <w:rFonts w:eastAsia="Calibri Light"/>
        </w:rPr>
        <w:t>C</w:t>
      </w:r>
      <w:r>
        <w:rPr>
          <w:rFonts w:eastAsia="Calibri Light"/>
          <w:spacing w:val="-1"/>
        </w:rPr>
        <w:t>o</w:t>
      </w:r>
      <w:r>
        <w:rPr>
          <w:rFonts w:eastAsia="Calibri Light"/>
          <w:spacing w:val="2"/>
        </w:rPr>
        <w:t>n</w:t>
      </w:r>
      <w:r>
        <w:rPr>
          <w:rFonts w:eastAsia="Calibri Light"/>
          <w:spacing w:val="-1"/>
        </w:rPr>
        <w:t>s</w:t>
      </w:r>
      <w:r>
        <w:rPr>
          <w:rFonts w:eastAsia="Calibri Light"/>
        </w:rPr>
        <w:t>en</w:t>
      </w:r>
      <w:r>
        <w:rPr>
          <w:rFonts w:eastAsia="Calibri Light"/>
          <w:spacing w:val="1"/>
        </w:rPr>
        <w:t>s</w:t>
      </w:r>
      <w:r>
        <w:rPr>
          <w:rFonts w:eastAsia="Calibri Light"/>
        </w:rPr>
        <w:t>us</w:t>
      </w:r>
      <w:r>
        <w:rPr>
          <w:rFonts w:eastAsia="Calibri Light"/>
          <w:spacing w:val="-14"/>
        </w:rPr>
        <w:t xml:space="preserve"> </w:t>
      </w:r>
      <w:r>
        <w:rPr>
          <w:rFonts w:eastAsia="Calibri Light"/>
        </w:rPr>
        <w:t>A</w:t>
      </w:r>
      <w:r>
        <w:rPr>
          <w:rFonts w:eastAsia="Calibri Light"/>
          <w:spacing w:val="1"/>
        </w:rPr>
        <w:t>l</w:t>
      </w:r>
      <w:r>
        <w:rPr>
          <w:rFonts w:eastAsia="Calibri Light"/>
        </w:rPr>
        <w:t>g</w:t>
      </w:r>
      <w:r>
        <w:rPr>
          <w:rFonts w:eastAsia="Calibri Light"/>
          <w:spacing w:val="-2"/>
        </w:rPr>
        <w:t>o</w:t>
      </w:r>
      <w:r>
        <w:rPr>
          <w:rFonts w:eastAsia="Calibri Light"/>
        </w:rPr>
        <w:t>ri</w:t>
      </w:r>
      <w:r>
        <w:rPr>
          <w:rFonts w:eastAsia="Calibri Light"/>
          <w:spacing w:val="2"/>
        </w:rPr>
        <w:t>t</w:t>
      </w:r>
      <w:r>
        <w:rPr>
          <w:rFonts w:eastAsia="Calibri Light"/>
        </w:rPr>
        <w:t>hm</w:t>
      </w:r>
      <w:bookmarkEnd w:id="42"/>
    </w:p>
    <w:p w14:paraId="24BD6F4E" w14:textId="094A48D1" w:rsidR="00AE7C60" w:rsidRDefault="00A44FA3" w:rsidP="003E0BA7">
      <w:pPr>
        <w:spacing w:before="37"/>
        <w:ind w:left="100"/>
        <w:jc w:val="both"/>
        <w:rPr>
          <w:sz w:val="28"/>
          <w:szCs w:val="28"/>
        </w:rPr>
      </w:pPr>
      <w:r>
        <w:rPr>
          <w:spacing w:val="1"/>
          <w:sz w:val="28"/>
          <w:szCs w:val="28"/>
        </w:rPr>
        <w:t>O</w:t>
      </w:r>
      <w:r>
        <w:rPr>
          <w:spacing w:val="-1"/>
          <w:sz w:val="28"/>
          <w:szCs w:val="28"/>
        </w:rPr>
        <w:t>u</w:t>
      </w:r>
      <w:r>
        <w:rPr>
          <w:sz w:val="28"/>
          <w:szCs w:val="28"/>
        </w:rPr>
        <w:t xml:space="preserve">r </w:t>
      </w:r>
      <w:r>
        <w:rPr>
          <w:spacing w:val="-2"/>
          <w:sz w:val="28"/>
          <w:szCs w:val="28"/>
        </w:rPr>
        <w:t>g</w:t>
      </w:r>
      <w:r>
        <w:rPr>
          <w:spacing w:val="1"/>
          <w:sz w:val="28"/>
          <w:szCs w:val="28"/>
        </w:rPr>
        <w:t>o</w:t>
      </w:r>
      <w:r>
        <w:rPr>
          <w:spacing w:val="-2"/>
          <w:sz w:val="28"/>
          <w:szCs w:val="28"/>
        </w:rPr>
        <w:t>a</w:t>
      </w:r>
      <w:r>
        <w:rPr>
          <w:sz w:val="28"/>
          <w:szCs w:val="28"/>
        </w:rPr>
        <w:t>l</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 xml:space="preserve">e </w:t>
      </w:r>
      <w:r w:rsidR="00E34E68">
        <w:rPr>
          <w:sz w:val="28"/>
          <w:szCs w:val="28"/>
        </w:rPr>
        <w:t xml:space="preserve">the </w:t>
      </w:r>
      <w:r>
        <w:rPr>
          <w:sz w:val="28"/>
          <w:szCs w:val="28"/>
        </w:rPr>
        <w:t>P</w:t>
      </w:r>
      <w:r>
        <w:rPr>
          <w:spacing w:val="-2"/>
          <w:sz w:val="28"/>
          <w:szCs w:val="28"/>
        </w:rPr>
        <w:t>o</w:t>
      </w:r>
      <w:r>
        <w:rPr>
          <w:sz w:val="28"/>
          <w:szCs w:val="28"/>
        </w:rPr>
        <w:t>S</w:t>
      </w:r>
      <w:r>
        <w:rPr>
          <w:spacing w:val="1"/>
          <w:sz w:val="28"/>
          <w:szCs w:val="28"/>
        </w:rPr>
        <w:t xml:space="preserve"> </w:t>
      </w:r>
      <w:r>
        <w:rPr>
          <w:sz w:val="28"/>
          <w:szCs w:val="28"/>
        </w:rPr>
        <w:t>(Pr</w:t>
      </w:r>
      <w:r>
        <w:rPr>
          <w:spacing w:val="-1"/>
          <w:sz w:val="28"/>
          <w:szCs w:val="28"/>
        </w:rPr>
        <w:t>o</w:t>
      </w:r>
      <w:r>
        <w:rPr>
          <w:spacing w:val="1"/>
          <w:sz w:val="28"/>
          <w:szCs w:val="28"/>
        </w:rPr>
        <w:t>o</w:t>
      </w:r>
      <w:r>
        <w:rPr>
          <w:sz w:val="28"/>
          <w:szCs w:val="28"/>
        </w:rPr>
        <w:t xml:space="preserve">f of </w:t>
      </w:r>
      <w:r>
        <w:rPr>
          <w:spacing w:val="-2"/>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2"/>
          <w:sz w:val="28"/>
          <w:szCs w:val="28"/>
        </w:rPr>
        <w:t xml:space="preserve"> </w:t>
      </w:r>
      <w:r>
        <w:rPr>
          <w:spacing w:val="-2"/>
          <w:sz w:val="28"/>
          <w:szCs w:val="28"/>
        </w:rPr>
        <w:t>f</w:t>
      </w:r>
      <w:r>
        <w:rPr>
          <w:spacing w:val="1"/>
          <w:sz w:val="28"/>
          <w:szCs w:val="28"/>
        </w:rPr>
        <w:t>o</w:t>
      </w:r>
      <w:r>
        <w:rPr>
          <w:sz w:val="28"/>
          <w:szCs w:val="28"/>
        </w:rPr>
        <w:t xml:space="preserve">r </w:t>
      </w:r>
      <w:r>
        <w:rPr>
          <w:spacing w:val="-1"/>
          <w:sz w:val="28"/>
          <w:szCs w:val="28"/>
        </w:rPr>
        <w:t>t</w:t>
      </w:r>
      <w:r>
        <w:rPr>
          <w:spacing w:val="1"/>
          <w:sz w:val="28"/>
          <w:szCs w:val="28"/>
        </w:rPr>
        <w:t>h</w:t>
      </w:r>
      <w:r>
        <w:rPr>
          <w:sz w:val="28"/>
          <w:szCs w:val="28"/>
        </w:rPr>
        <w:t xml:space="preserve">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w:t>
      </w:r>
      <w:r>
        <w:rPr>
          <w:spacing w:val="-1"/>
          <w:sz w:val="28"/>
          <w:szCs w:val="28"/>
        </w:rPr>
        <w:t>u</w:t>
      </w:r>
      <w:r>
        <w:rPr>
          <w:sz w:val="28"/>
          <w:szCs w:val="28"/>
        </w:rPr>
        <w:t>s</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c</w:t>
      </w:r>
      <w:r>
        <w:rPr>
          <w:sz w:val="28"/>
          <w:szCs w:val="28"/>
        </w:rPr>
        <w:t>e</w:t>
      </w:r>
      <w:r>
        <w:rPr>
          <w:spacing w:val="-1"/>
          <w:sz w:val="28"/>
          <w:szCs w:val="28"/>
        </w:rPr>
        <w:t>d</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p>
    <w:p w14:paraId="1263DB4E" w14:textId="77777777" w:rsidR="00AE7C60" w:rsidRDefault="00AE7C60" w:rsidP="003E0BA7">
      <w:pPr>
        <w:spacing w:line="200" w:lineRule="exact"/>
        <w:jc w:val="both"/>
      </w:pPr>
    </w:p>
    <w:p w14:paraId="1BE0FC41" w14:textId="77777777" w:rsidR="00AE7C60" w:rsidRDefault="00AE7C60" w:rsidP="003E0BA7">
      <w:pPr>
        <w:spacing w:line="200" w:lineRule="exact"/>
        <w:jc w:val="both"/>
      </w:pPr>
    </w:p>
    <w:p w14:paraId="213A16F1" w14:textId="77777777" w:rsidR="00AE7C60" w:rsidRDefault="00AE7C60" w:rsidP="003E0BA7">
      <w:pPr>
        <w:spacing w:before="6" w:line="200" w:lineRule="exact"/>
        <w:jc w:val="both"/>
      </w:pPr>
    </w:p>
    <w:p w14:paraId="4C8EE069" w14:textId="77777777" w:rsidR="00AE7C60" w:rsidRDefault="00A44FA3" w:rsidP="003E0BA7">
      <w:pPr>
        <w:pStyle w:val="Heading3"/>
        <w:jc w:val="both"/>
        <w:rPr>
          <w:rFonts w:eastAsia="Calibri Light"/>
        </w:rPr>
      </w:pPr>
      <w:bookmarkStart w:id="43" w:name="_Toc88586900"/>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2</w:t>
      </w:r>
      <w:r>
        <w:rPr>
          <w:rFonts w:eastAsia="Calibri Light"/>
        </w:rPr>
        <w:t xml:space="preserve">.        </w:t>
      </w:r>
      <w:r>
        <w:rPr>
          <w:rFonts w:eastAsia="Calibri Light"/>
          <w:spacing w:val="65"/>
        </w:rPr>
        <w:t xml:space="preserve"> </w:t>
      </w:r>
      <w:r>
        <w:rPr>
          <w:rFonts w:eastAsia="Calibri Light"/>
        </w:rPr>
        <w:t>Max</w:t>
      </w:r>
      <w:r>
        <w:rPr>
          <w:rFonts w:eastAsia="Calibri Light"/>
          <w:spacing w:val="-6"/>
        </w:rPr>
        <w:t xml:space="preserve"> </w:t>
      </w:r>
      <w:r>
        <w:rPr>
          <w:rFonts w:eastAsia="Calibri Light"/>
        </w:rPr>
        <w:t>div</w:t>
      </w:r>
      <w:r>
        <w:rPr>
          <w:rFonts w:eastAsia="Calibri Light"/>
          <w:spacing w:val="2"/>
        </w:rPr>
        <w:t>i</w:t>
      </w:r>
      <w:r>
        <w:rPr>
          <w:rFonts w:eastAsia="Calibri Light"/>
          <w:spacing w:val="-1"/>
        </w:rPr>
        <w:t>s</w:t>
      </w:r>
      <w:r>
        <w:rPr>
          <w:rFonts w:eastAsia="Calibri Light"/>
        </w:rPr>
        <w:t>i</w:t>
      </w:r>
      <w:r>
        <w:rPr>
          <w:rFonts w:eastAsia="Calibri Light"/>
          <w:spacing w:val="1"/>
        </w:rPr>
        <w:t>b</w:t>
      </w:r>
      <w:r>
        <w:rPr>
          <w:rFonts w:eastAsia="Calibri Light"/>
        </w:rPr>
        <w:t>ility</w:t>
      </w:r>
      <w:r>
        <w:rPr>
          <w:rFonts w:eastAsia="Calibri Light"/>
          <w:spacing w:val="-7"/>
        </w:rPr>
        <w:t xml:space="preserve"> </w:t>
      </w:r>
      <w:r>
        <w:rPr>
          <w:rFonts w:eastAsia="Calibri Light"/>
        </w:rPr>
        <w:t>n</w:t>
      </w:r>
      <w:r>
        <w:rPr>
          <w:rFonts w:eastAsia="Calibri Light"/>
          <w:spacing w:val="2"/>
        </w:rPr>
        <w:t>u</w:t>
      </w:r>
      <w:r>
        <w:rPr>
          <w:rFonts w:eastAsia="Calibri Light"/>
        </w:rPr>
        <w:t>mber</w:t>
      </w:r>
      <w:bookmarkEnd w:id="43"/>
    </w:p>
    <w:p w14:paraId="2043F337" w14:textId="77777777" w:rsidR="00AE7C60" w:rsidRDefault="00A44FA3" w:rsidP="003E0BA7">
      <w:pPr>
        <w:spacing w:before="38"/>
        <w:ind w:left="100"/>
        <w:jc w:val="both"/>
        <w:rPr>
          <w:sz w:val="28"/>
          <w:szCs w:val="28"/>
        </w:rPr>
      </w:pPr>
      <w:r>
        <w:rPr>
          <w:spacing w:val="1"/>
          <w:sz w:val="28"/>
          <w:szCs w:val="28"/>
        </w:rPr>
        <w:t>T</w:t>
      </w:r>
      <w:r>
        <w:rPr>
          <w:spacing w:val="-1"/>
          <w:sz w:val="28"/>
          <w:szCs w:val="28"/>
        </w:rPr>
        <w:t>h</w:t>
      </w:r>
      <w:r>
        <w:rPr>
          <w:sz w:val="28"/>
          <w:szCs w:val="28"/>
        </w:rPr>
        <w:t>e m</w:t>
      </w:r>
      <w:r>
        <w:rPr>
          <w:spacing w:val="-2"/>
          <w:sz w:val="28"/>
          <w:szCs w:val="28"/>
        </w:rPr>
        <w:t>a</w:t>
      </w:r>
      <w:r>
        <w:rPr>
          <w:spacing w:val="1"/>
          <w:sz w:val="28"/>
          <w:szCs w:val="28"/>
        </w:rPr>
        <w:t>xi</w:t>
      </w:r>
      <w:r>
        <w:rPr>
          <w:spacing w:val="-3"/>
          <w:sz w:val="28"/>
          <w:szCs w:val="28"/>
        </w:rPr>
        <w:t>m</w:t>
      </w:r>
      <w:r>
        <w:rPr>
          <w:spacing w:val="1"/>
          <w:sz w:val="28"/>
          <w:szCs w:val="28"/>
        </w:rPr>
        <w:t>u</w:t>
      </w:r>
      <w:r>
        <w:rPr>
          <w:sz w:val="28"/>
          <w:szCs w:val="28"/>
        </w:rPr>
        <w:t xml:space="preserve">m </w:t>
      </w:r>
      <w:r>
        <w:rPr>
          <w:spacing w:val="-2"/>
          <w:sz w:val="28"/>
          <w:szCs w:val="28"/>
        </w:rPr>
        <w:t>a</w:t>
      </w:r>
      <w:r>
        <w:rPr>
          <w:sz w:val="28"/>
          <w:szCs w:val="28"/>
        </w:rPr>
        <w:t>m</w:t>
      </w:r>
      <w:r>
        <w:rPr>
          <w:spacing w:val="-1"/>
          <w:sz w:val="28"/>
          <w:szCs w:val="28"/>
        </w:rPr>
        <w:t>ou</w:t>
      </w:r>
      <w:r>
        <w:rPr>
          <w:spacing w:val="1"/>
          <w:sz w:val="28"/>
          <w:szCs w:val="28"/>
        </w:rPr>
        <w:t>n</w:t>
      </w:r>
      <w:r>
        <w:rPr>
          <w:sz w:val="28"/>
          <w:szCs w:val="28"/>
        </w:rPr>
        <w:t>t</w:t>
      </w:r>
      <w:r>
        <w:rPr>
          <w:spacing w:val="-1"/>
          <w:sz w:val="28"/>
          <w:szCs w:val="28"/>
        </w:rPr>
        <w:t xml:space="preserve"> </w:t>
      </w:r>
      <w:r>
        <w:rPr>
          <w:spacing w:val="1"/>
          <w:sz w:val="28"/>
          <w:szCs w:val="28"/>
        </w:rPr>
        <w:t>o</w:t>
      </w:r>
      <w:r>
        <w:rPr>
          <w:sz w:val="28"/>
          <w:szCs w:val="28"/>
        </w:rPr>
        <w:t xml:space="preserve">f </w:t>
      </w:r>
      <w:r>
        <w:rPr>
          <w:spacing w:val="-2"/>
          <w:sz w:val="28"/>
          <w:szCs w:val="28"/>
        </w:rPr>
        <w:t>d</w:t>
      </w:r>
      <w:r>
        <w:rPr>
          <w:spacing w:val="-1"/>
          <w:sz w:val="28"/>
          <w:szCs w:val="28"/>
        </w:rPr>
        <w:t>i</w:t>
      </w:r>
      <w:r>
        <w:rPr>
          <w:spacing w:val="1"/>
          <w:sz w:val="28"/>
          <w:szCs w:val="28"/>
        </w:rPr>
        <w:t>v</w:t>
      </w:r>
      <w:r>
        <w:rPr>
          <w:spacing w:val="-1"/>
          <w:sz w:val="28"/>
          <w:szCs w:val="28"/>
        </w:rPr>
        <w:t>i</w:t>
      </w:r>
      <w:r>
        <w:rPr>
          <w:spacing w:val="1"/>
          <w:sz w:val="28"/>
          <w:szCs w:val="28"/>
        </w:rPr>
        <w:t>s</w:t>
      </w:r>
      <w:r>
        <w:rPr>
          <w:spacing w:val="-1"/>
          <w:sz w:val="28"/>
          <w:szCs w:val="28"/>
        </w:rPr>
        <w:t>ib</w:t>
      </w:r>
      <w:r>
        <w:rPr>
          <w:spacing w:val="1"/>
          <w:sz w:val="28"/>
          <w:szCs w:val="28"/>
        </w:rPr>
        <w:t>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n</w:t>
      </w:r>
      <w:r>
        <w:rPr>
          <w:spacing w:val="1"/>
          <w:sz w:val="28"/>
          <w:szCs w:val="28"/>
        </w:rPr>
        <w:t xml:space="preserve"> </w:t>
      </w:r>
      <w:r>
        <w:rPr>
          <w:spacing w:val="-3"/>
          <w:sz w:val="28"/>
          <w:szCs w:val="28"/>
        </w:rPr>
        <w:t>m</w:t>
      </w:r>
      <w:r>
        <w:rPr>
          <w:sz w:val="28"/>
          <w:szCs w:val="28"/>
        </w:rPr>
        <w:t>a</w:t>
      </w:r>
      <w:r>
        <w:rPr>
          <w:spacing w:val="1"/>
          <w:sz w:val="28"/>
          <w:szCs w:val="28"/>
        </w:rPr>
        <w:t>in</w:t>
      </w:r>
      <w:r>
        <w:rPr>
          <w:sz w:val="28"/>
          <w:szCs w:val="28"/>
        </w:rPr>
        <w:t>-</w:t>
      </w:r>
      <w:r>
        <w:rPr>
          <w:spacing w:val="1"/>
          <w:sz w:val="28"/>
          <w:szCs w:val="28"/>
        </w:rPr>
        <w:t>n</w:t>
      </w:r>
      <w:r>
        <w:rPr>
          <w:spacing w:val="-2"/>
          <w:sz w:val="28"/>
          <w:szCs w:val="28"/>
        </w:rPr>
        <w:t>e</w:t>
      </w:r>
      <w:r>
        <w:rPr>
          <w:sz w:val="28"/>
          <w:szCs w:val="28"/>
        </w:rPr>
        <w:t>t</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3"/>
          <w:sz w:val="28"/>
          <w:szCs w:val="28"/>
        </w:rPr>
        <w:t>“</w:t>
      </w:r>
      <w:r>
        <w:rPr>
          <w:spacing w:val="1"/>
          <w:sz w:val="28"/>
          <w:szCs w:val="28"/>
        </w:rPr>
        <w:t>1</w:t>
      </w:r>
      <w:r>
        <w:rPr>
          <w:spacing w:val="-1"/>
          <w:sz w:val="28"/>
          <w:szCs w:val="28"/>
        </w:rPr>
        <w:t>0</w:t>
      </w:r>
      <w:r>
        <w:rPr>
          <w:spacing w:val="1"/>
          <w:sz w:val="28"/>
          <w:szCs w:val="28"/>
        </w:rPr>
        <w:t>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w:t>
      </w:r>
      <w:r>
        <w:rPr>
          <w:sz w:val="28"/>
          <w:szCs w:val="28"/>
        </w:rPr>
        <w:t>” p</w:t>
      </w:r>
      <w:r>
        <w:rPr>
          <w:spacing w:val="1"/>
          <w:sz w:val="28"/>
          <w:szCs w:val="28"/>
        </w:rPr>
        <w:t>e</w:t>
      </w:r>
      <w:r>
        <w:rPr>
          <w:sz w:val="28"/>
          <w:szCs w:val="28"/>
        </w:rPr>
        <w:t>r</w:t>
      </w:r>
      <w:r>
        <w:rPr>
          <w:spacing w:val="-3"/>
          <w:sz w:val="28"/>
          <w:szCs w:val="28"/>
        </w:rPr>
        <w:t xml:space="preserve"> </w:t>
      </w:r>
      <w:r>
        <w:rPr>
          <w:spacing w:val="-1"/>
          <w:sz w:val="28"/>
          <w:szCs w:val="28"/>
        </w:rPr>
        <w:t>o</w:t>
      </w:r>
      <w:r>
        <w:rPr>
          <w:spacing w:val="1"/>
          <w:sz w:val="28"/>
          <w:szCs w:val="28"/>
        </w:rPr>
        <w:t>n</w:t>
      </w:r>
      <w:r>
        <w:rPr>
          <w:sz w:val="28"/>
          <w:szCs w:val="28"/>
        </w:rPr>
        <w:t xml:space="preserve">e </w:t>
      </w:r>
      <w:r>
        <w:rPr>
          <w:spacing w:val="-2"/>
          <w:sz w:val="28"/>
          <w:szCs w:val="28"/>
        </w:rPr>
        <w:t>u</w:t>
      </w:r>
      <w:r>
        <w:rPr>
          <w:spacing w:val="1"/>
          <w:sz w:val="28"/>
          <w:szCs w:val="28"/>
        </w:rPr>
        <w:t>n</w:t>
      </w:r>
      <w:r>
        <w:rPr>
          <w:spacing w:val="-1"/>
          <w:sz w:val="28"/>
          <w:szCs w:val="28"/>
        </w:rPr>
        <w:t>i</w:t>
      </w:r>
      <w:r>
        <w:rPr>
          <w:spacing w:val="1"/>
          <w:sz w:val="28"/>
          <w:szCs w:val="28"/>
        </w:rPr>
        <w:t>t</w:t>
      </w:r>
      <w:r>
        <w:rPr>
          <w:sz w:val="28"/>
          <w:szCs w:val="28"/>
        </w:rPr>
        <w:t>,</w:t>
      </w:r>
      <w:r>
        <w:rPr>
          <w:spacing w:val="-1"/>
          <w:sz w:val="28"/>
          <w:szCs w:val="28"/>
        </w:rPr>
        <w:t xml:space="preserve"> s</w:t>
      </w:r>
      <w:r>
        <w:rPr>
          <w:sz w:val="28"/>
          <w:szCs w:val="28"/>
        </w:rPr>
        <w:t>o</w:t>
      </w:r>
    </w:p>
    <w:p w14:paraId="6AA7617E" w14:textId="37D36608" w:rsidR="00201BDA" w:rsidRDefault="00A44FA3" w:rsidP="003E0BA7">
      <w:pPr>
        <w:spacing w:before="26"/>
        <w:ind w:left="100"/>
        <w:jc w:val="both"/>
        <w:rPr>
          <w:sz w:val="28"/>
          <w:szCs w:val="28"/>
        </w:rPr>
      </w:pPr>
      <w:r>
        <w:rPr>
          <w:spacing w:val="1"/>
          <w:sz w:val="28"/>
          <w:szCs w:val="28"/>
        </w:rPr>
        <w:t>th</w:t>
      </w:r>
      <w:r>
        <w:rPr>
          <w:sz w:val="28"/>
          <w:szCs w:val="28"/>
        </w:rPr>
        <w:t>e</w:t>
      </w:r>
      <w:r>
        <w:rPr>
          <w:spacing w:val="-3"/>
          <w:sz w:val="28"/>
          <w:szCs w:val="28"/>
        </w:rPr>
        <w:t xml:space="preserve"> </w:t>
      </w:r>
      <w:r>
        <w:rPr>
          <w:spacing w:val="1"/>
          <w:sz w:val="28"/>
          <w:szCs w:val="28"/>
        </w:rPr>
        <w:t>s</w:t>
      </w:r>
      <w:r>
        <w:rPr>
          <w:sz w:val="28"/>
          <w:szCs w:val="28"/>
        </w:rPr>
        <w:t>m</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s</w:t>
      </w:r>
      <w:r>
        <w:rPr>
          <w:sz w:val="28"/>
          <w:szCs w:val="28"/>
        </w:rPr>
        <w:t>t</w:t>
      </w:r>
      <w:r>
        <w:rPr>
          <w:spacing w:val="1"/>
          <w:sz w:val="28"/>
          <w:szCs w:val="28"/>
        </w:rPr>
        <w:t xml:space="preserve"> </w:t>
      </w:r>
      <w:r>
        <w:rPr>
          <w:spacing w:val="-2"/>
          <w:sz w:val="28"/>
          <w:szCs w:val="28"/>
        </w:rPr>
        <w:t>v</w:t>
      </w:r>
      <w:r>
        <w:rPr>
          <w:sz w:val="28"/>
          <w:szCs w:val="28"/>
        </w:rPr>
        <w:t>a</w:t>
      </w:r>
      <w:r>
        <w:rPr>
          <w:spacing w:val="-1"/>
          <w:sz w:val="28"/>
          <w:szCs w:val="28"/>
        </w:rPr>
        <w:t>l</w:t>
      </w:r>
      <w:r>
        <w:rPr>
          <w:spacing w:val="1"/>
          <w:sz w:val="28"/>
          <w:szCs w:val="28"/>
        </w:rPr>
        <w:t>u</w:t>
      </w:r>
      <w:r>
        <w:rPr>
          <w:sz w:val="28"/>
          <w:szCs w:val="28"/>
        </w:rPr>
        <w:t xml:space="preserve">e </w:t>
      </w:r>
      <w:r>
        <w:rPr>
          <w:spacing w:val="-2"/>
          <w:sz w:val="28"/>
          <w:szCs w:val="28"/>
        </w:rPr>
        <w:t>i</w:t>
      </w:r>
      <w:r>
        <w:rPr>
          <w:sz w:val="28"/>
          <w:szCs w:val="28"/>
        </w:rPr>
        <w:t>n</w:t>
      </w:r>
      <w:r>
        <w:rPr>
          <w:spacing w:val="-2"/>
          <w:sz w:val="28"/>
          <w:szCs w:val="28"/>
        </w:rPr>
        <w:t xml:space="preserve"> </w:t>
      </w:r>
      <w:r>
        <w:rPr>
          <w:sz w:val="28"/>
          <w:szCs w:val="28"/>
        </w:rPr>
        <w:t>ma</w:t>
      </w:r>
      <w:r>
        <w:rPr>
          <w:spacing w:val="-1"/>
          <w:sz w:val="28"/>
          <w:szCs w:val="28"/>
        </w:rPr>
        <w:t>i</w:t>
      </w:r>
      <w:r>
        <w:rPr>
          <w:spacing w:val="4"/>
          <w:sz w:val="28"/>
          <w:szCs w:val="28"/>
        </w:rPr>
        <w:t>n</w:t>
      </w:r>
      <w:r>
        <w:rPr>
          <w:spacing w:val="-2"/>
          <w:sz w:val="28"/>
          <w:szCs w:val="28"/>
        </w:rPr>
        <w:t>-</w:t>
      </w:r>
      <w:r>
        <w:rPr>
          <w:spacing w:val="1"/>
          <w:sz w:val="28"/>
          <w:szCs w:val="28"/>
        </w:rPr>
        <w:t>n</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pacing w:val="-3"/>
          <w:sz w:val="28"/>
          <w:szCs w:val="28"/>
        </w:rPr>
        <w:t>e</w:t>
      </w:r>
      <w:r>
        <w:rPr>
          <w:spacing w:val="-1"/>
          <w:sz w:val="28"/>
          <w:szCs w:val="28"/>
        </w:rPr>
        <w:t>q</w:t>
      </w:r>
      <w:r>
        <w:rPr>
          <w:spacing w:val="1"/>
          <w:sz w:val="28"/>
          <w:szCs w:val="28"/>
        </w:rPr>
        <w:t>u</w:t>
      </w:r>
      <w:r>
        <w:rPr>
          <w:sz w:val="28"/>
          <w:szCs w:val="28"/>
        </w:rPr>
        <w:t>al</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w:t>
      </w:r>
      <w:r>
        <w:rPr>
          <w:spacing w:val="1"/>
          <w:sz w:val="28"/>
          <w:szCs w:val="28"/>
        </w:rPr>
        <w:t>0</w:t>
      </w:r>
      <w:r>
        <w:rPr>
          <w:sz w:val="28"/>
          <w:szCs w:val="28"/>
        </w:rPr>
        <w:t>.</w:t>
      </w:r>
      <w:r>
        <w:rPr>
          <w:spacing w:val="-2"/>
          <w:sz w:val="28"/>
          <w:szCs w:val="28"/>
        </w:rPr>
        <w:t>0</w:t>
      </w:r>
      <w:r>
        <w:rPr>
          <w:spacing w:val="1"/>
          <w:sz w:val="28"/>
          <w:szCs w:val="28"/>
        </w:rPr>
        <w:t>0</w:t>
      </w:r>
      <w:r>
        <w:rPr>
          <w:spacing w:val="-1"/>
          <w:sz w:val="28"/>
          <w:szCs w:val="28"/>
        </w:rPr>
        <w:t>00</w:t>
      </w:r>
      <w:r>
        <w:rPr>
          <w:spacing w:val="1"/>
          <w:sz w:val="28"/>
          <w:szCs w:val="28"/>
        </w:rPr>
        <w:t>0</w:t>
      </w:r>
      <w:r>
        <w:rPr>
          <w:spacing w:val="-1"/>
          <w:sz w:val="28"/>
          <w:szCs w:val="28"/>
        </w:rPr>
        <w:t>00</w:t>
      </w:r>
      <w:r>
        <w:rPr>
          <w:spacing w:val="1"/>
          <w:sz w:val="28"/>
          <w:szCs w:val="28"/>
        </w:rPr>
        <w:t>1</w:t>
      </w:r>
      <w:r>
        <w:rPr>
          <w:sz w:val="28"/>
          <w:szCs w:val="28"/>
        </w:rPr>
        <w:t>”</w:t>
      </w:r>
      <w:r w:rsidR="00BF2BCE">
        <w:rPr>
          <w:sz w:val="28"/>
          <w:szCs w:val="28"/>
        </w:rPr>
        <w:t>.</w:t>
      </w:r>
    </w:p>
    <w:p w14:paraId="5BF69F60" w14:textId="77777777" w:rsidR="00201BDA" w:rsidRDefault="00201BDA" w:rsidP="003E0BA7">
      <w:pPr>
        <w:spacing w:before="26"/>
        <w:ind w:left="100"/>
        <w:jc w:val="both"/>
        <w:rPr>
          <w:sz w:val="28"/>
          <w:szCs w:val="28"/>
        </w:rPr>
      </w:pPr>
    </w:p>
    <w:p w14:paraId="5AA26DC7" w14:textId="325402A7" w:rsidR="00AE7C60" w:rsidRDefault="00A44FA3" w:rsidP="003E0BA7">
      <w:pPr>
        <w:pStyle w:val="Heading3"/>
        <w:jc w:val="both"/>
        <w:rPr>
          <w:rFonts w:eastAsia="Calibri Light"/>
        </w:rPr>
      </w:pPr>
      <w:bookmarkStart w:id="44" w:name="_Toc88586901"/>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3</w:t>
      </w:r>
      <w:r>
        <w:rPr>
          <w:rFonts w:eastAsia="Calibri Light"/>
        </w:rPr>
        <w:t xml:space="preserve">.        </w:t>
      </w:r>
      <w:r>
        <w:rPr>
          <w:rFonts w:eastAsia="Calibri Light"/>
          <w:spacing w:val="65"/>
        </w:rPr>
        <w:t xml:space="preserve"> </w:t>
      </w:r>
      <w:r>
        <w:rPr>
          <w:rFonts w:eastAsia="Calibri Light"/>
        </w:rPr>
        <w:t>S</w:t>
      </w:r>
      <w:r>
        <w:rPr>
          <w:rFonts w:eastAsia="Calibri Light"/>
          <w:spacing w:val="-1"/>
        </w:rPr>
        <w:t>m</w:t>
      </w:r>
      <w:r>
        <w:rPr>
          <w:rFonts w:eastAsia="Calibri Light"/>
        </w:rPr>
        <w:t>a</w:t>
      </w:r>
      <w:r>
        <w:rPr>
          <w:rFonts w:eastAsia="Calibri Light"/>
          <w:spacing w:val="1"/>
        </w:rPr>
        <w:t>r</w:t>
      </w:r>
      <w:r>
        <w:rPr>
          <w:rFonts w:eastAsia="Calibri Light"/>
        </w:rPr>
        <w:t>t</w:t>
      </w:r>
      <w:r>
        <w:rPr>
          <w:rFonts w:eastAsia="Calibri Light"/>
          <w:spacing w:val="-8"/>
        </w:rPr>
        <w:t xml:space="preserve"> </w:t>
      </w:r>
      <w:r>
        <w:rPr>
          <w:rFonts w:eastAsia="Calibri Light"/>
          <w:spacing w:val="1"/>
        </w:rPr>
        <w:t>c</w:t>
      </w:r>
      <w:r>
        <w:rPr>
          <w:rFonts w:eastAsia="Calibri Light"/>
        </w:rPr>
        <w:t>o</w:t>
      </w:r>
      <w:r>
        <w:rPr>
          <w:rFonts w:eastAsia="Calibri Light"/>
          <w:spacing w:val="-1"/>
        </w:rPr>
        <w:t>n</w:t>
      </w:r>
      <w:r>
        <w:rPr>
          <w:rFonts w:eastAsia="Calibri Light"/>
        </w:rPr>
        <w:t>tr</w:t>
      </w:r>
      <w:r>
        <w:rPr>
          <w:rFonts w:eastAsia="Calibri Light"/>
          <w:spacing w:val="2"/>
        </w:rPr>
        <w:t>a</w:t>
      </w:r>
      <w:r>
        <w:rPr>
          <w:rFonts w:eastAsia="Calibri Light"/>
          <w:spacing w:val="1"/>
        </w:rPr>
        <w:t>c</w:t>
      </w:r>
      <w:r>
        <w:rPr>
          <w:rFonts w:eastAsia="Calibri Light"/>
        </w:rPr>
        <w:t>ts</w:t>
      </w:r>
      <w:bookmarkEnd w:id="44"/>
    </w:p>
    <w:p w14:paraId="245A5206" w14:textId="55DDAF62" w:rsidR="00AE7C60" w:rsidRDefault="00BF2BCE" w:rsidP="003E0BA7">
      <w:pPr>
        <w:spacing w:before="37" w:line="258" w:lineRule="auto"/>
        <w:ind w:left="100" w:right="52"/>
        <w:jc w:val="both"/>
        <w:rPr>
          <w:sz w:val="28"/>
          <w:szCs w:val="28"/>
        </w:rPr>
      </w:pPr>
      <w:r>
        <w:rPr>
          <w:spacing w:val="-1"/>
          <w:sz w:val="28"/>
          <w:szCs w:val="28"/>
        </w:rPr>
        <w:t>W</w:t>
      </w:r>
      <w:r w:rsidR="00DC1E41" w:rsidRPr="00DC1E41">
        <w:rPr>
          <w:spacing w:val="-1"/>
          <w:sz w:val="28"/>
          <w:szCs w:val="28"/>
        </w:rPr>
        <w:t>e are aimed at providing</w:t>
      </w:r>
      <w:r w:rsidR="00DC1E41">
        <w:rPr>
          <w:spacing w:val="-1"/>
          <w:sz w:val="28"/>
          <w:szCs w:val="28"/>
        </w:rPr>
        <w:t xml:space="preserve"> </w:t>
      </w:r>
      <w:r w:rsidR="00A44FA3">
        <w:rPr>
          <w:sz w:val="28"/>
          <w:szCs w:val="28"/>
        </w:rPr>
        <w:t xml:space="preserve">a </w:t>
      </w:r>
      <w:r w:rsidR="00A44FA3">
        <w:rPr>
          <w:spacing w:val="-1"/>
          <w:sz w:val="28"/>
          <w:szCs w:val="28"/>
        </w:rPr>
        <w:t>b</w:t>
      </w:r>
      <w:r w:rsidR="00A44FA3">
        <w:rPr>
          <w:sz w:val="28"/>
          <w:szCs w:val="28"/>
        </w:rPr>
        <w:t>e</w:t>
      </w:r>
      <w:r w:rsidR="00A44FA3">
        <w:rPr>
          <w:spacing w:val="-1"/>
          <w:sz w:val="28"/>
          <w:szCs w:val="28"/>
        </w:rPr>
        <w:t>t</w:t>
      </w:r>
      <w:r w:rsidR="00A44FA3">
        <w:rPr>
          <w:spacing w:val="1"/>
          <w:sz w:val="28"/>
          <w:szCs w:val="28"/>
        </w:rPr>
        <w:t>t</w:t>
      </w:r>
      <w:r w:rsidR="00A44FA3">
        <w:rPr>
          <w:sz w:val="28"/>
          <w:szCs w:val="28"/>
        </w:rPr>
        <w:t>er</w:t>
      </w:r>
      <w:r w:rsidR="00A44FA3">
        <w:rPr>
          <w:spacing w:val="-3"/>
          <w:sz w:val="28"/>
          <w:szCs w:val="28"/>
        </w:rPr>
        <w:t xml:space="preserve"> </w:t>
      </w:r>
      <w:r w:rsidR="00A44FA3">
        <w:rPr>
          <w:spacing w:val="1"/>
          <w:sz w:val="28"/>
          <w:szCs w:val="28"/>
        </w:rPr>
        <w:t>k</w:t>
      </w:r>
      <w:r w:rsidR="00A44FA3">
        <w:rPr>
          <w:spacing w:val="-1"/>
          <w:sz w:val="28"/>
          <w:szCs w:val="28"/>
        </w:rPr>
        <w:t>i</w:t>
      </w:r>
      <w:r w:rsidR="00A44FA3">
        <w:rPr>
          <w:spacing w:val="1"/>
          <w:sz w:val="28"/>
          <w:szCs w:val="28"/>
        </w:rPr>
        <w:t>n</w:t>
      </w:r>
      <w:r w:rsidR="00A44FA3">
        <w:rPr>
          <w:sz w:val="28"/>
          <w:szCs w:val="28"/>
        </w:rPr>
        <w:t>d</w:t>
      </w:r>
      <w:r w:rsidR="00A44FA3">
        <w:rPr>
          <w:spacing w:val="-2"/>
          <w:sz w:val="28"/>
          <w:szCs w:val="28"/>
        </w:rPr>
        <w:t xml:space="preserve"> </w:t>
      </w:r>
      <w:r w:rsidR="00A44FA3">
        <w:rPr>
          <w:spacing w:val="1"/>
          <w:sz w:val="28"/>
          <w:szCs w:val="28"/>
        </w:rPr>
        <w:t>o</w:t>
      </w:r>
      <w:r w:rsidR="00A44FA3">
        <w:rPr>
          <w:sz w:val="28"/>
          <w:szCs w:val="28"/>
        </w:rPr>
        <w:t>f</w:t>
      </w:r>
      <w:r w:rsidR="00A44FA3">
        <w:rPr>
          <w:spacing w:val="-2"/>
          <w:sz w:val="28"/>
          <w:szCs w:val="28"/>
        </w:rPr>
        <w:t xml:space="preserve"> </w:t>
      </w:r>
      <w:r w:rsidR="00A44FA3">
        <w:rPr>
          <w:sz w:val="28"/>
          <w:szCs w:val="28"/>
        </w:rPr>
        <w:t>sma</w:t>
      </w:r>
      <w:r w:rsidR="00A44FA3">
        <w:rPr>
          <w:spacing w:val="-2"/>
          <w:sz w:val="28"/>
          <w:szCs w:val="28"/>
        </w:rPr>
        <w:t>r</w:t>
      </w:r>
      <w:r w:rsidR="00A44FA3">
        <w:rPr>
          <w:sz w:val="28"/>
          <w:szCs w:val="28"/>
        </w:rPr>
        <w:t>t</w:t>
      </w:r>
      <w:r w:rsidR="00A44FA3">
        <w:rPr>
          <w:spacing w:val="1"/>
          <w:sz w:val="28"/>
          <w:szCs w:val="28"/>
        </w:rPr>
        <w:t xml:space="preserve"> </w:t>
      </w:r>
      <w:r w:rsidR="00A44FA3">
        <w:rPr>
          <w:sz w:val="28"/>
          <w:szCs w:val="28"/>
        </w:rPr>
        <w:t>c</w:t>
      </w:r>
      <w:r w:rsidR="00A44FA3">
        <w:rPr>
          <w:spacing w:val="-2"/>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Pr>
          <w:rStyle w:val="CommentReference"/>
        </w:rPr>
        <w:t xml:space="preserve">. </w:t>
      </w:r>
      <w:r>
        <w:rPr>
          <w:sz w:val="28"/>
          <w:szCs w:val="28"/>
        </w:rPr>
        <w:t>T</w:t>
      </w:r>
      <w:r w:rsidR="00A44FA3">
        <w:rPr>
          <w:spacing w:val="1"/>
          <w:sz w:val="28"/>
          <w:szCs w:val="28"/>
        </w:rPr>
        <w:t>h</w:t>
      </w:r>
      <w:r w:rsidR="00A44FA3">
        <w:rPr>
          <w:sz w:val="28"/>
          <w:szCs w:val="28"/>
        </w:rPr>
        <w:t>e</w:t>
      </w:r>
      <w:r w:rsidR="00A44FA3">
        <w:rPr>
          <w:spacing w:val="-2"/>
          <w:sz w:val="28"/>
          <w:szCs w:val="28"/>
        </w:rPr>
        <w:t>r</w:t>
      </w:r>
      <w:r w:rsidR="00A44FA3">
        <w:rPr>
          <w:sz w:val="28"/>
          <w:szCs w:val="28"/>
        </w:rPr>
        <w:t xml:space="preserve">e </w:t>
      </w:r>
      <w:r w:rsidR="00A44FA3">
        <w:rPr>
          <w:spacing w:val="-2"/>
          <w:sz w:val="28"/>
          <w:szCs w:val="28"/>
        </w:rPr>
        <w:t>i</w:t>
      </w:r>
      <w:r w:rsidR="00A44FA3">
        <w:rPr>
          <w:sz w:val="28"/>
          <w:szCs w:val="28"/>
        </w:rPr>
        <w:t>s</w:t>
      </w:r>
      <w:r w:rsidR="00A44FA3">
        <w:rPr>
          <w:spacing w:val="1"/>
          <w:sz w:val="28"/>
          <w:szCs w:val="28"/>
        </w:rPr>
        <w:t xml:space="preserve"> </w:t>
      </w:r>
      <w:r w:rsidR="00A44FA3">
        <w:rPr>
          <w:spacing w:val="-2"/>
          <w:sz w:val="28"/>
          <w:szCs w:val="28"/>
        </w:rPr>
        <w:t>n</w:t>
      </w:r>
      <w:r w:rsidR="00A44FA3">
        <w:rPr>
          <w:sz w:val="28"/>
          <w:szCs w:val="28"/>
        </w:rPr>
        <w:t>o</w:t>
      </w:r>
      <w:r w:rsidR="00A44FA3">
        <w:rPr>
          <w:spacing w:val="1"/>
          <w:sz w:val="28"/>
          <w:szCs w:val="28"/>
        </w:rPr>
        <w:t xml:space="preserve"> </w:t>
      </w:r>
      <w:r w:rsidR="00A44FA3">
        <w:rPr>
          <w:spacing w:val="-2"/>
          <w:sz w:val="28"/>
          <w:szCs w:val="28"/>
        </w:rPr>
        <w:t>n</w:t>
      </w:r>
      <w:r w:rsidR="00A44FA3">
        <w:rPr>
          <w:sz w:val="28"/>
          <w:szCs w:val="28"/>
        </w:rPr>
        <w:t>eed</w:t>
      </w:r>
      <w:r w:rsidR="00A44FA3">
        <w:rPr>
          <w:spacing w:val="-2"/>
          <w:sz w:val="28"/>
          <w:szCs w:val="28"/>
        </w:rPr>
        <w:t xml:space="preserve"> </w:t>
      </w:r>
      <w:r w:rsidR="00A44FA3">
        <w:rPr>
          <w:spacing w:val="1"/>
          <w:sz w:val="28"/>
          <w:szCs w:val="28"/>
        </w:rPr>
        <w:t>t</w:t>
      </w:r>
      <w:r w:rsidR="00A44FA3">
        <w:rPr>
          <w:sz w:val="28"/>
          <w:szCs w:val="28"/>
        </w:rPr>
        <w:t xml:space="preserve">o </w:t>
      </w:r>
      <w:r w:rsidR="00A44FA3">
        <w:rPr>
          <w:spacing w:val="1"/>
          <w:sz w:val="28"/>
          <w:szCs w:val="28"/>
        </w:rPr>
        <w:t>d</w:t>
      </w:r>
      <w:r w:rsidR="00A44FA3">
        <w:rPr>
          <w:sz w:val="28"/>
          <w:szCs w:val="28"/>
        </w:rPr>
        <w:t>o</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og</w:t>
      </w:r>
      <w:r w:rsidR="00A44FA3">
        <w:rPr>
          <w:spacing w:val="-2"/>
          <w:sz w:val="28"/>
          <w:szCs w:val="28"/>
        </w:rPr>
        <w:t>r</w:t>
      </w:r>
      <w:r w:rsidR="00A44FA3">
        <w:rPr>
          <w:sz w:val="28"/>
          <w:szCs w:val="28"/>
        </w:rPr>
        <w:t>am</w:t>
      </w:r>
      <w:r w:rsidR="00A44FA3">
        <w:rPr>
          <w:spacing w:val="-3"/>
          <w:sz w:val="28"/>
          <w:szCs w:val="28"/>
        </w:rPr>
        <w:t>m</w:t>
      </w:r>
      <w:r w:rsidR="00A44FA3">
        <w:rPr>
          <w:spacing w:val="1"/>
          <w:sz w:val="28"/>
          <w:szCs w:val="28"/>
        </w:rPr>
        <w:t>i</w:t>
      </w:r>
      <w:r w:rsidR="00A44FA3">
        <w:rPr>
          <w:spacing w:val="-1"/>
          <w:sz w:val="28"/>
          <w:szCs w:val="28"/>
        </w:rPr>
        <w:t>n</w:t>
      </w:r>
      <w:r w:rsidR="00A44FA3">
        <w:rPr>
          <w:sz w:val="28"/>
          <w:szCs w:val="28"/>
        </w:rPr>
        <w:t>g</w:t>
      </w:r>
      <w:r w:rsidR="00A44FA3">
        <w:rPr>
          <w:spacing w:val="-2"/>
          <w:sz w:val="28"/>
          <w:szCs w:val="28"/>
        </w:rPr>
        <w:t xml:space="preserve"> </w:t>
      </w:r>
      <w:r w:rsidR="00A44FA3">
        <w:rPr>
          <w:spacing w:val="1"/>
          <w:sz w:val="28"/>
          <w:szCs w:val="28"/>
        </w:rPr>
        <w:t>b</w:t>
      </w:r>
      <w:r w:rsidR="00A44FA3">
        <w:rPr>
          <w:sz w:val="28"/>
          <w:szCs w:val="28"/>
        </w:rPr>
        <w:t>e</w:t>
      </w:r>
      <w:r w:rsidR="00A44FA3">
        <w:rPr>
          <w:spacing w:val="-2"/>
          <w:sz w:val="28"/>
          <w:szCs w:val="28"/>
        </w:rPr>
        <w:t>c</w:t>
      </w:r>
      <w:r w:rsidR="00A44FA3">
        <w:rPr>
          <w:sz w:val="28"/>
          <w:szCs w:val="28"/>
        </w:rPr>
        <w:t>a</w:t>
      </w:r>
      <w:r w:rsidR="00A44FA3">
        <w:rPr>
          <w:spacing w:val="1"/>
          <w:sz w:val="28"/>
          <w:szCs w:val="28"/>
        </w:rPr>
        <w:t>u</w:t>
      </w:r>
      <w:r w:rsidR="00A44FA3">
        <w:rPr>
          <w:spacing w:val="-1"/>
          <w:sz w:val="28"/>
          <w:szCs w:val="28"/>
        </w:rPr>
        <w:t>s</w:t>
      </w:r>
      <w:r w:rsidR="00A44FA3">
        <w:rPr>
          <w:sz w:val="28"/>
          <w:szCs w:val="28"/>
        </w:rPr>
        <w:t>e</w:t>
      </w:r>
      <w:r w:rsidR="00A44FA3">
        <w:rPr>
          <w:spacing w:val="3"/>
          <w:sz w:val="28"/>
          <w:szCs w:val="28"/>
        </w:rPr>
        <w:t xml:space="preserve"> </w:t>
      </w:r>
      <w:r w:rsidR="00A44FA3">
        <w:rPr>
          <w:sz w:val="28"/>
          <w:szCs w:val="28"/>
        </w:rPr>
        <w:t>B</w:t>
      </w:r>
      <w:r w:rsidR="00A44FA3">
        <w:rPr>
          <w:spacing w:val="-1"/>
          <w:sz w:val="28"/>
          <w:szCs w:val="28"/>
        </w:rPr>
        <w:t>E</w:t>
      </w:r>
      <w:r w:rsidR="00A44FA3">
        <w:rPr>
          <w:sz w:val="28"/>
          <w:szCs w:val="28"/>
        </w:rPr>
        <w:t>R</w:t>
      </w:r>
      <w:r w:rsidR="00A44FA3">
        <w:rPr>
          <w:spacing w:val="1"/>
          <w:sz w:val="28"/>
          <w:szCs w:val="28"/>
        </w:rPr>
        <w:t>T</w:t>
      </w:r>
      <w:r w:rsidR="00A44FA3">
        <w:rPr>
          <w:spacing w:val="-2"/>
          <w:sz w:val="28"/>
          <w:szCs w:val="28"/>
        </w:rPr>
        <w:t>I</w:t>
      </w:r>
      <w:r w:rsidR="00A44FA3">
        <w:rPr>
          <w:spacing w:val="1"/>
          <w:sz w:val="28"/>
          <w:szCs w:val="28"/>
        </w:rPr>
        <w:t>N</w:t>
      </w:r>
      <w:r w:rsidR="00A44FA3">
        <w:rPr>
          <w:spacing w:val="-2"/>
          <w:sz w:val="28"/>
          <w:szCs w:val="28"/>
        </w:rPr>
        <w:t>I</w:t>
      </w:r>
      <w:r w:rsidR="00A44FA3">
        <w:rPr>
          <w:spacing w:val="-1"/>
          <w:sz w:val="28"/>
          <w:szCs w:val="28"/>
        </w:rPr>
        <w:t>T</w:t>
      </w:r>
      <w:r w:rsidR="00A44FA3">
        <w:rPr>
          <w:sz w:val="28"/>
          <w:szCs w:val="28"/>
        </w:rPr>
        <w:t>Y</w:t>
      </w:r>
      <w:r w:rsidR="00A44FA3">
        <w:rPr>
          <w:spacing w:val="1"/>
          <w:sz w:val="28"/>
          <w:szCs w:val="28"/>
        </w:rPr>
        <w:t xml:space="preserve"> </w:t>
      </w:r>
      <w:r w:rsidR="00A44FA3">
        <w:rPr>
          <w:spacing w:val="-1"/>
          <w:sz w:val="28"/>
          <w:szCs w:val="28"/>
        </w:rPr>
        <w:t>s</w:t>
      </w:r>
      <w:r w:rsidR="00A44FA3">
        <w:rPr>
          <w:spacing w:val="-3"/>
          <w:sz w:val="28"/>
          <w:szCs w:val="28"/>
        </w:rPr>
        <w:t>m</w:t>
      </w:r>
      <w:r w:rsidR="00A44FA3">
        <w:rPr>
          <w:sz w:val="28"/>
          <w:szCs w:val="28"/>
        </w:rPr>
        <w:t>art</w:t>
      </w:r>
      <w:r w:rsidR="00A44FA3">
        <w:rPr>
          <w:spacing w:val="1"/>
          <w:sz w:val="28"/>
          <w:szCs w:val="28"/>
        </w:rPr>
        <w:t xml:space="preserve"> </w:t>
      </w:r>
      <w:r w:rsidR="00A44FA3">
        <w:rPr>
          <w:spacing w:val="-3"/>
          <w:sz w:val="28"/>
          <w:szCs w:val="28"/>
        </w:rPr>
        <w:t>c</w:t>
      </w:r>
      <w:r w:rsidR="00A44FA3">
        <w:rPr>
          <w:spacing w:val="1"/>
          <w:sz w:val="28"/>
          <w:szCs w:val="28"/>
        </w:rPr>
        <w:t>o</w:t>
      </w:r>
      <w:r w:rsidR="00A44FA3">
        <w:rPr>
          <w:spacing w:val="-1"/>
          <w:sz w:val="28"/>
          <w:szCs w:val="28"/>
        </w:rPr>
        <w:t>n</w:t>
      </w:r>
      <w:r w:rsidR="00A44FA3">
        <w:rPr>
          <w:spacing w:val="1"/>
          <w:sz w:val="28"/>
          <w:szCs w:val="28"/>
        </w:rPr>
        <w:t>t</w:t>
      </w:r>
      <w:r w:rsidR="00A44FA3">
        <w:rPr>
          <w:sz w:val="28"/>
          <w:szCs w:val="28"/>
        </w:rPr>
        <w:t>ra</w:t>
      </w:r>
      <w:r w:rsidR="00A44FA3">
        <w:rPr>
          <w:spacing w:val="-2"/>
          <w:sz w:val="28"/>
          <w:szCs w:val="28"/>
        </w:rPr>
        <w:t>c</w:t>
      </w:r>
      <w:r w:rsidR="00A44FA3">
        <w:rPr>
          <w:spacing w:val="-1"/>
          <w:sz w:val="28"/>
          <w:szCs w:val="28"/>
        </w:rPr>
        <w:t>t</w:t>
      </w:r>
      <w:r w:rsidR="00A44FA3">
        <w:rPr>
          <w:sz w:val="28"/>
          <w:szCs w:val="28"/>
        </w:rPr>
        <w:t>s</w:t>
      </w:r>
      <w:r w:rsidR="00A44FA3">
        <w:rPr>
          <w:spacing w:val="1"/>
          <w:sz w:val="28"/>
          <w:szCs w:val="28"/>
        </w:rPr>
        <w:t xml:space="preserve"> </w:t>
      </w:r>
      <w:r w:rsidR="00A44FA3">
        <w:rPr>
          <w:sz w:val="28"/>
          <w:szCs w:val="28"/>
        </w:rPr>
        <w:t>c</w:t>
      </w:r>
      <w:r w:rsidR="00A44FA3">
        <w:rPr>
          <w:spacing w:val="-3"/>
          <w:sz w:val="28"/>
          <w:szCs w:val="28"/>
        </w:rPr>
        <w:t>a</w:t>
      </w:r>
      <w:r w:rsidR="00A44FA3">
        <w:rPr>
          <w:sz w:val="28"/>
          <w:szCs w:val="28"/>
        </w:rPr>
        <w:t>n</w:t>
      </w:r>
      <w:r w:rsidR="00A44FA3">
        <w:rPr>
          <w:spacing w:val="1"/>
          <w:sz w:val="28"/>
          <w:szCs w:val="28"/>
        </w:rPr>
        <w:t xml:space="preserve"> </w:t>
      </w:r>
      <w:r w:rsidR="00A44FA3">
        <w:rPr>
          <w:sz w:val="28"/>
          <w:szCs w:val="28"/>
        </w:rPr>
        <w:t>be</w:t>
      </w:r>
      <w:r w:rsidR="00A44FA3">
        <w:rPr>
          <w:spacing w:val="-2"/>
          <w:sz w:val="28"/>
          <w:szCs w:val="28"/>
        </w:rPr>
        <w:t xml:space="preserve"> </w:t>
      </w:r>
      <w:r w:rsidR="00A44FA3">
        <w:rPr>
          <w:spacing w:val="-1"/>
          <w:sz w:val="28"/>
          <w:szCs w:val="28"/>
        </w:rPr>
        <w:t>u</w:t>
      </w:r>
      <w:r w:rsidR="00A44FA3">
        <w:rPr>
          <w:spacing w:val="1"/>
          <w:sz w:val="28"/>
          <w:szCs w:val="28"/>
        </w:rPr>
        <w:t>s</w:t>
      </w:r>
      <w:r w:rsidR="00A44FA3">
        <w:rPr>
          <w:sz w:val="28"/>
          <w:szCs w:val="28"/>
        </w:rPr>
        <w:t>ed</w:t>
      </w:r>
      <w:r w:rsidR="00A44FA3">
        <w:rPr>
          <w:spacing w:val="-2"/>
          <w:sz w:val="28"/>
          <w:szCs w:val="28"/>
        </w:rPr>
        <w:t xml:space="preserve"> </w:t>
      </w:r>
      <w:r w:rsidR="00A44FA3">
        <w:rPr>
          <w:sz w:val="28"/>
          <w:szCs w:val="28"/>
        </w:rPr>
        <w:t>ea</w:t>
      </w:r>
      <w:r w:rsidR="00A44FA3">
        <w:rPr>
          <w:spacing w:val="-1"/>
          <w:sz w:val="28"/>
          <w:szCs w:val="28"/>
        </w:rPr>
        <w:t>s</w:t>
      </w:r>
      <w:r w:rsidR="00A44FA3">
        <w:rPr>
          <w:spacing w:val="1"/>
          <w:sz w:val="28"/>
          <w:szCs w:val="28"/>
        </w:rPr>
        <w:t>i</w:t>
      </w:r>
      <w:r w:rsidR="00A44FA3">
        <w:rPr>
          <w:spacing w:val="-1"/>
          <w:sz w:val="28"/>
          <w:szCs w:val="28"/>
        </w:rPr>
        <w:t>l</w:t>
      </w:r>
      <w:r w:rsidR="00A44FA3">
        <w:rPr>
          <w:sz w:val="28"/>
          <w:szCs w:val="28"/>
        </w:rPr>
        <w:t>y</w:t>
      </w:r>
      <w:r w:rsidR="00A44FA3">
        <w:rPr>
          <w:spacing w:val="-2"/>
          <w:sz w:val="28"/>
          <w:szCs w:val="28"/>
        </w:rPr>
        <w:t xml:space="preserve"> </w:t>
      </w:r>
      <w:r w:rsidR="00A44FA3">
        <w:rPr>
          <w:spacing w:val="1"/>
          <w:sz w:val="28"/>
          <w:szCs w:val="28"/>
        </w:rPr>
        <w:t>b</w:t>
      </w:r>
      <w:r w:rsidR="00A44FA3">
        <w:rPr>
          <w:sz w:val="28"/>
          <w:szCs w:val="28"/>
        </w:rPr>
        <w:t>y</w:t>
      </w:r>
      <w:r w:rsidR="00A44FA3">
        <w:rPr>
          <w:spacing w:val="-2"/>
          <w:sz w:val="28"/>
          <w:szCs w:val="28"/>
        </w:rPr>
        <w:t xml:space="preserve"> </w:t>
      </w:r>
      <w:r w:rsidR="00A44FA3">
        <w:rPr>
          <w:spacing w:val="1"/>
          <w:sz w:val="28"/>
          <w:szCs w:val="28"/>
        </w:rPr>
        <w:t>s</w:t>
      </w:r>
      <w:r w:rsidR="00A44FA3">
        <w:rPr>
          <w:spacing w:val="-1"/>
          <w:sz w:val="28"/>
          <w:szCs w:val="28"/>
        </w:rPr>
        <w:t>o</w:t>
      </w:r>
      <w:r w:rsidR="00A44FA3">
        <w:rPr>
          <w:sz w:val="28"/>
          <w:szCs w:val="28"/>
        </w:rPr>
        <w:t xml:space="preserve">me </w:t>
      </w:r>
      <w:r w:rsidR="00A44FA3">
        <w:rPr>
          <w:spacing w:val="1"/>
          <w:sz w:val="28"/>
          <w:szCs w:val="28"/>
        </w:rPr>
        <w:t>si</w:t>
      </w:r>
      <w:r w:rsidR="00A44FA3">
        <w:rPr>
          <w:spacing w:val="-3"/>
          <w:sz w:val="28"/>
          <w:szCs w:val="28"/>
        </w:rPr>
        <w:t>m</w:t>
      </w:r>
      <w:r w:rsidR="00A44FA3">
        <w:rPr>
          <w:spacing w:val="-1"/>
          <w:sz w:val="28"/>
          <w:szCs w:val="28"/>
        </w:rPr>
        <w:t>p</w:t>
      </w:r>
      <w:r w:rsidR="00A44FA3">
        <w:rPr>
          <w:spacing w:val="1"/>
          <w:sz w:val="28"/>
          <w:szCs w:val="28"/>
        </w:rPr>
        <w:t>l</w:t>
      </w:r>
      <w:r w:rsidR="00A44FA3">
        <w:rPr>
          <w:sz w:val="28"/>
          <w:szCs w:val="28"/>
        </w:rPr>
        <w:t xml:space="preserve">e </w:t>
      </w:r>
      <w:r w:rsidR="00A44FA3">
        <w:rPr>
          <w:spacing w:val="-2"/>
          <w:sz w:val="28"/>
          <w:szCs w:val="28"/>
        </w:rPr>
        <w:t>s</w:t>
      </w:r>
      <w:r w:rsidR="00A44FA3">
        <w:rPr>
          <w:spacing w:val="1"/>
          <w:sz w:val="28"/>
          <w:szCs w:val="28"/>
        </w:rPr>
        <w:t>t</w:t>
      </w:r>
      <w:r w:rsidR="00A44FA3">
        <w:rPr>
          <w:spacing w:val="-2"/>
          <w:sz w:val="28"/>
          <w:szCs w:val="28"/>
        </w:rPr>
        <w:t>e</w:t>
      </w:r>
      <w:r w:rsidR="00A44FA3">
        <w:rPr>
          <w:spacing w:val="2"/>
          <w:sz w:val="28"/>
          <w:szCs w:val="28"/>
        </w:rPr>
        <w:t>p</w:t>
      </w:r>
      <w:r w:rsidR="00A44FA3">
        <w:rPr>
          <w:spacing w:val="1"/>
          <w:sz w:val="28"/>
          <w:szCs w:val="28"/>
        </w:rPr>
        <w:t>s</w:t>
      </w:r>
      <w:r w:rsidR="00A44FA3">
        <w:rPr>
          <w:sz w:val="28"/>
          <w:szCs w:val="28"/>
        </w:rPr>
        <w:t>.</w:t>
      </w:r>
    </w:p>
    <w:p w14:paraId="5B6C13C3" w14:textId="5DF35A94" w:rsidR="00AE7C60" w:rsidRDefault="00A44FA3" w:rsidP="003E0BA7">
      <w:pPr>
        <w:spacing w:before="2"/>
        <w:ind w:left="100" w:right="364"/>
        <w:jc w:val="both"/>
        <w:rPr>
          <w:sz w:val="28"/>
          <w:szCs w:val="28"/>
        </w:rPr>
      </w:pPr>
      <w:r>
        <w:rPr>
          <w:sz w:val="28"/>
          <w:szCs w:val="28"/>
        </w:rPr>
        <w:t>So</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cre</w:t>
      </w:r>
      <w:r>
        <w:rPr>
          <w:spacing w:val="-3"/>
          <w:sz w:val="28"/>
          <w:szCs w:val="28"/>
        </w:rPr>
        <w:t>a</w:t>
      </w:r>
      <w:r>
        <w:rPr>
          <w:spacing w:val="2"/>
          <w:sz w:val="28"/>
          <w:szCs w:val="28"/>
        </w:rPr>
        <w:t>t</w:t>
      </w:r>
      <w:r>
        <w:rPr>
          <w:sz w:val="28"/>
          <w:szCs w:val="28"/>
        </w:rPr>
        <w:t>e a</w:t>
      </w:r>
      <w:r>
        <w:rPr>
          <w:spacing w:val="-3"/>
          <w:sz w:val="28"/>
          <w:szCs w:val="28"/>
        </w:rPr>
        <w:t xml:space="preserve"> </w:t>
      </w:r>
      <w:r>
        <w:rPr>
          <w:spacing w:val="1"/>
          <w:sz w:val="28"/>
          <w:szCs w:val="28"/>
        </w:rPr>
        <w:t>s</w:t>
      </w:r>
      <w:r>
        <w:rPr>
          <w:sz w:val="28"/>
          <w:szCs w:val="28"/>
        </w:rPr>
        <w:t>ma</w:t>
      </w:r>
      <w:r>
        <w:rPr>
          <w:spacing w:val="-2"/>
          <w:sz w:val="28"/>
          <w:szCs w:val="28"/>
        </w:rPr>
        <w:t>r</w:t>
      </w:r>
      <w:r>
        <w:rPr>
          <w:sz w:val="28"/>
          <w:szCs w:val="28"/>
        </w:rPr>
        <w:t>t</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z w:val="28"/>
          <w:szCs w:val="28"/>
        </w:rPr>
        <w:t>ra</w:t>
      </w:r>
      <w:r>
        <w:rPr>
          <w:spacing w:val="-2"/>
          <w:sz w:val="28"/>
          <w:szCs w:val="28"/>
        </w:rPr>
        <w:t>c</w:t>
      </w:r>
      <w:r>
        <w:rPr>
          <w:sz w:val="28"/>
          <w:szCs w:val="28"/>
        </w:rPr>
        <w:t>t</w:t>
      </w:r>
      <w:r>
        <w:rPr>
          <w:spacing w:val="1"/>
          <w:sz w:val="28"/>
          <w:szCs w:val="28"/>
        </w:rPr>
        <w:t xml:space="preserve"> </w:t>
      </w:r>
      <w:r>
        <w:rPr>
          <w:spacing w:val="-2"/>
          <w:sz w:val="28"/>
          <w:szCs w:val="28"/>
        </w:rPr>
        <w:t>i</w:t>
      </w:r>
      <w:r>
        <w:rPr>
          <w:sz w:val="28"/>
          <w:szCs w:val="28"/>
        </w:rPr>
        <w:t>n</w:t>
      </w:r>
      <w:r>
        <w:rPr>
          <w:spacing w:val="3"/>
          <w:sz w:val="28"/>
          <w:szCs w:val="28"/>
        </w:rPr>
        <w:t xml:space="preserve"> </w:t>
      </w:r>
      <w:r w:rsidR="00E34E68">
        <w:rPr>
          <w:spacing w:val="3"/>
          <w:sz w:val="28"/>
          <w:szCs w:val="28"/>
        </w:rPr>
        <w:t xml:space="preserve">the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1"/>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z w:val="28"/>
          <w:szCs w:val="28"/>
        </w:rPr>
        <w:t>n</w:t>
      </w:r>
      <w:r w:rsidR="00DC1E41">
        <w:rPr>
          <w:sz w:val="28"/>
          <w:szCs w:val="28"/>
        </w:rPr>
        <w:t>,</w:t>
      </w:r>
      <w:r>
        <w:rPr>
          <w:spacing w:val="1"/>
          <w:sz w:val="28"/>
          <w:szCs w:val="28"/>
        </w:rPr>
        <w:t xml:space="preserve"> </w:t>
      </w:r>
      <w:r>
        <w:rPr>
          <w:spacing w:val="-2"/>
          <w:sz w:val="28"/>
          <w:szCs w:val="28"/>
        </w:rPr>
        <w:t>y</w:t>
      </w:r>
      <w:r>
        <w:rPr>
          <w:spacing w:val="-1"/>
          <w:sz w:val="28"/>
          <w:szCs w:val="28"/>
        </w:rPr>
        <w:t>o</w:t>
      </w:r>
      <w:r>
        <w:rPr>
          <w:sz w:val="28"/>
          <w:szCs w:val="28"/>
        </w:rPr>
        <w:t>u</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2"/>
          <w:sz w:val="28"/>
          <w:szCs w:val="28"/>
        </w:rPr>
        <w:t xml:space="preserve"> </w:t>
      </w:r>
      <w:r>
        <w:rPr>
          <w:spacing w:val="1"/>
          <w:sz w:val="28"/>
          <w:szCs w:val="28"/>
        </w:rPr>
        <w:t>h</w:t>
      </w:r>
      <w:r>
        <w:rPr>
          <w:sz w:val="28"/>
          <w:szCs w:val="28"/>
        </w:rPr>
        <w:t>a</w:t>
      </w:r>
      <w:r>
        <w:rPr>
          <w:spacing w:val="-1"/>
          <w:sz w:val="28"/>
          <w:szCs w:val="28"/>
        </w:rPr>
        <w:t>v</w:t>
      </w:r>
      <w:r>
        <w:rPr>
          <w:sz w:val="28"/>
          <w:szCs w:val="28"/>
        </w:rPr>
        <w:t>e</w:t>
      </w:r>
      <w:r w:rsidR="004F3EFD">
        <w:rPr>
          <w:rFonts w:hint="cs"/>
          <w:sz w:val="28"/>
          <w:szCs w:val="28"/>
          <w:rtl/>
        </w:rPr>
        <w:t xml:space="preserve"> </w:t>
      </w:r>
      <w:r>
        <w:rPr>
          <w:spacing w:val="1"/>
          <w:sz w:val="28"/>
          <w:szCs w:val="28"/>
        </w:rPr>
        <w:t>p</w:t>
      </w:r>
      <w:r>
        <w:rPr>
          <w:sz w:val="28"/>
          <w:szCs w:val="28"/>
        </w:rPr>
        <w:t>r</w:t>
      </w:r>
      <w:r>
        <w:rPr>
          <w:spacing w:val="-1"/>
          <w:sz w:val="28"/>
          <w:szCs w:val="28"/>
        </w:rPr>
        <w:t>o</w:t>
      </w:r>
      <w:r>
        <w:rPr>
          <w:spacing w:val="2"/>
          <w:sz w:val="28"/>
          <w:szCs w:val="28"/>
        </w:rPr>
        <w:t>g</w:t>
      </w:r>
      <w:r>
        <w:rPr>
          <w:sz w:val="28"/>
          <w:szCs w:val="28"/>
        </w:rPr>
        <w:t>r</w:t>
      </w:r>
      <w:r>
        <w:rPr>
          <w:spacing w:val="-2"/>
          <w:sz w:val="28"/>
          <w:szCs w:val="28"/>
        </w:rPr>
        <w:t>a</w:t>
      </w:r>
      <w:r>
        <w:rPr>
          <w:sz w:val="28"/>
          <w:szCs w:val="28"/>
        </w:rPr>
        <w:t>m</w:t>
      </w:r>
      <w:r>
        <w:rPr>
          <w:spacing w:val="-3"/>
          <w:sz w:val="28"/>
          <w:szCs w:val="28"/>
        </w:rPr>
        <w:t>m</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k</w:t>
      </w:r>
      <w:r>
        <w:rPr>
          <w:spacing w:val="-1"/>
          <w:sz w:val="28"/>
          <w:szCs w:val="28"/>
        </w:rPr>
        <w:t>n</w:t>
      </w:r>
      <w:r>
        <w:rPr>
          <w:spacing w:val="1"/>
          <w:sz w:val="28"/>
          <w:szCs w:val="28"/>
        </w:rPr>
        <w:t>o</w:t>
      </w:r>
      <w:r>
        <w:rPr>
          <w:spacing w:val="-1"/>
          <w:sz w:val="28"/>
          <w:szCs w:val="28"/>
        </w:rPr>
        <w:t>w</w:t>
      </w:r>
      <w:r>
        <w:rPr>
          <w:spacing w:val="1"/>
          <w:sz w:val="28"/>
          <w:szCs w:val="28"/>
        </w:rPr>
        <w:t>l</w:t>
      </w:r>
      <w:r>
        <w:rPr>
          <w:spacing w:val="-2"/>
          <w:sz w:val="28"/>
          <w:szCs w:val="28"/>
        </w:rPr>
        <w:t>e</w:t>
      </w:r>
      <w:r>
        <w:rPr>
          <w:spacing w:val="1"/>
          <w:sz w:val="28"/>
          <w:szCs w:val="28"/>
        </w:rPr>
        <w:t>d</w:t>
      </w:r>
      <w:r>
        <w:rPr>
          <w:spacing w:val="-1"/>
          <w:sz w:val="28"/>
          <w:szCs w:val="28"/>
        </w:rPr>
        <w:t>g</w:t>
      </w:r>
      <w:r>
        <w:rPr>
          <w:sz w:val="28"/>
          <w:szCs w:val="28"/>
        </w:rPr>
        <w:t>e.</w:t>
      </w:r>
    </w:p>
    <w:p w14:paraId="5C3F0823" w14:textId="77777777" w:rsidR="00AE7C60" w:rsidRDefault="00AE7C60" w:rsidP="003E0BA7">
      <w:pPr>
        <w:spacing w:line="200" w:lineRule="exact"/>
        <w:jc w:val="both"/>
      </w:pPr>
    </w:p>
    <w:p w14:paraId="792820EB" w14:textId="77777777" w:rsidR="00AE7C60" w:rsidRDefault="00AE7C60" w:rsidP="003E0BA7">
      <w:pPr>
        <w:spacing w:line="200" w:lineRule="exact"/>
        <w:jc w:val="both"/>
      </w:pPr>
    </w:p>
    <w:p w14:paraId="1383E164" w14:textId="77777777" w:rsidR="00AE7C60" w:rsidRDefault="00AE7C60" w:rsidP="003E0BA7">
      <w:pPr>
        <w:spacing w:before="6" w:line="200" w:lineRule="exact"/>
        <w:jc w:val="both"/>
      </w:pPr>
    </w:p>
    <w:p w14:paraId="456A8348" w14:textId="77777777" w:rsidR="00AE7C60" w:rsidRDefault="00A44FA3" w:rsidP="003E0BA7">
      <w:pPr>
        <w:pStyle w:val="Heading3"/>
        <w:jc w:val="both"/>
        <w:rPr>
          <w:rFonts w:eastAsia="Calibri Light"/>
        </w:rPr>
      </w:pPr>
      <w:bookmarkStart w:id="45" w:name="_Toc88586902"/>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4</w:t>
      </w:r>
      <w:r>
        <w:rPr>
          <w:rFonts w:eastAsia="Calibri Light"/>
        </w:rPr>
        <w:t xml:space="preserve">.        </w:t>
      </w:r>
      <w:r>
        <w:rPr>
          <w:rFonts w:eastAsia="Calibri Light"/>
          <w:spacing w:val="65"/>
        </w:rPr>
        <w:t xml:space="preserve"> </w:t>
      </w:r>
      <w:r>
        <w:rPr>
          <w:rFonts w:eastAsia="Calibri Light"/>
        </w:rPr>
        <w:t>V</w:t>
      </w:r>
      <w:r>
        <w:rPr>
          <w:rFonts w:eastAsia="Calibri Light"/>
          <w:spacing w:val="1"/>
        </w:rPr>
        <w:t>a</w:t>
      </w:r>
      <w:r>
        <w:rPr>
          <w:rFonts w:eastAsia="Calibri Light"/>
        </w:rPr>
        <w:t>l</w:t>
      </w:r>
      <w:r>
        <w:rPr>
          <w:rFonts w:eastAsia="Calibri Light"/>
          <w:spacing w:val="-2"/>
        </w:rPr>
        <w:t>i</w:t>
      </w:r>
      <w:r>
        <w:rPr>
          <w:rFonts w:eastAsia="Calibri Light"/>
        </w:rPr>
        <w:t>da</w:t>
      </w:r>
      <w:r>
        <w:rPr>
          <w:rFonts w:eastAsia="Calibri Light"/>
          <w:spacing w:val="1"/>
        </w:rPr>
        <w:t>t</w:t>
      </w:r>
      <w:r>
        <w:rPr>
          <w:rFonts w:eastAsia="Calibri Light"/>
        </w:rPr>
        <w:t>ors</w:t>
      </w:r>
      <w:r>
        <w:rPr>
          <w:rFonts w:eastAsia="Calibri Light"/>
          <w:spacing w:val="-11"/>
        </w:rPr>
        <w:t xml:space="preserve"> </w:t>
      </w:r>
      <w:r>
        <w:rPr>
          <w:rFonts w:eastAsia="Calibri Light"/>
          <w:spacing w:val="1"/>
        </w:rPr>
        <w:t>a</w:t>
      </w:r>
      <w:r>
        <w:rPr>
          <w:rFonts w:eastAsia="Calibri Light"/>
        </w:rPr>
        <w:t>nd</w:t>
      </w:r>
      <w:r>
        <w:rPr>
          <w:rFonts w:eastAsia="Calibri Light"/>
          <w:spacing w:val="-5"/>
        </w:rPr>
        <w:t xml:space="preserve"> </w:t>
      </w:r>
      <w:r>
        <w:rPr>
          <w:rFonts w:eastAsia="Calibri Light"/>
          <w:spacing w:val="3"/>
        </w:rPr>
        <w:t>b</w:t>
      </w:r>
      <w:r>
        <w:rPr>
          <w:rFonts w:eastAsia="Calibri Light"/>
        </w:rPr>
        <w:t>lo</w:t>
      </w:r>
      <w:r>
        <w:rPr>
          <w:rFonts w:eastAsia="Calibri Light"/>
          <w:spacing w:val="1"/>
        </w:rPr>
        <w:t>c</w:t>
      </w:r>
      <w:r>
        <w:rPr>
          <w:rFonts w:eastAsia="Calibri Light"/>
        </w:rPr>
        <w:t>k</w:t>
      </w:r>
      <w:r>
        <w:rPr>
          <w:rFonts w:eastAsia="Calibri Light"/>
          <w:spacing w:val="-6"/>
        </w:rPr>
        <w:t xml:space="preserve"> </w:t>
      </w:r>
      <w:r>
        <w:rPr>
          <w:rFonts w:eastAsia="Calibri Light"/>
        </w:rPr>
        <w:t>rew</w:t>
      </w:r>
      <w:r>
        <w:rPr>
          <w:rFonts w:eastAsia="Calibri Light"/>
          <w:spacing w:val="1"/>
        </w:rPr>
        <w:t>a</w:t>
      </w:r>
      <w:r>
        <w:rPr>
          <w:rFonts w:eastAsia="Calibri Light"/>
        </w:rPr>
        <w:t>rds</w:t>
      </w:r>
      <w:bookmarkEnd w:id="45"/>
    </w:p>
    <w:p w14:paraId="223B45B6" w14:textId="5AF9D51E" w:rsidR="00AE7C60" w:rsidRDefault="00A44FA3" w:rsidP="003E0BA7">
      <w:pPr>
        <w:spacing w:before="37" w:line="259" w:lineRule="auto"/>
        <w:ind w:left="100" w:right="512"/>
        <w:jc w:val="both"/>
        <w:rPr>
          <w:sz w:val="28"/>
          <w:szCs w:val="28"/>
        </w:rPr>
      </w:pPr>
      <w:r>
        <w:rPr>
          <w:spacing w:val="1"/>
          <w:sz w:val="28"/>
          <w:szCs w:val="28"/>
        </w:rPr>
        <w:t>A</w:t>
      </w:r>
      <w:r>
        <w:rPr>
          <w:sz w:val="28"/>
          <w:szCs w:val="28"/>
        </w:rPr>
        <w:t>c</w:t>
      </w:r>
      <w:r>
        <w:rPr>
          <w:spacing w:val="-2"/>
          <w:sz w:val="28"/>
          <w:szCs w:val="28"/>
        </w:rPr>
        <w:t>c</w:t>
      </w:r>
      <w:r>
        <w:rPr>
          <w:spacing w:val="1"/>
          <w:sz w:val="28"/>
          <w:szCs w:val="28"/>
        </w:rPr>
        <w:t>o</w:t>
      </w:r>
      <w:r>
        <w:rPr>
          <w:spacing w:val="-2"/>
          <w:sz w:val="28"/>
          <w:szCs w:val="28"/>
        </w:rPr>
        <w:t>r</w:t>
      </w:r>
      <w:r>
        <w:rPr>
          <w:spacing w:val="1"/>
          <w:sz w:val="28"/>
          <w:szCs w:val="28"/>
        </w:rPr>
        <w:t>d</w:t>
      </w:r>
      <w:r>
        <w:rPr>
          <w:spacing w:val="-1"/>
          <w:sz w:val="28"/>
          <w:szCs w:val="28"/>
        </w:rPr>
        <w:t>in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sidR="00E34E68">
        <w:rPr>
          <w:spacing w:val="1"/>
          <w:sz w:val="28"/>
          <w:szCs w:val="28"/>
        </w:rPr>
        <w:t xml:space="preserve">the </w:t>
      </w:r>
      <w:r>
        <w:rPr>
          <w:sz w:val="28"/>
          <w:szCs w:val="28"/>
        </w:rPr>
        <w:t xml:space="preserve">PoS </w:t>
      </w:r>
      <w:r>
        <w:rPr>
          <w:spacing w:val="-3"/>
          <w:sz w:val="28"/>
          <w:szCs w:val="28"/>
        </w:rPr>
        <w:t>a</w:t>
      </w:r>
      <w:r>
        <w:rPr>
          <w:spacing w:val="-1"/>
          <w:sz w:val="28"/>
          <w:szCs w:val="28"/>
        </w:rPr>
        <w:t>lg</w:t>
      </w:r>
      <w:r>
        <w:rPr>
          <w:spacing w:val="1"/>
          <w:sz w:val="28"/>
          <w:szCs w:val="28"/>
        </w:rPr>
        <w:t>o</w:t>
      </w:r>
      <w:r>
        <w:rPr>
          <w:sz w:val="28"/>
          <w:szCs w:val="28"/>
        </w:rPr>
        <w:t>r</w:t>
      </w:r>
      <w:r>
        <w:rPr>
          <w:spacing w:val="-1"/>
          <w:sz w:val="28"/>
          <w:szCs w:val="28"/>
        </w:rPr>
        <w:t>it</w:t>
      </w:r>
      <w:r>
        <w:rPr>
          <w:spacing w:val="1"/>
          <w:sz w:val="28"/>
          <w:szCs w:val="28"/>
        </w:rPr>
        <w:t>h</w:t>
      </w:r>
      <w:r>
        <w:rPr>
          <w:sz w:val="28"/>
          <w:szCs w:val="28"/>
        </w:rPr>
        <w:t>m,</w:t>
      </w:r>
      <w:r>
        <w:rPr>
          <w:spacing w:val="-1"/>
          <w:sz w:val="28"/>
          <w:szCs w:val="28"/>
        </w:rPr>
        <w:t xml:space="preserve"> </w:t>
      </w:r>
      <w:r>
        <w:rPr>
          <w:sz w:val="28"/>
          <w:szCs w:val="28"/>
        </w:rPr>
        <w:t>as</w:t>
      </w:r>
      <w:r>
        <w:rPr>
          <w:spacing w:val="1"/>
          <w:sz w:val="28"/>
          <w:szCs w:val="28"/>
        </w:rPr>
        <w:t xml:space="preserve"> </w:t>
      </w:r>
      <w:r>
        <w:rPr>
          <w:spacing w:val="-3"/>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z w:val="28"/>
          <w:szCs w:val="28"/>
        </w:rPr>
        <w:t>s</w:t>
      </w:r>
      <w:r>
        <w:rPr>
          <w:spacing w:val="4"/>
          <w:sz w:val="28"/>
          <w:szCs w:val="28"/>
        </w:rPr>
        <w:t xml:space="preserve"> </w:t>
      </w:r>
      <w:r>
        <w:rPr>
          <w:sz w:val="28"/>
          <w:szCs w:val="28"/>
        </w:rPr>
        <w:t xml:space="preserve">a </w:t>
      </w:r>
      <w:r>
        <w:rPr>
          <w:spacing w:val="1"/>
          <w:sz w:val="28"/>
          <w:szCs w:val="28"/>
        </w:rPr>
        <w:t>n</w:t>
      </w:r>
      <w:r>
        <w:rPr>
          <w:spacing w:val="-1"/>
          <w:sz w:val="28"/>
          <w:szCs w:val="28"/>
        </w:rPr>
        <w:t>o</w:t>
      </w:r>
      <w:r>
        <w:rPr>
          <w:spacing w:val="1"/>
          <w:sz w:val="28"/>
          <w:szCs w:val="28"/>
        </w:rPr>
        <w:t>d</w:t>
      </w:r>
      <w:r>
        <w:rPr>
          <w:sz w:val="28"/>
          <w:szCs w:val="28"/>
        </w:rPr>
        <w:t>e</w:t>
      </w:r>
      <w:r>
        <w:rPr>
          <w:spacing w:val="-2"/>
          <w:sz w:val="28"/>
          <w:szCs w:val="28"/>
        </w:rPr>
        <w:t xml:space="preserve"> </w:t>
      </w:r>
      <w:r>
        <w:rPr>
          <w:spacing w:val="1"/>
          <w:sz w:val="28"/>
          <w:szCs w:val="28"/>
        </w:rPr>
        <w:t>o</w:t>
      </w:r>
      <w:r>
        <w:rPr>
          <w:spacing w:val="-1"/>
          <w:sz w:val="28"/>
          <w:szCs w:val="28"/>
        </w:rPr>
        <w:t>wn</w:t>
      </w:r>
      <w:r>
        <w:rPr>
          <w:sz w:val="28"/>
          <w:szCs w:val="28"/>
        </w:rPr>
        <w:t>s</w:t>
      </w:r>
      <w:r>
        <w:rPr>
          <w:spacing w:val="1"/>
          <w:sz w:val="28"/>
          <w:szCs w:val="28"/>
        </w:rPr>
        <w:t xml:space="preserve"> </w:t>
      </w:r>
      <w:r>
        <w:rPr>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w:t>
      </w:r>
      <w:r>
        <w:rPr>
          <w:spacing w:val="-1"/>
          <w:sz w:val="28"/>
          <w:szCs w:val="28"/>
        </w:rPr>
        <w:t>t</w:t>
      </w:r>
      <w:r>
        <w:rPr>
          <w:spacing w:val="1"/>
          <w:sz w:val="28"/>
          <w:szCs w:val="28"/>
        </w:rPr>
        <w:t>h</w:t>
      </w:r>
      <w:r>
        <w:rPr>
          <w:sz w:val="28"/>
          <w:szCs w:val="28"/>
        </w:rPr>
        <w:t xml:space="preserve">e </w:t>
      </w:r>
      <w:r>
        <w:rPr>
          <w:spacing w:val="-1"/>
          <w:sz w:val="28"/>
          <w:szCs w:val="28"/>
        </w:rPr>
        <w:t>n</w:t>
      </w:r>
      <w:r>
        <w:rPr>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of</w:t>
      </w:r>
      <w:r>
        <w:rPr>
          <w:spacing w:val="-2"/>
          <w:sz w:val="28"/>
          <w:szCs w:val="28"/>
        </w:rPr>
        <w:t xml:space="preserve"> </w:t>
      </w:r>
      <w:r>
        <w:rPr>
          <w:spacing w:val="1"/>
          <w:sz w:val="28"/>
          <w:szCs w:val="28"/>
        </w:rPr>
        <w:t>t</w:t>
      </w:r>
      <w:r>
        <w:rPr>
          <w:spacing w:val="-1"/>
          <w:sz w:val="28"/>
          <w:szCs w:val="28"/>
        </w:rPr>
        <w:t>h</w:t>
      </w:r>
      <w:r>
        <w:rPr>
          <w:sz w:val="28"/>
          <w:szCs w:val="28"/>
        </w:rPr>
        <w:t>e 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w:t>
      </w:r>
      <w:r>
        <w:rPr>
          <w:spacing w:val="1"/>
          <w:sz w:val="28"/>
          <w:szCs w:val="28"/>
        </w:rPr>
        <w:t>k</w:t>
      </w:r>
      <w:r>
        <w:rPr>
          <w:spacing w:val="-1"/>
          <w:sz w:val="28"/>
          <w:szCs w:val="28"/>
        </w:rPr>
        <w:t>)</w:t>
      </w:r>
      <w:r>
        <w:rPr>
          <w:sz w:val="28"/>
          <w:szCs w:val="28"/>
        </w:rPr>
        <w: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2"/>
          <w:sz w:val="28"/>
          <w:szCs w:val="28"/>
        </w:rPr>
        <w:t>h</w:t>
      </w:r>
      <w:r>
        <w:rPr>
          <w:sz w:val="28"/>
          <w:szCs w:val="28"/>
        </w:rPr>
        <w:t>as</w:t>
      </w:r>
      <w:r>
        <w:rPr>
          <w:spacing w:val="1"/>
          <w:sz w:val="28"/>
          <w:szCs w:val="28"/>
        </w:rPr>
        <w:t xml:space="preserve"> </w:t>
      </w:r>
      <w:r>
        <w:rPr>
          <w:spacing w:val="-3"/>
          <w:sz w:val="28"/>
          <w:szCs w:val="28"/>
        </w:rPr>
        <w:t>m</w:t>
      </w:r>
      <w:r>
        <w:rPr>
          <w:spacing w:val="1"/>
          <w:sz w:val="28"/>
          <w:szCs w:val="28"/>
        </w:rPr>
        <w:t>o</w:t>
      </w:r>
      <w:r>
        <w:rPr>
          <w:sz w:val="28"/>
          <w:szCs w:val="28"/>
        </w:rPr>
        <w:t xml:space="preserve">re </w:t>
      </w:r>
      <w:r>
        <w:rPr>
          <w:spacing w:val="-3"/>
          <w:sz w:val="28"/>
          <w:szCs w:val="28"/>
        </w:rPr>
        <w:t>c</w:t>
      </w:r>
      <w:r>
        <w:rPr>
          <w:spacing w:val="1"/>
          <w:sz w:val="28"/>
          <w:szCs w:val="28"/>
        </w:rPr>
        <w:t>h</w:t>
      </w:r>
      <w:r>
        <w:rPr>
          <w:spacing w:val="-2"/>
          <w:sz w:val="28"/>
          <w:szCs w:val="28"/>
        </w:rPr>
        <w:t>a</w:t>
      </w:r>
      <w:r>
        <w:rPr>
          <w:spacing w:val="1"/>
          <w:sz w:val="28"/>
          <w:szCs w:val="28"/>
        </w:rPr>
        <w:t>n</w:t>
      </w:r>
      <w:r>
        <w:rPr>
          <w:sz w:val="28"/>
          <w:szCs w:val="28"/>
        </w:rPr>
        <w:t>ce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ea</w:t>
      </w:r>
      <w:r>
        <w:rPr>
          <w:spacing w:val="-3"/>
          <w:sz w:val="28"/>
          <w:szCs w:val="28"/>
        </w:rPr>
        <w:t>r</w:t>
      </w:r>
      <w:r>
        <w:rPr>
          <w:sz w:val="28"/>
          <w:szCs w:val="28"/>
        </w:rPr>
        <w:t>n</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ck</w:t>
      </w:r>
      <w:r>
        <w:rPr>
          <w:spacing w:val="1"/>
          <w:sz w:val="28"/>
          <w:szCs w:val="28"/>
        </w:rPr>
        <w:t xml:space="preserve"> </w:t>
      </w:r>
      <w:r>
        <w:rPr>
          <w:spacing w:val="-3"/>
          <w:sz w:val="28"/>
          <w:szCs w:val="28"/>
        </w:rPr>
        <w:t>r</w:t>
      </w:r>
      <w:r>
        <w:rPr>
          <w:sz w:val="28"/>
          <w:szCs w:val="28"/>
        </w:rPr>
        <w:t>e</w:t>
      </w:r>
      <w:r>
        <w:rPr>
          <w:spacing w:val="1"/>
          <w:sz w:val="28"/>
          <w:szCs w:val="28"/>
        </w:rPr>
        <w:t>w</w:t>
      </w:r>
      <w:r>
        <w:rPr>
          <w:spacing w:val="-2"/>
          <w:sz w:val="28"/>
          <w:szCs w:val="28"/>
        </w:rPr>
        <w:t>a</w:t>
      </w:r>
      <w:r>
        <w:rPr>
          <w:sz w:val="28"/>
          <w:szCs w:val="28"/>
        </w:rPr>
        <w:t>r</w:t>
      </w:r>
      <w:r>
        <w:rPr>
          <w:spacing w:val="-1"/>
          <w:sz w:val="28"/>
          <w:szCs w:val="28"/>
        </w:rPr>
        <w:t>d</w:t>
      </w:r>
      <w:r>
        <w:rPr>
          <w:spacing w:val="1"/>
          <w:sz w:val="28"/>
          <w:szCs w:val="28"/>
        </w:rPr>
        <w:t>s</w:t>
      </w:r>
      <w:r>
        <w:rPr>
          <w:sz w:val="28"/>
          <w:szCs w:val="28"/>
        </w:rPr>
        <w:t>.</w:t>
      </w:r>
    </w:p>
    <w:p w14:paraId="56EE27D0" w14:textId="77777777" w:rsidR="00AE7C60" w:rsidRDefault="00AE7C60" w:rsidP="003E0BA7">
      <w:pPr>
        <w:spacing w:before="9" w:line="180" w:lineRule="exact"/>
        <w:jc w:val="both"/>
        <w:rPr>
          <w:sz w:val="18"/>
          <w:szCs w:val="18"/>
        </w:rPr>
      </w:pPr>
    </w:p>
    <w:p w14:paraId="097A4875" w14:textId="77777777" w:rsidR="00AE7C60" w:rsidRDefault="00AE7C60" w:rsidP="003E0BA7">
      <w:pPr>
        <w:spacing w:line="200" w:lineRule="exact"/>
        <w:jc w:val="both"/>
      </w:pPr>
    </w:p>
    <w:p w14:paraId="333A6794" w14:textId="77777777" w:rsidR="00AE7C60" w:rsidRDefault="00AE7C60" w:rsidP="003E0BA7">
      <w:pPr>
        <w:spacing w:line="200" w:lineRule="exact"/>
        <w:jc w:val="both"/>
      </w:pPr>
    </w:p>
    <w:p w14:paraId="62A45FA5" w14:textId="77777777" w:rsidR="00AE7C60" w:rsidRDefault="00AE7C60" w:rsidP="003E0BA7">
      <w:pPr>
        <w:spacing w:line="200" w:lineRule="exact"/>
        <w:jc w:val="both"/>
      </w:pPr>
    </w:p>
    <w:p w14:paraId="56F636B3" w14:textId="77777777" w:rsidR="00AE7C60" w:rsidRDefault="00A44FA3" w:rsidP="003E0BA7">
      <w:pPr>
        <w:pStyle w:val="Heading3"/>
        <w:jc w:val="both"/>
        <w:rPr>
          <w:rFonts w:eastAsia="Calibri Light"/>
        </w:rPr>
      </w:pPr>
      <w:bookmarkStart w:id="46" w:name="_Toc88586903"/>
      <w:r>
        <w:rPr>
          <w:rFonts w:eastAsia="Calibri Light"/>
          <w:spacing w:val="-1"/>
        </w:rPr>
        <w:lastRenderedPageBreak/>
        <w:t>7</w:t>
      </w:r>
      <w:r>
        <w:rPr>
          <w:rFonts w:eastAsia="Calibri Light"/>
          <w:spacing w:val="1"/>
        </w:rPr>
        <w:t>.</w:t>
      </w:r>
      <w:r>
        <w:rPr>
          <w:rFonts w:eastAsia="Calibri Light"/>
          <w:spacing w:val="-1"/>
        </w:rPr>
        <w:t>1</w:t>
      </w:r>
      <w:r>
        <w:rPr>
          <w:rFonts w:eastAsia="Calibri Light"/>
          <w:spacing w:val="1"/>
        </w:rPr>
        <w:t>.</w:t>
      </w:r>
      <w:r>
        <w:rPr>
          <w:rFonts w:eastAsia="Calibri Light"/>
          <w:spacing w:val="-1"/>
        </w:rPr>
        <w:t>5</w:t>
      </w:r>
      <w:r>
        <w:rPr>
          <w:rFonts w:eastAsia="Calibri Light"/>
        </w:rPr>
        <w:t xml:space="preserve">.        </w:t>
      </w:r>
      <w:r>
        <w:rPr>
          <w:rFonts w:eastAsia="Calibri Light"/>
          <w:spacing w:val="65"/>
        </w:rPr>
        <w:t xml:space="preserve"> </w:t>
      </w:r>
      <w:r>
        <w:rPr>
          <w:rFonts w:eastAsia="Calibri Light"/>
        </w:rPr>
        <w:t>N</w:t>
      </w:r>
      <w:r>
        <w:rPr>
          <w:rFonts w:eastAsia="Calibri Light"/>
          <w:spacing w:val="1"/>
        </w:rPr>
        <w:t>a</w:t>
      </w:r>
      <w:r>
        <w:rPr>
          <w:rFonts w:eastAsia="Calibri Light"/>
        </w:rPr>
        <w:t>tive</w:t>
      </w:r>
      <w:r>
        <w:rPr>
          <w:rFonts w:eastAsia="Calibri Light"/>
          <w:spacing w:val="-7"/>
        </w:rPr>
        <w:t xml:space="preserve"> </w:t>
      </w:r>
      <w:r>
        <w:rPr>
          <w:rFonts w:eastAsia="Calibri Light"/>
        </w:rPr>
        <w:t>T</w:t>
      </w:r>
      <w:r>
        <w:rPr>
          <w:rFonts w:eastAsia="Calibri Light"/>
          <w:spacing w:val="-2"/>
        </w:rPr>
        <w:t>o</w:t>
      </w:r>
      <w:r>
        <w:rPr>
          <w:rFonts w:eastAsia="Calibri Light"/>
        </w:rPr>
        <w:t>k</w:t>
      </w:r>
      <w:r>
        <w:rPr>
          <w:rFonts w:eastAsia="Calibri Light"/>
          <w:spacing w:val="1"/>
        </w:rPr>
        <w:t>e</w:t>
      </w:r>
      <w:r>
        <w:rPr>
          <w:rFonts w:eastAsia="Calibri Light"/>
        </w:rPr>
        <w:t>ns/</w:t>
      </w:r>
      <w:r>
        <w:rPr>
          <w:rFonts w:eastAsia="Calibri Light"/>
          <w:spacing w:val="2"/>
        </w:rPr>
        <w:t>C</w:t>
      </w:r>
      <w:r>
        <w:rPr>
          <w:rFonts w:eastAsia="Calibri Light"/>
        </w:rPr>
        <w:t>oins</w:t>
      </w:r>
      <w:bookmarkEnd w:id="46"/>
    </w:p>
    <w:p w14:paraId="3E9D513C" w14:textId="59F5A9B7" w:rsidR="00AE7C60" w:rsidRDefault="00A44FA3" w:rsidP="003E0BA7">
      <w:pPr>
        <w:spacing w:before="37" w:line="259" w:lineRule="auto"/>
        <w:ind w:left="100" w:right="202"/>
        <w:jc w:val="both"/>
        <w:rPr>
          <w:sz w:val="28"/>
          <w:szCs w:val="28"/>
        </w:rPr>
      </w:pPr>
      <w:r>
        <w:rPr>
          <w:sz w:val="28"/>
          <w:szCs w:val="28"/>
        </w:rPr>
        <w:t>Ba</w:t>
      </w:r>
      <w:r>
        <w:rPr>
          <w:spacing w:val="1"/>
          <w:sz w:val="28"/>
          <w:szCs w:val="28"/>
        </w:rPr>
        <w:t>s</w:t>
      </w:r>
      <w:r>
        <w:rPr>
          <w:spacing w:val="-2"/>
          <w:sz w:val="28"/>
          <w:szCs w:val="28"/>
        </w:rPr>
        <w:t>e</w:t>
      </w:r>
      <w:r>
        <w:rPr>
          <w:sz w:val="28"/>
          <w:szCs w:val="28"/>
        </w:rPr>
        <w:t>d</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t</w:t>
      </w:r>
      <w:r>
        <w:rPr>
          <w:spacing w:val="-1"/>
          <w:sz w:val="28"/>
          <w:szCs w:val="28"/>
        </w:rPr>
        <w:t>o</w:t>
      </w:r>
      <w:r>
        <w:rPr>
          <w:spacing w:val="1"/>
          <w:sz w:val="28"/>
          <w:szCs w:val="28"/>
        </w:rPr>
        <w:t>t</w:t>
      </w:r>
      <w:r>
        <w:rPr>
          <w:spacing w:val="-2"/>
          <w:sz w:val="28"/>
          <w:szCs w:val="28"/>
        </w:rPr>
        <w:t>a</w:t>
      </w:r>
      <w:r>
        <w:rPr>
          <w:sz w:val="28"/>
          <w:szCs w:val="28"/>
        </w:rPr>
        <w:t>l</w:t>
      </w:r>
      <w:r>
        <w:rPr>
          <w:spacing w:val="1"/>
          <w:sz w:val="28"/>
          <w:szCs w:val="28"/>
        </w:rPr>
        <w:t xml:space="preserve"> </w:t>
      </w:r>
      <w:r>
        <w:rPr>
          <w:spacing w:val="-2"/>
          <w:sz w:val="28"/>
          <w:szCs w:val="28"/>
        </w:rPr>
        <w:t>s</w:t>
      </w:r>
      <w:r>
        <w:rPr>
          <w:spacing w:val="-1"/>
          <w:sz w:val="28"/>
          <w:szCs w:val="28"/>
        </w:rPr>
        <w:t>u</w:t>
      </w:r>
      <w:r>
        <w:rPr>
          <w:spacing w:val="1"/>
          <w:sz w:val="28"/>
          <w:szCs w:val="28"/>
        </w:rPr>
        <w:t>p</w:t>
      </w:r>
      <w:r>
        <w:rPr>
          <w:spacing w:val="-1"/>
          <w:sz w:val="28"/>
          <w:szCs w:val="28"/>
        </w:rPr>
        <w:t>pl</w:t>
      </w:r>
      <w:r>
        <w:rPr>
          <w:spacing w:val="1"/>
          <w:sz w:val="28"/>
          <w:szCs w:val="28"/>
        </w:rPr>
        <w:t>y</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ere</w:t>
      </w:r>
      <w:r>
        <w:rPr>
          <w:spacing w:val="1"/>
          <w:sz w:val="28"/>
          <w:szCs w:val="28"/>
        </w:rPr>
        <w:t xml:space="preserve"> 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1"/>
          <w:sz w:val="28"/>
          <w:szCs w:val="28"/>
        </w:rPr>
        <w:t xml:space="preserve"> </w:t>
      </w:r>
      <w:r>
        <w:rPr>
          <w:spacing w:val="-2"/>
          <w:sz w:val="28"/>
          <w:szCs w:val="28"/>
        </w:rPr>
        <w:t>“</w:t>
      </w:r>
      <w:r>
        <w:rPr>
          <w:spacing w:val="-1"/>
          <w:sz w:val="28"/>
          <w:szCs w:val="28"/>
        </w:rPr>
        <w:t>6</w:t>
      </w:r>
      <w:r>
        <w:rPr>
          <w:spacing w:val="1"/>
          <w:sz w:val="28"/>
          <w:szCs w:val="28"/>
        </w:rPr>
        <w:t>2</w:t>
      </w:r>
      <w:r>
        <w:rPr>
          <w:sz w:val="28"/>
          <w:szCs w:val="28"/>
        </w:rPr>
        <w:t>,</w:t>
      </w:r>
      <w:r>
        <w:rPr>
          <w:spacing w:val="-2"/>
          <w:sz w:val="28"/>
          <w:szCs w:val="28"/>
        </w:rPr>
        <w:t>0</w:t>
      </w:r>
      <w:r>
        <w:rPr>
          <w:spacing w:val="1"/>
          <w:sz w:val="28"/>
          <w:szCs w:val="28"/>
        </w:rPr>
        <w:t>00</w:t>
      </w:r>
      <w:r>
        <w:rPr>
          <w:spacing w:val="-3"/>
          <w:sz w:val="28"/>
          <w:szCs w:val="28"/>
        </w:rPr>
        <w:t>,</w:t>
      </w:r>
      <w:r>
        <w:rPr>
          <w:spacing w:val="-1"/>
          <w:sz w:val="28"/>
          <w:szCs w:val="28"/>
        </w:rPr>
        <w:t>0</w:t>
      </w:r>
      <w:r>
        <w:rPr>
          <w:spacing w:val="1"/>
          <w:sz w:val="28"/>
          <w:szCs w:val="28"/>
        </w:rPr>
        <w:t>00</w:t>
      </w:r>
      <w:r>
        <w:rPr>
          <w:spacing w:val="-3"/>
          <w:sz w:val="28"/>
          <w:szCs w:val="28"/>
        </w:rPr>
        <w:t>,</w:t>
      </w:r>
      <w:r>
        <w:rPr>
          <w:spacing w:val="1"/>
          <w:sz w:val="28"/>
          <w:szCs w:val="28"/>
        </w:rPr>
        <w:t>0</w:t>
      </w:r>
      <w:r>
        <w:rPr>
          <w:spacing w:val="-1"/>
          <w:sz w:val="28"/>
          <w:szCs w:val="28"/>
        </w:rPr>
        <w:t>0</w:t>
      </w:r>
      <w:r>
        <w:rPr>
          <w:spacing w:val="1"/>
          <w:sz w:val="28"/>
          <w:szCs w:val="28"/>
        </w:rPr>
        <w:t>0</w:t>
      </w:r>
      <w:r>
        <w:rPr>
          <w:sz w:val="28"/>
          <w:szCs w:val="28"/>
        </w:rPr>
        <w:t>”</w:t>
      </w:r>
      <w:r>
        <w:rPr>
          <w:spacing w:val="2"/>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z w:val="28"/>
          <w:szCs w:val="28"/>
        </w:rPr>
        <w:t>e</w:t>
      </w:r>
      <w:r w:rsidR="00A52ADB">
        <w:rPr>
          <w:sz w:val="28"/>
          <w:szCs w:val="28"/>
        </w:rPr>
        <w:t>ns</w:t>
      </w:r>
      <w:r>
        <w:rPr>
          <w:spacing w:val="-1"/>
          <w:sz w:val="28"/>
          <w:szCs w:val="28"/>
        </w:rPr>
        <w:t xml:space="preserve"> </w:t>
      </w:r>
      <w:r>
        <w:rPr>
          <w:spacing w:val="1"/>
          <w:sz w:val="28"/>
          <w:szCs w:val="28"/>
        </w:rPr>
        <w:t>o</w:t>
      </w:r>
      <w:r>
        <w:rPr>
          <w:spacing w:val="-1"/>
          <w:sz w:val="28"/>
          <w:szCs w:val="28"/>
        </w:rPr>
        <w:t>v</w:t>
      </w:r>
      <w:r>
        <w:rPr>
          <w:sz w:val="28"/>
          <w:szCs w:val="28"/>
        </w:rPr>
        <w:t xml:space="preserve">er </w:t>
      </w:r>
      <w:r>
        <w:rPr>
          <w:spacing w:val="1"/>
          <w:sz w:val="28"/>
          <w:szCs w:val="28"/>
        </w:rPr>
        <w:t>th</w:t>
      </w:r>
      <w:r>
        <w:rPr>
          <w:sz w:val="28"/>
          <w:szCs w:val="28"/>
        </w:rPr>
        <w:t>e</w:t>
      </w:r>
      <w:r>
        <w:rPr>
          <w:spacing w:val="-2"/>
          <w:sz w:val="28"/>
          <w:szCs w:val="28"/>
        </w:rPr>
        <w:t xml:space="preserve"> </w:t>
      </w:r>
      <w:r>
        <w:rPr>
          <w:spacing w:val="-1"/>
          <w:sz w:val="28"/>
          <w:szCs w:val="28"/>
        </w:rPr>
        <w:t>b</w:t>
      </w:r>
      <w:r>
        <w:rPr>
          <w:spacing w:val="1"/>
          <w:sz w:val="28"/>
          <w:szCs w:val="28"/>
        </w:rPr>
        <w:t>lo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pacing w:val="3"/>
          <w:sz w:val="28"/>
          <w:szCs w:val="28"/>
        </w:rPr>
        <w:t>n</w:t>
      </w:r>
      <w:r>
        <w:rPr>
          <w:sz w:val="28"/>
          <w:szCs w:val="28"/>
        </w:rPr>
        <w:t>.</w:t>
      </w:r>
    </w:p>
    <w:p w14:paraId="34424D54" w14:textId="5176333C" w:rsidR="00AE7C60" w:rsidRDefault="00A44FA3" w:rsidP="003E0BA7">
      <w:pPr>
        <w:spacing w:before="1" w:line="258" w:lineRule="auto"/>
        <w:ind w:left="100" w:right="336"/>
        <w:jc w:val="both"/>
        <w:rPr>
          <w:sz w:val="28"/>
          <w:szCs w:val="28"/>
        </w:rPr>
      </w:pP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d</w:t>
      </w:r>
      <w:r>
        <w:rPr>
          <w:spacing w:val="1"/>
          <w:sz w:val="28"/>
          <w:szCs w:val="28"/>
        </w:rPr>
        <w:t>i</w:t>
      </w:r>
      <w:r>
        <w:rPr>
          <w:spacing w:val="-1"/>
          <w:sz w:val="28"/>
          <w:szCs w:val="28"/>
        </w:rPr>
        <w:t>g</w:t>
      </w:r>
      <w:r>
        <w:rPr>
          <w:spacing w:val="1"/>
          <w:sz w:val="28"/>
          <w:szCs w:val="28"/>
        </w:rPr>
        <w:t>i</w:t>
      </w:r>
      <w:r>
        <w:rPr>
          <w:spacing w:val="-1"/>
          <w:sz w:val="28"/>
          <w:szCs w:val="28"/>
        </w:rPr>
        <w:t>t</w:t>
      </w:r>
      <w:r>
        <w:rPr>
          <w:sz w:val="28"/>
          <w:szCs w:val="28"/>
        </w:rPr>
        <w:t>al</w:t>
      </w:r>
      <w:r>
        <w:rPr>
          <w:spacing w:val="1"/>
          <w:sz w:val="28"/>
          <w:szCs w:val="28"/>
        </w:rPr>
        <w:t xml:space="preserve"> </w:t>
      </w:r>
      <w:r>
        <w:rPr>
          <w:spacing w:val="-3"/>
          <w:sz w:val="28"/>
          <w:szCs w:val="28"/>
        </w:rPr>
        <w:t>a</w:t>
      </w:r>
      <w:r>
        <w:rPr>
          <w:spacing w:val="-1"/>
          <w:sz w:val="28"/>
          <w:szCs w:val="28"/>
        </w:rPr>
        <w:t>s</w:t>
      </w:r>
      <w:r>
        <w:rPr>
          <w:spacing w:val="1"/>
          <w:sz w:val="28"/>
          <w:szCs w:val="28"/>
        </w:rPr>
        <w:t>s</w:t>
      </w:r>
      <w:r>
        <w:rPr>
          <w:sz w:val="28"/>
          <w:szCs w:val="28"/>
        </w:rPr>
        <w:t>et</w:t>
      </w:r>
      <w:r>
        <w:rPr>
          <w:spacing w:val="-2"/>
          <w:sz w:val="28"/>
          <w:szCs w:val="28"/>
        </w:rPr>
        <w:t xml:space="preserve"> </w:t>
      </w:r>
      <w:r>
        <w:rPr>
          <w:spacing w:val="-1"/>
          <w:sz w:val="28"/>
          <w:szCs w:val="28"/>
        </w:rPr>
        <w:t>t</w:t>
      </w:r>
      <w:r>
        <w:rPr>
          <w:spacing w:val="1"/>
          <w:sz w:val="28"/>
          <w:szCs w:val="28"/>
        </w:rPr>
        <w:t>h</w:t>
      </w:r>
      <w:r>
        <w:rPr>
          <w:sz w:val="28"/>
          <w:szCs w:val="28"/>
        </w:rPr>
        <w:t>at</w:t>
      </w:r>
      <w:r>
        <w:rPr>
          <w:spacing w:val="-2"/>
          <w:sz w:val="28"/>
          <w:szCs w:val="28"/>
        </w:rPr>
        <w:t xml:space="preserve"> </w:t>
      </w:r>
      <w:r>
        <w:rPr>
          <w:spacing w:val="1"/>
          <w:sz w:val="28"/>
          <w:szCs w:val="28"/>
        </w:rPr>
        <w:t>i</w:t>
      </w:r>
      <w:r>
        <w:rPr>
          <w:sz w:val="28"/>
          <w:szCs w:val="28"/>
        </w:rPr>
        <w:t>s</w:t>
      </w:r>
      <w:r>
        <w:rPr>
          <w:spacing w:val="-2"/>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e</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1"/>
          <w:sz w:val="28"/>
          <w:szCs w:val="28"/>
        </w:rPr>
        <w:t xml:space="preserve"> </w:t>
      </w:r>
      <w:r>
        <w:rPr>
          <w:spacing w:val="-2"/>
          <w:sz w:val="28"/>
          <w:szCs w:val="28"/>
        </w:rPr>
        <w:t>c</w:t>
      </w:r>
      <w:r>
        <w:rPr>
          <w:sz w:val="28"/>
          <w:szCs w:val="28"/>
        </w:rPr>
        <w:t>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w:t>
      </w:r>
      <w:r>
        <w:rPr>
          <w:spacing w:val="-1"/>
          <w:sz w:val="28"/>
          <w:szCs w:val="28"/>
        </w:rPr>
        <w:t xml:space="preserve"> </w:t>
      </w:r>
      <w:r>
        <w:rPr>
          <w:sz w:val="28"/>
          <w:szCs w:val="28"/>
        </w:rPr>
        <w:t>A</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pt</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z w:val="28"/>
          <w:szCs w:val="28"/>
        </w:rPr>
        <w:t>ay</w:t>
      </w:r>
      <w:r>
        <w:rPr>
          <w:spacing w:val="-2"/>
          <w:sz w:val="28"/>
          <w:szCs w:val="28"/>
        </w:rPr>
        <w:t xml:space="preserve"> </w:t>
      </w:r>
      <w:r>
        <w:rPr>
          <w:spacing w:val="1"/>
          <w:sz w:val="28"/>
          <w:szCs w:val="28"/>
        </w:rPr>
        <w:t>l</w:t>
      </w:r>
      <w:r>
        <w:rPr>
          <w:spacing w:val="-2"/>
          <w:sz w:val="28"/>
          <w:szCs w:val="28"/>
        </w:rPr>
        <w:t>a</w:t>
      </w:r>
      <w:r>
        <w:rPr>
          <w:spacing w:val="1"/>
          <w:sz w:val="28"/>
          <w:szCs w:val="28"/>
        </w:rPr>
        <w:t>un</w:t>
      </w:r>
      <w:r>
        <w:rPr>
          <w:spacing w:val="-2"/>
          <w:sz w:val="28"/>
          <w:szCs w:val="28"/>
        </w:rPr>
        <w:t>c</w:t>
      </w:r>
      <w:r>
        <w:rPr>
          <w:sz w:val="28"/>
          <w:szCs w:val="28"/>
        </w:rPr>
        <w:t>h</w:t>
      </w:r>
      <w:r>
        <w:rPr>
          <w:spacing w:val="1"/>
          <w:sz w:val="28"/>
          <w:szCs w:val="28"/>
        </w:rPr>
        <w:t xml:space="preserve"> </w:t>
      </w:r>
      <w:r>
        <w:rPr>
          <w:spacing w:val="-2"/>
          <w:sz w:val="28"/>
          <w:szCs w:val="28"/>
        </w:rPr>
        <w:t>i</w:t>
      </w:r>
      <w:r>
        <w:rPr>
          <w:spacing w:val="1"/>
          <w:sz w:val="28"/>
          <w:szCs w:val="28"/>
        </w:rPr>
        <w:t>t</w:t>
      </w:r>
      <w:r>
        <w:rPr>
          <w:sz w:val="28"/>
          <w:szCs w:val="28"/>
        </w:rPr>
        <w:t>s</w:t>
      </w:r>
      <w:r>
        <w:rPr>
          <w:spacing w:val="-2"/>
          <w:sz w:val="28"/>
          <w:szCs w:val="28"/>
        </w:rPr>
        <w:t xml:space="preserve"> </w:t>
      </w:r>
      <w:r>
        <w:rPr>
          <w:spacing w:val="1"/>
          <w:sz w:val="28"/>
          <w:szCs w:val="28"/>
        </w:rPr>
        <w:t>o</w:t>
      </w:r>
      <w:r>
        <w:rPr>
          <w:spacing w:val="-1"/>
          <w:sz w:val="28"/>
          <w:szCs w:val="28"/>
        </w:rPr>
        <w:t>w</w:t>
      </w:r>
      <w:r>
        <w:rPr>
          <w:sz w:val="28"/>
          <w:szCs w:val="28"/>
        </w:rPr>
        <w:t>n</w:t>
      </w:r>
      <w:r>
        <w:rPr>
          <w:spacing w:val="1"/>
          <w:sz w:val="28"/>
          <w:szCs w:val="28"/>
        </w:rPr>
        <w:t xml:space="preserve"> </w:t>
      </w:r>
      <w:r>
        <w:rPr>
          <w:spacing w:val="-2"/>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z w:val="28"/>
          <w:szCs w:val="28"/>
        </w:rPr>
        <w:t>for</w:t>
      </w:r>
      <w:r>
        <w:rPr>
          <w:spacing w:val="-2"/>
          <w:sz w:val="28"/>
          <w:szCs w:val="28"/>
        </w:rPr>
        <w:t xml:space="preserve"> </w:t>
      </w:r>
      <w:r>
        <w:rPr>
          <w:sz w:val="28"/>
          <w:szCs w:val="28"/>
        </w:rPr>
        <w:t>a v</w:t>
      </w:r>
      <w:r>
        <w:rPr>
          <w:spacing w:val="1"/>
          <w:sz w:val="28"/>
          <w:szCs w:val="28"/>
        </w:rPr>
        <w:t>a</w:t>
      </w:r>
      <w:r>
        <w:rPr>
          <w:spacing w:val="-2"/>
          <w:sz w:val="28"/>
          <w:szCs w:val="28"/>
        </w:rPr>
        <w:t>r</w:t>
      </w:r>
      <w:r>
        <w:rPr>
          <w:spacing w:val="1"/>
          <w:sz w:val="28"/>
          <w:szCs w:val="28"/>
        </w:rPr>
        <w:t>i</w:t>
      </w:r>
      <w:r>
        <w:rPr>
          <w:sz w:val="28"/>
          <w:szCs w:val="28"/>
        </w:rPr>
        <w:t>e</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re</w:t>
      </w:r>
      <w:r>
        <w:rPr>
          <w:spacing w:val="-3"/>
          <w:sz w:val="28"/>
          <w:szCs w:val="28"/>
        </w:rPr>
        <w:t>a</w:t>
      </w:r>
      <w:r>
        <w:rPr>
          <w:spacing w:val="1"/>
          <w:sz w:val="28"/>
          <w:szCs w:val="28"/>
        </w:rPr>
        <w:t>s</w:t>
      </w:r>
      <w:r>
        <w:rPr>
          <w:spacing w:val="-1"/>
          <w:sz w:val="28"/>
          <w:szCs w:val="28"/>
        </w:rPr>
        <w:t>on</w:t>
      </w:r>
      <w:r>
        <w:rPr>
          <w:spacing w:val="1"/>
          <w:sz w:val="28"/>
          <w:szCs w:val="28"/>
        </w:rPr>
        <w:t>s</w:t>
      </w:r>
      <w:r>
        <w:rPr>
          <w:sz w:val="28"/>
          <w:szCs w:val="28"/>
        </w:rPr>
        <w:t>, a</w:t>
      </w:r>
      <w:r>
        <w:rPr>
          <w:spacing w:val="-1"/>
          <w:sz w:val="28"/>
          <w:szCs w:val="28"/>
        </w:rPr>
        <w:t>n</w:t>
      </w:r>
      <w:r>
        <w:rPr>
          <w:sz w:val="28"/>
          <w:szCs w:val="28"/>
        </w:rPr>
        <w:t>d</w:t>
      </w:r>
      <w:r>
        <w:rPr>
          <w:spacing w:val="1"/>
          <w:sz w:val="28"/>
          <w:szCs w:val="28"/>
        </w:rPr>
        <w:t xml:space="preserve"> </w:t>
      </w:r>
      <w:r>
        <w:rPr>
          <w:sz w:val="28"/>
          <w:szCs w:val="28"/>
        </w:rPr>
        <w:t>ex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2"/>
          <w:sz w:val="28"/>
          <w:szCs w:val="28"/>
        </w:rPr>
        <w:t>o</w:t>
      </w:r>
      <w:r>
        <w:rPr>
          <w:spacing w:val="-1"/>
          <w:sz w:val="28"/>
          <w:szCs w:val="28"/>
        </w:rPr>
        <w:t>w</w:t>
      </w:r>
      <w:r>
        <w:rPr>
          <w:spacing w:val="1"/>
          <w:sz w:val="28"/>
          <w:szCs w:val="28"/>
        </w:rPr>
        <w:t>n</w:t>
      </w:r>
      <w:r>
        <w:rPr>
          <w:sz w:val="28"/>
          <w:szCs w:val="28"/>
        </w:rPr>
        <w:t>e</w:t>
      </w:r>
      <w:r>
        <w:rPr>
          <w:spacing w:val="-2"/>
          <w:sz w:val="28"/>
          <w:szCs w:val="28"/>
        </w:rPr>
        <w:t>r</w:t>
      </w:r>
      <w:r>
        <w:rPr>
          <w:sz w:val="28"/>
          <w:szCs w:val="28"/>
        </w:rPr>
        <w:t>s</w:t>
      </w:r>
      <w:r>
        <w:rPr>
          <w:spacing w:val="-1"/>
          <w:sz w:val="28"/>
          <w:szCs w:val="28"/>
        </w:rPr>
        <w:t xml:space="preserve"> </w:t>
      </w:r>
      <w:r>
        <w:rPr>
          <w:sz w:val="28"/>
          <w:szCs w:val="28"/>
        </w:rPr>
        <w:t>of</w:t>
      </w:r>
      <w:r>
        <w:rPr>
          <w:spacing w:val="2"/>
          <w:sz w:val="28"/>
          <w:szCs w:val="28"/>
        </w:rPr>
        <w:t>t</w:t>
      </w:r>
      <w:r>
        <w:rPr>
          <w:spacing w:val="-2"/>
          <w:sz w:val="28"/>
          <w:szCs w:val="28"/>
        </w:rPr>
        <w:t>e</w:t>
      </w:r>
      <w:r>
        <w:rPr>
          <w:sz w:val="28"/>
          <w:szCs w:val="28"/>
        </w:rPr>
        <w:t>n</w:t>
      </w:r>
      <w:r>
        <w:rPr>
          <w:spacing w:val="-2"/>
          <w:sz w:val="28"/>
          <w:szCs w:val="28"/>
        </w:rPr>
        <w:t xml:space="preserve"> </w:t>
      </w:r>
      <w:r>
        <w:rPr>
          <w:spacing w:val="1"/>
          <w:sz w:val="28"/>
          <w:szCs w:val="28"/>
        </w:rPr>
        <w:t>g</w:t>
      </w:r>
      <w:r>
        <w:rPr>
          <w:spacing w:val="-1"/>
          <w:sz w:val="28"/>
          <w:szCs w:val="28"/>
        </w:rPr>
        <w:t>i</w:t>
      </w:r>
      <w:r>
        <w:rPr>
          <w:spacing w:val="1"/>
          <w:sz w:val="28"/>
          <w:szCs w:val="28"/>
        </w:rPr>
        <w:t>v</w:t>
      </w:r>
      <w:r>
        <w:rPr>
          <w:sz w:val="28"/>
          <w:szCs w:val="28"/>
        </w:rPr>
        <w:t xml:space="preserve">e </w:t>
      </w:r>
      <w:r>
        <w:rPr>
          <w:spacing w:val="-2"/>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pacing w:val="-3"/>
          <w:sz w:val="28"/>
          <w:szCs w:val="28"/>
        </w:rPr>
        <w:t>a</w:t>
      </w:r>
      <w:r>
        <w:rPr>
          <w:sz w:val="28"/>
          <w:szCs w:val="28"/>
        </w:rPr>
        <w:t>s</w:t>
      </w:r>
      <w:r>
        <w:rPr>
          <w:spacing w:val="1"/>
          <w:sz w:val="28"/>
          <w:szCs w:val="28"/>
        </w:rPr>
        <w:t xml:space="preserve"> </w:t>
      </w:r>
      <w:r>
        <w:rPr>
          <w:spacing w:val="-2"/>
          <w:sz w:val="28"/>
          <w:szCs w:val="28"/>
        </w:rPr>
        <w:t>i</w:t>
      </w:r>
      <w:r>
        <w:rPr>
          <w:spacing w:val="1"/>
          <w:sz w:val="28"/>
          <w:szCs w:val="28"/>
        </w:rPr>
        <w:t>n</w:t>
      </w:r>
      <w:r>
        <w:rPr>
          <w:sz w:val="28"/>
          <w:szCs w:val="28"/>
        </w:rPr>
        <w:t>c</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v</w:t>
      </w:r>
      <w:r>
        <w:rPr>
          <w:spacing w:val="-2"/>
          <w:sz w:val="28"/>
          <w:szCs w:val="28"/>
        </w:rPr>
        <w:t>e</w:t>
      </w:r>
      <w:r>
        <w:rPr>
          <w:spacing w:val="1"/>
          <w:sz w:val="28"/>
          <w:szCs w:val="28"/>
        </w:rPr>
        <w:t>s</w:t>
      </w:r>
      <w:r>
        <w:rPr>
          <w:sz w:val="28"/>
          <w:szCs w:val="28"/>
        </w:rPr>
        <w:t>.</w:t>
      </w:r>
      <w:r>
        <w:rPr>
          <w:spacing w:val="-1"/>
          <w:sz w:val="28"/>
          <w:szCs w:val="28"/>
        </w:rPr>
        <w:t xml:space="preserve"> </w:t>
      </w:r>
      <w:r w:rsidR="00DC1E41" w:rsidRPr="00DC1E41">
        <w:rPr>
          <w:spacing w:val="-1"/>
          <w:sz w:val="28"/>
          <w:szCs w:val="28"/>
        </w:rPr>
        <w:t xml:space="preserve">Using our native token, people can trade and pay </w:t>
      </w:r>
      <w:r w:rsidR="00E34E68">
        <w:rPr>
          <w:spacing w:val="-1"/>
          <w:sz w:val="28"/>
          <w:szCs w:val="28"/>
        </w:rPr>
        <w:t>fewer</w:t>
      </w:r>
      <w:r w:rsidR="00DC1E41" w:rsidRPr="00DC1E41">
        <w:rPr>
          <w:spacing w:val="-1"/>
          <w:sz w:val="28"/>
          <w:szCs w:val="28"/>
        </w:rPr>
        <w:t xml:space="preserve"> fees on our exchange.</w:t>
      </w:r>
    </w:p>
    <w:p w14:paraId="6E9D63E2" w14:textId="77777777" w:rsidR="00AE7C60" w:rsidRDefault="00AE7C60" w:rsidP="003E0BA7">
      <w:pPr>
        <w:spacing w:before="9" w:line="120" w:lineRule="exact"/>
        <w:jc w:val="both"/>
        <w:rPr>
          <w:sz w:val="12"/>
          <w:szCs w:val="12"/>
        </w:rPr>
      </w:pPr>
    </w:p>
    <w:p w14:paraId="270DC32C" w14:textId="77777777" w:rsidR="00AE7C60" w:rsidRDefault="00AE7C60" w:rsidP="003E0BA7">
      <w:pPr>
        <w:spacing w:line="200" w:lineRule="exact"/>
        <w:jc w:val="both"/>
      </w:pPr>
    </w:p>
    <w:p w14:paraId="56054261" w14:textId="77777777" w:rsidR="00AE7C60" w:rsidRDefault="00AE7C60" w:rsidP="003E0BA7">
      <w:pPr>
        <w:spacing w:line="200" w:lineRule="exact"/>
        <w:jc w:val="both"/>
      </w:pPr>
    </w:p>
    <w:p w14:paraId="22D06373" w14:textId="77777777" w:rsidR="00AE7C60" w:rsidRDefault="00AE7C60" w:rsidP="003E0BA7">
      <w:pPr>
        <w:spacing w:line="200" w:lineRule="exact"/>
        <w:jc w:val="both"/>
      </w:pPr>
    </w:p>
    <w:p w14:paraId="2F83EEF2" w14:textId="77777777" w:rsidR="00AE7C60" w:rsidRDefault="00AE7C60" w:rsidP="003E0BA7">
      <w:pPr>
        <w:spacing w:line="200" w:lineRule="exact"/>
        <w:jc w:val="both"/>
      </w:pPr>
    </w:p>
    <w:p w14:paraId="73728E48" w14:textId="77777777" w:rsidR="00AE7C60" w:rsidRDefault="00A44FA3" w:rsidP="003E0BA7">
      <w:pPr>
        <w:pStyle w:val="Heading3"/>
        <w:jc w:val="both"/>
        <w:rPr>
          <w:rFonts w:eastAsia="Calibri Light"/>
        </w:rPr>
      </w:pPr>
      <w:bookmarkStart w:id="47" w:name="_Toc88586904"/>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6</w:t>
      </w:r>
      <w:r>
        <w:rPr>
          <w:rFonts w:eastAsia="Calibri Light"/>
        </w:rPr>
        <w:t xml:space="preserve">.        </w:t>
      </w:r>
      <w:r>
        <w:rPr>
          <w:rFonts w:eastAsia="Calibri Light"/>
          <w:spacing w:val="65"/>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r>
        <w:rPr>
          <w:rFonts w:eastAsia="Calibri Light"/>
          <w:spacing w:val="-9"/>
        </w:rPr>
        <w:t xml:space="preserve"> </w:t>
      </w:r>
      <w:r>
        <w:rPr>
          <w:rFonts w:eastAsia="Calibri Light"/>
        </w:rPr>
        <w:t>tok</w:t>
      </w:r>
      <w:r>
        <w:rPr>
          <w:rFonts w:eastAsia="Calibri Light"/>
          <w:spacing w:val="1"/>
        </w:rPr>
        <w:t>e</w:t>
      </w:r>
      <w:r>
        <w:rPr>
          <w:rFonts w:eastAsia="Calibri Light"/>
        </w:rPr>
        <w:t>ns</w:t>
      </w:r>
      <w:bookmarkEnd w:id="47"/>
    </w:p>
    <w:p w14:paraId="0CC94E3B" w14:textId="349E370B" w:rsidR="00AE7C60" w:rsidRDefault="00A44FA3" w:rsidP="003E0BA7">
      <w:pPr>
        <w:spacing w:before="38" w:line="259" w:lineRule="auto"/>
        <w:ind w:left="100" w:right="213"/>
        <w:jc w:val="both"/>
        <w:rPr>
          <w:sz w:val="28"/>
          <w:szCs w:val="28"/>
        </w:rPr>
      </w:pPr>
      <w:r>
        <w:rPr>
          <w:spacing w:val="1"/>
          <w:sz w:val="28"/>
          <w:szCs w:val="28"/>
        </w:rPr>
        <w:t>T</w:t>
      </w:r>
      <w:r>
        <w:rPr>
          <w:spacing w:val="-1"/>
          <w:sz w:val="28"/>
          <w:szCs w:val="28"/>
        </w:rPr>
        <w:t>h</w:t>
      </w:r>
      <w:r>
        <w:rPr>
          <w:sz w:val="28"/>
          <w:szCs w:val="28"/>
        </w:rPr>
        <w:t>e</w:t>
      </w:r>
      <w:r>
        <w:rPr>
          <w:spacing w:val="1"/>
          <w:sz w:val="28"/>
          <w:szCs w:val="28"/>
        </w:rPr>
        <w:t>s</w:t>
      </w:r>
      <w:r>
        <w:rPr>
          <w:sz w:val="28"/>
          <w:szCs w:val="28"/>
        </w:rPr>
        <w:t>e</w:t>
      </w:r>
      <w:r>
        <w:rPr>
          <w:spacing w:val="-3"/>
          <w:sz w:val="28"/>
          <w:szCs w:val="28"/>
        </w:rPr>
        <w:t xml:space="preserve"> </w:t>
      </w:r>
      <w:r>
        <w:rPr>
          <w:spacing w:val="1"/>
          <w:sz w:val="28"/>
          <w:szCs w:val="28"/>
        </w:rPr>
        <w:t>d</w:t>
      </w:r>
      <w:r>
        <w:rPr>
          <w:spacing w:val="-2"/>
          <w:sz w:val="28"/>
          <w:szCs w:val="28"/>
        </w:rPr>
        <w:t>a</w:t>
      </w:r>
      <w:r>
        <w:rPr>
          <w:spacing w:val="1"/>
          <w:sz w:val="28"/>
          <w:szCs w:val="28"/>
        </w:rPr>
        <w:t>y</w:t>
      </w:r>
      <w:r>
        <w:rPr>
          <w:sz w:val="28"/>
          <w:szCs w:val="28"/>
        </w:rPr>
        <w:t>s</w:t>
      </w:r>
      <w:r>
        <w:rPr>
          <w:spacing w:val="-2"/>
          <w:sz w:val="28"/>
          <w:szCs w:val="28"/>
        </w:rPr>
        <w:t xml:space="preserve"> </w:t>
      </w:r>
      <w:r>
        <w:rPr>
          <w:spacing w:val="1"/>
          <w:sz w:val="28"/>
          <w:szCs w:val="28"/>
        </w:rPr>
        <w:t>s</w:t>
      </w:r>
      <w:r>
        <w:rPr>
          <w:spacing w:val="-1"/>
          <w:sz w:val="28"/>
          <w:szCs w:val="28"/>
        </w:rPr>
        <w:t>o</w:t>
      </w:r>
      <w:r>
        <w:rPr>
          <w:sz w:val="28"/>
          <w:szCs w:val="28"/>
        </w:rPr>
        <w:t xml:space="preserve">me </w:t>
      </w:r>
      <w:r>
        <w:rPr>
          <w:spacing w:val="-3"/>
          <w:sz w:val="28"/>
          <w:szCs w:val="28"/>
        </w:rPr>
        <w:t>c</w:t>
      </w:r>
      <w:r>
        <w:rPr>
          <w:spacing w:val="-1"/>
          <w:sz w:val="28"/>
          <w:szCs w:val="28"/>
        </w:rPr>
        <w:t>o</w:t>
      </w:r>
      <w:r>
        <w:rPr>
          <w:sz w:val="28"/>
          <w:szCs w:val="28"/>
        </w:rPr>
        <w:t>m</w:t>
      </w:r>
      <w:r>
        <w:rPr>
          <w:spacing w:val="1"/>
          <w:sz w:val="28"/>
          <w:szCs w:val="28"/>
        </w:rPr>
        <w:t>p</w:t>
      </w:r>
      <w:r>
        <w:rPr>
          <w:spacing w:val="-2"/>
          <w:sz w:val="28"/>
          <w:szCs w:val="28"/>
        </w:rPr>
        <w:t>a</w:t>
      </w:r>
      <w:r>
        <w:rPr>
          <w:spacing w:val="1"/>
          <w:sz w:val="28"/>
          <w:szCs w:val="28"/>
        </w:rPr>
        <w:t>n</w:t>
      </w:r>
      <w:r>
        <w:rPr>
          <w:spacing w:val="-1"/>
          <w:sz w:val="28"/>
          <w:szCs w:val="28"/>
        </w:rPr>
        <w:t>i</w:t>
      </w:r>
      <w:r>
        <w:rPr>
          <w:sz w:val="28"/>
          <w:szCs w:val="28"/>
        </w:rPr>
        <w:t>es</w:t>
      </w:r>
      <w:r>
        <w:rPr>
          <w:spacing w:val="1"/>
          <w:sz w:val="28"/>
          <w:szCs w:val="28"/>
        </w:rPr>
        <w:t xml:space="preserve"> </w:t>
      </w:r>
      <w:r>
        <w:rPr>
          <w:sz w:val="28"/>
          <w:szCs w:val="28"/>
        </w:rPr>
        <w:t>a</w:t>
      </w:r>
      <w:r>
        <w:rPr>
          <w:spacing w:val="-3"/>
          <w:sz w:val="28"/>
          <w:szCs w:val="28"/>
        </w:rPr>
        <w:t>r</w:t>
      </w:r>
      <w:r>
        <w:rPr>
          <w:sz w:val="28"/>
          <w:szCs w:val="28"/>
        </w:rPr>
        <w:t>e e</w:t>
      </w:r>
      <w:r>
        <w:rPr>
          <w:spacing w:val="-3"/>
          <w:sz w:val="28"/>
          <w:szCs w:val="28"/>
        </w:rPr>
        <w:t>a</w:t>
      </w:r>
      <w:r>
        <w:rPr>
          <w:spacing w:val="1"/>
          <w:sz w:val="28"/>
          <w:szCs w:val="28"/>
        </w:rPr>
        <w:t>g</w:t>
      </w:r>
      <w:r>
        <w:rPr>
          <w:sz w:val="28"/>
          <w:szCs w:val="28"/>
        </w:rPr>
        <w:t xml:space="preserve">er </w:t>
      </w:r>
      <w:r>
        <w:rPr>
          <w:spacing w:val="-2"/>
          <w:sz w:val="28"/>
          <w:szCs w:val="28"/>
        </w:rPr>
        <w:t>t</w:t>
      </w:r>
      <w:r>
        <w:rPr>
          <w:sz w:val="28"/>
          <w:szCs w:val="28"/>
        </w:rPr>
        <w:t>o</w:t>
      </w:r>
      <w:r>
        <w:rPr>
          <w:spacing w:val="-2"/>
          <w:sz w:val="28"/>
          <w:szCs w:val="28"/>
        </w:rPr>
        <w:t xml:space="preserve"> </w:t>
      </w:r>
      <w:r>
        <w:rPr>
          <w:spacing w:val="1"/>
          <w:sz w:val="28"/>
          <w:szCs w:val="28"/>
        </w:rPr>
        <w:t>o</w:t>
      </w:r>
      <w:r>
        <w:rPr>
          <w:sz w:val="28"/>
          <w:szCs w:val="28"/>
        </w:rPr>
        <w:t>ffer</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3"/>
          <w:sz w:val="28"/>
          <w:szCs w:val="28"/>
        </w:rPr>
        <w:t xml:space="preserve"> </w:t>
      </w:r>
      <w:r>
        <w:rPr>
          <w:spacing w:val="1"/>
          <w:sz w:val="28"/>
          <w:szCs w:val="28"/>
        </w:rPr>
        <w:t>s</w:t>
      </w:r>
      <w:r>
        <w:rPr>
          <w:spacing w:val="-1"/>
          <w:sz w:val="28"/>
          <w:szCs w:val="28"/>
        </w:rPr>
        <w:t>h</w:t>
      </w:r>
      <w:r>
        <w:rPr>
          <w:sz w:val="28"/>
          <w:szCs w:val="28"/>
        </w:rPr>
        <w:t>ar</w:t>
      </w:r>
      <w:r>
        <w:rPr>
          <w:spacing w:val="-2"/>
          <w:sz w:val="28"/>
          <w:szCs w:val="28"/>
        </w:rPr>
        <w:t>e</w:t>
      </w:r>
      <w:r>
        <w:rPr>
          <w:sz w:val="28"/>
          <w:szCs w:val="28"/>
        </w:rPr>
        <w:t>s</w:t>
      </w:r>
      <w:r>
        <w:rPr>
          <w:spacing w:val="1"/>
          <w:sz w:val="28"/>
          <w:szCs w:val="28"/>
        </w:rPr>
        <w:t xml:space="preserve"> </w:t>
      </w:r>
      <w:r>
        <w:rPr>
          <w:spacing w:val="-2"/>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z w:val="28"/>
          <w:szCs w:val="28"/>
        </w:rPr>
        <w:t>blo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7"/>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z w:val="28"/>
          <w:szCs w:val="28"/>
        </w:rPr>
        <w:t xml:space="preserve">ed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t</w:t>
      </w:r>
      <w:r>
        <w:rPr>
          <w:sz w:val="28"/>
          <w:szCs w:val="28"/>
        </w:rPr>
        <w:t>o</w:t>
      </w:r>
      <w:r>
        <w:rPr>
          <w:spacing w:val="1"/>
          <w:sz w:val="28"/>
          <w:szCs w:val="28"/>
        </w:rPr>
        <w:t xml:space="preserve"> </w:t>
      </w:r>
      <w:r>
        <w:rPr>
          <w:sz w:val="28"/>
          <w:szCs w:val="28"/>
        </w:rPr>
        <w:t>f</w:t>
      </w:r>
      <w:r>
        <w:rPr>
          <w:spacing w:val="-2"/>
          <w:sz w:val="28"/>
          <w:szCs w:val="28"/>
        </w:rPr>
        <w:t>u</w:t>
      </w:r>
      <w:r>
        <w:rPr>
          <w:spacing w:val="-1"/>
          <w:sz w:val="28"/>
          <w:szCs w:val="28"/>
        </w:rPr>
        <w:t>n</w:t>
      </w:r>
      <w:r>
        <w:rPr>
          <w:spacing w:val="1"/>
          <w:sz w:val="28"/>
          <w:szCs w:val="28"/>
        </w:rPr>
        <w:t>d</w:t>
      </w:r>
      <w:r>
        <w:rPr>
          <w:sz w:val="28"/>
          <w:szCs w:val="28"/>
        </w:rPr>
        <w:t>r</w:t>
      </w:r>
      <w:r>
        <w:rPr>
          <w:spacing w:val="-2"/>
          <w:sz w:val="28"/>
          <w:szCs w:val="28"/>
        </w:rPr>
        <w:t>a</w:t>
      </w:r>
      <w:r>
        <w:rPr>
          <w:spacing w:val="1"/>
          <w:sz w:val="28"/>
          <w:szCs w:val="28"/>
        </w:rPr>
        <w:t>is</w:t>
      </w:r>
      <w:r>
        <w:rPr>
          <w:sz w:val="28"/>
          <w:szCs w:val="28"/>
        </w:rPr>
        <w:t>e.</w:t>
      </w:r>
      <w:r>
        <w:rPr>
          <w:spacing w:val="-3"/>
          <w:sz w:val="28"/>
          <w:szCs w:val="28"/>
        </w:rPr>
        <w:t xml:space="preserve"> </w:t>
      </w:r>
      <w:r w:rsidR="004B5994">
        <w:rPr>
          <w:sz w:val="28"/>
          <w:szCs w:val="28"/>
        </w:rPr>
        <w:t>So,</w:t>
      </w:r>
      <w:r>
        <w:rPr>
          <w:sz w:val="28"/>
          <w:szCs w:val="28"/>
        </w:rPr>
        <w:t xml:space="preserve"> </w:t>
      </w:r>
      <w:r>
        <w:rPr>
          <w:spacing w:val="1"/>
          <w:sz w:val="28"/>
          <w:szCs w:val="28"/>
        </w:rPr>
        <w:t>w</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n</w:t>
      </w:r>
      <w:r>
        <w:rPr>
          <w:sz w:val="28"/>
          <w:szCs w:val="28"/>
        </w:rPr>
        <w:t>t</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vi</w:t>
      </w:r>
      <w:r>
        <w:rPr>
          <w:spacing w:val="1"/>
          <w:sz w:val="28"/>
          <w:szCs w:val="28"/>
        </w:rPr>
        <w:t>d</w:t>
      </w:r>
      <w:r>
        <w:rPr>
          <w:sz w:val="28"/>
          <w:szCs w:val="28"/>
        </w:rPr>
        <w:t xml:space="preserve">e a </w:t>
      </w:r>
      <w:r>
        <w:rPr>
          <w:spacing w:val="-1"/>
          <w:sz w:val="28"/>
          <w:szCs w:val="28"/>
        </w:rPr>
        <w:t>p2</w:t>
      </w:r>
      <w:r>
        <w:rPr>
          <w:sz w:val="28"/>
          <w:szCs w:val="28"/>
        </w:rPr>
        <w:t>p</w:t>
      </w:r>
      <w:r>
        <w:rPr>
          <w:spacing w:val="1"/>
          <w:sz w:val="28"/>
          <w:szCs w:val="28"/>
        </w:rPr>
        <w:t xml:space="preserve"> </w:t>
      </w:r>
      <w:r>
        <w:rPr>
          <w:sz w:val="28"/>
          <w:szCs w:val="28"/>
        </w:rPr>
        <w:t>S</w:t>
      </w:r>
      <w:r>
        <w:rPr>
          <w:spacing w:val="-2"/>
          <w:sz w:val="28"/>
          <w:szCs w:val="28"/>
        </w:rPr>
        <w:t>T</w:t>
      </w:r>
      <w:r>
        <w:rPr>
          <w:sz w:val="28"/>
          <w:szCs w:val="28"/>
        </w:rPr>
        <w:t>O</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to</w:t>
      </w:r>
      <w:r>
        <w:rPr>
          <w:spacing w:val="-1"/>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t</w:t>
      </w:r>
      <w:r>
        <w:rPr>
          <w:spacing w:val="-1"/>
          <w:sz w:val="28"/>
          <w:szCs w:val="28"/>
        </w:rPr>
        <w:t>h</w:t>
      </w:r>
      <w:r>
        <w:rPr>
          <w:sz w:val="28"/>
          <w:szCs w:val="28"/>
        </w:rPr>
        <w:t xml:space="preserve">em </w:t>
      </w:r>
      <w:r>
        <w:rPr>
          <w:spacing w:val="-2"/>
          <w:sz w:val="28"/>
          <w:szCs w:val="28"/>
        </w:rPr>
        <w:t>t</w:t>
      </w:r>
      <w:r>
        <w:rPr>
          <w:sz w:val="28"/>
          <w:szCs w:val="28"/>
        </w:rPr>
        <w:t xml:space="preserve">o </w:t>
      </w:r>
      <w:r>
        <w:rPr>
          <w:spacing w:val="1"/>
          <w:sz w:val="28"/>
          <w:szCs w:val="28"/>
        </w:rPr>
        <w:t>g</w:t>
      </w:r>
      <w:r>
        <w:rPr>
          <w:sz w:val="28"/>
          <w:szCs w:val="28"/>
        </w:rPr>
        <w:t>et</w:t>
      </w:r>
      <w:r>
        <w:rPr>
          <w:spacing w:val="-2"/>
          <w:sz w:val="28"/>
          <w:szCs w:val="28"/>
        </w:rPr>
        <w:t xml:space="preserve"> </w:t>
      </w:r>
      <w:r>
        <w:rPr>
          <w:sz w:val="28"/>
          <w:szCs w:val="28"/>
        </w:rPr>
        <w:t>ea</w:t>
      </w:r>
      <w:r>
        <w:rPr>
          <w:spacing w:val="-1"/>
          <w:sz w:val="28"/>
          <w:szCs w:val="28"/>
        </w:rPr>
        <w:t>s</w:t>
      </w:r>
      <w:r>
        <w:rPr>
          <w:spacing w:val="1"/>
          <w:sz w:val="28"/>
          <w:szCs w:val="28"/>
        </w:rPr>
        <w:t>i</w:t>
      </w:r>
      <w:r>
        <w:rPr>
          <w:sz w:val="28"/>
          <w:szCs w:val="28"/>
        </w:rPr>
        <w:t xml:space="preserve">er </w:t>
      </w:r>
      <w:r>
        <w:rPr>
          <w:spacing w:val="-3"/>
          <w:sz w:val="28"/>
          <w:szCs w:val="28"/>
        </w:rPr>
        <w:t>f</w:t>
      </w:r>
      <w:r>
        <w:rPr>
          <w:spacing w:val="-1"/>
          <w:sz w:val="28"/>
          <w:szCs w:val="28"/>
        </w:rPr>
        <w:t>u</w:t>
      </w:r>
      <w:r>
        <w:rPr>
          <w:spacing w:val="1"/>
          <w:sz w:val="28"/>
          <w:szCs w:val="28"/>
        </w:rPr>
        <w:t>n</w:t>
      </w:r>
      <w:r>
        <w:rPr>
          <w:sz w:val="28"/>
          <w:szCs w:val="28"/>
        </w:rPr>
        <w:t>ds</w:t>
      </w:r>
      <w:r>
        <w:rPr>
          <w:spacing w:val="1"/>
          <w:sz w:val="28"/>
          <w:szCs w:val="28"/>
        </w:rPr>
        <w:t xml:space="preserve"> </w:t>
      </w:r>
      <w:r>
        <w:rPr>
          <w:spacing w:val="-1"/>
          <w:sz w:val="28"/>
          <w:szCs w:val="28"/>
        </w:rPr>
        <w:t>b</w:t>
      </w:r>
      <w:r>
        <w:rPr>
          <w:sz w:val="28"/>
          <w:szCs w:val="28"/>
        </w:rPr>
        <w:t>y</w:t>
      </w:r>
      <w:r>
        <w:rPr>
          <w:spacing w:val="1"/>
          <w:sz w:val="28"/>
          <w:szCs w:val="28"/>
        </w:rPr>
        <w:t xml:space="preserve"> </w:t>
      </w:r>
      <w:r>
        <w:rPr>
          <w:spacing w:val="-2"/>
          <w:sz w:val="28"/>
          <w:szCs w:val="28"/>
        </w:rPr>
        <w:t>br</w:t>
      </w:r>
      <w:r>
        <w:rPr>
          <w:spacing w:val="1"/>
          <w:sz w:val="28"/>
          <w:szCs w:val="28"/>
        </w:rPr>
        <w:t>i</w:t>
      </w:r>
      <w:r>
        <w:rPr>
          <w:spacing w:val="-1"/>
          <w:sz w:val="28"/>
          <w:szCs w:val="28"/>
        </w:rPr>
        <w:t>n</w:t>
      </w:r>
      <w:r>
        <w:rPr>
          <w:spacing w:val="1"/>
          <w:sz w:val="28"/>
          <w:szCs w:val="28"/>
        </w:rPr>
        <w:t>g</w:t>
      </w:r>
      <w:r>
        <w:rPr>
          <w:spacing w:val="-1"/>
          <w:sz w:val="28"/>
          <w:szCs w:val="28"/>
        </w:rPr>
        <w:t>in</w:t>
      </w:r>
      <w:r>
        <w:rPr>
          <w:sz w:val="28"/>
          <w:szCs w:val="28"/>
        </w:rPr>
        <w:t>g</w:t>
      </w:r>
      <w:r>
        <w:rPr>
          <w:spacing w:val="1"/>
          <w:sz w:val="28"/>
          <w:szCs w:val="28"/>
        </w:rPr>
        <w:t xml:space="preserve"> </w:t>
      </w:r>
      <w:r>
        <w:rPr>
          <w:sz w:val="28"/>
          <w:szCs w:val="28"/>
        </w:rPr>
        <w:t>a</w:t>
      </w:r>
      <w:r>
        <w:rPr>
          <w:spacing w:val="-1"/>
          <w:sz w:val="28"/>
          <w:szCs w:val="28"/>
        </w:rPr>
        <w:t xml:space="preserve"> p2</w:t>
      </w:r>
      <w:r>
        <w:rPr>
          <w:sz w:val="28"/>
          <w:szCs w:val="28"/>
        </w:rPr>
        <w:t>p</w:t>
      </w:r>
      <w:r>
        <w:rPr>
          <w:spacing w:val="1"/>
          <w:sz w:val="28"/>
          <w:szCs w:val="28"/>
        </w:rPr>
        <w:t xml:space="preserve"> </w:t>
      </w:r>
      <w:r>
        <w:rPr>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z w:val="28"/>
          <w:szCs w:val="28"/>
        </w:rPr>
        <w:t>rk.</w:t>
      </w:r>
    </w:p>
    <w:p w14:paraId="21CADA78" w14:textId="77777777" w:rsidR="00AE7C60" w:rsidRDefault="00A44FA3" w:rsidP="003E0BA7">
      <w:pPr>
        <w:spacing w:line="320" w:lineRule="exact"/>
        <w:ind w:left="100" w:right="942"/>
        <w:jc w:val="both"/>
        <w:rPr>
          <w:sz w:val="28"/>
          <w:szCs w:val="28"/>
        </w:rPr>
      </w:pPr>
      <w:r>
        <w:rPr>
          <w:sz w:val="28"/>
          <w:szCs w:val="28"/>
        </w:rPr>
        <w:t>In</w:t>
      </w:r>
      <w:r>
        <w:rPr>
          <w:spacing w:val="1"/>
          <w:sz w:val="28"/>
          <w:szCs w:val="28"/>
        </w:rPr>
        <w:t xml:space="preserve"> </w:t>
      </w:r>
      <w:r>
        <w:rPr>
          <w:spacing w:val="-2"/>
          <w:sz w:val="28"/>
          <w:szCs w:val="28"/>
        </w:rPr>
        <w:t>o</w:t>
      </w:r>
      <w:r>
        <w:rPr>
          <w:spacing w:val="1"/>
          <w:sz w:val="28"/>
          <w:szCs w:val="28"/>
        </w:rPr>
        <w:t>u</w:t>
      </w:r>
      <w:r>
        <w:rPr>
          <w:sz w:val="28"/>
          <w:szCs w:val="28"/>
        </w:rPr>
        <w:t xml:space="preserve">r </w:t>
      </w:r>
      <w:r>
        <w:rPr>
          <w:spacing w:val="-3"/>
          <w:sz w:val="28"/>
          <w:szCs w:val="28"/>
        </w:rPr>
        <w:t>P</w:t>
      </w:r>
      <w:r>
        <w:rPr>
          <w:spacing w:val="1"/>
          <w:sz w:val="28"/>
          <w:szCs w:val="28"/>
        </w:rPr>
        <w:t>2</w:t>
      </w:r>
      <w:r>
        <w:rPr>
          <w:sz w:val="28"/>
          <w:szCs w:val="28"/>
        </w:rPr>
        <w:t xml:space="preserve">P </w:t>
      </w:r>
      <w:r>
        <w:rPr>
          <w:spacing w:val="-1"/>
          <w:sz w:val="28"/>
          <w:szCs w:val="28"/>
        </w:rPr>
        <w:t>ST</w:t>
      </w:r>
      <w:r>
        <w:rPr>
          <w:sz w:val="28"/>
          <w:szCs w:val="28"/>
        </w:rPr>
        <w:t>O</w:t>
      </w:r>
      <w:r>
        <w:rPr>
          <w:spacing w:val="-1"/>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1"/>
          <w:sz w:val="28"/>
          <w:szCs w:val="28"/>
        </w:rPr>
        <w:t>(</w:t>
      </w:r>
      <w:r>
        <w:rPr>
          <w:spacing w:val="1"/>
          <w:sz w:val="28"/>
          <w:szCs w:val="28"/>
        </w:rPr>
        <w:t>D</w:t>
      </w:r>
      <w:r>
        <w:rPr>
          <w:spacing w:val="-1"/>
          <w:sz w:val="28"/>
          <w:szCs w:val="28"/>
        </w:rPr>
        <w:t>W</w:t>
      </w:r>
      <w:r>
        <w:rPr>
          <w:sz w:val="28"/>
          <w:szCs w:val="28"/>
        </w:rPr>
        <w:t>SM),</w:t>
      </w:r>
      <w:r>
        <w:rPr>
          <w:spacing w:val="-1"/>
          <w:sz w:val="28"/>
          <w:szCs w:val="28"/>
        </w:rPr>
        <w:t xml:space="preserve"> </w:t>
      </w:r>
      <w:r>
        <w:rPr>
          <w:spacing w:val="-2"/>
          <w:sz w:val="28"/>
          <w:szCs w:val="28"/>
        </w:rPr>
        <w:t>a</w:t>
      </w:r>
      <w:r>
        <w:rPr>
          <w:spacing w:val="1"/>
          <w:sz w:val="28"/>
          <w:szCs w:val="28"/>
        </w:rPr>
        <w:t>n</w:t>
      </w:r>
      <w:r>
        <w:rPr>
          <w:sz w:val="28"/>
          <w:szCs w:val="28"/>
        </w:rPr>
        <w:t>y</w:t>
      </w:r>
      <w:r>
        <w:rPr>
          <w:spacing w:val="-2"/>
          <w:sz w:val="28"/>
          <w:szCs w:val="28"/>
        </w:rPr>
        <w:t xml:space="preserve"> </w:t>
      </w:r>
      <w:r>
        <w:rPr>
          <w:spacing w:val="1"/>
          <w:sz w:val="28"/>
          <w:szCs w:val="28"/>
        </w:rPr>
        <w:t>k</w:t>
      </w:r>
      <w:r>
        <w:rPr>
          <w:spacing w:val="-1"/>
          <w:sz w:val="28"/>
          <w:szCs w:val="28"/>
        </w:rPr>
        <w:t>i</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 xml:space="preserve">f </w:t>
      </w:r>
      <w:r>
        <w:rPr>
          <w:spacing w:val="-2"/>
          <w:sz w:val="28"/>
          <w:szCs w:val="28"/>
        </w:rPr>
        <w:t>s</w:t>
      </w:r>
      <w:r>
        <w:rPr>
          <w:spacing w:val="1"/>
          <w:sz w:val="28"/>
          <w:szCs w:val="28"/>
        </w:rPr>
        <w:t>h</w:t>
      </w:r>
      <w:r>
        <w:rPr>
          <w:sz w:val="28"/>
          <w:szCs w:val="28"/>
        </w:rPr>
        <w:t>a</w:t>
      </w:r>
      <w:r>
        <w:rPr>
          <w:spacing w:val="-2"/>
          <w:sz w:val="28"/>
          <w:szCs w:val="28"/>
        </w:rPr>
        <w:t>r</w:t>
      </w:r>
      <w:r>
        <w:rPr>
          <w:sz w:val="28"/>
          <w:szCs w:val="28"/>
        </w:rPr>
        <w:t>es</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 xml:space="preserve">e </w:t>
      </w:r>
      <w:r>
        <w:rPr>
          <w:spacing w:val="-2"/>
          <w:sz w:val="28"/>
          <w:szCs w:val="28"/>
        </w:rPr>
        <w:t>l</w:t>
      </w:r>
      <w:r>
        <w:rPr>
          <w:spacing w:val="-1"/>
          <w:sz w:val="28"/>
          <w:szCs w:val="28"/>
        </w:rPr>
        <w:t>i</w:t>
      </w:r>
      <w:r>
        <w:rPr>
          <w:spacing w:val="1"/>
          <w:sz w:val="28"/>
          <w:szCs w:val="28"/>
        </w:rPr>
        <w:t>st</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th</w:t>
      </w:r>
      <w:r>
        <w:rPr>
          <w:sz w:val="28"/>
          <w:szCs w:val="28"/>
        </w:rPr>
        <w:t>e</w:t>
      </w:r>
    </w:p>
    <w:p w14:paraId="7E2BE76F" w14:textId="34B25ED0" w:rsidR="00AE7C60" w:rsidRDefault="00A44FA3" w:rsidP="003E0BA7">
      <w:pPr>
        <w:spacing w:before="26"/>
        <w:ind w:left="100" w:right="337"/>
        <w:jc w:val="both"/>
        <w:rPr>
          <w:sz w:val="28"/>
          <w:szCs w:val="28"/>
        </w:rPr>
      </w:pP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2"/>
          <w:sz w:val="28"/>
          <w:szCs w:val="28"/>
        </w:rPr>
        <w:t xml:space="preserve"> </w:t>
      </w:r>
      <w:r w:rsidR="00E34E68">
        <w:rPr>
          <w:spacing w:val="1"/>
          <w:sz w:val="28"/>
          <w:szCs w:val="28"/>
        </w:rPr>
        <w:t>A</w:t>
      </w:r>
      <w:r>
        <w:rPr>
          <w:sz w:val="28"/>
          <w:szCs w:val="28"/>
        </w:rPr>
        <w:t>f</w:t>
      </w:r>
      <w:r>
        <w:rPr>
          <w:spacing w:val="1"/>
          <w:sz w:val="28"/>
          <w:szCs w:val="28"/>
        </w:rPr>
        <w:t>t</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t</w:t>
      </w:r>
      <w:r>
        <w:rPr>
          <w:spacing w:val="1"/>
          <w:sz w:val="28"/>
          <w:szCs w:val="28"/>
        </w:rPr>
        <w:t>o</w:t>
      </w:r>
      <w:r>
        <w:rPr>
          <w:spacing w:val="-1"/>
          <w:sz w:val="28"/>
          <w:szCs w:val="28"/>
        </w:rPr>
        <w:t>k</w:t>
      </w:r>
      <w:r>
        <w:rPr>
          <w:sz w:val="28"/>
          <w:szCs w:val="28"/>
        </w:rPr>
        <w:t>en</w:t>
      </w:r>
      <w:r>
        <w:rPr>
          <w:spacing w:val="-2"/>
          <w:sz w:val="28"/>
          <w:szCs w:val="28"/>
        </w:rPr>
        <w:t xml:space="preserve"> </w:t>
      </w:r>
      <w:r w:rsidR="00E34E68">
        <w:rPr>
          <w:spacing w:val="-2"/>
          <w:sz w:val="28"/>
          <w:szCs w:val="28"/>
        </w:rPr>
        <w:t xml:space="preserve">is </w:t>
      </w:r>
      <w:r>
        <w:rPr>
          <w:spacing w:val="1"/>
          <w:sz w:val="28"/>
          <w:szCs w:val="28"/>
        </w:rPr>
        <w:t>l</w:t>
      </w:r>
      <w:r>
        <w:rPr>
          <w:spacing w:val="-1"/>
          <w:sz w:val="28"/>
          <w:szCs w:val="28"/>
        </w:rPr>
        <w:t>i</w:t>
      </w:r>
      <w:r>
        <w:rPr>
          <w:spacing w:val="1"/>
          <w:sz w:val="28"/>
          <w:szCs w:val="28"/>
        </w:rPr>
        <w:t>s</w:t>
      </w:r>
      <w:r>
        <w:rPr>
          <w:spacing w:val="-1"/>
          <w:sz w:val="28"/>
          <w:szCs w:val="28"/>
        </w:rPr>
        <w:t>t</w:t>
      </w:r>
      <w:r w:rsidR="00DC1E41">
        <w:rPr>
          <w:spacing w:val="-1"/>
          <w:sz w:val="28"/>
          <w:szCs w:val="28"/>
        </w:rPr>
        <w:t>ed</w:t>
      </w:r>
      <w:r>
        <w:rPr>
          <w:spacing w:val="-1"/>
          <w:sz w:val="28"/>
          <w:szCs w:val="28"/>
        </w:rPr>
        <w:t xml:space="preserve"> </w:t>
      </w:r>
      <w:r>
        <w:rPr>
          <w:sz w:val="28"/>
          <w:szCs w:val="28"/>
        </w:rPr>
        <w:t>on</w:t>
      </w:r>
      <w:r>
        <w:rPr>
          <w:spacing w:val="2"/>
          <w:sz w:val="28"/>
          <w:szCs w:val="28"/>
        </w:rPr>
        <w:t xml:space="preserve"> </w:t>
      </w:r>
      <w:r>
        <w:rPr>
          <w:spacing w:val="1"/>
          <w:sz w:val="28"/>
          <w:szCs w:val="28"/>
        </w:rPr>
        <w:t>D</w:t>
      </w:r>
      <w:r>
        <w:rPr>
          <w:spacing w:val="-1"/>
          <w:sz w:val="28"/>
          <w:szCs w:val="28"/>
        </w:rPr>
        <w:t>W</w:t>
      </w:r>
      <w:r>
        <w:rPr>
          <w:sz w:val="28"/>
          <w:szCs w:val="28"/>
        </w:rPr>
        <w:t>SM</w:t>
      </w:r>
      <w:r w:rsidR="00BF2BCE">
        <w:rPr>
          <w:sz w:val="28"/>
          <w:szCs w:val="28"/>
        </w:rPr>
        <w:t>,</w:t>
      </w:r>
      <w:r>
        <w:rPr>
          <w:sz w:val="28"/>
          <w:szCs w:val="28"/>
        </w:rPr>
        <w:t xml:space="preserve"> </w:t>
      </w:r>
      <w:r w:rsidR="00DC1E41">
        <w:rPr>
          <w:spacing w:val="-1"/>
          <w:sz w:val="28"/>
          <w:szCs w:val="28"/>
        </w:rPr>
        <w:t>its</w:t>
      </w:r>
      <w:r>
        <w:rPr>
          <w:spacing w:val="-3"/>
          <w:sz w:val="28"/>
          <w:szCs w:val="28"/>
        </w:rPr>
        <w:t xml:space="preserve"> </w:t>
      </w:r>
      <w:r>
        <w:rPr>
          <w:spacing w:val="1"/>
          <w:sz w:val="28"/>
          <w:szCs w:val="28"/>
        </w:rPr>
        <w:t>p</w:t>
      </w:r>
      <w:r>
        <w:rPr>
          <w:sz w:val="28"/>
          <w:szCs w:val="28"/>
        </w:rPr>
        <w:t>r</w:t>
      </w:r>
      <w:r>
        <w:rPr>
          <w:spacing w:val="-1"/>
          <w:sz w:val="28"/>
          <w:szCs w:val="28"/>
        </w:rPr>
        <w:t>i</w:t>
      </w:r>
      <w:r>
        <w:rPr>
          <w:sz w:val="28"/>
          <w:szCs w:val="28"/>
        </w:rPr>
        <w:t xml:space="preserve">ce </w:t>
      </w:r>
      <w:r>
        <w:rPr>
          <w:spacing w:val="-2"/>
          <w:sz w:val="28"/>
          <w:szCs w:val="28"/>
        </w:rPr>
        <w:t>o</w:t>
      </w:r>
      <w:r>
        <w:rPr>
          <w:spacing w:val="-1"/>
          <w:sz w:val="28"/>
          <w:szCs w:val="28"/>
        </w:rPr>
        <w:t>n</w:t>
      </w:r>
      <w:r>
        <w:rPr>
          <w:spacing w:val="1"/>
          <w:sz w:val="28"/>
          <w:szCs w:val="28"/>
        </w:rPr>
        <w:t>l</w:t>
      </w:r>
      <w:r>
        <w:rPr>
          <w:sz w:val="28"/>
          <w:szCs w:val="28"/>
        </w:rPr>
        <w:t>y</w:t>
      </w:r>
      <w:r>
        <w:rPr>
          <w:spacing w:val="1"/>
          <w:sz w:val="28"/>
          <w:szCs w:val="28"/>
        </w:rPr>
        <w:t xml:space="preserve"> </w:t>
      </w:r>
      <w:r>
        <w:rPr>
          <w:sz w:val="28"/>
          <w:szCs w:val="28"/>
        </w:rPr>
        <w:t>c</w:t>
      </w:r>
      <w:r>
        <w:rPr>
          <w:spacing w:val="-3"/>
          <w:sz w:val="28"/>
          <w:szCs w:val="28"/>
        </w:rPr>
        <w:t>a</w:t>
      </w:r>
      <w:r>
        <w:rPr>
          <w:sz w:val="28"/>
          <w:szCs w:val="28"/>
        </w:rPr>
        <w:t>n</w:t>
      </w:r>
      <w:r>
        <w:rPr>
          <w:spacing w:val="-2"/>
          <w:sz w:val="28"/>
          <w:szCs w:val="28"/>
        </w:rPr>
        <w:t xml:space="preserve"> </w:t>
      </w:r>
      <w:r>
        <w:rPr>
          <w:spacing w:val="1"/>
          <w:sz w:val="28"/>
          <w:szCs w:val="28"/>
        </w:rPr>
        <w:t>b</w:t>
      </w:r>
      <w:r>
        <w:rPr>
          <w:sz w:val="28"/>
          <w:szCs w:val="28"/>
        </w:rPr>
        <w:t>e</w:t>
      </w:r>
    </w:p>
    <w:p w14:paraId="755A9637" w14:textId="407CB835" w:rsidR="00AE7C60" w:rsidRDefault="00A44FA3" w:rsidP="003E0BA7">
      <w:pPr>
        <w:spacing w:before="26"/>
        <w:ind w:left="100" w:right="20"/>
        <w:jc w:val="both"/>
        <w:rPr>
          <w:sz w:val="28"/>
          <w:szCs w:val="28"/>
        </w:rPr>
      </w:pPr>
      <w:r>
        <w:rPr>
          <w:spacing w:val="1"/>
          <w:sz w:val="28"/>
          <w:szCs w:val="28"/>
        </w:rPr>
        <w:t>d</w:t>
      </w:r>
      <w:r>
        <w:rPr>
          <w:sz w:val="28"/>
          <w:szCs w:val="28"/>
        </w:rPr>
        <w:t>e</w:t>
      </w:r>
      <w:r>
        <w:rPr>
          <w:spacing w:val="-1"/>
          <w:sz w:val="28"/>
          <w:szCs w:val="28"/>
        </w:rPr>
        <w:t>t</w:t>
      </w:r>
      <w:r>
        <w:rPr>
          <w:sz w:val="28"/>
          <w:szCs w:val="28"/>
        </w:rPr>
        <w:t>er</w:t>
      </w:r>
      <w:r>
        <w:rPr>
          <w:spacing w:val="-2"/>
          <w:sz w:val="28"/>
          <w:szCs w:val="28"/>
        </w:rPr>
        <w:t>m</w:t>
      </w:r>
      <w:r>
        <w:rPr>
          <w:spacing w:val="1"/>
          <w:sz w:val="28"/>
          <w:szCs w:val="28"/>
        </w:rPr>
        <w:t>i</w:t>
      </w:r>
      <w:r>
        <w:rPr>
          <w:spacing w:val="-1"/>
          <w:sz w:val="28"/>
          <w:szCs w:val="28"/>
        </w:rPr>
        <w:t>n</w:t>
      </w:r>
      <w:r>
        <w:rPr>
          <w:sz w:val="28"/>
          <w:szCs w:val="28"/>
        </w:rPr>
        <w:t>ed</w:t>
      </w:r>
      <w:r>
        <w:rPr>
          <w:spacing w:val="-2"/>
          <w:sz w:val="28"/>
          <w:szCs w:val="28"/>
        </w:rPr>
        <w:t xml:space="preserve"> </w:t>
      </w:r>
      <w:r>
        <w:rPr>
          <w:spacing w:val="1"/>
          <w:sz w:val="28"/>
          <w:szCs w:val="28"/>
        </w:rPr>
        <w:t>b</w:t>
      </w:r>
      <w:r>
        <w:rPr>
          <w:sz w:val="28"/>
          <w:szCs w:val="28"/>
        </w:rPr>
        <w:t>y</w:t>
      </w:r>
      <w:r>
        <w:rPr>
          <w:spacing w:val="-2"/>
          <w:sz w:val="28"/>
          <w:szCs w:val="28"/>
        </w:rPr>
        <w:t xml:space="preserve"> </w:t>
      </w:r>
      <w:r w:rsidR="00E34E68">
        <w:rPr>
          <w:spacing w:val="-2"/>
          <w:sz w:val="28"/>
          <w:szCs w:val="28"/>
        </w:rPr>
        <w:t xml:space="preserve">the </w:t>
      </w:r>
      <w:r w:rsidR="00DC1E41">
        <w:rPr>
          <w:spacing w:val="1"/>
          <w:sz w:val="28"/>
          <w:szCs w:val="28"/>
        </w:rPr>
        <w:t>market</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3"/>
          <w:sz w:val="28"/>
          <w:szCs w:val="28"/>
        </w:rPr>
        <w:t xml:space="preserve"> </w:t>
      </w:r>
      <w:r>
        <w:rPr>
          <w:spacing w:val="1"/>
          <w:sz w:val="28"/>
          <w:szCs w:val="28"/>
        </w:rPr>
        <w:t>it</w:t>
      </w:r>
      <w:r>
        <w:rPr>
          <w:spacing w:val="-2"/>
          <w:sz w:val="28"/>
          <w:szCs w:val="28"/>
        </w:rPr>
        <w:t>’</w:t>
      </w:r>
      <w:r>
        <w:rPr>
          <w:sz w:val="28"/>
          <w:szCs w:val="28"/>
        </w:rPr>
        <w:t>s</w:t>
      </w:r>
      <w:r>
        <w:rPr>
          <w:spacing w:val="1"/>
          <w:sz w:val="28"/>
          <w:szCs w:val="28"/>
        </w:rPr>
        <w:t xml:space="preserve"> </w:t>
      </w:r>
      <w:r>
        <w:rPr>
          <w:spacing w:val="-3"/>
          <w:sz w:val="28"/>
          <w:szCs w:val="28"/>
        </w:rPr>
        <w:t>a</w:t>
      </w:r>
      <w:r>
        <w:rPr>
          <w:spacing w:val="1"/>
          <w:sz w:val="28"/>
          <w:szCs w:val="28"/>
        </w:rPr>
        <w:t>l</w:t>
      </w:r>
      <w:r>
        <w:rPr>
          <w:sz w:val="28"/>
          <w:szCs w:val="28"/>
        </w:rPr>
        <w:t>l</w:t>
      </w:r>
      <w:r>
        <w:rPr>
          <w:spacing w:val="-2"/>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1"/>
          <w:sz w:val="28"/>
          <w:szCs w:val="28"/>
        </w:rPr>
        <w:t>2</w:t>
      </w:r>
      <w:r>
        <w:rPr>
          <w:sz w:val="28"/>
          <w:szCs w:val="28"/>
        </w:rPr>
        <w:t>p</w:t>
      </w:r>
      <w:r>
        <w:rPr>
          <w:spacing w:val="-1"/>
          <w:sz w:val="28"/>
          <w:szCs w:val="28"/>
        </w:rPr>
        <w:t xml:space="preserve"> </w:t>
      </w:r>
      <w:r>
        <w:rPr>
          <w:sz w:val="28"/>
          <w:szCs w:val="28"/>
        </w:rPr>
        <w:t>net</w:t>
      </w:r>
      <w:r>
        <w:rPr>
          <w:spacing w:val="-2"/>
          <w:sz w:val="28"/>
          <w:szCs w:val="28"/>
        </w:rPr>
        <w:t>w</w:t>
      </w:r>
      <w:r>
        <w:rPr>
          <w:spacing w:val="1"/>
          <w:sz w:val="28"/>
          <w:szCs w:val="28"/>
        </w:rPr>
        <w:t>o</w:t>
      </w:r>
      <w:r>
        <w:rPr>
          <w:spacing w:val="-2"/>
          <w:sz w:val="28"/>
          <w:szCs w:val="28"/>
        </w:rPr>
        <w:t>r</w:t>
      </w:r>
      <w:r>
        <w:rPr>
          <w:spacing w:val="1"/>
          <w:sz w:val="28"/>
          <w:szCs w:val="28"/>
        </w:rPr>
        <w:t>k</w:t>
      </w:r>
      <w:r>
        <w:rPr>
          <w:sz w:val="28"/>
          <w:szCs w:val="28"/>
        </w:rPr>
        <w:t>.</w:t>
      </w:r>
    </w:p>
    <w:p w14:paraId="2F41B6CA" w14:textId="77777777" w:rsidR="00AE7C60" w:rsidRDefault="00AE7C60" w:rsidP="003E0BA7">
      <w:pPr>
        <w:spacing w:line="200" w:lineRule="exact"/>
        <w:jc w:val="both"/>
      </w:pPr>
    </w:p>
    <w:p w14:paraId="070E3223" w14:textId="77777777" w:rsidR="00AE7C60" w:rsidRDefault="00AE7C60" w:rsidP="003E0BA7">
      <w:pPr>
        <w:spacing w:line="200" w:lineRule="exact"/>
        <w:jc w:val="both"/>
      </w:pPr>
    </w:p>
    <w:p w14:paraId="46A61885" w14:textId="77777777" w:rsidR="00AE7C60" w:rsidRDefault="00AE7C60" w:rsidP="003E0BA7">
      <w:pPr>
        <w:spacing w:before="6" w:line="200" w:lineRule="exact"/>
        <w:jc w:val="both"/>
      </w:pPr>
    </w:p>
    <w:p w14:paraId="6D077BCF" w14:textId="77777777" w:rsidR="00AE7C60" w:rsidRDefault="00A44FA3" w:rsidP="003E0BA7">
      <w:pPr>
        <w:pStyle w:val="Heading3"/>
        <w:jc w:val="both"/>
        <w:rPr>
          <w:rFonts w:eastAsia="Calibri Light"/>
        </w:rPr>
      </w:pPr>
      <w:bookmarkStart w:id="48" w:name="_Toc88586905"/>
      <w:r>
        <w:rPr>
          <w:rFonts w:eastAsia="Calibri Light"/>
          <w:spacing w:val="-1"/>
        </w:rPr>
        <w:t>7</w:t>
      </w:r>
      <w:r>
        <w:rPr>
          <w:rFonts w:eastAsia="Calibri Light"/>
          <w:spacing w:val="1"/>
        </w:rPr>
        <w:t>.</w:t>
      </w:r>
      <w:r>
        <w:rPr>
          <w:rFonts w:eastAsia="Calibri Light"/>
          <w:spacing w:val="-1"/>
        </w:rPr>
        <w:t>1</w:t>
      </w:r>
      <w:r>
        <w:rPr>
          <w:rFonts w:eastAsia="Calibri Light"/>
          <w:spacing w:val="1"/>
        </w:rPr>
        <w:t>.</w:t>
      </w:r>
      <w:r>
        <w:rPr>
          <w:rFonts w:eastAsia="Calibri Light"/>
          <w:spacing w:val="-1"/>
        </w:rPr>
        <w:t>7</w:t>
      </w:r>
      <w:r>
        <w:rPr>
          <w:rFonts w:eastAsia="Calibri Light"/>
        </w:rPr>
        <w:t xml:space="preserve">.         </w:t>
      </w:r>
      <w:r>
        <w:rPr>
          <w:rFonts w:eastAsia="Calibri Light"/>
          <w:spacing w:val="65"/>
        </w:rPr>
        <w:t xml:space="preserve"> </w:t>
      </w:r>
      <w:r>
        <w:rPr>
          <w:rFonts w:eastAsia="Calibri Light"/>
        </w:rPr>
        <w:t>Anti</w:t>
      </w:r>
      <w:r>
        <w:rPr>
          <w:rFonts w:eastAsia="Calibri Light"/>
          <w:spacing w:val="1"/>
        </w:rPr>
        <w:t>-</w:t>
      </w:r>
      <w:r>
        <w:rPr>
          <w:rFonts w:eastAsia="Calibri Light"/>
        </w:rPr>
        <w:t>fr</w:t>
      </w:r>
      <w:r>
        <w:rPr>
          <w:rFonts w:eastAsia="Calibri Light"/>
          <w:spacing w:val="2"/>
        </w:rPr>
        <w:t>a</w:t>
      </w:r>
      <w:r>
        <w:rPr>
          <w:rFonts w:eastAsia="Calibri Light"/>
        </w:rPr>
        <w:t>ud</w:t>
      </w:r>
      <w:r>
        <w:rPr>
          <w:rFonts w:eastAsia="Calibri Light"/>
          <w:spacing w:val="-13"/>
        </w:rPr>
        <w:t xml:space="preserve"> </w:t>
      </w:r>
      <w:r>
        <w:rPr>
          <w:rFonts w:eastAsia="Calibri Light"/>
          <w:spacing w:val="-1"/>
        </w:rPr>
        <w:t>l</w:t>
      </w:r>
      <w:r>
        <w:rPr>
          <w:rFonts w:eastAsia="Calibri Light"/>
        </w:rPr>
        <w:t>ab</w:t>
      </w:r>
      <w:r>
        <w:rPr>
          <w:rFonts w:eastAsia="Calibri Light"/>
          <w:spacing w:val="3"/>
        </w:rPr>
        <w:t>e</w:t>
      </w:r>
      <w:r>
        <w:rPr>
          <w:rFonts w:eastAsia="Calibri Light"/>
        </w:rPr>
        <w:t>l</w:t>
      </w:r>
      <w:r>
        <w:rPr>
          <w:rFonts w:eastAsia="Calibri Light"/>
          <w:spacing w:val="-2"/>
        </w:rPr>
        <w:t>i</w:t>
      </w:r>
      <w:r>
        <w:rPr>
          <w:rFonts w:eastAsia="Calibri Light"/>
          <w:spacing w:val="2"/>
        </w:rPr>
        <w:t>n</w:t>
      </w:r>
      <w:r>
        <w:rPr>
          <w:rFonts w:eastAsia="Calibri Light"/>
        </w:rPr>
        <w:t>g</w:t>
      </w:r>
      <w:r>
        <w:rPr>
          <w:rFonts w:eastAsia="Calibri Light"/>
          <w:spacing w:val="-8"/>
        </w:rPr>
        <w:t xml:space="preserve"> </w:t>
      </w:r>
      <w:r>
        <w:rPr>
          <w:rFonts w:eastAsia="Calibri Light"/>
          <w:spacing w:val="-1"/>
        </w:rPr>
        <w:t>s</w:t>
      </w:r>
      <w:r>
        <w:rPr>
          <w:rFonts w:eastAsia="Calibri Light"/>
          <w:spacing w:val="3"/>
        </w:rPr>
        <w:t>y</w:t>
      </w:r>
      <w:r>
        <w:rPr>
          <w:rFonts w:eastAsia="Calibri Light"/>
          <w:spacing w:val="-1"/>
        </w:rPr>
        <w:t>s</w:t>
      </w:r>
      <w:r>
        <w:rPr>
          <w:rFonts w:eastAsia="Calibri Light"/>
        </w:rPr>
        <w:t>t</w:t>
      </w:r>
      <w:r>
        <w:rPr>
          <w:rFonts w:eastAsia="Calibri Light"/>
          <w:spacing w:val="1"/>
        </w:rPr>
        <w:t>e</w:t>
      </w:r>
      <w:r>
        <w:rPr>
          <w:rFonts w:eastAsia="Calibri Light"/>
        </w:rPr>
        <w:t>m</w:t>
      </w:r>
      <w:bookmarkEnd w:id="48"/>
    </w:p>
    <w:p w14:paraId="6439B69F" w14:textId="3FF29285" w:rsidR="00AE7C60" w:rsidRDefault="00A44FA3" w:rsidP="003E0BA7">
      <w:pPr>
        <w:spacing w:before="38" w:line="259" w:lineRule="auto"/>
        <w:ind w:left="100" w:right="408"/>
        <w:jc w:val="both"/>
        <w:rPr>
          <w:sz w:val="28"/>
          <w:szCs w:val="28"/>
        </w:rPr>
      </w:pPr>
      <w:r>
        <w:rPr>
          <w:sz w:val="28"/>
          <w:szCs w:val="28"/>
        </w:rPr>
        <w:t>If an</w:t>
      </w:r>
      <w:r>
        <w:rPr>
          <w:spacing w:val="1"/>
          <w:sz w:val="28"/>
          <w:szCs w:val="28"/>
        </w:rPr>
        <w:t xml:space="preserv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pacing w:val="1"/>
          <w:sz w:val="28"/>
          <w:szCs w:val="28"/>
        </w:rPr>
        <w:t>/</w:t>
      </w:r>
      <w:r>
        <w:rPr>
          <w:spacing w:val="-2"/>
          <w:sz w:val="28"/>
          <w:szCs w:val="28"/>
        </w:rPr>
        <w:t>a</w:t>
      </w:r>
      <w:r>
        <w:rPr>
          <w:spacing w:val="1"/>
          <w:sz w:val="28"/>
          <w:szCs w:val="28"/>
        </w:rPr>
        <w:t>dd</w:t>
      </w:r>
      <w:r>
        <w:rPr>
          <w:spacing w:val="-2"/>
          <w:sz w:val="28"/>
          <w:szCs w:val="28"/>
        </w:rPr>
        <w:t>r</w:t>
      </w:r>
      <w:r>
        <w:rPr>
          <w:sz w:val="28"/>
          <w:szCs w:val="28"/>
        </w:rPr>
        <w:t>e</w:t>
      </w:r>
      <w:r>
        <w:rPr>
          <w:spacing w:val="-1"/>
          <w:sz w:val="28"/>
          <w:szCs w:val="28"/>
        </w:rPr>
        <w:t>s</w:t>
      </w:r>
      <w:r>
        <w:rPr>
          <w:sz w:val="28"/>
          <w:szCs w:val="28"/>
        </w:rPr>
        <w:t>s</w:t>
      </w:r>
      <w:r>
        <w:rPr>
          <w:spacing w:val="-2"/>
          <w:sz w:val="28"/>
          <w:szCs w:val="28"/>
        </w:rPr>
        <w:t xml:space="preserve"> </w:t>
      </w:r>
      <w:r w:rsidR="00E34E68">
        <w:rPr>
          <w:spacing w:val="-2"/>
          <w:sz w:val="28"/>
          <w:szCs w:val="28"/>
        </w:rPr>
        <w:t xml:space="preserve">is </w:t>
      </w:r>
      <w:r>
        <w:rPr>
          <w:spacing w:val="1"/>
          <w:sz w:val="28"/>
          <w:szCs w:val="28"/>
        </w:rPr>
        <w:t>h</w:t>
      </w:r>
      <w:r>
        <w:rPr>
          <w:sz w:val="28"/>
          <w:szCs w:val="28"/>
        </w:rPr>
        <w:t>a</w:t>
      </w:r>
      <w:r>
        <w:rPr>
          <w:spacing w:val="-2"/>
          <w:sz w:val="28"/>
          <w:szCs w:val="28"/>
        </w:rPr>
        <w:t>c</w:t>
      </w:r>
      <w:r>
        <w:rPr>
          <w:spacing w:val="1"/>
          <w:sz w:val="28"/>
          <w:szCs w:val="28"/>
        </w:rPr>
        <w:t>k</w:t>
      </w:r>
      <w:r>
        <w:rPr>
          <w:spacing w:val="-2"/>
          <w:sz w:val="28"/>
          <w:szCs w:val="28"/>
        </w:rPr>
        <w:t>e</w:t>
      </w:r>
      <w:r>
        <w:rPr>
          <w:spacing w:val="1"/>
          <w:sz w:val="28"/>
          <w:szCs w:val="28"/>
        </w:rPr>
        <w:t>d</w:t>
      </w:r>
      <w:r>
        <w:rPr>
          <w:sz w:val="28"/>
          <w:szCs w:val="28"/>
        </w:rPr>
        <w:t>,</w:t>
      </w:r>
      <w:r>
        <w:rPr>
          <w:spacing w:val="-1"/>
          <w:sz w:val="28"/>
          <w:szCs w:val="28"/>
        </w:rPr>
        <w:t xml:space="preserve"> 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c</w:t>
      </w:r>
      <w:r>
        <w:rPr>
          <w:spacing w:val="-3"/>
          <w:sz w:val="28"/>
          <w:szCs w:val="28"/>
        </w:rPr>
        <w:t>a</w:t>
      </w:r>
      <w:r>
        <w:rPr>
          <w:sz w:val="28"/>
          <w:szCs w:val="28"/>
        </w:rPr>
        <w:t>n</w:t>
      </w:r>
      <w:r>
        <w:rPr>
          <w:spacing w:val="1"/>
          <w:sz w:val="28"/>
          <w:szCs w:val="28"/>
        </w:rPr>
        <w:t xml:space="preserve"> </w:t>
      </w:r>
      <w:r>
        <w:rPr>
          <w:sz w:val="28"/>
          <w:szCs w:val="28"/>
        </w:rPr>
        <w:t>a</w:t>
      </w:r>
      <w:r>
        <w:rPr>
          <w:spacing w:val="-2"/>
          <w:sz w:val="28"/>
          <w:szCs w:val="28"/>
        </w:rPr>
        <w:t>d</w:t>
      </w:r>
      <w:r>
        <w:rPr>
          <w:sz w:val="28"/>
          <w:szCs w:val="28"/>
        </w:rPr>
        <w:t>d</w:t>
      </w:r>
      <w:r>
        <w:rPr>
          <w:spacing w:val="1"/>
          <w:sz w:val="28"/>
          <w:szCs w:val="28"/>
        </w:rPr>
        <w:t xml:space="preserve"> </w:t>
      </w:r>
      <w:r>
        <w:rPr>
          <w:sz w:val="28"/>
          <w:szCs w:val="28"/>
        </w:rPr>
        <w:t>a</w:t>
      </w:r>
      <w:r>
        <w:rPr>
          <w:spacing w:val="2"/>
          <w:sz w:val="28"/>
          <w:szCs w:val="28"/>
        </w:rPr>
        <w:t xml:space="preserve"> </w:t>
      </w:r>
      <w:r>
        <w:rPr>
          <w:spacing w:val="1"/>
          <w:sz w:val="28"/>
          <w:szCs w:val="28"/>
        </w:rPr>
        <w:t>l</w:t>
      </w:r>
      <w:r>
        <w:rPr>
          <w:sz w:val="28"/>
          <w:szCs w:val="28"/>
        </w:rPr>
        <w:t>a</w:t>
      </w:r>
      <w:r>
        <w:rPr>
          <w:spacing w:val="-1"/>
          <w:sz w:val="28"/>
          <w:szCs w:val="28"/>
        </w:rPr>
        <w:t>b</w:t>
      </w:r>
      <w:r>
        <w:rPr>
          <w:sz w:val="28"/>
          <w:szCs w:val="28"/>
        </w:rPr>
        <w:t>el</w:t>
      </w:r>
      <w:r>
        <w:rPr>
          <w:spacing w:val="-1"/>
          <w:sz w:val="28"/>
          <w:szCs w:val="28"/>
        </w:rPr>
        <w:t xml:space="preserve"> t</w:t>
      </w:r>
      <w:r>
        <w:rPr>
          <w:sz w:val="28"/>
          <w:szCs w:val="28"/>
        </w:rPr>
        <w:t>o</w:t>
      </w:r>
      <w:r>
        <w:rPr>
          <w:spacing w:val="1"/>
          <w:sz w:val="28"/>
          <w:szCs w:val="28"/>
        </w:rPr>
        <w:t xml:space="preserv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cc</w:t>
      </w:r>
      <w:r>
        <w:rPr>
          <w:spacing w:val="-1"/>
          <w:sz w:val="28"/>
          <w:szCs w:val="28"/>
        </w:rPr>
        <w:t>ou</w:t>
      </w:r>
      <w:r>
        <w:rPr>
          <w:spacing w:val="1"/>
          <w:sz w:val="28"/>
          <w:szCs w:val="28"/>
        </w:rPr>
        <w:t>n</w:t>
      </w:r>
      <w:r>
        <w:rPr>
          <w:sz w:val="28"/>
          <w:szCs w:val="28"/>
        </w:rPr>
        <w:t xml:space="preserve">t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c</w:t>
      </w:r>
      <w:r>
        <w:rPr>
          <w:spacing w:val="-3"/>
          <w:sz w:val="28"/>
          <w:szCs w:val="28"/>
        </w:rPr>
        <w:t>a</w:t>
      </w:r>
      <w:r>
        <w:rPr>
          <w:spacing w:val="1"/>
          <w:sz w:val="28"/>
          <w:szCs w:val="28"/>
        </w:rPr>
        <w:t>u</w:t>
      </w:r>
      <w:r>
        <w:rPr>
          <w:spacing w:val="-1"/>
          <w:sz w:val="28"/>
          <w:szCs w:val="28"/>
        </w:rPr>
        <w:t>s</w:t>
      </w:r>
      <w:r>
        <w:rPr>
          <w:sz w:val="28"/>
          <w:szCs w:val="28"/>
        </w:rPr>
        <w:t>es</w:t>
      </w:r>
      <w:r>
        <w:rPr>
          <w:spacing w:val="1"/>
          <w:sz w:val="28"/>
          <w:szCs w:val="28"/>
        </w:rPr>
        <w:t xml:space="preserve"> </w:t>
      </w:r>
      <w:r>
        <w:rPr>
          <w:spacing w:val="-3"/>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d</w:t>
      </w:r>
      <w:r>
        <w:rPr>
          <w:spacing w:val="1"/>
          <w:sz w:val="28"/>
          <w:szCs w:val="28"/>
        </w:rPr>
        <w:t>d</w:t>
      </w:r>
      <w:r>
        <w:rPr>
          <w:spacing w:val="-2"/>
          <w:sz w:val="28"/>
          <w:szCs w:val="28"/>
        </w:rPr>
        <w:t>r</w:t>
      </w:r>
      <w:r>
        <w:rPr>
          <w:sz w:val="28"/>
          <w:szCs w:val="28"/>
        </w:rPr>
        <w:t>e</w:t>
      </w:r>
      <w:r>
        <w:rPr>
          <w:spacing w:val="1"/>
          <w:sz w:val="28"/>
          <w:szCs w:val="28"/>
        </w:rPr>
        <w:t>s</w:t>
      </w:r>
      <w:r>
        <w:rPr>
          <w:spacing w:val="-1"/>
          <w:sz w:val="28"/>
          <w:szCs w:val="28"/>
        </w:rPr>
        <w:t>s</w:t>
      </w:r>
      <w:r>
        <w:rPr>
          <w:sz w:val="28"/>
          <w:szCs w:val="28"/>
        </w:rPr>
        <w:t>es</w:t>
      </w:r>
      <w:r>
        <w:rPr>
          <w:spacing w:val="1"/>
          <w:sz w:val="28"/>
          <w:szCs w:val="28"/>
        </w:rPr>
        <w:t xml:space="preserve"> </w:t>
      </w:r>
      <w:r>
        <w:rPr>
          <w:sz w:val="28"/>
          <w:szCs w:val="28"/>
        </w:rPr>
        <w:t>f</w:t>
      </w:r>
      <w:r>
        <w:rPr>
          <w:spacing w:val="-3"/>
          <w:sz w:val="28"/>
          <w:szCs w:val="28"/>
        </w:rPr>
        <w:t>r</w:t>
      </w:r>
      <w:r>
        <w:rPr>
          <w:spacing w:val="1"/>
          <w:sz w:val="28"/>
          <w:szCs w:val="28"/>
        </w:rPr>
        <w:t>o</w:t>
      </w:r>
      <w:r>
        <w:rPr>
          <w:sz w:val="28"/>
          <w:szCs w:val="28"/>
        </w:rPr>
        <w:t>m</w:t>
      </w:r>
      <w:r>
        <w:rPr>
          <w:spacing w:val="-3"/>
          <w:sz w:val="28"/>
          <w:szCs w:val="28"/>
        </w:rPr>
        <w:t xml:space="preserve"> </w:t>
      </w:r>
      <w:r>
        <w:rPr>
          <w:spacing w:val="1"/>
          <w:sz w:val="28"/>
          <w:szCs w:val="28"/>
        </w:rPr>
        <w:t>t</w:t>
      </w:r>
      <w:r>
        <w:rPr>
          <w:spacing w:val="-1"/>
          <w:sz w:val="28"/>
          <w:szCs w:val="28"/>
        </w:rPr>
        <w:t>h</w:t>
      </w:r>
      <w:r>
        <w:rPr>
          <w:sz w:val="28"/>
          <w:szCs w:val="28"/>
        </w:rPr>
        <w:t>at</w:t>
      </w:r>
      <w:r>
        <w:rPr>
          <w:spacing w:val="1"/>
          <w:sz w:val="28"/>
          <w:szCs w:val="28"/>
        </w:rPr>
        <w:t xml:space="preserve"> </w:t>
      </w:r>
      <w:r>
        <w:rPr>
          <w:sz w:val="28"/>
          <w:szCs w:val="28"/>
        </w:rPr>
        <w:t>a</w:t>
      </w:r>
      <w:r>
        <w:rPr>
          <w:spacing w:val="-3"/>
          <w:sz w:val="28"/>
          <w:szCs w:val="28"/>
        </w:rPr>
        <w:t>c</w:t>
      </w:r>
      <w:r>
        <w:rPr>
          <w:sz w:val="28"/>
          <w:szCs w:val="28"/>
        </w:rPr>
        <w:t>c</w:t>
      </w:r>
      <w:r>
        <w:rPr>
          <w:spacing w:val="-1"/>
          <w:sz w:val="28"/>
          <w:szCs w:val="28"/>
        </w:rPr>
        <w:t>ou</w:t>
      </w:r>
      <w:r>
        <w:rPr>
          <w:spacing w:val="1"/>
          <w:sz w:val="28"/>
          <w:szCs w:val="28"/>
        </w:rPr>
        <w:t>n</w:t>
      </w:r>
      <w:r>
        <w:rPr>
          <w:sz w:val="28"/>
          <w:szCs w:val="28"/>
        </w:rPr>
        <w:t>t</w:t>
      </w:r>
      <w:r>
        <w:rPr>
          <w:spacing w:val="-2"/>
          <w:sz w:val="28"/>
          <w:szCs w:val="28"/>
        </w:rPr>
        <w:t xml:space="preserve"> </w:t>
      </w:r>
      <w:r w:rsidR="00BF2BCE">
        <w:rPr>
          <w:spacing w:val="1"/>
          <w:sz w:val="28"/>
          <w:szCs w:val="28"/>
        </w:rPr>
        <w:t>to</w:t>
      </w:r>
      <w:r>
        <w:rPr>
          <w:spacing w:val="1"/>
          <w:sz w:val="28"/>
          <w:szCs w:val="28"/>
        </w:rPr>
        <w:t xml:space="preserve"> </w:t>
      </w:r>
      <w:r>
        <w:rPr>
          <w:sz w:val="28"/>
          <w:szCs w:val="28"/>
        </w:rPr>
        <w:t xml:space="preserve">be </w:t>
      </w:r>
      <w:r>
        <w:rPr>
          <w:spacing w:val="-2"/>
          <w:sz w:val="28"/>
          <w:szCs w:val="28"/>
        </w:rPr>
        <w:t>a</w:t>
      </w:r>
      <w:r>
        <w:rPr>
          <w:spacing w:val="-1"/>
          <w:sz w:val="28"/>
          <w:szCs w:val="28"/>
        </w:rPr>
        <w:t>u</w:t>
      </w:r>
      <w:r>
        <w:rPr>
          <w:spacing w:val="1"/>
          <w:sz w:val="28"/>
          <w:szCs w:val="28"/>
        </w:rPr>
        <w:t>to</w:t>
      </w:r>
      <w:r>
        <w:rPr>
          <w:spacing w:val="-3"/>
          <w:sz w:val="28"/>
          <w:szCs w:val="28"/>
        </w:rPr>
        <w:t>m</w:t>
      </w:r>
      <w:r>
        <w:rPr>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5"/>
          <w:sz w:val="28"/>
          <w:szCs w:val="28"/>
        </w:rPr>
        <w:t xml:space="preserve"> </w:t>
      </w:r>
      <w:r>
        <w:rPr>
          <w:spacing w:val="1"/>
          <w:sz w:val="28"/>
          <w:szCs w:val="28"/>
        </w:rPr>
        <w:t>l</w:t>
      </w:r>
      <w:r>
        <w:rPr>
          <w:spacing w:val="-2"/>
          <w:sz w:val="28"/>
          <w:szCs w:val="28"/>
        </w:rPr>
        <w:t>a</w:t>
      </w:r>
      <w:r>
        <w:rPr>
          <w:spacing w:val="1"/>
          <w:sz w:val="28"/>
          <w:szCs w:val="28"/>
        </w:rPr>
        <w:t>b</w:t>
      </w:r>
      <w:r>
        <w:rPr>
          <w:sz w:val="28"/>
          <w:szCs w:val="28"/>
        </w:rPr>
        <w:t>e</w:t>
      </w:r>
      <w:r>
        <w:rPr>
          <w:spacing w:val="-1"/>
          <w:sz w:val="28"/>
          <w:szCs w:val="28"/>
        </w:rPr>
        <w:t>l</w:t>
      </w:r>
      <w:r>
        <w:rPr>
          <w:sz w:val="28"/>
          <w:szCs w:val="28"/>
        </w:rPr>
        <w:t>ed</w:t>
      </w:r>
      <w:r>
        <w:rPr>
          <w:spacing w:val="-2"/>
          <w:sz w:val="28"/>
          <w:szCs w:val="28"/>
        </w:rPr>
        <w:t xml:space="preserve"> </w:t>
      </w:r>
      <w:r>
        <w:rPr>
          <w:spacing w:val="1"/>
          <w:sz w:val="28"/>
          <w:szCs w:val="28"/>
        </w:rPr>
        <w:t>o</w:t>
      </w:r>
      <w:r>
        <w:rPr>
          <w:spacing w:val="-1"/>
          <w:sz w:val="28"/>
          <w:szCs w:val="28"/>
        </w:rPr>
        <w:t>v</w:t>
      </w:r>
      <w:r>
        <w:rPr>
          <w:sz w:val="28"/>
          <w:szCs w:val="28"/>
        </w:rPr>
        <w:t>er</w:t>
      </w:r>
      <w:r w:rsidR="00201BDA">
        <w:rPr>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s</w:t>
      </w:r>
      <w:r>
        <w:rPr>
          <w:sz w:val="28"/>
          <w:szCs w:val="28"/>
        </w:rPr>
        <w:t>o</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tr</w:t>
      </w:r>
      <w:r>
        <w:rPr>
          <w:spacing w:val="-2"/>
          <w:sz w:val="28"/>
          <w:szCs w:val="28"/>
        </w:rPr>
        <w:t>a</w:t>
      </w:r>
      <w:r>
        <w:rPr>
          <w:spacing w:val="1"/>
          <w:sz w:val="28"/>
          <w:szCs w:val="28"/>
        </w:rPr>
        <w:t>d</w:t>
      </w:r>
      <w:r>
        <w:rPr>
          <w:sz w:val="28"/>
          <w:szCs w:val="28"/>
        </w:rPr>
        <w:t>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n</w:t>
      </w:r>
      <w:r>
        <w:rPr>
          <w:spacing w:val="-1"/>
          <w:sz w:val="28"/>
          <w:szCs w:val="28"/>
        </w:rPr>
        <w:t>o</w:t>
      </w:r>
      <w:r>
        <w:rPr>
          <w:sz w:val="28"/>
          <w:szCs w:val="28"/>
        </w:rPr>
        <w:t>t</w:t>
      </w:r>
      <w:r>
        <w:rPr>
          <w:spacing w:val="1"/>
          <w:sz w:val="28"/>
          <w:szCs w:val="28"/>
        </w:rPr>
        <w:t xml:space="preserve"> </w:t>
      </w:r>
      <w:r>
        <w:rPr>
          <w:spacing w:val="-2"/>
          <w:sz w:val="28"/>
          <w:szCs w:val="28"/>
        </w:rPr>
        <w:t>p</w:t>
      </w:r>
      <w:r>
        <w:rPr>
          <w:sz w:val="28"/>
          <w:szCs w:val="28"/>
        </w:rPr>
        <w:t>r</w:t>
      </w:r>
      <w:r>
        <w:rPr>
          <w:spacing w:val="1"/>
          <w:sz w:val="28"/>
          <w:szCs w:val="28"/>
        </w:rPr>
        <w:t>o</w:t>
      </w:r>
      <w:r>
        <w:rPr>
          <w:spacing w:val="-2"/>
          <w:sz w:val="28"/>
          <w:szCs w:val="28"/>
        </w:rPr>
        <w:t>c</w:t>
      </w:r>
      <w:r>
        <w:rPr>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0"/>
          <w:sz w:val="28"/>
          <w:szCs w:val="28"/>
        </w:rPr>
        <w:t xml:space="preserve"> </w:t>
      </w:r>
      <w:r>
        <w:rPr>
          <w:spacing w:val="-1"/>
          <w:sz w:val="28"/>
          <w:szCs w:val="28"/>
        </w:rPr>
        <w:t>i</w:t>
      </w:r>
      <w:r>
        <w:rPr>
          <w:sz w:val="28"/>
          <w:szCs w:val="28"/>
        </w:rPr>
        <w:t xml:space="preserve">s </w:t>
      </w:r>
      <w:r>
        <w:rPr>
          <w:spacing w:val="1"/>
          <w:sz w:val="28"/>
          <w:szCs w:val="28"/>
        </w:rPr>
        <w:t>l</w:t>
      </w:r>
      <w:r>
        <w:rPr>
          <w:sz w:val="28"/>
          <w:szCs w:val="28"/>
        </w:rPr>
        <w:t>a</w:t>
      </w:r>
      <w:r>
        <w:rPr>
          <w:spacing w:val="-1"/>
          <w:sz w:val="28"/>
          <w:szCs w:val="28"/>
        </w:rPr>
        <w:t>b</w:t>
      </w:r>
      <w:r>
        <w:rPr>
          <w:sz w:val="28"/>
          <w:szCs w:val="28"/>
        </w:rPr>
        <w:t>e</w:t>
      </w:r>
      <w:r>
        <w:rPr>
          <w:spacing w:val="1"/>
          <w:sz w:val="28"/>
          <w:szCs w:val="28"/>
        </w:rPr>
        <w:t>l</w:t>
      </w:r>
      <w:r>
        <w:rPr>
          <w:spacing w:val="-2"/>
          <w:sz w:val="28"/>
          <w:szCs w:val="28"/>
        </w:rPr>
        <w:t>e</w:t>
      </w:r>
      <w:r>
        <w:rPr>
          <w:spacing w:val="1"/>
          <w:sz w:val="28"/>
          <w:szCs w:val="28"/>
        </w:rPr>
        <w:t>d</w:t>
      </w:r>
      <w:r>
        <w:rPr>
          <w:sz w:val="28"/>
          <w:szCs w:val="28"/>
        </w:rPr>
        <w:t>.</w:t>
      </w:r>
    </w:p>
    <w:p w14:paraId="57EBDAFF" w14:textId="0E3D4AF2" w:rsidR="008F45CB" w:rsidRDefault="008F45CB" w:rsidP="003E0BA7">
      <w:pPr>
        <w:spacing w:before="38" w:line="259" w:lineRule="auto"/>
        <w:ind w:left="100" w:right="408"/>
        <w:jc w:val="both"/>
        <w:rPr>
          <w:sz w:val="28"/>
          <w:szCs w:val="28"/>
        </w:rPr>
      </w:pPr>
    </w:p>
    <w:p w14:paraId="52FA14EF" w14:textId="77777777" w:rsidR="008F45CB" w:rsidRPr="008F45CB" w:rsidRDefault="008F45CB" w:rsidP="008F45CB">
      <w:pPr>
        <w:pStyle w:val="Heading3"/>
      </w:pPr>
      <w:bookmarkStart w:id="49" w:name="_Toc86484558"/>
      <w:bookmarkStart w:id="50" w:name="_Toc88586906"/>
      <w:r w:rsidRPr="008F45CB">
        <w:t>7.1.8.          Swap system</w:t>
      </w:r>
      <w:bookmarkEnd w:id="49"/>
      <w:bookmarkEnd w:id="50"/>
    </w:p>
    <w:p w14:paraId="5F0203B7" w14:textId="77777777" w:rsidR="008F45CB" w:rsidRDefault="008F45CB" w:rsidP="008F45CB"/>
    <w:p w14:paraId="617A804E" w14:textId="77777777" w:rsidR="004D4E81" w:rsidRDefault="004D4E81" w:rsidP="004D4E81">
      <w:pPr>
        <w:spacing w:line="247" w:lineRule="auto"/>
        <w:ind w:left="100" w:right="500"/>
        <w:jc w:val="both"/>
        <w:rPr>
          <w:sz w:val="28"/>
        </w:rPr>
      </w:pPr>
      <w:r>
        <w:rPr>
          <w:sz w:val="28"/>
        </w:rPr>
        <w:t>After launching of Main-net, All Bertinity token owners will be able to transfer their tokens to the Main-net.</w:t>
      </w:r>
    </w:p>
    <w:p w14:paraId="339926CC" w14:textId="77777777" w:rsidR="004D4E81" w:rsidRDefault="004D4E81" w:rsidP="004D4E81">
      <w:pPr>
        <w:spacing w:line="56" w:lineRule="exact"/>
      </w:pPr>
    </w:p>
    <w:p w14:paraId="1572409F" w14:textId="77777777" w:rsidR="004D4E81" w:rsidRDefault="004D4E81" w:rsidP="004D4E81">
      <w:pPr>
        <w:spacing w:line="0" w:lineRule="atLeast"/>
        <w:ind w:left="100"/>
        <w:rPr>
          <w:sz w:val="28"/>
        </w:rPr>
      </w:pPr>
      <w:r>
        <w:rPr>
          <w:sz w:val="28"/>
        </w:rPr>
        <w:t>There will be enough time for all users to do it.</w:t>
      </w:r>
    </w:p>
    <w:p w14:paraId="5B25C570" w14:textId="77777777" w:rsidR="004D4E81" w:rsidRDefault="004D4E81" w:rsidP="004D4E81">
      <w:pPr>
        <w:spacing w:line="78" w:lineRule="exact"/>
      </w:pPr>
    </w:p>
    <w:p w14:paraId="531443EF" w14:textId="77777777" w:rsidR="004D4E81" w:rsidRDefault="004D4E81" w:rsidP="004D4E81">
      <w:pPr>
        <w:spacing w:line="247" w:lineRule="auto"/>
        <w:ind w:left="100" w:right="520"/>
        <w:jc w:val="both"/>
        <w:rPr>
          <w:sz w:val="28"/>
        </w:rPr>
      </w:pPr>
      <w:r>
        <w:rPr>
          <w:sz w:val="28"/>
        </w:rPr>
        <w:lastRenderedPageBreak/>
        <w:t>All Bertinity tokens on Binance Smart Chain will be burned (moving to zero address) when the whole swap process will have finished.</w:t>
      </w:r>
    </w:p>
    <w:p w14:paraId="4B7F1764" w14:textId="77777777" w:rsidR="004D4E81" w:rsidRDefault="004D4E81" w:rsidP="004D4E81">
      <w:pPr>
        <w:spacing w:line="56" w:lineRule="exact"/>
      </w:pPr>
    </w:p>
    <w:p w14:paraId="65B142EC" w14:textId="77777777" w:rsidR="004D4E81" w:rsidRDefault="004D4E81" w:rsidP="004D4E81">
      <w:pPr>
        <w:spacing w:line="0" w:lineRule="atLeast"/>
        <w:ind w:left="100"/>
        <w:rPr>
          <w:sz w:val="28"/>
        </w:rPr>
      </w:pPr>
      <w:r>
        <w:rPr>
          <w:sz w:val="28"/>
        </w:rPr>
        <w:t>The details will be announced at the time of launching the Main-net.</w:t>
      </w:r>
    </w:p>
    <w:p w14:paraId="168CE6A7" w14:textId="77777777" w:rsidR="00AE7C60" w:rsidRDefault="00A44FA3" w:rsidP="003E0BA7">
      <w:pPr>
        <w:pStyle w:val="Heading2"/>
        <w:jc w:val="both"/>
        <w:rPr>
          <w:rFonts w:eastAsia="Calibri Light"/>
        </w:rPr>
      </w:pPr>
      <w:bookmarkStart w:id="51" w:name="_Toc88586907"/>
      <w:r>
        <w:rPr>
          <w:rFonts w:eastAsia="Calibri Light"/>
          <w:spacing w:val="-1"/>
        </w:rPr>
        <w:t>7</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Crypto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spacing w:val="1"/>
        </w:rPr>
        <w:t>P</w:t>
      </w:r>
      <w:r>
        <w:rPr>
          <w:rFonts w:eastAsia="Calibri Light"/>
        </w:rPr>
        <w:t>a</w:t>
      </w:r>
      <w:r>
        <w:rPr>
          <w:rFonts w:eastAsia="Calibri Light"/>
          <w:spacing w:val="1"/>
        </w:rPr>
        <w:t>y</w:t>
      </w:r>
      <w:r>
        <w:rPr>
          <w:rFonts w:eastAsia="Calibri Light"/>
        </w:rPr>
        <w:t>ment</w:t>
      </w:r>
      <w:r>
        <w:rPr>
          <w:rFonts w:eastAsia="Calibri Light"/>
          <w:spacing w:val="-11"/>
        </w:rPr>
        <w:t xml:space="preserve"> </w:t>
      </w:r>
      <w:r>
        <w:rPr>
          <w:rFonts w:eastAsia="Calibri Light"/>
        </w:rPr>
        <w:t>Gat</w:t>
      </w:r>
      <w:r>
        <w:rPr>
          <w:rFonts w:eastAsia="Calibri Light"/>
          <w:spacing w:val="1"/>
        </w:rPr>
        <w:t>e</w:t>
      </w:r>
      <w:r>
        <w:rPr>
          <w:rFonts w:eastAsia="Calibri Light"/>
        </w:rPr>
        <w:t>way</w:t>
      </w:r>
      <w:r>
        <w:rPr>
          <w:rFonts w:eastAsia="Calibri Light"/>
          <w:spacing w:val="-9"/>
        </w:rPr>
        <w:t xml:space="preserve"> </w:t>
      </w:r>
      <w:r>
        <w:rPr>
          <w:rFonts w:eastAsia="Calibri Light"/>
          <w:spacing w:val="3"/>
        </w:rPr>
        <w:t>(</w:t>
      </w:r>
      <w:r>
        <w:rPr>
          <w:rFonts w:eastAsia="Calibri Light"/>
          <w:spacing w:val="2"/>
        </w:rPr>
        <w:t>C</w:t>
      </w:r>
      <w:r>
        <w:rPr>
          <w:rFonts w:eastAsia="Calibri Light"/>
          <w:spacing w:val="1"/>
        </w:rPr>
        <w:t>P</w:t>
      </w:r>
      <w:r>
        <w:rPr>
          <w:rFonts w:eastAsia="Calibri Light"/>
        </w:rPr>
        <w:t>G)</w:t>
      </w:r>
      <w:bookmarkEnd w:id="51"/>
    </w:p>
    <w:p w14:paraId="15845374" w14:textId="5DCF0810" w:rsidR="0044022A" w:rsidRDefault="00A44FA3" w:rsidP="00451E61">
      <w:pPr>
        <w:spacing w:before="37" w:line="258" w:lineRule="auto"/>
        <w:ind w:left="90" w:right="57"/>
        <w:jc w:val="both"/>
        <w:rPr>
          <w:sz w:val="28"/>
          <w:szCs w:val="28"/>
        </w:rPr>
      </w:pPr>
      <w:r>
        <w:rPr>
          <w:sz w:val="28"/>
          <w:szCs w:val="28"/>
        </w:rPr>
        <w:t>A</w:t>
      </w:r>
      <w:r>
        <w:rPr>
          <w:spacing w:val="1"/>
          <w:sz w:val="28"/>
          <w:szCs w:val="28"/>
        </w:rPr>
        <w:t xml:space="preserve"> </w:t>
      </w:r>
      <w:r>
        <w:rPr>
          <w:sz w:val="28"/>
          <w:szCs w:val="28"/>
        </w:rPr>
        <w:t>g</w:t>
      </w:r>
      <w:r>
        <w:rPr>
          <w:spacing w:val="-2"/>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p</w:t>
      </w:r>
      <w:r>
        <w:rPr>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2"/>
          <w:sz w:val="28"/>
          <w:szCs w:val="28"/>
        </w:rPr>
        <w:t xml:space="preserve"> </w:t>
      </w:r>
      <w:r>
        <w:rPr>
          <w:sz w:val="28"/>
          <w:szCs w:val="28"/>
        </w:rPr>
        <w:t>an a</w:t>
      </w:r>
      <w:r>
        <w:rPr>
          <w:spacing w:val="-1"/>
          <w:sz w:val="28"/>
          <w:szCs w:val="28"/>
        </w:rPr>
        <w:t>bi</w:t>
      </w:r>
      <w:r>
        <w:rPr>
          <w:spacing w:val="1"/>
          <w:sz w:val="28"/>
          <w:szCs w:val="28"/>
        </w:rPr>
        <w:t>l</w:t>
      </w:r>
      <w:r>
        <w:rPr>
          <w:spacing w:val="-1"/>
          <w:sz w:val="28"/>
          <w:szCs w:val="28"/>
        </w:rPr>
        <w:t>i</w:t>
      </w:r>
      <w:r>
        <w:rPr>
          <w:spacing w:val="1"/>
          <w:sz w:val="28"/>
          <w:szCs w:val="28"/>
        </w:rPr>
        <w:t>t</w:t>
      </w:r>
      <w:r>
        <w:rPr>
          <w:sz w:val="28"/>
          <w:szCs w:val="28"/>
        </w:rPr>
        <w:t>y</w:t>
      </w:r>
      <w:r>
        <w:rPr>
          <w:spacing w:val="1"/>
          <w:sz w:val="28"/>
          <w:szCs w:val="28"/>
        </w:rPr>
        <w:t xml:space="preserve"> </w:t>
      </w:r>
      <w:r>
        <w:rPr>
          <w:spacing w:val="-3"/>
          <w:sz w:val="28"/>
          <w:szCs w:val="28"/>
        </w:rPr>
        <w:t>f</w:t>
      </w:r>
      <w:r>
        <w:rPr>
          <w:spacing w:val="1"/>
          <w:sz w:val="28"/>
          <w:szCs w:val="28"/>
        </w:rPr>
        <w:t>o</w:t>
      </w:r>
      <w:r>
        <w:rPr>
          <w:sz w:val="28"/>
          <w:szCs w:val="28"/>
        </w:rPr>
        <w:t>r</w:t>
      </w:r>
      <w:r>
        <w:rPr>
          <w:spacing w:val="-3"/>
          <w:sz w:val="28"/>
          <w:szCs w:val="28"/>
        </w:rPr>
        <w:t xml:space="preserv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pay</w:t>
      </w:r>
      <w:r>
        <w:rPr>
          <w:spacing w:val="-1"/>
          <w:sz w:val="28"/>
          <w:szCs w:val="28"/>
        </w:rPr>
        <w:t xml:space="preserve"> </w:t>
      </w:r>
      <w:r w:rsidR="00A52ADB">
        <w:rPr>
          <w:spacing w:val="-1"/>
          <w:sz w:val="28"/>
          <w:szCs w:val="28"/>
        </w:rPr>
        <w:t>with</w:t>
      </w:r>
      <w:r>
        <w:rPr>
          <w:spacing w:val="1"/>
          <w:sz w:val="28"/>
          <w:szCs w:val="28"/>
        </w:rPr>
        <w:t xml:space="preserve"> </w:t>
      </w:r>
      <w:r>
        <w:rPr>
          <w:sz w:val="28"/>
          <w:szCs w:val="28"/>
        </w:rPr>
        <w:t>cr</w:t>
      </w:r>
      <w:r>
        <w:rPr>
          <w:spacing w:val="-2"/>
          <w:sz w:val="28"/>
          <w:szCs w:val="28"/>
        </w:rPr>
        <w:t>y</w:t>
      </w:r>
      <w:r>
        <w:rPr>
          <w:spacing w:val="-1"/>
          <w:sz w:val="28"/>
          <w:szCs w:val="28"/>
        </w:rPr>
        <w:t>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pacing w:val="-2"/>
          <w:sz w:val="28"/>
          <w:szCs w:val="28"/>
        </w:rPr>
        <w:t>c</w:t>
      </w:r>
      <w:r>
        <w:rPr>
          <w:spacing w:val="1"/>
          <w:sz w:val="28"/>
          <w:szCs w:val="28"/>
        </w:rPr>
        <w:t>i</w:t>
      </w:r>
      <w:r>
        <w:rPr>
          <w:sz w:val="28"/>
          <w:szCs w:val="28"/>
        </w:rPr>
        <w:t>e</w:t>
      </w:r>
      <w:r>
        <w:rPr>
          <w:spacing w:val="1"/>
          <w:sz w:val="28"/>
          <w:szCs w:val="28"/>
        </w:rPr>
        <w:t>s</w:t>
      </w:r>
      <w:r>
        <w:rPr>
          <w:sz w:val="28"/>
          <w:szCs w:val="28"/>
        </w:rPr>
        <w:t xml:space="preserve">. </w:t>
      </w:r>
      <w:r>
        <w:rPr>
          <w:spacing w:val="1"/>
          <w:sz w:val="28"/>
          <w:szCs w:val="28"/>
        </w:rPr>
        <w:t>O</w:t>
      </w:r>
      <w:r>
        <w:rPr>
          <w:spacing w:val="-1"/>
          <w:sz w:val="28"/>
          <w:szCs w:val="28"/>
        </w:rPr>
        <w:t>u</w:t>
      </w:r>
      <w:r>
        <w:rPr>
          <w:sz w:val="28"/>
          <w:szCs w:val="28"/>
        </w:rPr>
        <w:t>r CPG</w:t>
      </w:r>
      <w:r>
        <w:rPr>
          <w:spacing w:val="-2"/>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Pr>
          <w:sz w:val="28"/>
          <w:szCs w:val="28"/>
        </w:rPr>
        <w:t>s</w:t>
      </w:r>
      <w:r>
        <w:rPr>
          <w:spacing w:val="1"/>
          <w:sz w:val="28"/>
          <w:szCs w:val="28"/>
        </w:rPr>
        <w:t xml:space="preserve"> </w:t>
      </w:r>
      <w:r>
        <w:rPr>
          <w:spacing w:val="-2"/>
          <w:sz w:val="28"/>
          <w:szCs w:val="28"/>
        </w:rPr>
        <w:t>va</w:t>
      </w:r>
      <w:r>
        <w:rPr>
          <w:sz w:val="28"/>
          <w:szCs w:val="28"/>
        </w:rPr>
        <w:t>r</w:t>
      </w:r>
      <w:r>
        <w:rPr>
          <w:spacing w:val="1"/>
          <w:sz w:val="28"/>
          <w:szCs w:val="28"/>
        </w:rPr>
        <w:t>i</w:t>
      </w:r>
      <w:r>
        <w:rPr>
          <w:spacing w:val="-2"/>
          <w:sz w:val="28"/>
          <w:szCs w:val="28"/>
        </w:rPr>
        <w:t>a</w:t>
      </w:r>
      <w:r>
        <w:rPr>
          <w:spacing w:val="1"/>
          <w:sz w:val="28"/>
          <w:szCs w:val="28"/>
        </w:rPr>
        <w:t>n</w:t>
      </w:r>
      <w:r>
        <w:rPr>
          <w:sz w:val="28"/>
          <w:szCs w:val="28"/>
        </w:rPr>
        <w:t>t</w:t>
      </w:r>
      <w:r>
        <w:rPr>
          <w:spacing w:val="1"/>
          <w:sz w:val="28"/>
          <w:szCs w:val="28"/>
        </w:rPr>
        <w:t xml:space="preserve"> </w:t>
      </w:r>
      <w:r>
        <w:rPr>
          <w:sz w:val="28"/>
          <w:szCs w:val="28"/>
        </w:rPr>
        <w:t>c</w:t>
      </w:r>
      <w:r>
        <w:rPr>
          <w:spacing w:val="-3"/>
          <w:sz w:val="28"/>
          <w:szCs w:val="28"/>
        </w:rPr>
        <w:t>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to</w:t>
      </w:r>
      <w:r>
        <w:rPr>
          <w:spacing w:val="-1"/>
          <w:sz w:val="28"/>
          <w:szCs w:val="28"/>
        </w:rPr>
        <w:t xml:space="preserve"> </w:t>
      </w:r>
      <w:r>
        <w:rPr>
          <w:spacing w:val="1"/>
          <w:sz w:val="28"/>
          <w:szCs w:val="28"/>
        </w:rPr>
        <w:t>g</w:t>
      </w:r>
      <w:r>
        <w:rPr>
          <w:spacing w:val="-1"/>
          <w:sz w:val="28"/>
          <w:szCs w:val="28"/>
        </w:rPr>
        <w:t>i</w:t>
      </w:r>
      <w:r>
        <w:rPr>
          <w:spacing w:val="1"/>
          <w:sz w:val="28"/>
          <w:szCs w:val="28"/>
        </w:rPr>
        <w:t>v</w:t>
      </w:r>
      <w:r>
        <w:rPr>
          <w:sz w:val="28"/>
          <w:szCs w:val="28"/>
        </w:rPr>
        <w:t>e m</w:t>
      </w:r>
      <w:r>
        <w:rPr>
          <w:spacing w:val="-3"/>
          <w:sz w:val="28"/>
          <w:szCs w:val="28"/>
        </w:rPr>
        <w:t>a</w:t>
      </w:r>
      <w:r>
        <w:rPr>
          <w:spacing w:val="-1"/>
          <w:sz w:val="28"/>
          <w:szCs w:val="28"/>
        </w:rPr>
        <w:t>n</w:t>
      </w:r>
      <w:r>
        <w:rPr>
          <w:sz w:val="28"/>
          <w:szCs w:val="28"/>
        </w:rPr>
        <w:t>y</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sidR="00BF2BCE">
        <w:rPr>
          <w:sz w:val="28"/>
          <w:szCs w:val="28"/>
        </w:rPr>
        <w:t>to</w:t>
      </w:r>
      <w:r>
        <w:rPr>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r>
        <w:rPr>
          <w:spacing w:val="-1"/>
          <w:sz w:val="28"/>
          <w:szCs w:val="28"/>
        </w:rPr>
        <w:t xml:space="preserve"> </w:t>
      </w:r>
      <w:r>
        <w:rPr>
          <w:spacing w:val="-3"/>
          <w:sz w:val="28"/>
          <w:szCs w:val="28"/>
        </w:rPr>
        <w:t>S</w:t>
      </w:r>
      <w:r>
        <w:rPr>
          <w:spacing w:val="1"/>
          <w:sz w:val="28"/>
          <w:szCs w:val="28"/>
        </w:rPr>
        <w:t>in</w:t>
      </w:r>
      <w:r>
        <w:rPr>
          <w:spacing w:val="-2"/>
          <w:sz w:val="28"/>
          <w:szCs w:val="28"/>
        </w:rPr>
        <w:t>c</w:t>
      </w:r>
      <w:r>
        <w:rPr>
          <w:sz w:val="28"/>
          <w:szCs w:val="28"/>
        </w:rPr>
        <w:t xml:space="preserve">e </w:t>
      </w:r>
      <w:r>
        <w:rPr>
          <w:spacing w:val="-2"/>
          <w:sz w:val="28"/>
          <w:szCs w:val="28"/>
        </w:rPr>
        <w:t>i</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1"/>
          <w:sz w:val="28"/>
          <w:szCs w:val="28"/>
        </w:rPr>
        <w:t xml:space="preserve"> </w:t>
      </w:r>
      <w:r>
        <w:rPr>
          <w:sz w:val="28"/>
          <w:szCs w:val="28"/>
        </w:rPr>
        <w:t>C</w:t>
      </w:r>
      <w:r>
        <w:rPr>
          <w:spacing w:val="-3"/>
          <w:sz w:val="28"/>
          <w:szCs w:val="28"/>
        </w:rPr>
        <w:t>P</w:t>
      </w:r>
      <w:r>
        <w:rPr>
          <w:spacing w:val="1"/>
          <w:sz w:val="28"/>
          <w:szCs w:val="28"/>
        </w:rPr>
        <w:t>G</w:t>
      </w:r>
      <w:r>
        <w:rPr>
          <w:sz w:val="28"/>
          <w:szCs w:val="28"/>
        </w:rPr>
        <w:t>,</w:t>
      </w:r>
      <w:r>
        <w:rPr>
          <w:spacing w:val="-1"/>
          <w:sz w:val="28"/>
          <w:szCs w:val="28"/>
        </w:rPr>
        <w:t xml:space="preserve"> </w:t>
      </w:r>
      <w:r>
        <w:rPr>
          <w:sz w:val="28"/>
          <w:szCs w:val="28"/>
        </w:rPr>
        <w:t>a</w:t>
      </w:r>
      <w:r>
        <w:rPr>
          <w:spacing w:val="-1"/>
          <w:sz w:val="28"/>
          <w:szCs w:val="28"/>
        </w:rPr>
        <w:t>l</w:t>
      </w:r>
      <w:r>
        <w:rPr>
          <w:sz w:val="28"/>
          <w:szCs w:val="28"/>
        </w:rPr>
        <w:t>l</w:t>
      </w:r>
      <w:r>
        <w:rPr>
          <w:spacing w:val="-2"/>
          <w:sz w:val="28"/>
          <w:szCs w:val="28"/>
        </w:rPr>
        <w:t xml:space="preserve"> </w:t>
      </w:r>
      <w:r>
        <w:rPr>
          <w:spacing w:val="1"/>
          <w:sz w:val="28"/>
          <w:szCs w:val="28"/>
        </w:rPr>
        <w:t>u</w:t>
      </w:r>
      <w:r>
        <w:rPr>
          <w:spacing w:val="-1"/>
          <w:sz w:val="28"/>
          <w:szCs w:val="28"/>
        </w:rPr>
        <w:t>s</w:t>
      </w:r>
      <w:r>
        <w:rPr>
          <w:sz w:val="28"/>
          <w:szCs w:val="28"/>
        </w:rPr>
        <w:t>ers</w:t>
      </w:r>
      <w:r>
        <w:rPr>
          <w:spacing w:val="1"/>
          <w:sz w:val="28"/>
          <w:szCs w:val="28"/>
        </w:rPr>
        <w:t xml:space="preserve"> </w:t>
      </w:r>
      <w:r>
        <w:rPr>
          <w:spacing w:val="-2"/>
          <w:sz w:val="28"/>
          <w:szCs w:val="28"/>
        </w:rPr>
        <w:t>h</w:t>
      </w:r>
      <w:r>
        <w:rPr>
          <w:sz w:val="28"/>
          <w:szCs w:val="28"/>
        </w:rPr>
        <w:t>a</w:t>
      </w:r>
      <w:r>
        <w:rPr>
          <w:spacing w:val="-1"/>
          <w:sz w:val="28"/>
          <w:szCs w:val="28"/>
        </w:rPr>
        <w:t>v</w:t>
      </w:r>
      <w:r>
        <w:rPr>
          <w:sz w:val="28"/>
          <w:szCs w:val="28"/>
        </w:rPr>
        <w:t>e an</w:t>
      </w:r>
      <w:r>
        <w:rPr>
          <w:spacing w:val="-2"/>
          <w:sz w:val="28"/>
          <w:szCs w:val="28"/>
        </w:rPr>
        <w:t xml:space="preserve"> </w:t>
      </w:r>
      <w:r>
        <w:rPr>
          <w:spacing w:val="1"/>
          <w:sz w:val="28"/>
          <w:szCs w:val="28"/>
        </w:rPr>
        <w:t>o</w:t>
      </w:r>
      <w:r>
        <w:rPr>
          <w:spacing w:val="-1"/>
          <w:sz w:val="28"/>
          <w:szCs w:val="28"/>
        </w:rPr>
        <w:t>pp</w:t>
      </w:r>
      <w:r>
        <w:rPr>
          <w:spacing w:val="1"/>
          <w:sz w:val="28"/>
          <w:szCs w:val="28"/>
        </w:rPr>
        <w:t>o</w:t>
      </w:r>
      <w:r>
        <w:rPr>
          <w:sz w:val="28"/>
          <w:szCs w:val="28"/>
        </w:rPr>
        <w:t>r</w:t>
      </w:r>
      <w:r>
        <w:rPr>
          <w:spacing w:val="-1"/>
          <w:sz w:val="28"/>
          <w:szCs w:val="28"/>
        </w:rPr>
        <w:t>tu</w:t>
      </w:r>
      <w:r>
        <w:rPr>
          <w:spacing w:val="1"/>
          <w:sz w:val="28"/>
          <w:szCs w:val="28"/>
        </w:rPr>
        <w:t>n</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t</w:t>
      </w:r>
      <w:r>
        <w:rPr>
          <w:sz w:val="28"/>
          <w:szCs w:val="28"/>
        </w:rPr>
        <w:t xml:space="preserve">o </w:t>
      </w:r>
      <w:r>
        <w:rPr>
          <w:spacing w:val="1"/>
          <w:sz w:val="28"/>
          <w:szCs w:val="28"/>
        </w:rPr>
        <w:t>k</w:t>
      </w:r>
      <w:r>
        <w:rPr>
          <w:sz w:val="28"/>
          <w:szCs w:val="28"/>
        </w:rPr>
        <w:t>e</w:t>
      </w:r>
      <w:r>
        <w:rPr>
          <w:spacing w:val="-2"/>
          <w:sz w:val="28"/>
          <w:szCs w:val="28"/>
        </w:rPr>
        <w:t>e</w:t>
      </w:r>
      <w:r>
        <w:rPr>
          <w:sz w:val="28"/>
          <w:szCs w:val="28"/>
        </w:rPr>
        <w:t>p</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r p</w:t>
      </w:r>
      <w:r>
        <w:rPr>
          <w:spacing w:val="-2"/>
          <w:sz w:val="28"/>
          <w:szCs w:val="28"/>
        </w:rPr>
        <w:t>r</w:t>
      </w:r>
      <w:r>
        <w:rPr>
          <w:spacing w:val="-1"/>
          <w:sz w:val="28"/>
          <w:szCs w:val="28"/>
        </w:rPr>
        <w:t>i</w:t>
      </w:r>
      <w:r>
        <w:rPr>
          <w:spacing w:val="1"/>
          <w:sz w:val="28"/>
          <w:szCs w:val="28"/>
        </w:rPr>
        <w:t>v</w:t>
      </w:r>
      <w:r>
        <w:rPr>
          <w:sz w:val="28"/>
          <w:szCs w:val="28"/>
        </w:rPr>
        <w:t>ac</w:t>
      </w:r>
      <w:r>
        <w:rPr>
          <w:spacing w:val="1"/>
          <w:sz w:val="28"/>
          <w:szCs w:val="28"/>
        </w:rPr>
        <w:t>y</w:t>
      </w:r>
      <w:r>
        <w:rPr>
          <w:sz w:val="28"/>
          <w:szCs w:val="28"/>
        </w:rPr>
        <w:t>,</w:t>
      </w:r>
      <w:r>
        <w:rPr>
          <w:spacing w:val="-1"/>
          <w:sz w:val="28"/>
          <w:szCs w:val="28"/>
        </w:rPr>
        <w:t xml:space="preserve"> s</w:t>
      </w:r>
      <w:r>
        <w:rPr>
          <w:sz w:val="28"/>
          <w:szCs w:val="28"/>
        </w:rPr>
        <w:t>o</w:t>
      </w:r>
      <w:r>
        <w:rPr>
          <w:spacing w:val="-1"/>
          <w:sz w:val="28"/>
          <w:szCs w:val="28"/>
        </w:rPr>
        <w:t xml:space="preserve"> </w:t>
      </w:r>
      <w:r>
        <w:rPr>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2"/>
          <w:sz w:val="28"/>
          <w:szCs w:val="28"/>
        </w:rPr>
        <w:t>d</w:t>
      </w:r>
      <w:r>
        <w:rPr>
          <w:spacing w:val="-1"/>
          <w:sz w:val="28"/>
          <w:szCs w:val="28"/>
        </w:rPr>
        <w:t>o</w:t>
      </w:r>
      <w:r>
        <w:rPr>
          <w:spacing w:val="1"/>
          <w:sz w:val="28"/>
          <w:szCs w:val="28"/>
        </w:rPr>
        <w:t>n</w:t>
      </w:r>
      <w:r>
        <w:rPr>
          <w:sz w:val="28"/>
          <w:szCs w:val="28"/>
        </w:rPr>
        <w:t>’t</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r</w:t>
      </w:r>
      <w:r>
        <w:rPr>
          <w:spacing w:val="-3"/>
          <w:sz w:val="28"/>
          <w:szCs w:val="28"/>
        </w:rPr>
        <w:t>e</w:t>
      </w:r>
      <w:r>
        <w:rPr>
          <w:spacing w:val="1"/>
          <w:sz w:val="28"/>
          <w:szCs w:val="28"/>
        </w:rPr>
        <w:t>v</w:t>
      </w:r>
      <w:r>
        <w:rPr>
          <w:sz w:val="28"/>
          <w:szCs w:val="28"/>
        </w:rPr>
        <w:t>e</w:t>
      </w:r>
      <w:r>
        <w:rPr>
          <w:spacing w:val="-2"/>
          <w:sz w:val="28"/>
          <w:szCs w:val="28"/>
        </w:rPr>
        <w:t>a</w:t>
      </w:r>
      <w:r>
        <w:rPr>
          <w:sz w:val="28"/>
          <w:szCs w:val="28"/>
        </w:rPr>
        <w:t>l</w:t>
      </w:r>
      <w:r>
        <w:rPr>
          <w:spacing w:val="1"/>
          <w:sz w:val="28"/>
          <w:szCs w:val="28"/>
        </w:rPr>
        <w:t xml:space="preserve"> </w:t>
      </w:r>
      <w:r>
        <w:rPr>
          <w:spacing w:val="-2"/>
          <w:sz w:val="28"/>
          <w:szCs w:val="28"/>
        </w:rPr>
        <w:t>t</w:t>
      </w:r>
      <w:r>
        <w:rPr>
          <w:spacing w:val="1"/>
          <w:sz w:val="28"/>
          <w:szCs w:val="28"/>
        </w:rPr>
        <w:t>h</w:t>
      </w:r>
      <w:r>
        <w:rPr>
          <w:spacing w:val="-2"/>
          <w:sz w:val="28"/>
          <w:szCs w:val="28"/>
        </w:rPr>
        <w:t>e</w:t>
      </w:r>
      <w:r>
        <w:rPr>
          <w:spacing w:val="1"/>
          <w:sz w:val="28"/>
          <w:szCs w:val="28"/>
        </w:rPr>
        <w:t>i</w:t>
      </w:r>
      <w:r>
        <w:rPr>
          <w:sz w:val="28"/>
          <w:szCs w:val="28"/>
        </w:rPr>
        <w:t xml:space="preserve">r </w:t>
      </w:r>
      <w:r>
        <w:rPr>
          <w:spacing w:val="-2"/>
          <w:sz w:val="28"/>
          <w:szCs w:val="28"/>
        </w:rPr>
        <w:t>i</w:t>
      </w:r>
      <w:r>
        <w:rPr>
          <w:spacing w:val="1"/>
          <w:sz w:val="28"/>
          <w:szCs w:val="28"/>
        </w:rPr>
        <w:t>d</w:t>
      </w:r>
      <w:r>
        <w:rPr>
          <w:spacing w:val="-2"/>
          <w:sz w:val="28"/>
          <w:szCs w:val="28"/>
        </w:rPr>
        <w:t>e</w:t>
      </w:r>
      <w:r>
        <w:rPr>
          <w:spacing w:val="1"/>
          <w:sz w:val="28"/>
          <w:szCs w:val="28"/>
        </w:rPr>
        <w:t>n</w:t>
      </w:r>
      <w:r>
        <w:rPr>
          <w:spacing w:val="-1"/>
          <w:sz w:val="28"/>
          <w:szCs w:val="28"/>
        </w:rPr>
        <w:t>t</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w</w:t>
      </w:r>
      <w:r>
        <w:rPr>
          <w:spacing w:val="-1"/>
          <w:sz w:val="28"/>
          <w:szCs w:val="28"/>
        </w:rPr>
        <w:t>h</w:t>
      </w:r>
      <w:r>
        <w:rPr>
          <w:spacing w:val="1"/>
          <w:sz w:val="28"/>
          <w:szCs w:val="28"/>
        </w:rPr>
        <w:t>il</w:t>
      </w:r>
      <w:r>
        <w:rPr>
          <w:sz w:val="28"/>
          <w:szCs w:val="28"/>
        </w:rPr>
        <w:t xml:space="preserve">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PG</w:t>
      </w:r>
      <w:r>
        <w:rPr>
          <w:spacing w:val="-2"/>
          <w:sz w:val="28"/>
          <w:szCs w:val="28"/>
        </w:rPr>
        <w:t xml:space="preserve"> </w:t>
      </w:r>
      <w:r>
        <w:rPr>
          <w:spacing w:val="1"/>
          <w:sz w:val="28"/>
          <w:szCs w:val="28"/>
        </w:rPr>
        <w:t>s</w:t>
      </w:r>
      <w:r>
        <w:rPr>
          <w:spacing w:val="-1"/>
          <w:sz w:val="28"/>
          <w:szCs w:val="28"/>
        </w:rPr>
        <w:t>ys</w:t>
      </w:r>
      <w:r>
        <w:rPr>
          <w:spacing w:val="1"/>
          <w:sz w:val="28"/>
          <w:szCs w:val="28"/>
        </w:rPr>
        <w:t>t</w:t>
      </w:r>
      <w:r>
        <w:rPr>
          <w:spacing w:val="-2"/>
          <w:sz w:val="28"/>
          <w:szCs w:val="28"/>
        </w:rPr>
        <w:t>e</w:t>
      </w:r>
      <w:r>
        <w:rPr>
          <w:sz w:val="28"/>
          <w:szCs w:val="28"/>
        </w:rPr>
        <w:t>m.</w:t>
      </w:r>
      <w:r>
        <w:rPr>
          <w:spacing w:val="-1"/>
          <w:sz w:val="28"/>
          <w:szCs w:val="28"/>
        </w:rPr>
        <w:t xml:space="preserve"> </w:t>
      </w:r>
      <w:r>
        <w:rPr>
          <w:spacing w:val="1"/>
          <w:sz w:val="28"/>
          <w:szCs w:val="28"/>
        </w:rPr>
        <w:t>Us</w:t>
      </w:r>
      <w:r>
        <w:rPr>
          <w:spacing w:val="-2"/>
          <w:sz w:val="28"/>
          <w:szCs w:val="28"/>
        </w:rPr>
        <w:t>e</w:t>
      </w:r>
      <w:r>
        <w:rPr>
          <w:sz w:val="28"/>
          <w:szCs w:val="28"/>
        </w:rPr>
        <w:t>rs</w:t>
      </w:r>
      <w:r>
        <w:rPr>
          <w:spacing w:val="1"/>
          <w:sz w:val="28"/>
          <w:szCs w:val="28"/>
        </w:rPr>
        <w:t xml:space="preserve"> </w:t>
      </w:r>
      <w:r>
        <w:rPr>
          <w:sz w:val="28"/>
          <w:szCs w:val="28"/>
        </w:rPr>
        <w:t>m</w:t>
      </w:r>
      <w:r>
        <w:rPr>
          <w:spacing w:val="-3"/>
          <w:sz w:val="28"/>
          <w:szCs w:val="28"/>
        </w:rPr>
        <w:t>a</w:t>
      </w:r>
      <w:r>
        <w:rPr>
          <w:sz w:val="28"/>
          <w:szCs w:val="28"/>
        </w:rPr>
        <w:t>y</w:t>
      </w:r>
      <w:r>
        <w:rPr>
          <w:spacing w:val="-2"/>
          <w:sz w:val="28"/>
          <w:szCs w:val="28"/>
        </w:rPr>
        <w:t xml:space="preserve"> </w:t>
      </w:r>
      <w:r>
        <w:rPr>
          <w:spacing w:val="1"/>
          <w:sz w:val="28"/>
          <w:szCs w:val="28"/>
        </w:rPr>
        <w:t>p</w:t>
      </w:r>
      <w:r>
        <w:rPr>
          <w:spacing w:val="-2"/>
          <w:sz w:val="28"/>
          <w:szCs w:val="28"/>
        </w:rPr>
        <w:t>a</w:t>
      </w:r>
      <w:r>
        <w:rPr>
          <w:sz w:val="28"/>
          <w:szCs w:val="28"/>
        </w:rPr>
        <w:t>y</w:t>
      </w:r>
      <w:r>
        <w:rPr>
          <w:spacing w:val="1"/>
          <w:sz w:val="28"/>
          <w:szCs w:val="28"/>
        </w:rPr>
        <w:t xml:space="preserve"> </w:t>
      </w:r>
      <w:r w:rsidR="00A52ADB">
        <w:rPr>
          <w:sz w:val="28"/>
          <w:szCs w:val="28"/>
        </w:rPr>
        <w:t>with</w:t>
      </w:r>
      <w:r>
        <w:rPr>
          <w:sz w:val="28"/>
          <w:szCs w:val="28"/>
        </w:rPr>
        <w:t xml:space="preserve"> </w:t>
      </w:r>
      <w:r>
        <w:rPr>
          <w:spacing w:val="-1"/>
          <w:sz w:val="28"/>
          <w:szCs w:val="28"/>
        </w:rPr>
        <w:t>o</w:t>
      </w:r>
      <w:r>
        <w:rPr>
          <w:spacing w:val="1"/>
          <w:sz w:val="28"/>
          <w:szCs w:val="28"/>
        </w:rPr>
        <w:t>u</w:t>
      </w:r>
      <w:r>
        <w:rPr>
          <w:sz w:val="28"/>
          <w:szCs w:val="28"/>
        </w:rPr>
        <w:t>r</w:t>
      </w:r>
      <w:r>
        <w:rPr>
          <w:spacing w:val="-3"/>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w:t>
      </w:r>
      <w:r>
        <w:rPr>
          <w:spacing w:val="1"/>
          <w:sz w:val="28"/>
          <w:szCs w:val="28"/>
        </w:rPr>
        <w:t>v</w:t>
      </w:r>
      <w:r>
        <w:rPr>
          <w:sz w:val="28"/>
          <w:szCs w:val="28"/>
        </w:rPr>
        <w:t xml:space="preserve">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w:t>
      </w:r>
    </w:p>
    <w:p w14:paraId="660542C9" w14:textId="0DA1CAC0" w:rsidR="00AE7C60" w:rsidRDefault="00110C7B" w:rsidP="0067491F">
      <w:pPr>
        <w:spacing w:before="37" w:line="258" w:lineRule="auto"/>
        <w:ind w:left="90" w:right="57"/>
        <w:jc w:val="center"/>
      </w:pPr>
      <w:r>
        <w:rPr>
          <w:noProof/>
        </w:rPr>
        <w:drawing>
          <wp:inline distT="0" distB="0" distL="0" distR="0" wp14:anchorId="4B6C42B7" wp14:editId="5911C85C">
            <wp:extent cx="5254856" cy="4566558"/>
            <wp:effectExtent l="0" t="0" r="317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8920" cy="4587470"/>
                    </a:xfrm>
                    <a:prstGeom prst="rect">
                      <a:avLst/>
                    </a:prstGeom>
                    <a:noFill/>
                    <a:ln>
                      <a:noFill/>
                    </a:ln>
                  </pic:spPr>
                </pic:pic>
              </a:graphicData>
            </a:graphic>
          </wp:inline>
        </w:drawing>
      </w:r>
    </w:p>
    <w:p w14:paraId="72DFF4F4" w14:textId="77777777" w:rsidR="00AE7C60" w:rsidRDefault="00AE7C60" w:rsidP="003E0BA7">
      <w:pPr>
        <w:spacing w:before="7" w:line="160" w:lineRule="exact"/>
        <w:jc w:val="both"/>
        <w:rPr>
          <w:sz w:val="16"/>
          <w:szCs w:val="16"/>
        </w:rPr>
      </w:pPr>
    </w:p>
    <w:p w14:paraId="14C52FFA" w14:textId="77777777" w:rsidR="00AE7C60" w:rsidRDefault="00A44FA3" w:rsidP="00C3432A">
      <w:pPr>
        <w:spacing w:before="20"/>
        <w:jc w:val="center"/>
        <w:rPr>
          <w:rFonts w:ascii="Calibri" w:eastAsia="Calibri" w:hAnsi="Calibri" w:cs="Calibri"/>
          <w:sz w:val="18"/>
          <w:szCs w:val="18"/>
        </w:rPr>
      </w:pPr>
      <w:r>
        <w:rPr>
          <w:rFonts w:ascii="Calibri" w:eastAsia="Calibri" w:hAnsi="Calibri" w:cs="Calibri"/>
          <w:i/>
          <w:color w:val="5E5E5E"/>
          <w:sz w:val="18"/>
          <w:szCs w:val="18"/>
        </w:rPr>
        <w:t>CPG</w:t>
      </w:r>
      <w:r>
        <w:rPr>
          <w:rFonts w:ascii="Calibri" w:eastAsia="Calibri" w:hAnsi="Calibri" w:cs="Calibri"/>
          <w:i/>
          <w:color w:val="5E5E5E"/>
          <w:spacing w:val="-1"/>
          <w:sz w:val="18"/>
          <w:szCs w:val="18"/>
        </w:rPr>
        <w:t xml:space="preserve"> </w:t>
      </w:r>
      <w:r>
        <w:rPr>
          <w:rFonts w:ascii="Calibri" w:eastAsia="Calibri" w:hAnsi="Calibri" w:cs="Calibri"/>
          <w:i/>
          <w:color w:val="5E5E5E"/>
          <w:sz w:val="18"/>
          <w:szCs w:val="18"/>
        </w:rPr>
        <w:t>c</w:t>
      </w:r>
      <w:r>
        <w:rPr>
          <w:rFonts w:ascii="Calibri" w:eastAsia="Calibri" w:hAnsi="Calibri" w:cs="Calibri"/>
          <w:i/>
          <w:color w:val="5E5E5E"/>
          <w:spacing w:val="1"/>
          <w:sz w:val="18"/>
          <w:szCs w:val="18"/>
        </w:rPr>
        <w:t>h</w:t>
      </w:r>
      <w:r>
        <w:rPr>
          <w:rFonts w:ascii="Calibri" w:eastAsia="Calibri" w:hAnsi="Calibri" w:cs="Calibri"/>
          <w:i/>
          <w:color w:val="5E5E5E"/>
          <w:sz w:val="18"/>
          <w:szCs w:val="18"/>
        </w:rPr>
        <w:t>eck</w:t>
      </w:r>
      <w:r>
        <w:rPr>
          <w:rFonts w:ascii="Calibri" w:eastAsia="Calibri" w:hAnsi="Calibri" w:cs="Calibri"/>
          <w:i/>
          <w:color w:val="5E5E5E"/>
          <w:spacing w:val="1"/>
          <w:sz w:val="18"/>
          <w:szCs w:val="18"/>
        </w:rPr>
        <w:t>ou</w:t>
      </w:r>
      <w:r>
        <w:rPr>
          <w:rFonts w:ascii="Calibri" w:eastAsia="Calibri" w:hAnsi="Calibri" w:cs="Calibri"/>
          <w:i/>
          <w:color w:val="5E5E5E"/>
          <w:sz w:val="18"/>
          <w:szCs w:val="18"/>
        </w:rPr>
        <w:t xml:space="preserve">t </w:t>
      </w:r>
      <w:r>
        <w:rPr>
          <w:rFonts w:ascii="Calibri" w:eastAsia="Calibri" w:hAnsi="Calibri" w:cs="Calibri"/>
          <w:i/>
          <w:color w:val="5E5E5E"/>
          <w:spacing w:val="-1"/>
          <w:sz w:val="18"/>
          <w:szCs w:val="18"/>
        </w:rPr>
        <w:t>p</w:t>
      </w:r>
      <w:r>
        <w:rPr>
          <w:rFonts w:ascii="Calibri" w:eastAsia="Calibri" w:hAnsi="Calibri" w:cs="Calibri"/>
          <w:i/>
          <w:color w:val="5E5E5E"/>
          <w:spacing w:val="1"/>
          <w:sz w:val="18"/>
          <w:szCs w:val="18"/>
        </w:rPr>
        <w:t>ag</w:t>
      </w:r>
      <w:r>
        <w:rPr>
          <w:rFonts w:ascii="Calibri" w:eastAsia="Calibri" w:hAnsi="Calibri" w:cs="Calibri"/>
          <w:i/>
          <w:color w:val="5E5E5E"/>
          <w:sz w:val="18"/>
          <w:szCs w:val="18"/>
        </w:rPr>
        <w:t>e</w:t>
      </w:r>
    </w:p>
    <w:p w14:paraId="6BCE3CB2" w14:textId="77777777" w:rsidR="00AE7C60" w:rsidRDefault="00AE7C60" w:rsidP="003E0BA7">
      <w:pPr>
        <w:spacing w:before="9" w:line="100" w:lineRule="exact"/>
        <w:jc w:val="both"/>
        <w:rPr>
          <w:sz w:val="10"/>
          <w:szCs w:val="10"/>
        </w:rPr>
      </w:pPr>
    </w:p>
    <w:p w14:paraId="35640693" w14:textId="1994F7F8" w:rsidR="00AE7C60" w:rsidRDefault="00A44FA3" w:rsidP="00451E61">
      <w:pPr>
        <w:spacing w:line="259" w:lineRule="auto"/>
        <w:ind w:right="71"/>
        <w:jc w:val="both"/>
        <w:rPr>
          <w:sz w:val="28"/>
          <w:szCs w:val="28"/>
        </w:rPr>
      </w:pPr>
      <w:r>
        <w:rPr>
          <w:sz w:val="28"/>
          <w:szCs w:val="28"/>
        </w:rPr>
        <w:lastRenderedPageBreak/>
        <w:t>F</w:t>
      </w:r>
      <w:r>
        <w:rPr>
          <w:spacing w:val="1"/>
          <w:sz w:val="28"/>
          <w:szCs w:val="28"/>
        </w:rPr>
        <w:t>o</w:t>
      </w:r>
      <w:r>
        <w:rPr>
          <w:sz w:val="28"/>
          <w:szCs w:val="28"/>
        </w:rPr>
        <w:t xml:space="preserve">r </w:t>
      </w:r>
      <w:r>
        <w:rPr>
          <w:spacing w:val="-3"/>
          <w:sz w:val="28"/>
          <w:szCs w:val="28"/>
        </w:rPr>
        <w:t>e</w:t>
      </w:r>
      <w:r>
        <w:rPr>
          <w:spacing w:val="1"/>
          <w:sz w:val="28"/>
          <w:szCs w:val="28"/>
        </w:rPr>
        <w:t>x</w:t>
      </w:r>
      <w:r>
        <w:rPr>
          <w:sz w:val="28"/>
          <w:szCs w:val="28"/>
        </w:rPr>
        <w:t>a</w:t>
      </w:r>
      <w:r>
        <w:rPr>
          <w:spacing w:val="-2"/>
          <w:sz w:val="28"/>
          <w:szCs w:val="28"/>
        </w:rPr>
        <w:t>m</w:t>
      </w:r>
      <w:r>
        <w:rPr>
          <w:spacing w:val="1"/>
          <w:sz w:val="28"/>
          <w:szCs w:val="28"/>
        </w:rPr>
        <w:t>p</w:t>
      </w:r>
      <w:r>
        <w:rPr>
          <w:spacing w:val="-1"/>
          <w:sz w:val="28"/>
          <w:szCs w:val="28"/>
        </w:rPr>
        <w:t>l</w:t>
      </w:r>
      <w:r>
        <w:rPr>
          <w:sz w:val="28"/>
          <w:szCs w:val="28"/>
        </w:rPr>
        <w:t>e, an</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ne</w:t>
      </w:r>
      <w:r>
        <w:rPr>
          <w:spacing w:val="-2"/>
          <w:sz w:val="28"/>
          <w:szCs w:val="28"/>
        </w:rPr>
        <w:t>-</w:t>
      </w:r>
      <w:r>
        <w:rPr>
          <w:spacing w:val="1"/>
          <w:sz w:val="28"/>
          <w:szCs w:val="28"/>
        </w:rPr>
        <w:t>s</w:t>
      </w:r>
      <w:r>
        <w:rPr>
          <w:spacing w:val="-1"/>
          <w:sz w:val="28"/>
          <w:szCs w:val="28"/>
        </w:rPr>
        <w:t>ho</w:t>
      </w:r>
      <w:r>
        <w:rPr>
          <w:sz w:val="28"/>
          <w:szCs w:val="28"/>
        </w:rPr>
        <w:t>p</w:t>
      </w:r>
      <w:r>
        <w:rPr>
          <w:spacing w:val="1"/>
          <w:sz w:val="28"/>
          <w:szCs w:val="28"/>
        </w:rPr>
        <w:t xml:space="preserve"> </w:t>
      </w:r>
      <w:r>
        <w:rPr>
          <w:spacing w:val="-2"/>
          <w:sz w:val="28"/>
          <w:szCs w:val="28"/>
        </w:rPr>
        <w:t>o</w:t>
      </w:r>
      <w:r>
        <w:rPr>
          <w:spacing w:val="1"/>
          <w:sz w:val="28"/>
          <w:szCs w:val="28"/>
        </w:rPr>
        <w:t>w</w:t>
      </w:r>
      <w:r>
        <w:rPr>
          <w:spacing w:val="-1"/>
          <w:sz w:val="28"/>
          <w:szCs w:val="28"/>
        </w:rPr>
        <w:t>n</w:t>
      </w:r>
      <w:r>
        <w:rPr>
          <w:sz w:val="28"/>
          <w:szCs w:val="28"/>
        </w:rPr>
        <w:t>er m</w:t>
      </w:r>
      <w:r>
        <w:rPr>
          <w:spacing w:val="-3"/>
          <w:sz w:val="28"/>
          <w:szCs w:val="28"/>
        </w:rPr>
        <w:t>a</w:t>
      </w:r>
      <w:r>
        <w:rPr>
          <w:sz w:val="28"/>
          <w:szCs w:val="28"/>
        </w:rPr>
        <w:t>y</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P</w:t>
      </w:r>
      <w:r>
        <w:rPr>
          <w:sz w:val="28"/>
          <w:szCs w:val="28"/>
        </w:rPr>
        <w:t>G</w:t>
      </w:r>
      <w:r>
        <w:rPr>
          <w:spacing w:val="1"/>
          <w:sz w:val="28"/>
          <w:szCs w:val="28"/>
        </w:rPr>
        <w:t xml:space="preserve"> </w:t>
      </w:r>
      <w:r>
        <w:rPr>
          <w:spacing w:val="-2"/>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 xml:space="preserve">e to </w:t>
      </w:r>
      <w:r>
        <w:rPr>
          <w:spacing w:val="1"/>
          <w:sz w:val="28"/>
          <w:szCs w:val="28"/>
        </w:rPr>
        <w:t>p</w:t>
      </w:r>
      <w:r>
        <w:rPr>
          <w:sz w:val="28"/>
          <w:szCs w:val="28"/>
        </w:rPr>
        <w:t>r</w:t>
      </w:r>
      <w:r>
        <w:rPr>
          <w:spacing w:val="-1"/>
          <w:sz w:val="28"/>
          <w:szCs w:val="28"/>
        </w:rPr>
        <w:t>ov</w:t>
      </w:r>
      <w:r>
        <w:rPr>
          <w:spacing w:val="1"/>
          <w:sz w:val="28"/>
          <w:szCs w:val="28"/>
        </w:rPr>
        <w:t>i</w:t>
      </w:r>
      <w:r>
        <w:rPr>
          <w:spacing w:val="-1"/>
          <w:sz w:val="28"/>
          <w:szCs w:val="28"/>
        </w:rPr>
        <w:t>d</w:t>
      </w:r>
      <w:r>
        <w:rPr>
          <w:sz w:val="28"/>
          <w:szCs w:val="28"/>
        </w:rPr>
        <w:t>e an</w:t>
      </w:r>
      <w:r>
        <w:rPr>
          <w:spacing w:val="1"/>
          <w:sz w:val="28"/>
          <w:szCs w:val="28"/>
        </w:rPr>
        <w:t xml:space="preserve"> </w:t>
      </w:r>
      <w:r>
        <w:rPr>
          <w:spacing w:val="-3"/>
          <w:sz w:val="28"/>
          <w:szCs w:val="28"/>
        </w:rPr>
        <w:t>a</w:t>
      </w:r>
      <w:r>
        <w:rPr>
          <w:spacing w:val="-1"/>
          <w:sz w:val="28"/>
          <w:szCs w:val="28"/>
        </w:rPr>
        <w:t>l</w:t>
      </w:r>
      <w:r>
        <w:rPr>
          <w:spacing w:val="1"/>
          <w:sz w:val="28"/>
          <w:szCs w:val="28"/>
        </w:rPr>
        <w:t>t</w:t>
      </w:r>
      <w:r>
        <w:rPr>
          <w:sz w:val="28"/>
          <w:szCs w:val="28"/>
        </w:rPr>
        <w:t>e</w:t>
      </w:r>
      <w:r>
        <w:rPr>
          <w:spacing w:val="-2"/>
          <w:sz w:val="28"/>
          <w:szCs w:val="28"/>
        </w:rPr>
        <w:t>r</w:t>
      </w:r>
      <w:r>
        <w:rPr>
          <w:spacing w:val="1"/>
          <w:sz w:val="28"/>
          <w:szCs w:val="28"/>
        </w:rPr>
        <w:t>n</w:t>
      </w:r>
      <w:r>
        <w:rPr>
          <w:sz w:val="28"/>
          <w:szCs w:val="28"/>
        </w:rPr>
        <w:t>a</w:t>
      </w:r>
      <w:r>
        <w:rPr>
          <w:spacing w:val="-1"/>
          <w:sz w:val="28"/>
          <w:szCs w:val="28"/>
        </w:rPr>
        <w:t>ti</w:t>
      </w:r>
      <w:r>
        <w:rPr>
          <w:spacing w:val="1"/>
          <w:sz w:val="28"/>
          <w:szCs w:val="28"/>
        </w:rPr>
        <w:t>v</w:t>
      </w:r>
      <w:r>
        <w:rPr>
          <w:sz w:val="28"/>
          <w:szCs w:val="28"/>
        </w:rPr>
        <w:t>e</w:t>
      </w:r>
      <w:r>
        <w:rPr>
          <w:spacing w:val="-2"/>
          <w:sz w:val="28"/>
          <w:szCs w:val="28"/>
        </w:rPr>
        <w:t xml:space="preserve"> </w:t>
      </w:r>
      <w:r>
        <w:rPr>
          <w:sz w:val="28"/>
          <w:szCs w:val="28"/>
        </w:rPr>
        <w:t>payme</w:t>
      </w:r>
      <w:r>
        <w:rPr>
          <w:spacing w:val="-2"/>
          <w:sz w:val="28"/>
          <w:szCs w:val="28"/>
        </w:rPr>
        <w:t>n</w:t>
      </w:r>
      <w:r>
        <w:rPr>
          <w:sz w:val="28"/>
          <w:szCs w:val="28"/>
        </w:rPr>
        <w:t>t</w:t>
      </w:r>
      <w:r>
        <w:rPr>
          <w:spacing w:val="1"/>
          <w:sz w:val="28"/>
          <w:szCs w:val="28"/>
        </w:rPr>
        <w:t xml:space="preserve"> </w:t>
      </w:r>
      <w:r>
        <w:rPr>
          <w:sz w:val="28"/>
          <w:szCs w:val="28"/>
        </w:rPr>
        <w:t>m</w:t>
      </w:r>
      <w:r>
        <w:rPr>
          <w:spacing w:val="-3"/>
          <w:sz w:val="28"/>
          <w:szCs w:val="28"/>
        </w:rPr>
        <w:t>e</w:t>
      </w:r>
      <w:r>
        <w:rPr>
          <w:spacing w:val="-1"/>
          <w:sz w:val="28"/>
          <w:szCs w:val="28"/>
        </w:rPr>
        <w:t>t</w:t>
      </w:r>
      <w:r>
        <w:rPr>
          <w:spacing w:val="1"/>
          <w:sz w:val="28"/>
          <w:szCs w:val="28"/>
        </w:rPr>
        <w:t>h</w:t>
      </w:r>
      <w:r>
        <w:rPr>
          <w:spacing w:val="-1"/>
          <w:sz w:val="28"/>
          <w:szCs w:val="28"/>
        </w:rPr>
        <w:t>o</w:t>
      </w:r>
      <w:r>
        <w:rPr>
          <w:sz w:val="28"/>
          <w:szCs w:val="28"/>
        </w:rPr>
        <w:t>d</w:t>
      </w:r>
      <w:r>
        <w:rPr>
          <w:spacing w:val="1"/>
          <w:sz w:val="28"/>
          <w:szCs w:val="28"/>
        </w:rPr>
        <w:t xml:space="preserve"> </w:t>
      </w:r>
      <w:r w:rsidR="00A52ADB">
        <w:rPr>
          <w:spacing w:val="-2"/>
          <w:sz w:val="28"/>
          <w:szCs w:val="28"/>
        </w:rPr>
        <w:t>for</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me</w:t>
      </w:r>
      <w:r>
        <w:rPr>
          <w:spacing w:val="-2"/>
          <w:sz w:val="28"/>
          <w:szCs w:val="28"/>
        </w:rPr>
        <w:t>r</w:t>
      </w:r>
      <w:r>
        <w:rPr>
          <w:spacing w:val="1"/>
          <w:sz w:val="28"/>
          <w:szCs w:val="28"/>
        </w:rPr>
        <w:t>s</w:t>
      </w:r>
      <w:r w:rsidR="00451E61">
        <w:rPr>
          <w:rFonts w:hint="cs"/>
          <w:sz w:val="28"/>
          <w:szCs w:val="28"/>
          <w:rtl/>
        </w:rPr>
        <w:t>.</w:t>
      </w:r>
    </w:p>
    <w:p w14:paraId="595D0D84" w14:textId="77777777" w:rsidR="00AE7C60" w:rsidRDefault="00AE7C60" w:rsidP="003E0BA7">
      <w:pPr>
        <w:spacing w:before="6" w:line="140" w:lineRule="exact"/>
        <w:jc w:val="both"/>
        <w:rPr>
          <w:sz w:val="15"/>
          <w:szCs w:val="15"/>
        </w:rPr>
      </w:pPr>
    </w:p>
    <w:p w14:paraId="61DC722B" w14:textId="77777777" w:rsidR="00AE7C60" w:rsidRDefault="00A44FA3" w:rsidP="003E0BA7">
      <w:pPr>
        <w:pStyle w:val="Heading3"/>
        <w:jc w:val="both"/>
        <w:rPr>
          <w:rFonts w:eastAsia="Calibri Light"/>
        </w:rPr>
      </w:pPr>
      <w:bookmarkStart w:id="52" w:name="_Toc88586908"/>
      <w:r>
        <w:rPr>
          <w:rFonts w:eastAsia="Calibri Light"/>
        </w:rPr>
        <w:t>7.2</w:t>
      </w:r>
      <w:r>
        <w:rPr>
          <w:rFonts w:eastAsia="Calibri Light"/>
          <w:spacing w:val="-1"/>
        </w:rPr>
        <w:t>.</w:t>
      </w:r>
      <w:r>
        <w:rPr>
          <w:rFonts w:eastAsia="Calibri Light"/>
        </w:rPr>
        <w:t xml:space="preserve">1. </w:t>
      </w:r>
      <w:r>
        <w:rPr>
          <w:rFonts w:eastAsia="Calibri Light"/>
          <w:spacing w:val="13"/>
        </w:rPr>
        <w:t xml:space="preserve"> </w:t>
      </w:r>
      <w:r>
        <w:rPr>
          <w:rFonts w:eastAsia="Calibri Light"/>
          <w:spacing w:val="1"/>
        </w:rPr>
        <w:t>R</w:t>
      </w:r>
      <w:r>
        <w:rPr>
          <w:rFonts w:eastAsia="Calibri Light"/>
        </w:rPr>
        <w:t>EST</w:t>
      </w:r>
      <w:r>
        <w:rPr>
          <w:rFonts w:eastAsia="Calibri Light"/>
          <w:spacing w:val="-5"/>
        </w:rPr>
        <w:t xml:space="preserve"> </w:t>
      </w:r>
      <w:r>
        <w:rPr>
          <w:rFonts w:eastAsia="Calibri Light"/>
        </w:rPr>
        <w:t>API</w:t>
      </w:r>
      <w:bookmarkEnd w:id="52"/>
    </w:p>
    <w:p w14:paraId="288BCD69" w14:textId="77777777" w:rsidR="0044022A" w:rsidRDefault="00A44FA3" w:rsidP="003E0BA7">
      <w:pPr>
        <w:spacing w:before="28" w:line="259" w:lineRule="auto"/>
        <w:ind w:left="100" w:right="282"/>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pacing w:val="1"/>
          <w:sz w:val="28"/>
          <w:szCs w:val="28"/>
        </w:rPr>
        <w:t>a</w:t>
      </w:r>
      <w:r>
        <w:rPr>
          <w:sz w:val="28"/>
          <w:szCs w:val="28"/>
        </w:rPr>
        <w:t>y</w:t>
      </w:r>
      <w:r>
        <w:rPr>
          <w:spacing w:val="-2"/>
          <w:sz w:val="28"/>
          <w:szCs w:val="28"/>
        </w:rPr>
        <w:t xml:space="preserve"> </w:t>
      </w:r>
      <w:r>
        <w:rPr>
          <w:spacing w:val="1"/>
          <w:sz w:val="28"/>
          <w:szCs w:val="28"/>
        </w:rPr>
        <w:t>u</w:t>
      </w:r>
      <w:r>
        <w:rPr>
          <w:spacing w:val="-1"/>
          <w:sz w:val="28"/>
          <w:szCs w:val="28"/>
        </w:rPr>
        <w:t>s</w:t>
      </w:r>
      <w:r>
        <w:rPr>
          <w:sz w:val="28"/>
          <w:szCs w:val="28"/>
        </w:rPr>
        <w:t xml:space="preserve">e </w:t>
      </w:r>
      <w:r>
        <w:rPr>
          <w:spacing w:val="-2"/>
          <w:sz w:val="28"/>
          <w:szCs w:val="28"/>
        </w:rPr>
        <w:t>o</w:t>
      </w:r>
      <w:r>
        <w:rPr>
          <w:spacing w:val="1"/>
          <w:sz w:val="28"/>
          <w:szCs w:val="28"/>
        </w:rPr>
        <w:t>u</w:t>
      </w:r>
      <w:r>
        <w:rPr>
          <w:sz w:val="28"/>
          <w:szCs w:val="28"/>
        </w:rPr>
        <w:t xml:space="preserve">r </w:t>
      </w:r>
      <w:r>
        <w:rPr>
          <w:spacing w:val="-3"/>
          <w:sz w:val="28"/>
          <w:szCs w:val="28"/>
        </w:rPr>
        <w:t>R</w:t>
      </w:r>
      <w:r>
        <w:rPr>
          <w:spacing w:val="1"/>
          <w:sz w:val="28"/>
          <w:szCs w:val="28"/>
        </w:rPr>
        <w:t>E</w:t>
      </w:r>
      <w:r>
        <w:rPr>
          <w:spacing w:val="-3"/>
          <w:sz w:val="28"/>
          <w:szCs w:val="28"/>
        </w:rPr>
        <w:t>S</w:t>
      </w:r>
      <w:r>
        <w:rPr>
          <w:sz w:val="28"/>
          <w:szCs w:val="28"/>
        </w:rPr>
        <w:t>T</w:t>
      </w:r>
      <w:r>
        <w:rPr>
          <w:spacing w:val="1"/>
          <w:sz w:val="28"/>
          <w:szCs w:val="28"/>
        </w:rPr>
        <w:t xml:space="preserve"> </w:t>
      </w:r>
      <w:r>
        <w:rPr>
          <w:sz w:val="28"/>
          <w:szCs w:val="28"/>
        </w:rPr>
        <w:t xml:space="preserve">API </w:t>
      </w:r>
      <w:r>
        <w:rPr>
          <w:spacing w:val="-1"/>
          <w:sz w:val="28"/>
          <w:szCs w:val="28"/>
        </w:rPr>
        <w:t>w</w:t>
      </w:r>
      <w:r>
        <w:rPr>
          <w:spacing w:val="1"/>
          <w:sz w:val="28"/>
          <w:szCs w:val="28"/>
        </w:rPr>
        <w:t>i</w:t>
      </w:r>
      <w:r>
        <w:rPr>
          <w:spacing w:val="-1"/>
          <w:sz w:val="28"/>
          <w:szCs w:val="28"/>
        </w:rPr>
        <w:t>t</w:t>
      </w:r>
      <w:r>
        <w:rPr>
          <w:spacing w:val="1"/>
          <w:sz w:val="28"/>
          <w:szCs w:val="28"/>
        </w:rPr>
        <w:t>h</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e</w:t>
      </w:r>
      <w:r>
        <w:rPr>
          <w:spacing w:val="-2"/>
          <w:sz w:val="28"/>
          <w:szCs w:val="28"/>
        </w:rPr>
        <w:t>c</w:t>
      </w:r>
      <w:r>
        <w:rPr>
          <w:spacing w:val="-1"/>
          <w:sz w:val="28"/>
          <w:szCs w:val="28"/>
        </w:rPr>
        <w:t>h</w:t>
      </w:r>
      <w:r>
        <w:rPr>
          <w:spacing w:val="1"/>
          <w:sz w:val="28"/>
          <w:szCs w:val="28"/>
        </w:rPr>
        <w:t>ni</w:t>
      </w:r>
      <w:r>
        <w:rPr>
          <w:spacing w:val="-2"/>
          <w:sz w:val="28"/>
          <w:szCs w:val="28"/>
        </w:rPr>
        <w:t>c</w:t>
      </w:r>
      <w:r>
        <w:rPr>
          <w:sz w:val="28"/>
          <w:szCs w:val="28"/>
        </w:rPr>
        <w:t>al</w:t>
      </w:r>
      <w:r>
        <w:rPr>
          <w:spacing w:val="-2"/>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nt</w:t>
      </w:r>
      <w:r>
        <w:rPr>
          <w:sz w:val="28"/>
          <w:szCs w:val="28"/>
        </w:rPr>
        <w:t>s</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i</w:t>
      </w:r>
      <w:r>
        <w:rPr>
          <w:sz w:val="28"/>
          <w:szCs w:val="28"/>
        </w:rPr>
        <w:t>m</w:t>
      </w:r>
      <w:r>
        <w:rPr>
          <w:spacing w:val="1"/>
          <w:sz w:val="28"/>
          <w:szCs w:val="28"/>
        </w:rPr>
        <w:t>p</w:t>
      </w:r>
      <w:r>
        <w:rPr>
          <w:spacing w:val="-1"/>
          <w:sz w:val="28"/>
          <w:szCs w:val="28"/>
        </w:rPr>
        <w:t>l</w:t>
      </w:r>
      <w:r>
        <w:rPr>
          <w:sz w:val="28"/>
          <w:szCs w:val="28"/>
        </w:rPr>
        <w:t>em</w:t>
      </w:r>
      <w:r>
        <w:rPr>
          <w:spacing w:val="-2"/>
          <w:sz w:val="28"/>
          <w:szCs w:val="28"/>
        </w:rPr>
        <w:t>e</w:t>
      </w:r>
      <w:r>
        <w:rPr>
          <w:spacing w:val="1"/>
          <w:sz w:val="28"/>
          <w:szCs w:val="28"/>
        </w:rPr>
        <w:t>n</w:t>
      </w:r>
      <w:r>
        <w:rPr>
          <w:sz w:val="28"/>
          <w:szCs w:val="28"/>
        </w:rPr>
        <w:t>t</w:t>
      </w:r>
      <w:r>
        <w:rPr>
          <w:spacing w:val="-1"/>
          <w:sz w:val="28"/>
          <w:szCs w:val="28"/>
        </w:rPr>
        <w:t xml:space="preserve"> </w:t>
      </w:r>
      <w:r>
        <w:rPr>
          <w:spacing w:val="1"/>
          <w:sz w:val="28"/>
          <w:szCs w:val="28"/>
        </w:rPr>
        <w:t>i</w:t>
      </w:r>
      <w:r>
        <w:rPr>
          <w:sz w:val="28"/>
          <w:szCs w:val="28"/>
        </w:rPr>
        <w:t>t</w:t>
      </w:r>
      <w:r>
        <w:rPr>
          <w:spacing w:val="-1"/>
          <w:sz w:val="28"/>
          <w:szCs w:val="28"/>
        </w:rPr>
        <w:t xml:space="preserve"> </w:t>
      </w:r>
      <w:r>
        <w:rPr>
          <w:spacing w:val="1"/>
          <w:sz w:val="28"/>
          <w:szCs w:val="28"/>
        </w:rPr>
        <w:t>i</w:t>
      </w:r>
      <w:r>
        <w:rPr>
          <w:spacing w:val="-1"/>
          <w:sz w:val="28"/>
          <w:szCs w:val="28"/>
        </w:rPr>
        <w:t>nt</w:t>
      </w:r>
      <w:r>
        <w:rPr>
          <w:sz w:val="28"/>
          <w:szCs w:val="28"/>
        </w:rPr>
        <w:t xml:space="preserve">o </w:t>
      </w:r>
      <w:r>
        <w:rPr>
          <w:spacing w:val="1"/>
          <w:sz w:val="28"/>
          <w:szCs w:val="28"/>
        </w:rPr>
        <w:t>w</w:t>
      </w:r>
      <w:r>
        <w:rPr>
          <w:spacing w:val="-2"/>
          <w:sz w:val="28"/>
          <w:szCs w:val="28"/>
        </w:rPr>
        <w:t>e</w:t>
      </w:r>
      <w:r>
        <w:rPr>
          <w:spacing w:val="1"/>
          <w:sz w:val="28"/>
          <w:szCs w:val="28"/>
        </w:rPr>
        <w:t>b</w:t>
      </w:r>
      <w:r>
        <w:rPr>
          <w:spacing w:val="-1"/>
          <w:sz w:val="28"/>
          <w:szCs w:val="28"/>
        </w:rPr>
        <w:t>s</w:t>
      </w:r>
      <w:r>
        <w:rPr>
          <w:spacing w:val="1"/>
          <w:sz w:val="28"/>
          <w:szCs w:val="28"/>
        </w:rPr>
        <w:t>i</w:t>
      </w:r>
      <w:r>
        <w:rPr>
          <w:spacing w:val="-1"/>
          <w:sz w:val="28"/>
          <w:szCs w:val="28"/>
        </w:rPr>
        <w:t>t</w:t>
      </w:r>
      <w:r>
        <w:rPr>
          <w:sz w:val="28"/>
          <w:szCs w:val="28"/>
        </w:rPr>
        <w:t>e</w:t>
      </w:r>
      <w:r>
        <w:rPr>
          <w:spacing w:val="2"/>
          <w:sz w:val="28"/>
          <w:szCs w:val="28"/>
        </w:rPr>
        <w:t>s</w:t>
      </w:r>
      <w:r>
        <w:rPr>
          <w:sz w:val="28"/>
          <w:szCs w:val="28"/>
        </w:rPr>
        <w:t>.</w:t>
      </w:r>
    </w:p>
    <w:p w14:paraId="2D1581AB" w14:textId="77777777" w:rsidR="0044022A" w:rsidRDefault="0044022A" w:rsidP="003E0BA7">
      <w:pPr>
        <w:spacing w:before="28" w:line="259" w:lineRule="auto"/>
        <w:ind w:left="100" w:right="282"/>
        <w:jc w:val="both"/>
        <w:rPr>
          <w:sz w:val="28"/>
          <w:szCs w:val="28"/>
        </w:rPr>
      </w:pPr>
    </w:p>
    <w:p w14:paraId="7525C325" w14:textId="1653EF71" w:rsidR="00AE7C60" w:rsidRDefault="00A44FA3" w:rsidP="003E0BA7">
      <w:pPr>
        <w:pStyle w:val="Heading3"/>
        <w:jc w:val="both"/>
        <w:rPr>
          <w:rFonts w:eastAsia="Calibri Light"/>
        </w:rPr>
      </w:pPr>
      <w:bookmarkStart w:id="53" w:name="_Toc88586909"/>
      <w:r>
        <w:rPr>
          <w:rFonts w:eastAsia="Calibri Light"/>
        </w:rPr>
        <w:t>7.2</w:t>
      </w:r>
      <w:r>
        <w:rPr>
          <w:rFonts w:eastAsia="Calibri Light"/>
          <w:spacing w:val="-1"/>
        </w:rPr>
        <w:t>.</w:t>
      </w:r>
      <w:r>
        <w:rPr>
          <w:rFonts w:eastAsia="Calibri Light"/>
        </w:rPr>
        <w:t xml:space="preserve">2. </w:t>
      </w:r>
      <w:r>
        <w:rPr>
          <w:rFonts w:eastAsia="Calibri Light"/>
          <w:spacing w:val="13"/>
        </w:rPr>
        <w:t xml:space="preserve"> </w:t>
      </w:r>
      <w:r>
        <w:rPr>
          <w:rFonts w:eastAsia="Calibri Light"/>
        </w:rPr>
        <w:t>Control</w:t>
      </w:r>
      <w:r>
        <w:rPr>
          <w:rFonts w:eastAsia="Calibri Light"/>
          <w:spacing w:val="-7"/>
        </w:rPr>
        <w:t xml:space="preserve"> </w:t>
      </w:r>
      <w:r>
        <w:rPr>
          <w:rFonts w:eastAsia="Calibri Light"/>
        </w:rPr>
        <w:t>Panel</w:t>
      </w:r>
      <w:bookmarkEnd w:id="53"/>
    </w:p>
    <w:p w14:paraId="44BC58D4" w14:textId="72259C9E"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2"/>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p</w:t>
      </w:r>
      <w:r>
        <w:rPr>
          <w:spacing w:val="-2"/>
          <w:sz w:val="28"/>
          <w:szCs w:val="28"/>
        </w:rPr>
        <w:t>a</w:t>
      </w:r>
      <w:r>
        <w:rPr>
          <w:spacing w:val="-1"/>
          <w:sz w:val="28"/>
          <w:szCs w:val="28"/>
        </w:rPr>
        <w:t>n</w:t>
      </w:r>
      <w:r>
        <w:rPr>
          <w:sz w:val="28"/>
          <w:szCs w:val="28"/>
        </w:rPr>
        <w:t>el</w:t>
      </w:r>
      <w:r>
        <w:rPr>
          <w:spacing w:val="1"/>
          <w:sz w:val="28"/>
          <w:szCs w:val="28"/>
        </w:rPr>
        <w:t xml:space="preserve"> </w:t>
      </w:r>
      <w:r>
        <w:rPr>
          <w:sz w:val="28"/>
          <w:szCs w:val="28"/>
        </w:rPr>
        <w:t>f</w:t>
      </w:r>
      <w:r>
        <w:rPr>
          <w:spacing w:val="-2"/>
          <w:sz w:val="28"/>
          <w:szCs w:val="28"/>
        </w:rPr>
        <w:t>o</w:t>
      </w:r>
      <w:r>
        <w:rPr>
          <w:sz w:val="28"/>
          <w:szCs w:val="28"/>
        </w:rPr>
        <w:t>r ea</w:t>
      </w:r>
      <w:r>
        <w:rPr>
          <w:spacing w:val="-3"/>
          <w:sz w:val="28"/>
          <w:szCs w:val="28"/>
        </w:rPr>
        <w:t>c</w:t>
      </w:r>
      <w:r>
        <w:rPr>
          <w:sz w:val="28"/>
          <w:szCs w:val="28"/>
        </w:rPr>
        <w:t>h</w:t>
      </w:r>
      <w:r>
        <w:rPr>
          <w:spacing w:val="4"/>
          <w:sz w:val="28"/>
          <w:szCs w:val="28"/>
        </w:rPr>
        <w:t xml:space="preserve"> </w:t>
      </w:r>
      <w:r>
        <w:rPr>
          <w:spacing w:val="-1"/>
          <w:sz w:val="28"/>
          <w:szCs w:val="28"/>
        </w:rPr>
        <w:t>u</w:t>
      </w:r>
      <w:r>
        <w:rPr>
          <w:spacing w:val="1"/>
          <w:sz w:val="28"/>
          <w:szCs w:val="28"/>
        </w:rPr>
        <w:t>s</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ec</w:t>
      </w:r>
      <w:r>
        <w:rPr>
          <w:spacing w:val="-1"/>
          <w:sz w:val="28"/>
          <w:szCs w:val="28"/>
        </w:rPr>
        <w:t>k</w:t>
      </w:r>
      <w:r>
        <w:rPr>
          <w:spacing w:val="1"/>
          <w:sz w:val="28"/>
          <w:szCs w:val="28"/>
        </w:rPr>
        <w:t>o</w:t>
      </w:r>
      <w:r>
        <w:rPr>
          <w:spacing w:val="-1"/>
          <w:sz w:val="28"/>
          <w:szCs w:val="28"/>
        </w:rPr>
        <w:t>u</w:t>
      </w:r>
      <w:r>
        <w:rPr>
          <w:sz w:val="28"/>
          <w:szCs w:val="28"/>
        </w:rPr>
        <w:t>t</w:t>
      </w:r>
      <w:r>
        <w:rPr>
          <w:spacing w:val="1"/>
          <w:sz w:val="28"/>
          <w:szCs w:val="28"/>
        </w:rPr>
        <w:t xml:space="preserve"> </w:t>
      </w:r>
      <w:r>
        <w:rPr>
          <w:spacing w:val="-2"/>
          <w:sz w:val="28"/>
          <w:szCs w:val="28"/>
        </w:rPr>
        <w:t>b</w:t>
      </w:r>
      <w:r>
        <w:rPr>
          <w:sz w:val="28"/>
          <w:szCs w:val="28"/>
        </w:rPr>
        <w:t>a</w:t>
      </w:r>
      <w:r>
        <w:rPr>
          <w:spacing w:val="-1"/>
          <w:sz w:val="28"/>
          <w:szCs w:val="28"/>
        </w:rPr>
        <w:t>l</w:t>
      </w:r>
      <w:r>
        <w:rPr>
          <w:sz w:val="28"/>
          <w:szCs w:val="28"/>
        </w:rPr>
        <w:t>a</w:t>
      </w:r>
      <w:r>
        <w:rPr>
          <w:spacing w:val="1"/>
          <w:sz w:val="28"/>
          <w:szCs w:val="28"/>
        </w:rPr>
        <w:t>n</w:t>
      </w:r>
      <w:r>
        <w:rPr>
          <w:spacing w:val="-2"/>
          <w:sz w:val="28"/>
          <w:szCs w:val="28"/>
        </w:rPr>
        <w:t>c</w:t>
      </w:r>
      <w:r>
        <w:rPr>
          <w:sz w:val="28"/>
          <w:szCs w:val="28"/>
        </w:rPr>
        <w:t>e,</w:t>
      </w:r>
      <w:r>
        <w:rPr>
          <w:spacing w:val="-1"/>
          <w:sz w:val="28"/>
          <w:szCs w:val="28"/>
        </w:rPr>
        <w:t xml:space="preserve"> </w:t>
      </w:r>
      <w:r>
        <w:rPr>
          <w:sz w:val="28"/>
          <w:szCs w:val="28"/>
        </w:rPr>
        <w:t>rec</w:t>
      </w:r>
      <w:r>
        <w:rPr>
          <w:spacing w:val="-1"/>
          <w:sz w:val="28"/>
          <w:szCs w:val="28"/>
        </w:rPr>
        <w:t>o</w:t>
      </w:r>
      <w:r>
        <w:rPr>
          <w:spacing w:val="-2"/>
          <w:sz w:val="28"/>
          <w:szCs w:val="28"/>
        </w:rPr>
        <w:t>r</w:t>
      </w:r>
      <w:r>
        <w:rPr>
          <w:spacing w:val="1"/>
          <w:sz w:val="28"/>
          <w:szCs w:val="28"/>
        </w:rPr>
        <w:t>ds</w:t>
      </w:r>
      <w:r>
        <w:rPr>
          <w:sz w:val="28"/>
          <w:szCs w:val="28"/>
        </w:rPr>
        <w:t>,</w:t>
      </w:r>
      <w:r>
        <w:rPr>
          <w:spacing w:val="-1"/>
          <w:sz w:val="28"/>
          <w:szCs w:val="28"/>
        </w:rPr>
        <w:t xml:space="preserve"> </w:t>
      </w:r>
      <w:r>
        <w:rPr>
          <w:spacing w:val="-2"/>
          <w:sz w:val="28"/>
          <w:szCs w:val="28"/>
        </w:rPr>
        <w:t>e</w:t>
      </w:r>
      <w:r>
        <w:rPr>
          <w:spacing w:val="1"/>
          <w:sz w:val="28"/>
          <w:szCs w:val="28"/>
        </w:rPr>
        <w:t>t</w:t>
      </w:r>
      <w:r>
        <w:rPr>
          <w:sz w:val="28"/>
          <w:szCs w:val="28"/>
        </w:rPr>
        <w:t>c.</w:t>
      </w:r>
    </w:p>
    <w:p w14:paraId="08A8968F" w14:textId="77777777" w:rsidR="00AE7C60" w:rsidRDefault="00AE7C60" w:rsidP="003E0BA7">
      <w:pPr>
        <w:spacing w:line="200" w:lineRule="exact"/>
        <w:jc w:val="both"/>
      </w:pPr>
    </w:p>
    <w:p w14:paraId="46A4A1BF" w14:textId="7D8C63AF" w:rsidR="00AE7C60" w:rsidRDefault="00AE7C60" w:rsidP="003E0BA7">
      <w:pPr>
        <w:spacing w:line="200" w:lineRule="exact"/>
        <w:jc w:val="both"/>
      </w:pPr>
    </w:p>
    <w:p w14:paraId="34DE0643" w14:textId="040CE7AA" w:rsidR="00AE7C60" w:rsidRDefault="00AE7C60" w:rsidP="003E0BA7">
      <w:pPr>
        <w:spacing w:before="10" w:line="280" w:lineRule="exact"/>
        <w:jc w:val="both"/>
        <w:rPr>
          <w:sz w:val="28"/>
          <w:szCs w:val="28"/>
        </w:rPr>
      </w:pPr>
    </w:p>
    <w:p w14:paraId="44A30511" w14:textId="3310BE1C" w:rsidR="00AE7C60" w:rsidRDefault="00A44FA3" w:rsidP="003E0BA7">
      <w:pPr>
        <w:pStyle w:val="Heading3"/>
        <w:jc w:val="both"/>
        <w:rPr>
          <w:rFonts w:eastAsia="Calibri Light"/>
        </w:rPr>
      </w:pPr>
      <w:bookmarkStart w:id="54" w:name="_Toc88586910"/>
      <w:r>
        <w:rPr>
          <w:rFonts w:eastAsia="Calibri Light"/>
        </w:rPr>
        <w:t>7.2</w:t>
      </w:r>
      <w:r>
        <w:rPr>
          <w:rFonts w:eastAsia="Calibri Light"/>
          <w:spacing w:val="-1"/>
        </w:rPr>
        <w:t>.</w:t>
      </w:r>
      <w:r>
        <w:rPr>
          <w:rFonts w:eastAsia="Calibri Light"/>
        </w:rPr>
        <w:t xml:space="preserve">3. </w:t>
      </w:r>
      <w:r>
        <w:rPr>
          <w:rFonts w:eastAsia="Calibri Light"/>
          <w:spacing w:val="13"/>
        </w:rPr>
        <w:t xml:space="preserve"> </w:t>
      </w:r>
      <w:r>
        <w:rPr>
          <w:rFonts w:eastAsia="Calibri Light"/>
        </w:rPr>
        <w:t>Coin</w:t>
      </w:r>
      <w:r>
        <w:rPr>
          <w:rFonts w:eastAsia="Calibri Light"/>
          <w:spacing w:val="-6"/>
        </w:rPr>
        <w:t xml:space="preserve"> </w:t>
      </w:r>
      <w:r>
        <w:rPr>
          <w:rFonts w:eastAsia="Calibri Light"/>
        </w:rPr>
        <w:t>s</w:t>
      </w:r>
      <w:r>
        <w:rPr>
          <w:rFonts w:eastAsia="Calibri Light"/>
          <w:spacing w:val="3"/>
        </w:rPr>
        <w:t>u</w:t>
      </w:r>
      <w:r>
        <w:rPr>
          <w:rFonts w:eastAsia="Calibri Light"/>
        </w:rPr>
        <w:t>pp</w:t>
      </w:r>
      <w:r>
        <w:rPr>
          <w:rFonts w:eastAsia="Calibri Light"/>
          <w:spacing w:val="1"/>
        </w:rPr>
        <w:t>o</w:t>
      </w:r>
      <w:r>
        <w:rPr>
          <w:rFonts w:eastAsia="Calibri Light"/>
        </w:rPr>
        <w:t>rt</w:t>
      </w:r>
      <w:bookmarkEnd w:id="54"/>
    </w:p>
    <w:p w14:paraId="3D063704" w14:textId="3DDF6624" w:rsidR="00AE7C60" w:rsidRDefault="00A44FA3" w:rsidP="003E0BA7">
      <w:pPr>
        <w:spacing w:before="26"/>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z w:val="28"/>
          <w:szCs w:val="28"/>
        </w:rPr>
        <w:t>7</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z w:val="28"/>
          <w:szCs w:val="28"/>
        </w:rPr>
        <w:t>s</w:t>
      </w:r>
      <w:r>
        <w:rPr>
          <w:spacing w:val="-2"/>
          <w:sz w:val="28"/>
          <w:szCs w:val="28"/>
        </w:rPr>
        <w:t xml:space="preserve"> </w:t>
      </w:r>
      <w:r>
        <w:rPr>
          <w:spacing w:val="1"/>
          <w:sz w:val="28"/>
          <w:szCs w:val="28"/>
        </w:rPr>
        <w:t>s</w:t>
      </w:r>
      <w:r>
        <w:rPr>
          <w:spacing w:val="-1"/>
          <w:sz w:val="28"/>
          <w:szCs w:val="28"/>
        </w:rPr>
        <w:t>up</w:t>
      </w:r>
      <w:r>
        <w:rPr>
          <w:spacing w:val="1"/>
          <w:sz w:val="28"/>
          <w:szCs w:val="28"/>
        </w:rPr>
        <w:t>po</w:t>
      </w:r>
      <w:r>
        <w:rPr>
          <w:spacing w:val="-2"/>
          <w:sz w:val="28"/>
          <w:szCs w:val="28"/>
        </w:rPr>
        <w:t>r</w:t>
      </w:r>
      <w:r>
        <w:rPr>
          <w:spacing w:val="4"/>
          <w:sz w:val="28"/>
          <w:szCs w:val="28"/>
        </w:rPr>
        <w:t>t</w:t>
      </w:r>
      <w:r>
        <w:rPr>
          <w:spacing w:val="-2"/>
          <w:sz w:val="28"/>
          <w:szCs w:val="28"/>
        </w:rPr>
        <w:t>e</w:t>
      </w:r>
      <w:r>
        <w:rPr>
          <w:sz w:val="28"/>
          <w:szCs w:val="28"/>
        </w:rPr>
        <w:t>d</w:t>
      </w:r>
      <w:r>
        <w:rPr>
          <w:spacing w:val="1"/>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 xml:space="preserve">r </w:t>
      </w:r>
      <w:r>
        <w:rPr>
          <w:spacing w:val="-3"/>
          <w:sz w:val="28"/>
          <w:szCs w:val="28"/>
        </w:rPr>
        <w:t>C</w:t>
      </w:r>
      <w:r>
        <w:rPr>
          <w:sz w:val="28"/>
          <w:szCs w:val="28"/>
        </w:rPr>
        <w:t>P</w:t>
      </w:r>
      <w:r>
        <w:rPr>
          <w:spacing w:val="1"/>
          <w:sz w:val="28"/>
          <w:szCs w:val="28"/>
        </w:rPr>
        <w:t>G</w:t>
      </w:r>
      <w:r w:rsidR="00A52ADB">
        <w:rPr>
          <w:sz w:val="28"/>
          <w:szCs w:val="28"/>
        </w:rPr>
        <w:t xml:space="preserve"> f</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w</w:t>
      </w:r>
      <w:r>
        <w:rPr>
          <w:sz w:val="28"/>
          <w:szCs w:val="28"/>
        </w:rPr>
        <w:t>.</w:t>
      </w:r>
    </w:p>
    <w:p w14:paraId="32796620" w14:textId="2950B088" w:rsidR="00AE7C60" w:rsidRDefault="00AE7C60" w:rsidP="003E0BA7">
      <w:pPr>
        <w:spacing w:before="7" w:line="180" w:lineRule="exact"/>
        <w:jc w:val="both"/>
        <w:rPr>
          <w:sz w:val="18"/>
          <w:szCs w:val="18"/>
        </w:rPr>
      </w:pPr>
    </w:p>
    <w:p w14:paraId="764FB303" w14:textId="6DBBB464" w:rsidR="00AE7C60" w:rsidRDefault="00A44FA3" w:rsidP="003E0BA7">
      <w:pPr>
        <w:ind w:left="100"/>
        <w:jc w:val="both"/>
        <w:rPr>
          <w:sz w:val="28"/>
          <w:szCs w:val="28"/>
        </w:rPr>
      </w:pPr>
      <w:r>
        <w:rPr>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in</w:t>
      </w:r>
      <w:r>
        <w:rPr>
          <w:sz w:val="28"/>
          <w:szCs w:val="28"/>
        </w:rPr>
        <w:t>,</w:t>
      </w:r>
      <w:r>
        <w:rPr>
          <w:spacing w:val="-3"/>
          <w:sz w:val="28"/>
          <w:szCs w:val="28"/>
        </w:rPr>
        <w:t xml:space="preserve"> </w:t>
      </w:r>
      <w:r>
        <w:rPr>
          <w:spacing w:val="1"/>
          <w:sz w:val="28"/>
          <w:szCs w:val="28"/>
        </w:rPr>
        <w:t>L</w:t>
      </w:r>
      <w:r>
        <w:rPr>
          <w:spacing w:val="-1"/>
          <w:sz w:val="28"/>
          <w:szCs w:val="28"/>
        </w:rPr>
        <w:t>i</w:t>
      </w:r>
      <w:r>
        <w:rPr>
          <w:spacing w:val="1"/>
          <w:sz w:val="28"/>
          <w:szCs w:val="28"/>
        </w:rPr>
        <w:t>t</w:t>
      </w:r>
      <w:r>
        <w:rPr>
          <w:sz w:val="28"/>
          <w:szCs w:val="28"/>
        </w:rPr>
        <w:t>e</w:t>
      </w:r>
      <w:r>
        <w:rPr>
          <w:spacing w:val="-2"/>
          <w:sz w:val="28"/>
          <w:szCs w:val="28"/>
        </w:rPr>
        <w:t>c</w:t>
      </w:r>
      <w:r>
        <w:rPr>
          <w:spacing w:val="-1"/>
          <w:sz w:val="28"/>
          <w:szCs w:val="28"/>
        </w:rPr>
        <w:t>o</w:t>
      </w:r>
      <w:r>
        <w:rPr>
          <w:spacing w:val="1"/>
          <w:sz w:val="28"/>
          <w:szCs w:val="28"/>
        </w:rPr>
        <w:t>in</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t</w:t>
      </w:r>
      <w:r>
        <w:rPr>
          <w:sz w:val="28"/>
          <w:szCs w:val="28"/>
        </w:rPr>
        <w:t>c</w:t>
      </w:r>
      <w:r>
        <w:rPr>
          <w:spacing w:val="1"/>
          <w:sz w:val="28"/>
          <w:szCs w:val="28"/>
        </w:rPr>
        <w:t>o</w:t>
      </w:r>
      <w:r>
        <w:rPr>
          <w:spacing w:val="-1"/>
          <w:sz w:val="28"/>
          <w:szCs w:val="28"/>
        </w:rPr>
        <w:t>i</w:t>
      </w:r>
      <w:r>
        <w:rPr>
          <w:sz w:val="28"/>
          <w:szCs w:val="28"/>
        </w:rPr>
        <w:t>n</w:t>
      </w:r>
      <w:r>
        <w:rPr>
          <w:spacing w:val="1"/>
          <w:sz w:val="28"/>
          <w:szCs w:val="28"/>
        </w:rPr>
        <w:t xml:space="preserve"> </w:t>
      </w:r>
      <w:r>
        <w:rPr>
          <w:sz w:val="28"/>
          <w:szCs w:val="28"/>
        </w:rPr>
        <w:t>C</w:t>
      </w:r>
      <w:r>
        <w:rPr>
          <w:spacing w:val="-3"/>
          <w:sz w:val="28"/>
          <w:szCs w:val="28"/>
        </w:rPr>
        <w:t>a</w:t>
      </w:r>
      <w:r>
        <w:rPr>
          <w:spacing w:val="-1"/>
          <w:sz w:val="28"/>
          <w:szCs w:val="28"/>
        </w:rPr>
        <w:t>s</w:t>
      </w:r>
      <w:r>
        <w:rPr>
          <w:spacing w:val="1"/>
          <w:sz w:val="28"/>
          <w:szCs w:val="28"/>
        </w:rPr>
        <w:t>h</w:t>
      </w:r>
      <w:r>
        <w:rPr>
          <w:sz w:val="28"/>
          <w:szCs w:val="28"/>
        </w:rPr>
        <w:t>,</w:t>
      </w:r>
      <w:r>
        <w:rPr>
          <w:spacing w:val="-1"/>
          <w:sz w:val="28"/>
          <w:szCs w:val="28"/>
        </w:rPr>
        <w:t xml:space="preserve"> E</w:t>
      </w:r>
      <w:r>
        <w:rPr>
          <w:spacing w:val="1"/>
          <w:sz w:val="28"/>
          <w:szCs w:val="28"/>
        </w:rPr>
        <w:t>th</w:t>
      </w:r>
      <w:r>
        <w:rPr>
          <w:spacing w:val="-2"/>
          <w:sz w:val="28"/>
          <w:szCs w:val="28"/>
        </w:rPr>
        <w:t>e</w:t>
      </w:r>
      <w:r>
        <w:rPr>
          <w:sz w:val="28"/>
          <w:szCs w:val="28"/>
        </w:rPr>
        <w:t>re</w:t>
      </w:r>
      <w:r>
        <w:rPr>
          <w:spacing w:val="-1"/>
          <w:sz w:val="28"/>
          <w:szCs w:val="28"/>
        </w:rPr>
        <w:t>u</w:t>
      </w:r>
      <w:r>
        <w:rPr>
          <w:sz w:val="28"/>
          <w:szCs w:val="28"/>
        </w:rPr>
        <w:t>m,</w:t>
      </w:r>
      <w:r>
        <w:rPr>
          <w:spacing w:val="-3"/>
          <w:sz w:val="28"/>
          <w:szCs w:val="28"/>
        </w:rPr>
        <w:t xml:space="preserve"> </w:t>
      </w:r>
      <w:r>
        <w:rPr>
          <w:sz w:val="28"/>
          <w:szCs w:val="28"/>
        </w:rPr>
        <w:t>Tethe</w:t>
      </w:r>
      <w:r>
        <w:rPr>
          <w:spacing w:val="1"/>
          <w:sz w:val="28"/>
          <w:szCs w:val="28"/>
        </w:rPr>
        <w:t>r</w:t>
      </w:r>
      <w:r>
        <w:rPr>
          <w:sz w:val="28"/>
          <w:szCs w:val="28"/>
        </w:rPr>
        <w:t>,</w:t>
      </w:r>
      <w:r>
        <w:rPr>
          <w:spacing w:val="-1"/>
          <w:sz w:val="28"/>
          <w:szCs w:val="28"/>
        </w:rPr>
        <w:t xml:space="preserve"> </w:t>
      </w:r>
      <w:r>
        <w:rPr>
          <w:spacing w:val="-3"/>
          <w:sz w:val="28"/>
          <w:szCs w:val="28"/>
        </w:rPr>
        <w:t>B</w:t>
      </w:r>
      <w:r>
        <w:rPr>
          <w:spacing w:val="1"/>
          <w:sz w:val="28"/>
          <w:szCs w:val="28"/>
        </w:rPr>
        <w:t>i</w:t>
      </w:r>
      <w:r>
        <w:rPr>
          <w:spacing w:val="-1"/>
          <w:sz w:val="28"/>
          <w:szCs w:val="28"/>
        </w:rPr>
        <w:t>n</w:t>
      </w:r>
      <w:r>
        <w:rPr>
          <w:sz w:val="28"/>
          <w:szCs w:val="28"/>
        </w:rPr>
        <w:t>a</w:t>
      </w:r>
      <w:r>
        <w:rPr>
          <w:spacing w:val="-1"/>
          <w:sz w:val="28"/>
          <w:szCs w:val="28"/>
        </w:rPr>
        <w:t>n</w:t>
      </w:r>
      <w:r>
        <w:rPr>
          <w:sz w:val="28"/>
          <w:szCs w:val="28"/>
        </w:rPr>
        <w:t>ce C</w:t>
      </w:r>
      <w:r>
        <w:rPr>
          <w:spacing w:val="-2"/>
          <w:sz w:val="28"/>
          <w:szCs w:val="28"/>
        </w:rPr>
        <w:t>o</w:t>
      </w:r>
      <w:r>
        <w:rPr>
          <w:spacing w:val="-1"/>
          <w:sz w:val="28"/>
          <w:szCs w:val="28"/>
        </w:rPr>
        <w:t>i</w:t>
      </w:r>
      <w:r>
        <w:rPr>
          <w:spacing w:val="1"/>
          <w:sz w:val="28"/>
          <w:szCs w:val="28"/>
        </w:rPr>
        <w:t>n</w:t>
      </w:r>
      <w:r w:rsidR="00E34E68">
        <w:rPr>
          <w:spacing w:val="1"/>
          <w:sz w:val="28"/>
          <w:szCs w:val="28"/>
        </w:rPr>
        <w:t>,</w:t>
      </w:r>
      <w:r w:rsidR="00DC1E41">
        <w:rPr>
          <w:sz w:val="28"/>
          <w:szCs w:val="28"/>
        </w:rPr>
        <w:t xml:space="preserve"> and</w:t>
      </w:r>
      <w:r>
        <w:rPr>
          <w:spacing w:val="-1"/>
          <w:sz w:val="28"/>
          <w:szCs w:val="28"/>
        </w:rPr>
        <w:t xml:space="preserve"> </w:t>
      </w:r>
      <w:r>
        <w:rPr>
          <w:spacing w:val="1"/>
          <w:sz w:val="28"/>
          <w:szCs w:val="28"/>
        </w:rPr>
        <w:t>X</w:t>
      </w:r>
      <w:r>
        <w:rPr>
          <w:sz w:val="28"/>
          <w:szCs w:val="28"/>
        </w:rPr>
        <w:t>RP.</w:t>
      </w:r>
    </w:p>
    <w:p w14:paraId="6A936EAD" w14:textId="62D31723" w:rsidR="00AE7C60" w:rsidRDefault="00AE7C60" w:rsidP="003E0BA7">
      <w:pPr>
        <w:spacing w:line="200" w:lineRule="exact"/>
        <w:jc w:val="both"/>
      </w:pPr>
    </w:p>
    <w:p w14:paraId="3509D4F7" w14:textId="77777777" w:rsidR="00AE7C60" w:rsidRDefault="00AE7C60" w:rsidP="003E0BA7">
      <w:pPr>
        <w:spacing w:line="200" w:lineRule="exact"/>
        <w:jc w:val="both"/>
      </w:pPr>
    </w:p>
    <w:p w14:paraId="553BD3B5" w14:textId="77777777" w:rsidR="00AE7C60" w:rsidRDefault="00AE7C60" w:rsidP="003E0BA7">
      <w:pPr>
        <w:spacing w:before="11" w:line="280" w:lineRule="exact"/>
        <w:jc w:val="both"/>
        <w:rPr>
          <w:sz w:val="28"/>
          <w:szCs w:val="28"/>
        </w:rPr>
      </w:pPr>
    </w:p>
    <w:p w14:paraId="7335A7A2" w14:textId="2D5A2E09" w:rsidR="00AE7C60" w:rsidRDefault="00A44FA3" w:rsidP="003E0BA7">
      <w:pPr>
        <w:pStyle w:val="Heading3"/>
        <w:jc w:val="both"/>
        <w:rPr>
          <w:rFonts w:eastAsia="Calibri Light"/>
        </w:rPr>
      </w:pPr>
      <w:bookmarkStart w:id="55" w:name="_Toc88586911"/>
      <w:r>
        <w:rPr>
          <w:rFonts w:eastAsia="Calibri Light"/>
        </w:rPr>
        <w:t>7.2</w:t>
      </w:r>
      <w:r>
        <w:rPr>
          <w:rFonts w:eastAsia="Calibri Light"/>
          <w:spacing w:val="-1"/>
        </w:rPr>
        <w:t>.</w:t>
      </w:r>
      <w:r>
        <w:rPr>
          <w:rFonts w:eastAsia="Calibri Light"/>
        </w:rPr>
        <w:t xml:space="preserve">4. </w:t>
      </w:r>
      <w:r>
        <w:rPr>
          <w:rFonts w:eastAsia="Calibri Light"/>
          <w:spacing w:val="13"/>
        </w:rPr>
        <w:t xml:space="preserve"> </w:t>
      </w:r>
      <w:r>
        <w:rPr>
          <w:rFonts w:eastAsia="Calibri Light"/>
        </w:rPr>
        <w:t>Be</w:t>
      </w:r>
      <w:r>
        <w:rPr>
          <w:rFonts w:eastAsia="Calibri Light"/>
          <w:spacing w:val="-1"/>
        </w:rPr>
        <w:t>r</w:t>
      </w:r>
      <w:r>
        <w:rPr>
          <w:rFonts w:eastAsia="Calibri Light"/>
          <w:spacing w:val="1"/>
        </w:rPr>
        <w:t>t</w:t>
      </w:r>
      <w:r>
        <w:rPr>
          <w:rFonts w:eastAsia="Calibri Light"/>
        </w:rPr>
        <w:t>ini</w:t>
      </w:r>
      <w:r>
        <w:rPr>
          <w:rFonts w:eastAsia="Calibri Light"/>
          <w:spacing w:val="1"/>
        </w:rPr>
        <w:t>t</w:t>
      </w:r>
      <w:r>
        <w:rPr>
          <w:rFonts w:eastAsia="Calibri Light"/>
        </w:rPr>
        <w:t>y</w:t>
      </w:r>
      <w:r>
        <w:rPr>
          <w:rFonts w:eastAsia="Calibri Light"/>
          <w:spacing w:val="-10"/>
        </w:rPr>
        <w:t xml:space="preserve"> </w:t>
      </w:r>
      <w:r>
        <w:rPr>
          <w:rFonts w:eastAsia="Calibri Light"/>
        </w:rPr>
        <w:t>Cr</w:t>
      </w:r>
      <w:r>
        <w:rPr>
          <w:rFonts w:eastAsia="Calibri Light"/>
          <w:spacing w:val="1"/>
        </w:rPr>
        <w:t>y</w:t>
      </w:r>
      <w:r>
        <w:rPr>
          <w:rFonts w:eastAsia="Calibri Light"/>
        </w:rPr>
        <w:t>ptoc</w:t>
      </w:r>
      <w:r>
        <w:rPr>
          <w:rFonts w:eastAsia="Calibri Light"/>
          <w:spacing w:val="2"/>
        </w:rPr>
        <w:t>u</w:t>
      </w:r>
      <w:r>
        <w:rPr>
          <w:rFonts w:eastAsia="Calibri Light"/>
        </w:rPr>
        <w:t>r</w:t>
      </w:r>
      <w:r>
        <w:rPr>
          <w:rFonts w:eastAsia="Calibri Light"/>
          <w:spacing w:val="1"/>
        </w:rPr>
        <w:t>r</w:t>
      </w:r>
      <w:r>
        <w:rPr>
          <w:rFonts w:eastAsia="Calibri Light"/>
          <w:spacing w:val="-1"/>
        </w:rPr>
        <w:t>e</w:t>
      </w:r>
      <w:r>
        <w:rPr>
          <w:rFonts w:eastAsia="Calibri Light"/>
        </w:rPr>
        <w:t>n</w:t>
      </w:r>
      <w:r>
        <w:rPr>
          <w:rFonts w:eastAsia="Calibri Light"/>
          <w:spacing w:val="2"/>
        </w:rPr>
        <w:t>c</w:t>
      </w:r>
      <w:r>
        <w:rPr>
          <w:rFonts w:eastAsia="Calibri Light"/>
        </w:rPr>
        <w:t>y</w:t>
      </w:r>
      <w:r>
        <w:rPr>
          <w:rFonts w:eastAsia="Calibri Light"/>
          <w:spacing w:val="-17"/>
        </w:rPr>
        <w:t xml:space="preserve"> </w:t>
      </w:r>
      <w:r>
        <w:rPr>
          <w:rFonts w:eastAsia="Calibri Light"/>
        </w:rPr>
        <w:t>Pa</w:t>
      </w:r>
      <w:r>
        <w:rPr>
          <w:rFonts w:eastAsia="Calibri Light"/>
          <w:spacing w:val="1"/>
        </w:rPr>
        <w:t>y</w:t>
      </w:r>
      <w:r>
        <w:rPr>
          <w:rFonts w:eastAsia="Calibri Light"/>
          <w:spacing w:val="-1"/>
        </w:rPr>
        <w:t>m</w:t>
      </w:r>
      <w:r>
        <w:rPr>
          <w:rFonts w:eastAsia="Calibri Light"/>
          <w:spacing w:val="1"/>
        </w:rPr>
        <w:t>e</w:t>
      </w:r>
      <w:r>
        <w:rPr>
          <w:rFonts w:eastAsia="Calibri Light"/>
        </w:rPr>
        <w:t>nt</w:t>
      </w:r>
      <w:r>
        <w:rPr>
          <w:rFonts w:eastAsia="Calibri Light"/>
          <w:spacing w:val="-9"/>
        </w:rPr>
        <w:t xml:space="preserve"> </w:t>
      </w:r>
      <w:r>
        <w:rPr>
          <w:rFonts w:eastAsia="Calibri Light"/>
        </w:rPr>
        <w:t>Ga</w:t>
      </w:r>
      <w:r>
        <w:rPr>
          <w:rFonts w:eastAsia="Calibri Light"/>
          <w:spacing w:val="2"/>
        </w:rPr>
        <w:t>t</w:t>
      </w:r>
      <w:r>
        <w:rPr>
          <w:rFonts w:eastAsia="Calibri Light"/>
          <w:spacing w:val="-1"/>
        </w:rPr>
        <w:t>e</w:t>
      </w:r>
      <w:r>
        <w:rPr>
          <w:rFonts w:eastAsia="Calibri Light"/>
          <w:spacing w:val="1"/>
        </w:rPr>
        <w:t>w</w:t>
      </w:r>
      <w:r>
        <w:rPr>
          <w:rFonts w:eastAsia="Calibri Light"/>
        </w:rPr>
        <w:t>ay</w:t>
      </w:r>
      <w:r>
        <w:rPr>
          <w:rFonts w:eastAsia="Calibri Light"/>
          <w:spacing w:val="-9"/>
        </w:rPr>
        <w:t xml:space="preserve"> </w:t>
      </w:r>
      <w:r>
        <w:rPr>
          <w:rFonts w:eastAsia="Calibri Light"/>
          <w:spacing w:val="2"/>
        </w:rPr>
        <w:t>f</w:t>
      </w:r>
      <w:r>
        <w:rPr>
          <w:rFonts w:eastAsia="Calibri Light"/>
        </w:rPr>
        <w:t>or</w:t>
      </w:r>
      <w:r>
        <w:rPr>
          <w:rFonts w:eastAsia="Calibri Light"/>
          <w:spacing w:val="2"/>
        </w:rPr>
        <w:t xml:space="preserve"> M</w:t>
      </w:r>
      <w:r>
        <w:rPr>
          <w:rFonts w:eastAsia="Calibri Light"/>
          <w:spacing w:val="-1"/>
        </w:rPr>
        <w:t>e</w:t>
      </w:r>
      <w:r>
        <w:rPr>
          <w:rFonts w:eastAsia="Calibri Light"/>
        </w:rPr>
        <w:t>rch</w:t>
      </w:r>
      <w:r>
        <w:rPr>
          <w:rFonts w:eastAsia="Calibri Light"/>
          <w:spacing w:val="2"/>
        </w:rPr>
        <w:t>a</w:t>
      </w:r>
      <w:r>
        <w:rPr>
          <w:rFonts w:eastAsia="Calibri Light"/>
        </w:rPr>
        <w:t>nts</w:t>
      </w:r>
      <w:bookmarkEnd w:id="55"/>
    </w:p>
    <w:p w14:paraId="6C6CECBB" w14:textId="20975F1C" w:rsidR="0067491F" w:rsidRDefault="00A44FA3" w:rsidP="003E0BA7">
      <w:pPr>
        <w:spacing w:before="8" w:line="340" w:lineRule="atLeast"/>
        <w:ind w:left="100" w:right="572"/>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r>
        <w:rPr>
          <w:spacing w:val="-3"/>
          <w:sz w:val="28"/>
          <w:szCs w:val="28"/>
        </w:rPr>
        <w:t xml:space="preserve"> </w:t>
      </w:r>
      <w:r>
        <w:rPr>
          <w:spacing w:val="-1"/>
          <w:sz w:val="28"/>
          <w:szCs w:val="28"/>
        </w:rPr>
        <w:t>h</w:t>
      </w:r>
      <w:r>
        <w:rPr>
          <w:sz w:val="28"/>
          <w:szCs w:val="28"/>
        </w:rPr>
        <w:t>as</w:t>
      </w:r>
      <w:r>
        <w:rPr>
          <w:spacing w:val="1"/>
          <w:sz w:val="28"/>
          <w:szCs w:val="28"/>
        </w:rPr>
        <w:t xml:space="preserve"> </w:t>
      </w:r>
      <w:r>
        <w:rPr>
          <w:sz w:val="28"/>
          <w:szCs w:val="28"/>
        </w:rPr>
        <w:t>a</w:t>
      </w:r>
      <w:r>
        <w:rPr>
          <w:spacing w:val="-1"/>
          <w:sz w:val="28"/>
          <w:szCs w:val="28"/>
        </w:rPr>
        <w:t xml:space="preserve"> </w:t>
      </w:r>
      <w:r>
        <w:rPr>
          <w:sz w:val="28"/>
          <w:szCs w:val="28"/>
        </w:rPr>
        <w:t>s</w:t>
      </w:r>
      <w:r>
        <w:rPr>
          <w:spacing w:val="1"/>
          <w:sz w:val="28"/>
          <w:szCs w:val="28"/>
        </w:rPr>
        <w:t>p</w:t>
      </w:r>
      <w:r>
        <w:rPr>
          <w:sz w:val="28"/>
          <w:szCs w:val="28"/>
        </w:rPr>
        <w:t>e</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o</w:t>
      </w:r>
      <w:r>
        <w:rPr>
          <w:spacing w:val="-2"/>
          <w:sz w:val="28"/>
          <w:szCs w:val="28"/>
        </w:rPr>
        <w:t>f</w:t>
      </w:r>
      <w:r>
        <w:rPr>
          <w:sz w:val="28"/>
          <w:szCs w:val="28"/>
        </w:rPr>
        <w:t xml:space="preserve">fer </w:t>
      </w:r>
      <w:r>
        <w:rPr>
          <w:spacing w:val="-3"/>
          <w:sz w:val="28"/>
          <w:szCs w:val="28"/>
        </w:rPr>
        <w:t>f</w:t>
      </w:r>
      <w:r>
        <w:rPr>
          <w:spacing w:val="1"/>
          <w:sz w:val="28"/>
          <w:szCs w:val="28"/>
        </w:rPr>
        <w:t>o</w:t>
      </w:r>
      <w:r>
        <w:rPr>
          <w:sz w:val="28"/>
          <w:szCs w:val="28"/>
        </w:rPr>
        <w:t>r</w:t>
      </w:r>
      <w:r>
        <w:rPr>
          <w:spacing w:val="-3"/>
          <w:sz w:val="28"/>
          <w:szCs w:val="28"/>
        </w:rPr>
        <w:t xml:space="preserve"> </w:t>
      </w:r>
      <w:r>
        <w:rPr>
          <w:sz w:val="28"/>
          <w:szCs w:val="28"/>
        </w:rPr>
        <w:t>merc</w:t>
      </w:r>
      <w:r>
        <w:rPr>
          <w:spacing w:val="-1"/>
          <w:sz w:val="28"/>
          <w:szCs w:val="28"/>
        </w:rPr>
        <w:t>h</w:t>
      </w:r>
      <w:r>
        <w:rPr>
          <w:sz w:val="28"/>
          <w:szCs w:val="28"/>
        </w:rPr>
        <w:t>a</w:t>
      </w:r>
      <w:r>
        <w:rPr>
          <w:spacing w:val="-1"/>
          <w:sz w:val="28"/>
          <w:szCs w:val="28"/>
        </w:rPr>
        <w:t>nt</w:t>
      </w:r>
      <w:r>
        <w:rPr>
          <w:spacing w:val="1"/>
          <w:sz w:val="28"/>
          <w:szCs w:val="28"/>
        </w:rPr>
        <w:t>s</w:t>
      </w:r>
      <w:r>
        <w:rPr>
          <w:sz w:val="28"/>
          <w:szCs w:val="28"/>
        </w:rPr>
        <w:t>.</w:t>
      </w:r>
      <w:r>
        <w:rPr>
          <w:spacing w:val="1"/>
          <w:sz w:val="28"/>
          <w:szCs w:val="28"/>
        </w:rPr>
        <w:t xml:space="preserve"> H</w:t>
      </w:r>
      <w:r>
        <w:rPr>
          <w:sz w:val="28"/>
          <w:szCs w:val="28"/>
        </w:rPr>
        <w:t>e</w:t>
      </w:r>
      <w:r>
        <w:rPr>
          <w:spacing w:val="-2"/>
          <w:sz w:val="28"/>
          <w:szCs w:val="28"/>
        </w:rPr>
        <w:t>r</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z w:val="28"/>
          <w:szCs w:val="28"/>
        </w:rPr>
        <w:t>c</w:t>
      </w:r>
      <w:r>
        <w:rPr>
          <w:spacing w:val="1"/>
          <w:sz w:val="28"/>
          <w:szCs w:val="28"/>
        </w:rPr>
        <w:t>o</w:t>
      </w:r>
      <w:r>
        <w:rPr>
          <w:spacing w:val="-3"/>
          <w:sz w:val="28"/>
          <w:szCs w:val="28"/>
        </w:rPr>
        <w:t>m</w:t>
      </w:r>
      <w:r>
        <w:rPr>
          <w:spacing w:val="1"/>
          <w:sz w:val="28"/>
          <w:szCs w:val="28"/>
        </w:rPr>
        <w:t>p</w:t>
      </w:r>
      <w:r>
        <w:rPr>
          <w:sz w:val="28"/>
          <w:szCs w:val="28"/>
        </w:rPr>
        <w:t>a</w:t>
      </w:r>
      <w:r>
        <w:rPr>
          <w:spacing w:val="-1"/>
          <w:sz w:val="28"/>
          <w:szCs w:val="28"/>
        </w:rPr>
        <w:t>r</w:t>
      </w:r>
      <w:r>
        <w:rPr>
          <w:spacing w:val="1"/>
          <w:sz w:val="28"/>
          <w:szCs w:val="28"/>
        </w:rPr>
        <w:t>i</w:t>
      </w:r>
      <w:r>
        <w:rPr>
          <w:spacing w:val="-1"/>
          <w:sz w:val="28"/>
          <w:szCs w:val="28"/>
        </w:rPr>
        <w:t xml:space="preserve">son </w:t>
      </w:r>
      <w:r>
        <w:rPr>
          <w:spacing w:val="1"/>
          <w:sz w:val="28"/>
          <w:szCs w:val="28"/>
        </w:rPr>
        <w:t>b</w:t>
      </w:r>
      <w:r>
        <w:rPr>
          <w:sz w:val="28"/>
          <w:szCs w:val="28"/>
        </w:rPr>
        <w:t>e</w:t>
      </w:r>
      <w:r>
        <w:rPr>
          <w:spacing w:val="-1"/>
          <w:sz w:val="28"/>
          <w:szCs w:val="28"/>
        </w:rPr>
        <w:t>t</w:t>
      </w:r>
      <w:r>
        <w:rPr>
          <w:spacing w:val="1"/>
          <w:sz w:val="28"/>
          <w:szCs w:val="28"/>
        </w:rPr>
        <w:t>w</w:t>
      </w:r>
      <w:r>
        <w:rPr>
          <w:spacing w:val="-2"/>
          <w:sz w:val="28"/>
          <w:szCs w:val="28"/>
        </w:rPr>
        <w:t>e</w:t>
      </w:r>
      <w:r>
        <w:rPr>
          <w:sz w:val="28"/>
          <w:szCs w:val="28"/>
        </w:rPr>
        <w:t>en</w:t>
      </w:r>
      <w:r>
        <w:rPr>
          <w:spacing w:val="-2"/>
          <w:sz w:val="28"/>
          <w:szCs w:val="28"/>
        </w:rPr>
        <w:t xml:space="preserve"> </w:t>
      </w:r>
      <w:r>
        <w:rPr>
          <w:spacing w:val="1"/>
          <w:sz w:val="28"/>
          <w:szCs w:val="28"/>
        </w:rPr>
        <w:t>o</w:t>
      </w:r>
      <w:r>
        <w:rPr>
          <w:spacing w:val="-1"/>
          <w:sz w:val="28"/>
          <w:szCs w:val="28"/>
        </w:rPr>
        <w:t>u</w:t>
      </w:r>
      <w:r>
        <w:rPr>
          <w:sz w:val="28"/>
          <w:szCs w:val="28"/>
        </w:rPr>
        <w:t>r se</w:t>
      </w:r>
      <w:r>
        <w:rPr>
          <w:spacing w:val="-1"/>
          <w:sz w:val="28"/>
          <w:szCs w:val="28"/>
        </w:rPr>
        <w:t>rv</w:t>
      </w:r>
      <w:r>
        <w:rPr>
          <w:spacing w:val="1"/>
          <w:sz w:val="28"/>
          <w:szCs w:val="28"/>
        </w:rPr>
        <w:t>i</w:t>
      </w:r>
      <w:r>
        <w:rPr>
          <w:sz w:val="28"/>
          <w:szCs w:val="28"/>
        </w:rPr>
        <w:t xml:space="preserve">ce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p</w:t>
      </w:r>
      <w:r>
        <w:rPr>
          <w:sz w:val="28"/>
          <w:szCs w:val="28"/>
        </w:rPr>
        <w:t>r</w:t>
      </w:r>
      <w:r>
        <w:rPr>
          <w:spacing w:val="-2"/>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pacing w:val="-3"/>
          <w:sz w:val="28"/>
          <w:szCs w:val="28"/>
        </w:rPr>
        <w:t>c</w:t>
      </w:r>
      <w:r>
        <w:rPr>
          <w:sz w:val="28"/>
          <w:szCs w:val="28"/>
        </w:rPr>
        <w:t>ar</w:t>
      </w:r>
      <w:r>
        <w:rPr>
          <w:spacing w:val="3"/>
          <w:sz w:val="28"/>
          <w:szCs w:val="28"/>
        </w:rPr>
        <w:t>d</w:t>
      </w:r>
      <w:r>
        <w:rPr>
          <w:sz w:val="28"/>
          <w:szCs w:val="28"/>
        </w:rPr>
        <w:t>s</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1"/>
          <w:sz w:val="28"/>
          <w:szCs w:val="28"/>
        </w:rPr>
        <w:t xml:space="preserve"> </w:t>
      </w:r>
      <w:r>
        <w:rPr>
          <w:spacing w:val="-3"/>
          <w:sz w:val="28"/>
          <w:szCs w:val="28"/>
        </w:rPr>
        <w:t>c</w:t>
      </w:r>
      <w:r>
        <w:rPr>
          <w:sz w:val="28"/>
          <w:szCs w:val="28"/>
        </w:rPr>
        <w:t>ar</w:t>
      </w:r>
      <w:r>
        <w:rPr>
          <w:spacing w:val="-1"/>
          <w:sz w:val="28"/>
          <w:szCs w:val="28"/>
        </w:rPr>
        <w:t>d</w:t>
      </w:r>
      <w:r>
        <w:rPr>
          <w:spacing w:val="1"/>
          <w:sz w:val="28"/>
          <w:szCs w:val="28"/>
        </w:rPr>
        <w:t>s</w:t>
      </w:r>
      <w:r>
        <w:rPr>
          <w:sz w:val="28"/>
          <w:szCs w:val="28"/>
        </w:rPr>
        <w:t>.</w:t>
      </w:r>
    </w:p>
    <w:p w14:paraId="5FD1ECFC" w14:textId="77777777" w:rsidR="0067491F" w:rsidRDefault="0067491F">
      <w:pPr>
        <w:rPr>
          <w:sz w:val="28"/>
          <w:szCs w:val="28"/>
        </w:rPr>
      </w:pPr>
      <w:r>
        <w:rPr>
          <w:sz w:val="28"/>
          <w:szCs w:val="28"/>
        </w:rPr>
        <w:br w:type="page"/>
      </w:r>
    </w:p>
    <w:p w14:paraId="25EC32CC" w14:textId="2C5BF599" w:rsidR="00AE7C60" w:rsidRDefault="00AE7C60" w:rsidP="003E0BA7">
      <w:pPr>
        <w:spacing w:before="8" w:line="340" w:lineRule="atLeast"/>
        <w:ind w:left="100" w:right="572"/>
        <w:jc w:val="both"/>
        <w:rPr>
          <w:sz w:val="28"/>
          <w:szCs w:val="28"/>
        </w:rPr>
      </w:pPr>
    </w:p>
    <w:p w14:paraId="5E6114A1" w14:textId="1B0B172B" w:rsidR="0044022A" w:rsidRDefault="0044022A" w:rsidP="003E0BA7">
      <w:pPr>
        <w:spacing w:line="200" w:lineRule="exact"/>
        <w:jc w:val="both"/>
        <w:rPr>
          <w:rFonts w:ascii="Verdana" w:eastAsia="Verdana" w:hAnsi="Verdana" w:cs="Verdana"/>
          <w:sz w:val="28"/>
          <w:szCs w:val="28"/>
        </w:rPr>
      </w:pPr>
    </w:p>
    <w:p w14:paraId="293050B4" w14:textId="5EE9BC22" w:rsidR="0044022A" w:rsidRDefault="0067491F" w:rsidP="003E0BA7">
      <w:pPr>
        <w:jc w:val="both"/>
        <w:rPr>
          <w:rFonts w:ascii="Verdana" w:eastAsia="Verdana" w:hAnsi="Verdana" w:cs="Verdana"/>
          <w:sz w:val="28"/>
          <w:szCs w:val="28"/>
        </w:rPr>
      </w:pPr>
      <w:r w:rsidRPr="007E7B99">
        <w:rPr>
          <w:noProof/>
          <w:sz w:val="22"/>
          <w:szCs w:val="22"/>
        </w:rPr>
        <w:drawing>
          <wp:anchor distT="0" distB="0" distL="114300" distR="114300" simplePos="0" relativeHeight="251658240" behindDoc="1" locked="0" layoutInCell="1" allowOverlap="1" wp14:anchorId="04DB8183" wp14:editId="20677D9E">
            <wp:simplePos x="0" y="0"/>
            <wp:positionH relativeFrom="page">
              <wp:posOffset>587102</wp:posOffset>
            </wp:positionH>
            <wp:positionV relativeFrom="paragraph">
              <wp:posOffset>206194</wp:posOffset>
            </wp:positionV>
            <wp:extent cx="6620389" cy="6226628"/>
            <wp:effectExtent l="0" t="0" r="9525" b="3175"/>
            <wp:wrapNone/>
            <wp:docPr id="5" name="Picture 4">
              <a:extLst xmlns:a="http://schemas.openxmlformats.org/drawingml/2006/main">
                <a:ext uri="{FF2B5EF4-FFF2-40B4-BE49-F238E27FC236}">
                  <a16:creationId xmlns:a16="http://schemas.microsoft.com/office/drawing/2014/main" id="{BD383EEE-2A37-4E72-B40F-FB646A650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D383EEE-2A37-4E72-B40F-FB646A65067D}"/>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20389" cy="6226628"/>
                    </a:xfrm>
                    <a:prstGeom prst="rect">
                      <a:avLst/>
                    </a:prstGeom>
                  </pic:spPr>
                </pic:pic>
              </a:graphicData>
            </a:graphic>
            <wp14:sizeRelH relativeFrom="margin">
              <wp14:pctWidth>0</wp14:pctWidth>
            </wp14:sizeRelH>
            <wp14:sizeRelV relativeFrom="margin">
              <wp14:pctHeight>0</wp14:pctHeight>
            </wp14:sizeRelV>
          </wp:anchor>
        </w:drawing>
      </w:r>
      <w:r w:rsidR="0044022A">
        <w:rPr>
          <w:rFonts w:ascii="Verdana" w:eastAsia="Verdana" w:hAnsi="Verdana" w:cs="Verdana"/>
          <w:sz w:val="28"/>
          <w:szCs w:val="28"/>
        </w:rPr>
        <w:br w:type="page"/>
      </w:r>
    </w:p>
    <w:p w14:paraId="61DA7D62" w14:textId="4D614F69" w:rsidR="00AE7C60" w:rsidRDefault="00A44FA3" w:rsidP="003E0BA7">
      <w:pPr>
        <w:spacing w:line="200" w:lineRule="exact"/>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no</w:t>
      </w:r>
      <w:r>
        <w:rPr>
          <w:spacing w:val="1"/>
          <w:sz w:val="28"/>
          <w:szCs w:val="28"/>
        </w:rPr>
        <w:t>n</w:t>
      </w:r>
      <w:r>
        <w:rPr>
          <w:spacing w:val="-1"/>
          <w:sz w:val="28"/>
          <w:szCs w:val="28"/>
        </w:rPr>
        <w:t>y</w:t>
      </w:r>
      <w:r>
        <w:rPr>
          <w:sz w:val="28"/>
          <w:szCs w:val="28"/>
        </w:rPr>
        <w:t>m</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w:t>
      </w:r>
      <w:r>
        <w:rPr>
          <w:spacing w:val="-3"/>
          <w:sz w:val="28"/>
          <w:szCs w:val="28"/>
        </w:rPr>
        <w:t xml:space="preserve"> </w:t>
      </w:r>
      <w:r>
        <w:rPr>
          <w:spacing w:val="1"/>
          <w:sz w:val="28"/>
          <w:szCs w:val="28"/>
        </w:rPr>
        <w:t>us</w:t>
      </w:r>
      <w:r>
        <w:rPr>
          <w:sz w:val="28"/>
          <w:szCs w:val="28"/>
        </w:rPr>
        <w:t>e</w:t>
      </w:r>
    </w:p>
    <w:p w14:paraId="1608F9A3" w14:textId="4895A9B8" w:rsidR="00AE7C60" w:rsidRDefault="00A44FA3" w:rsidP="003E0BA7">
      <w:pPr>
        <w:spacing w:before="26" w:line="259" w:lineRule="auto"/>
        <w:ind w:left="460" w:right="679"/>
        <w:jc w:val="both"/>
        <w:rPr>
          <w:sz w:val="28"/>
          <w:szCs w:val="28"/>
        </w:rPr>
      </w:pPr>
      <w:r>
        <w:rPr>
          <w:sz w:val="28"/>
          <w:szCs w:val="28"/>
        </w:rPr>
        <w:t>S</w:t>
      </w:r>
      <w:r>
        <w:rPr>
          <w:spacing w:val="1"/>
          <w:sz w:val="28"/>
          <w:szCs w:val="28"/>
        </w:rPr>
        <w:t>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in</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1"/>
          <w:sz w:val="28"/>
          <w:szCs w:val="28"/>
        </w:rPr>
        <w:t>a</w:t>
      </w:r>
      <w:r>
        <w:rPr>
          <w:sz w:val="28"/>
          <w:szCs w:val="28"/>
        </w:rPr>
        <w:t>n</w:t>
      </w:r>
      <w:r>
        <w:rPr>
          <w:spacing w:val="1"/>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2"/>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 xml:space="preserve">s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z w:val="28"/>
          <w:szCs w:val="28"/>
        </w:rPr>
        <w:t>are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ou</w:t>
      </w:r>
      <w:r>
        <w:rPr>
          <w:sz w:val="28"/>
          <w:szCs w:val="28"/>
        </w:rPr>
        <w:t>r se</w:t>
      </w:r>
      <w:r>
        <w:rPr>
          <w:spacing w:val="-1"/>
          <w:sz w:val="28"/>
          <w:szCs w:val="28"/>
        </w:rPr>
        <w:t>r</w:t>
      </w:r>
      <w:r>
        <w:rPr>
          <w:spacing w:val="1"/>
          <w:sz w:val="28"/>
          <w:szCs w:val="28"/>
        </w:rPr>
        <w:t>vi</w:t>
      </w:r>
      <w:r>
        <w:rPr>
          <w:spacing w:val="-2"/>
          <w:sz w:val="28"/>
          <w:szCs w:val="28"/>
        </w:rPr>
        <w:t>c</w:t>
      </w:r>
      <w:r>
        <w:rPr>
          <w:sz w:val="28"/>
          <w:szCs w:val="28"/>
        </w:rPr>
        <w:t>es</w:t>
      </w:r>
      <w:r>
        <w:rPr>
          <w:spacing w:val="3"/>
          <w:sz w:val="28"/>
          <w:szCs w:val="28"/>
        </w:rPr>
        <w:t xml:space="preserve"> </w:t>
      </w:r>
      <w:r>
        <w:rPr>
          <w:sz w:val="28"/>
          <w:szCs w:val="28"/>
        </w:rPr>
        <w:t>a</w:t>
      </w:r>
      <w:r>
        <w:rPr>
          <w:spacing w:val="-2"/>
          <w:sz w:val="28"/>
          <w:szCs w:val="28"/>
        </w:rPr>
        <w:t>r</w:t>
      </w:r>
      <w:r>
        <w:rPr>
          <w:sz w:val="28"/>
          <w:szCs w:val="28"/>
        </w:rPr>
        <w:t>e a</w:t>
      </w:r>
      <w:r>
        <w:rPr>
          <w:spacing w:val="-1"/>
          <w:sz w:val="28"/>
          <w:szCs w:val="28"/>
        </w:rPr>
        <w:t>no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w:t>
      </w:r>
    </w:p>
    <w:p w14:paraId="715D9E4E" w14:textId="77777777" w:rsidR="00AE7C60" w:rsidRDefault="00AE7C60" w:rsidP="003E0BA7">
      <w:pPr>
        <w:spacing w:before="6" w:line="140" w:lineRule="exact"/>
        <w:jc w:val="both"/>
        <w:rPr>
          <w:sz w:val="14"/>
          <w:szCs w:val="14"/>
        </w:rPr>
      </w:pPr>
    </w:p>
    <w:p w14:paraId="2F8F0A1A" w14:textId="77777777" w:rsidR="00AE7C60" w:rsidRDefault="00AE7C60" w:rsidP="003E0BA7">
      <w:pPr>
        <w:spacing w:line="200" w:lineRule="exact"/>
        <w:jc w:val="both"/>
      </w:pPr>
    </w:p>
    <w:p w14:paraId="1D83535A"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Ra</w:t>
      </w:r>
      <w:r>
        <w:rPr>
          <w:spacing w:val="-1"/>
          <w:sz w:val="28"/>
          <w:szCs w:val="28"/>
        </w:rPr>
        <w:t>n</w:t>
      </w:r>
      <w:r>
        <w:rPr>
          <w:spacing w:val="1"/>
          <w:sz w:val="28"/>
          <w:szCs w:val="28"/>
        </w:rPr>
        <w:t>g</w:t>
      </w:r>
      <w:r>
        <w:rPr>
          <w:sz w:val="28"/>
          <w:szCs w:val="28"/>
        </w:rPr>
        <w:t xml:space="preserve">e </w:t>
      </w:r>
      <w:r>
        <w:rPr>
          <w:spacing w:val="-2"/>
          <w:sz w:val="28"/>
          <w:szCs w:val="28"/>
        </w:rPr>
        <w:t>o</w:t>
      </w:r>
      <w:r>
        <w:rPr>
          <w:sz w:val="28"/>
          <w:szCs w:val="28"/>
        </w:rPr>
        <w:t>f a</w:t>
      </w:r>
      <w:r>
        <w:rPr>
          <w:spacing w:val="-2"/>
          <w:sz w:val="28"/>
          <w:szCs w:val="28"/>
        </w:rPr>
        <w:t>p</w:t>
      </w:r>
      <w:r>
        <w:rPr>
          <w:spacing w:val="-1"/>
          <w:sz w:val="28"/>
          <w:szCs w:val="28"/>
        </w:rPr>
        <w:t>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5221573F" w14:textId="23EC93AC" w:rsidR="00AE7C60" w:rsidRDefault="00E34E68" w:rsidP="003E0BA7">
      <w:pPr>
        <w:spacing w:before="28"/>
        <w:ind w:left="460"/>
        <w:jc w:val="both"/>
        <w:rPr>
          <w:sz w:val="28"/>
          <w:szCs w:val="28"/>
        </w:rPr>
      </w:pPr>
      <w:r>
        <w:rPr>
          <w:spacing w:val="1"/>
          <w:sz w:val="28"/>
          <w:szCs w:val="28"/>
        </w:rPr>
        <w:t>I</w:t>
      </w:r>
      <w:r w:rsidR="00A44FA3">
        <w:rPr>
          <w:sz w:val="28"/>
          <w:szCs w:val="28"/>
        </w:rPr>
        <w:t>t</w:t>
      </w:r>
      <w:r w:rsidR="00A44FA3">
        <w:rPr>
          <w:spacing w:val="1"/>
          <w:sz w:val="28"/>
          <w:szCs w:val="28"/>
        </w:rPr>
        <w:t xml:space="preserve"> t</w:t>
      </w:r>
      <w:r w:rsidR="00A44FA3">
        <w:rPr>
          <w:spacing w:val="-2"/>
          <w:sz w:val="28"/>
          <w:szCs w:val="28"/>
        </w:rPr>
        <w:t>a</w:t>
      </w:r>
      <w:r w:rsidR="00A44FA3">
        <w:rPr>
          <w:spacing w:val="1"/>
          <w:sz w:val="28"/>
          <w:szCs w:val="28"/>
        </w:rPr>
        <w:t>k</w:t>
      </w:r>
      <w:r w:rsidR="00A44FA3">
        <w:rPr>
          <w:spacing w:val="-2"/>
          <w:sz w:val="28"/>
          <w:szCs w:val="28"/>
        </w:rPr>
        <w:t>e</w:t>
      </w:r>
      <w:r w:rsidR="00A44FA3">
        <w:rPr>
          <w:sz w:val="28"/>
          <w:szCs w:val="28"/>
        </w:rPr>
        <w:t>s</w:t>
      </w:r>
      <w:r w:rsidR="00A44FA3">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w</w:t>
      </w:r>
      <w:r w:rsidR="00A44FA3">
        <w:rPr>
          <w:spacing w:val="-1"/>
          <w:sz w:val="28"/>
          <w:szCs w:val="28"/>
        </w:rPr>
        <w:t>hi</w:t>
      </w:r>
      <w:r w:rsidR="00A44FA3">
        <w:rPr>
          <w:spacing w:val="1"/>
          <w:sz w:val="28"/>
          <w:szCs w:val="28"/>
        </w:rPr>
        <w:t>l</w:t>
      </w:r>
      <w:r w:rsidR="00A44FA3">
        <w:rPr>
          <w:sz w:val="28"/>
          <w:szCs w:val="28"/>
        </w:rPr>
        <w:t xml:space="preserve">e </w:t>
      </w:r>
      <w:r w:rsidR="00A44FA3">
        <w:rPr>
          <w:spacing w:val="-2"/>
          <w:sz w:val="28"/>
          <w:szCs w:val="28"/>
        </w:rPr>
        <w:t>t</w:t>
      </w:r>
      <w:r w:rsidR="00A44FA3">
        <w:rPr>
          <w:sz w:val="28"/>
          <w:szCs w:val="28"/>
        </w:rPr>
        <w:t>o</w:t>
      </w:r>
      <w:r w:rsidR="00A44FA3">
        <w:rPr>
          <w:spacing w:val="3"/>
          <w:sz w:val="28"/>
          <w:szCs w:val="28"/>
        </w:rPr>
        <w:t xml:space="preserve"> </w:t>
      </w:r>
      <w:r w:rsidR="00A44FA3">
        <w:rPr>
          <w:spacing w:val="-1"/>
          <w:sz w:val="28"/>
          <w:szCs w:val="28"/>
        </w:rPr>
        <w:t>g</w:t>
      </w:r>
      <w:r w:rsidR="00A44FA3">
        <w:rPr>
          <w:sz w:val="28"/>
          <w:szCs w:val="28"/>
        </w:rPr>
        <w:t>et</w:t>
      </w:r>
      <w:r w:rsidR="00A44FA3">
        <w:rPr>
          <w:spacing w:val="1"/>
          <w:sz w:val="28"/>
          <w:szCs w:val="28"/>
        </w:rPr>
        <w:t xml:space="preserve"> </w:t>
      </w:r>
      <w:r w:rsidR="00A44FA3">
        <w:rPr>
          <w:sz w:val="28"/>
          <w:szCs w:val="28"/>
        </w:rPr>
        <w:t>a</w:t>
      </w:r>
      <w:r w:rsidR="00A44FA3">
        <w:rPr>
          <w:spacing w:val="-2"/>
          <w:sz w:val="28"/>
          <w:szCs w:val="28"/>
        </w:rPr>
        <w:t>c</w:t>
      </w:r>
      <w:r w:rsidR="00A44FA3">
        <w:rPr>
          <w:sz w:val="28"/>
          <w:szCs w:val="28"/>
        </w:rPr>
        <w:t>ce</w:t>
      </w:r>
      <w:r w:rsidR="00A44FA3">
        <w:rPr>
          <w:spacing w:val="-1"/>
          <w:sz w:val="28"/>
          <w:szCs w:val="28"/>
        </w:rPr>
        <w:t>p</w:t>
      </w:r>
      <w:r w:rsidR="00A44FA3">
        <w:rPr>
          <w:spacing w:val="1"/>
          <w:sz w:val="28"/>
          <w:szCs w:val="28"/>
        </w:rPr>
        <w:t>t</w:t>
      </w:r>
      <w:r w:rsidR="00A44FA3">
        <w:rPr>
          <w:spacing w:val="-2"/>
          <w:sz w:val="28"/>
          <w:szCs w:val="28"/>
        </w:rPr>
        <w:t>e</w:t>
      </w:r>
      <w:r w:rsidR="00A44FA3">
        <w:rPr>
          <w:sz w:val="28"/>
          <w:szCs w:val="28"/>
        </w:rPr>
        <w:t>d</w:t>
      </w:r>
      <w:r w:rsidR="00A44FA3">
        <w:rPr>
          <w:spacing w:val="-1"/>
          <w:sz w:val="28"/>
          <w:szCs w:val="28"/>
        </w:rPr>
        <w:t xml:space="preserve"> </w:t>
      </w:r>
      <w:r w:rsidR="00A44FA3">
        <w:rPr>
          <w:spacing w:val="1"/>
          <w:sz w:val="28"/>
          <w:szCs w:val="28"/>
        </w:rPr>
        <w:t>b</w:t>
      </w:r>
      <w:r w:rsidR="00A44FA3">
        <w:rPr>
          <w:sz w:val="28"/>
          <w:szCs w:val="28"/>
        </w:rPr>
        <w:t>y</w:t>
      </w:r>
      <w:r w:rsidR="00A44FA3">
        <w:rPr>
          <w:spacing w:val="1"/>
          <w:sz w:val="28"/>
          <w:szCs w:val="28"/>
        </w:rPr>
        <w:t xml:space="preserve"> </w:t>
      </w:r>
      <w:r w:rsidR="00A44FA3">
        <w:rPr>
          <w:spacing w:val="-3"/>
          <w:sz w:val="28"/>
          <w:szCs w:val="28"/>
        </w:rPr>
        <w:t>m</w:t>
      </w:r>
      <w:r w:rsidR="00A44FA3">
        <w:rPr>
          <w:spacing w:val="1"/>
          <w:sz w:val="28"/>
          <w:szCs w:val="28"/>
        </w:rPr>
        <w:t>o</w:t>
      </w:r>
      <w:r w:rsidR="00A44FA3">
        <w:rPr>
          <w:sz w:val="28"/>
          <w:szCs w:val="28"/>
        </w:rPr>
        <w:t>re</w:t>
      </w:r>
      <w:r w:rsidR="00A44FA3">
        <w:rPr>
          <w:spacing w:val="-2"/>
          <w:sz w:val="28"/>
          <w:szCs w:val="28"/>
        </w:rPr>
        <w:t xml:space="preserve"> </w:t>
      </w:r>
      <w:r w:rsidR="00A44FA3">
        <w:rPr>
          <w:spacing w:val="1"/>
          <w:sz w:val="28"/>
          <w:szCs w:val="28"/>
        </w:rPr>
        <w:t>p</w:t>
      </w:r>
      <w:r w:rsidR="00A44FA3">
        <w:rPr>
          <w:spacing w:val="-2"/>
          <w:sz w:val="28"/>
          <w:szCs w:val="28"/>
        </w:rPr>
        <w:t>r</w:t>
      </w:r>
      <w:r w:rsidR="00A44FA3">
        <w:rPr>
          <w:spacing w:val="1"/>
          <w:sz w:val="28"/>
          <w:szCs w:val="28"/>
        </w:rPr>
        <w:t>o</w:t>
      </w:r>
      <w:r w:rsidR="00A44FA3">
        <w:rPr>
          <w:spacing w:val="-1"/>
          <w:sz w:val="28"/>
          <w:szCs w:val="28"/>
        </w:rPr>
        <w:t>vi</w:t>
      </w:r>
      <w:r w:rsidR="00A44FA3">
        <w:rPr>
          <w:spacing w:val="1"/>
          <w:sz w:val="28"/>
          <w:szCs w:val="28"/>
        </w:rPr>
        <w:t>d</w:t>
      </w:r>
      <w:r w:rsidR="00A44FA3">
        <w:rPr>
          <w:sz w:val="28"/>
          <w:szCs w:val="28"/>
        </w:rPr>
        <w:t>e</w:t>
      </w:r>
      <w:r w:rsidR="00A44FA3">
        <w:rPr>
          <w:spacing w:val="-2"/>
          <w:sz w:val="28"/>
          <w:szCs w:val="28"/>
        </w:rPr>
        <w:t>r</w:t>
      </w:r>
      <w:r w:rsidR="00A44FA3">
        <w:rPr>
          <w:spacing w:val="2"/>
          <w:sz w:val="28"/>
          <w:szCs w:val="28"/>
        </w:rPr>
        <w:t>s</w:t>
      </w:r>
      <w:r w:rsidR="00A44FA3">
        <w:rPr>
          <w:sz w:val="28"/>
          <w:szCs w:val="28"/>
        </w:rPr>
        <w:t>.</w:t>
      </w:r>
    </w:p>
    <w:p w14:paraId="641CE486" w14:textId="77777777" w:rsidR="00AE7C60" w:rsidRDefault="00AE7C60" w:rsidP="003E0BA7">
      <w:pPr>
        <w:spacing w:before="1" w:line="160" w:lineRule="exact"/>
        <w:jc w:val="both"/>
        <w:rPr>
          <w:sz w:val="17"/>
          <w:szCs w:val="17"/>
        </w:rPr>
      </w:pPr>
    </w:p>
    <w:p w14:paraId="4377E450" w14:textId="77777777" w:rsidR="00AE7C60" w:rsidRDefault="00AE7C60" w:rsidP="003E0BA7">
      <w:pPr>
        <w:spacing w:line="200" w:lineRule="exact"/>
        <w:jc w:val="both"/>
      </w:pPr>
    </w:p>
    <w:p w14:paraId="697E9FA9"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39C004FD" w14:textId="77777777" w:rsidR="00AE7C60" w:rsidRDefault="00A44FA3" w:rsidP="003E0BA7">
      <w:pPr>
        <w:spacing w:before="26"/>
        <w:ind w:left="460"/>
        <w:jc w:val="both"/>
        <w:rPr>
          <w:sz w:val="28"/>
          <w:szCs w:val="28"/>
        </w:rPr>
      </w:pPr>
      <w:r>
        <w:rPr>
          <w:sz w:val="28"/>
          <w:szCs w:val="28"/>
        </w:rPr>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pacing w:val="-2"/>
          <w:sz w:val="28"/>
          <w:szCs w:val="28"/>
        </w:rPr>
        <w:t>b</w:t>
      </w:r>
      <w:r>
        <w:rPr>
          <w:spacing w:val="1"/>
          <w:sz w:val="28"/>
          <w:szCs w:val="28"/>
        </w:rPr>
        <w:t>u</w:t>
      </w:r>
      <w:r>
        <w:rPr>
          <w:spacing w:val="-1"/>
          <w:sz w:val="28"/>
          <w:szCs w:val="28"/>
        </w:rPr>
        <w:t>i</w:t>
      </w:r>
      <w:r>
        <w:rPr>
          <w:spacing w:val="1"/>
          <w:sz w:val="28"/>
          <w:szCs w:val="28"/>
        </w:rPr>
        <w:t>l</w:t>
      </w:r>
      <w:r>
        <w:rPr>
          <w:sz w:val="28"/>
          <w:szCs w:val="28"/>
        </w:rPr>
        <w:t>t</w:t>
      </w:r>
      <w:r>
        <w:rPr>
          <w:spacing w:val="1"/>
          <w:sz w:val="28"/>
          <w:szCs w:val="28"/>
        </w:rPr>
        <w:t xml:space="preserve"> </w:t>
      </w:r>
      <w:r>
        <w:rPr>
          <w:spacing w:val="-1"/>
          <w:sz w:val="28"/>
          <w:szCs w:val="28"/>
        </w:rPr>
        <w:t>o</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d</w:t>
      </w:r>
      <w:r>
        <w:rPr>
          <w:spacing w:val="-2"/>
          <w:sz w:val="28"/>
          <w:szCs w:val="28"/>
        </w:rPr>
        <w:t>e</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z w:val="28"/>
          <w:szCs w:val="28"/>
        </w:rPr>
        <w:t>zed</w:t>
      </w:r>
      <w:r>
        <w:rPr>
          <w:spacing w:val="-2"/>
          <w:sz w:val="28"/>
          <w:szCs w:val="28"/>
        </w:rPr>
        <w:t xml:space="preserve"> </w:t>
      </w:r>
      <w:r>
        <w:rPr>
          <w:spacing w:val="1"/>
          <w:sz w:val="28"/>
          <w:szCs w:val="28"/>
        </w:rPr>
        <w:t>n</w:t>
      </w:r>
      <w:r>
        <w:rPr>
          <w:sz w:val="28"/>
          <w:szCs w:val="28"/>
        </w:rPr>
        <w:t>e</w:t>
      </w:r>
      <w:r>
        <w:rPr>
          <w:spacing w:val="-1"/>
          <w:sz w:val="28"/>
          <w:szCs w:val="28"/>
        </w:rPr>
        <w:t>tw</w:t>
      </w:r>
      <w:r>
        <w:rPr>
          <w:spacing w:val="1"/>
          <w:sz w:val="28"/>
          <w:szCs w:val="28"/>
        </w:rPr>
        <w:t>o</w:t>
      </w:r>
      <w:r>
        <w:rPr>
          <w:spacing w:val="-2"/>
          <w:sz w:val="28"/>
          <w:szCs w:val="28"/>
        </w:rPr>
        <w:t>r</w:t>
      </w:r>
      <w:r>
        <w:rPr>
          <w:spacing w:val="1"/>
          <w:sz w:val="28"/>
          <w:szCs w:val="28"/>
        </w:rPr>
        <w:t>k</w:t>
      </w:r>
      <w:r>
        <w:rPr>
          <w:sz w:val="28"/>
          <w:szCs w:val="28"/>
        </w:rPr>
        <w:t>,</w:t>
      </w:r>
      <w:r>
        <w:rPr>
          <w:spacing w:val="-1"/>
          <w:sz w:val="28"/>
          <w:szCs w:val="28"/>
        </w:rPr>
        <w:t xml:space="preserve"> </w:t>
      </w:r>
      <w:r>
        <w:rPr>
          <w:sz w:val="28"/>
          <w:szCs w:val="28"/>
        </w:rPr>
        <w:t xml:space="preserve">a </w:t>
      </w:r>
      <w:r>
        <w:rPr>
          <w:spacing w:val="-2"/>
          <w:sz w:val="28"/>
          <w:szCs w:val="28"/>
        </w:rPr>
        <w:t>b</w:t>
      </w:r>
      <w:r>
        <w:rPr>
          <w:spacing w:val="1"/>
          <w:sz w:val="28"/>
          <w:szCs w:val="28"/>
        </w:rPr>
        <w:t>lo</w:t>
      </w:r>
      <w:r>
        <w:rPr>
          <w:spacing w:val="-2"/>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in</w:t>
      </w:r>
      <w:r>
        <w:rPr>
          <w:sz w:val="28"/>
          <w:szCs w:val="28"/>
        </w:rPr>
        <w:t>,</w:t>
      </w:r>
      <w:r>
        <w:rPr>
          <w:spacing w:val="-3"/>
          <w:sz w:val="28"/>
          <w:szCs w:val="28"/>
        </w:rPr>
        <w:t xml:space="preserve"> </w:t>
      </w:r>
      <w:r>
        <w:rPr>
          <w:spacing w:val="1"/>
          <w:sz w:val="28"/>
          <w:szCs w:val="28"/>
        </w:rPr>
        <w:t>s</w:t>
      </w:r>
      <w:r>
        <w:rPr>
          <w:sz w:val="28"/>
          <w:szCs w:val="28"/>
        </w:rPr>
        <w:t>o</w:t>
      </w:r>
      <w:r>
        <w:rPr>
          <w:spacing w:val="-2"/>
          <w:sz w:val="28"/>
          <w:szCs w:val="28"/>
        </w:rPr>
        <w:t xml:space="preserve"> </w:t>
      </w:r>
      <w:r>
        <w:rPr>
          <w:spacing w:val="1"/>
          <w:sz w:val="28"/>
          <w:szCs w:val="28"/>
        </w:rPr>
        <w:t>it</w:t>
      </w:r>
      <w:r>
        <w:rPr>
          <w:spacing w:val="-2"/>
          <w:sz w:val="28"/>
          <w:szCs w:val="28"/>
        </w:rPr>
        <w:t>’</w:t>
      </w:r>
      <w:r>
        <w:rPr>
          <w:sz w:val="28"/>
          <w:szCs w:val="28"/>
        </w:rPr>
        <w:t>s</w:t>
      </w:r>
    </w:p>
    <w:p w14:paraId="168C3BA6" w14:textId="77777777" w:rsidR="00AE7C60" w:rsidRDefault="00A44FA3" w:rsidP="003E0BA7">
      <w:pPr>
        <w:spacing w:before="26"/>
        <w:ind w:left="460"/>
        <w:jc w:val="both"/>
        <w:rPr>
          <w:sz w:val="28"/>
          <w:szCs w:val="28"/>
        </w:rPr>
      </w:pPr>
      <w:r>
        <w:rPr>
          <w:spacing w:val="1"/>
          <w:sz w:val="28"/>
          <w:szCs w:val="28"/>
        </w:rPr>
        <w:t>h</w:t>
      </w:r>
      <w:r>
        <w:rPr>
          <w:spacing w:val="-1"/>
          <w:sz w:val="28"/>
          <w:szCs w:val="28"/>
        </w:rPr>
        <w:t>ig</w:t>
      </w:r>
      <w:r>
        <w:rPr>
          <w:spacing w:val="1"/>
          <w:sz w:val="28"/>
          <w:szCs w:val="28"/>
        </w:rPr>
        <w:t>h</w:t>
      </w:r>
      <w:r>
        <w:rPr>
          <w:spacing w:val="-1"/>
          <w:sz w:val="28"/>
          <w:szCs w:val="28"/>
        </w:rPr>
        <w:t>l</w:t>
      </w:r>
      <w:r>
        <w:rPr>
          <w:sz w:val="28"/>
          <w:szCs w:val="28"/>
        </w:rPr>
        <w:t>y</w:t>
      </w:r>
      <w:r>
        <w:rPr>
          <w:spacing w:val="1"/>
          <w:sz w:val="28"/>
          <w:szCs w:val="28"/>
        </w:rPr>
        <w:t xml:space="preserve"> </w:t>
      </w:r>
      <w:r>
        <w:rPr>
          <w:spacing w:val="-3"/>
          <w:sz w:val="28"/>
          <w:szCs w:val="28"/>
        </w:rPr>
        <w:t>a</w:t>
      </w:r>
      <w:r>
        <w:rPr>
          <w:spacing w:val="1"/>
          <w:sz w:val="28"/>
          <w:szCs w:val="28"/>
        </w:rPr>
        <w:t>v</w:t>
      </w:r>
      <w:r>
        <w:rPr>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l</w:t>
      </w:r>
      <w:r>
        <w:rPr>
          <w:sz w:val="28"/>
          <w:szCs w:val="28"/>
        </w:rPr>
        <w:t>e</w:t>
      </w:r>
      <w:r>
        <w:rPr>
          <w:spacing w:val="1"/>
          <w:sz w:val="28"/>
          <w:szCs w:val="28"/>
        </w:rPr>
        <w:t xml:space="preserve"> </w:t>
      </w:r>
      <w:r>
        <w:rPr>
          <w:sz w:val="28"/>
          <w:szCs w:val="28"/>
        </w:rPr>
        <w:t>a</w:t>
      </w:r>
      <w:r>
        <w:rPr>
          <w:spacing w:val="-1"/>
          <w:sz w:val="28"/>
          <w:szCs w:val="28"/>
        </w:rPr>
        <w:t>n</w:t>
      </w:r>
      <w:r>
        <w:rPr>
          <w:sz w:val="28"/>
          <w:szCs w:val="28"/>
        </w:rPr>
        <w:t>d</w:t>
      </w:r>
      <w:r>
        <w:rPr>
          <w:spacing w:val="-2"/>
          <w:sz w:val="28"/>
          <w:szCs w:val="28"/>
        </w:rPr>
        <w:t xml:space="preserve"> </w:t>
      </w:r>
      <w:r>
        <w:rPr>
          <w:spacing w:val="1"/>
          <w:sz w:val="28"/>
          <w:szCs w:val="28"/>
        </w:rPr>
        <w:t>o</w:t>
      </w:r>
      <w:r>
        <w:rPr>
          <w:spacing w:val="-1"/>
          <w:sz w:val="28"/>
          <w:szCs w:val="28"/>
        </w:rPr>
        <w:t>n</w:t>
      </w:r>
      <w:r>
        <w:rPr>
          <w:spacing w:val="1"/>
          <w:sz w:val="28"/>
          <w:szCs w:val="28"/>
        </w:rPr>
        <w:t>l</w:t>
      </w:r>
      <w:r>
        <w:rPr>
          <w:spacing w:val="-1"/>
          <w:sz w:val="28"/>
          <w:szCs w:val="28"/>
        </w:rPr>
        <w:t>i</w:t>
      </w:r>
      <w:r>
        <w:rPr>
          <w:spacing w:val="1"/>
          <w:sz w:val="28"/>
          <w:szCs w:val="28"/>
        </w:rPr>
        <w:t>n</w:t>
      </w:r>
      <w:r>
        <w:rPr>
          <w:sz w:val="28"/>
          <w:szCs w:val="28"/>
        </w:rPr>
        <w:t>e</w:t>
      </w:r>
      <w:r>
        <w:rPr>
          <w:spacing w:val="2"/>
          <w:sz w:val="28"/>
          <w:szCs w:val="28"/>
        </w:rPr>
        <w:t xml:space="preserve"> </w:t>
      </w:r>
      <w:r>
        <w:rPr>
          <w:spacing w:val="-2"/>
          <w:sz w:val="28"/>
          <w:szCs w:val="28"/>
        </w:rPr>
        <w:t>f</w:t>
      </w:r>
      <w:r>
        <w:rPr>
          <w:spacing w:val="1"/>
          <w:sz w:val="28"/>
          <w:szCs w:val="28"/>
        </w:rPr>
        <w:t>o</w:t>
      </w:r>
      <w:r>
        <w:rPr>
          <w:sz w:val="28"/>
          <w:szCs w:val="28"/>
        </w:rPr>
        <w:t>r</w:t>
      </w:r>
      <w:r>
        <w:rPr>
          <w:spacing w:val="-2"/>
          <w:sz w:val="28"/>
          <w:szCs w:val="28"/>
        </w:rPr>
        <w:t>e</w:t>
      </w:r>
      <w:r>
        <w:rPr>
          <w:spacing w:val="1"/>
          <w:sz w:val="28"/>
          <w:szCs w:val="28"/>
        </w:rPr>
        <w:t>v</w:t>
      </w:r>
      <w:r>
        <w:rPr>
          <w:sz w:val="28"/>
          <w:szCs w:val="28"/>
        </w:rPr>
        <w:t>er.</w:t>
      </w:r>
    </w:p>
    <w:p w14:paraId="1CD90BB3" w14:textId="77777777" w:rsidR="00AE7C60" w:rsidRDefault="00AE7C60" w:rsidP="003E0BA7">
      <w:pPr>
        <w:spacing w:before="3" w:line="160" w:lineRule="exact"/>
        <w:jc w:val="both"/>
        <w:rPr>
          <w:sz w:val="17"/>
          <w:szCs w:val="17"/>
        </w:rPr>
      </w:pPr>
    </w:p>
    <w:p w14:paraId="4DA294F0" w14:textId="77777777" w:rsidR="00AE7C60" w:rsidRDefault="00AE7C60" w:rsidP="003E0BA7">
      <w:pPr>
        <w:spacing w:line="200" w:lineRule="exact"/>
        <w:jc w:val="both"/>
      </w:pPr>
    </w:p>
    <w:p w14:paraId="71389CE4"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Cre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pacing w:val="-1"/>
          <w:sz w:val="28"/>
          <w:szCs w:val="28"/>
        </w:rPr>
        <w:t>t</w:t>
      </w:r>
      <w:r>
        <w:rPr>
          <w:sz w:val="28"/>
          <w:szCs w:val="28"/>
        </w:rPr>
        <w:t>s</w:t>
      </w:r>
    </w:p>
    <w:p w14:paraId="23E7D1A3" w14:textId="6F6AF53C" w:rsidR="00AE7C60" w:rsidRDefault="00A44FA3" w:rsidP="003E0BA7">
      <w:pPr>
        <w:spacing w:before="26" w:line="259" w:lineRule="auto"/>
        <w:ind w:left="460" w:right="1174"/>
        <w:jc w:val="both"/>
        <w:rPr>
          <w:sz w:val="28"/>
          <w:szCs w:val="28"/>
        </w:rPr>
      </w:pPr>
      <w:r>
        <w:rPr>
          <w:sz w:val="28"/>
          <w:szCs w:val="28"/>
        </w:rPr>
        <w:t>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1"/>
          <w:sz w:val="28"/>
          <w:szCs w:val="28"/>
        </w:rPr>
        <w:t>g</w:t>
      </w:r>
      <w:r>
        <w:rPr>
          <w:sz w:val="28"/>
          <w:szCs w:val="28"/>
        </w:rPr>
        <w:t>et</w:t>
      </w:r>
      <w:r>
        <w:rPr>
          <w:spacing w:val="1"/>
          <w:sz w:val="28"/>
          <w:szCs w:val="28"/>
        </w:rPr>
        <w:t xml:space="preserve"> </w:t>
      </w:r>
      <w:r>
        <w:rPr>
          <w:sz w:val="28"/>
          <w:szCs w:val="28"/>
        </w:rPr>
        <w:t>c</w:t>
      </w:r>
      <w:r>
        <w:rPr>
          <w:spacing w:val="-2"/>
          <w:sz w:val="28"/>
          <w:szCs w:val="28"/>
        </w:rPr>
        <w:t>r</w:t>
      </w:r>
      <w:r>
        <w:rPr>
          <w:sz w:val="28"/>
          <w:szCs w:val="28"/>
        </w:rPr>
        <w:t>e</w:t>
      </w:r>
      <w:r>
        <w:rPr>
          <w:spacing w:val="1"/>
          <w:sz w:val="28"/>
          <w:szCs w:val="28"/>
        </w:rPr>
        <w:t>d</w:t>
      </w:r>
      <w:r>
        <w:rPr>
          <w:spacing w:val="-1"/>
          <w:sz w:val="28"/>
          <w:szCs w:val="28"/>
        </w:rPr>
        <w:t>i</w:t>
      </w:r>
      <w:r>
        <w:rPr>
          <w:sz w:val="28"/>
          <w:szCs w:val="28"/>
        </w:rPr>
        <w:t>t</w:t>
      </w:r>
      <w:r>
        <w:rPr>
          <w:spacing w:val="-2"/>
          <w:sz w:val="28"/>
          <w:szCs w:val="28"/>
        </w:rPr>
        <w:t xml:space="preserve"> </w:t>
      </w:r>
      <w:r>
        <w:rPr>
          <w:spacing w:val="1"/>
          <w:sz w:val="28"/>
          <w:szCs w:val="28"/>
        </w:rPr>
        <w:t>b</w:t>
      </w:r>
      <w:r>
        <w:rPr>
          <w:sz w:val="28"/>
          <w:szCs w:val="28"/>
        </w:rPr>
        <w:t>y</w:t>
      </w:r>
      <w:r>
        <w:rPr>
          <w:spacing w:val="-2"/>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c</w:t>
      </w:r>
      <w:r>
        <w:rPr>
          <w:spacing w:val="-2"/>
          <w:sz w:val="28"/>
          <w:szCs w:val="28"/>
        </w:rPr>
        <w:t>o</w:t>
      </w:r>
      <w:r>
        <w:rPr>
          <w:spacing w:val="1"/>
          <w:sz w:val="28"/>
          <w:szCs w:val="28"/>
        </w:rPr>
        <w:t>nt</w:t>
      </w:r>
      <w:r>
        <w:rPr>
          <w:spacing w:val="-2"/>
          <w:sz w:val="28"/>
          <w:szCs w:val="28"/>
        </w:rPr>
        <w:t>r</w:t>
      </w:r>
      <w:r>
        <w:rPr>
          <w:sz w:val="28"/>
          <w:szCs w:val="28"/>
        </w:rPr>
        <w:t>ac</w:t>
      </w:r>
      <w:r>
        <w:rPr>
          <w:spacing w:val="-1"/>
          <w:sz w:val="28"/>
          <w:szCs w:val="28"/>
        </w:rPr>
        <w:t>t</w:t>
      </w:r>
      <w:r>
        <w:rPr>
          <w:sz w:val="28"/>
          <w:szCs w:val="28"/>
        </w:rPr>
        <w:t>s</w:t>
      </w:r>
      <w:r>
        <w:rPr>
          <w:spacing w:val="4"/>
          <w:sz w:val="28"/>
          <w:szCs w:val="28"/>
        </w:rPr>
        <w:t xml:space="preserve"> </w:t>
      </w:r>
      <w:r w:rsidR="00A52ADB">
        <w:rPr>
          <w:spacing w:val="-1"/>
          <w:sz w:val="28"/>
          <w:szCs w:val="28"/>
        </w:rPr>
        <w:t>in</w:t>
      </w:r>
      <w:r>
        <w:rPr>
          <w:spacing w:val="-2"/>
          <w:sz w:val="28"/>
          <w:szCs w:val="28"/>
        </w:rPr>
        <w:t xml:space="preserve"> </w:t>
      </w:r>
      <w:r>
        <w:rPr>
          <w:spacing w:val="1"/>
          <w:sz w:val="28"/>
          <w:szCs w:val="28"/>
        </w:rPr>
        <w:t>th</w:t>
      </w:r>
      <w:r>
        <w:rPr>
          <w:sz w:val="28"/>
          <w:szCs w:val="28"/>
        </w:rPr>
        <w:t xml:space="preserve">e </w:t>
      </w:r>
      <w:r>
        <w:rPr>
          <w:spacing w:val="-3"/>
          <w:sz w:val="28"/>
          <w:szCs w:val="28"/>
        </w:rPr>
        <w:t>B</w:t>
      </w:r>
      <w:r>
        <w:rPr>
          <w:sz w:val="28"/>
          <w:szCs w:val="28"/>
        </w:rPr>
        <w:t>er</w:t>
      </w:r>
      <w:r>
        <w:rPr>
          <w:spacing w:val="-1"/>
          <w:sz w:val="28"/>
          <w:szCs w:val="28"/>
        </w:rPr>
        <w:t>ti</w:t>
      </w:r>
      <w:r>
        <w:rPr>
          <w:spacing w:val="1"/>
          <w:sz w:val="28"/>
          <w:szCs w:val="28"/>
        </w:rPr>
        <w:t>n</w:t>
      </w:r>
      <w:r>
        <w:rPr>
          <w:spacing w:val="-1"/>
          <w:sz w:val="28"/>
          <w:szCs w:val="28"/>
        </w:rPr>
        <w:t>it</w:t>
      </w:r>
      <w:r>
        <w:rPr>
          <w:sz w:val="28"/>
          <w:szCs w:val="28"/>
        </w:rPr>
        <w:t>y ec</w:t>
      </w:r>
      <w:r>
        <w:rPr>
          <w:spacing w:val="-1"/>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0F6228F8" w14:textId="77777777" w:rsidR="00AE7C60" w:rsidRDefault="00AE7C60" w:rsidP="003E0BA7">
      <w:pPr>
        <w:spacing w:before="6" w:line="140" w:lineRule="exact"/>
        <w:jc w:val="both"/>
        <w:rPr>
          <w:sz w:val="14"/>
          <w:szCs w:val="14"/>
        </w:rPr>
      </w:pPr>
    </w:p>
    <w:p w14:paraId="43CA61E6" w14:textId="77777777" w:rsidR="00AE7C60" w:rsidRDefault="00AE7C60" w:rsidP="003E0BA7">
      <w:pPr>
        <w:spacing w:line="200" w:lineRule="exact"/>
        <w:jc w:val="both"/>
      </w:pPr>
    </w:p>
    <w:p w14:paraId="461A8A0C"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P</w:t>
      </w:r>
      <w:r>
        <w:rPr>
          <w:spacing w:val="1"/>
          <w:sz w:val="28"/>
          <w:szCs w:val="28"/>
        </w:rPr>
        <w:t>o</w:t>
      </w:r>
      <w:r>
        <w:rPr>
          <w:spacing w:val="-1"/>
          <w:sz w:val="28"/>
          <w:szCs w:val="28"/>
        </w:rPr>
        <w:t>ss</w:t>
      </w:r>
      <w:r>
        <w:rPr>
          <w:spacing w:val="1"/>
          <w:sz w:val="28"/>
          <w:szCs w:val="28"/>
        </w:rPr>
        <w:t>i</w:t>
      </w:r>
      <w:r>
        <w:rPr>
          <w:spacing w:val="-1"/>
          <w:sz w:val="28"/>
          <w:szCs w:val="28"/>
        </w:rPr>
        <w:t>b</w:t>
      </w:r>
      <w:r>
        <w:rPr>
          <w:spacing w:val="1"/>
          <w:sz w:val="28"/>
          <w:szCs w:val="28"/>
        </w:rPr>
        <w:t>i</w:t>
      </w:r>
      <w:r>
        <w:rPr>
          <w:spacing w:val="-1"/>
          <w:sz w:val="28"/>
          <w:szCs w:val="28"/>
        </w:rPr>
        <w:t>li</w:t>
      </w:r>
      <w:r>
        <w:rPr>
          <w:spacing w:val="1"/>
          <w:sz w:val="28"/>
          <w:szCs w:val="28"/>
        </w:rPr>
        <w:t>t</w:t>
      </w:r>
      <w:r>
        <w:rPr>
          <w:sz w:val="28"/>
          <w:szCs w:val="28"/>
        </w:rPr>
        <w:t>y</w:t>
      </w:r>
      <w:r>
        <w:rPr>
          <w:spacing w:val="-2"/>
          <w:sz w:val="28"/>
          <w:szCs w:val="28"/>
        </w:rPr>
        <w:t xml:space="preserve"> </w:t>
      </w:r>
      <w:r>
        <w:rPr>
          <w:spacing w:val="1"/>
          <w:sz w:val="28"/>
          <w:szCs w:val="28"/>
        </w:rPr>
        <w:t>o</w:t>
      </w:r>
      <w:r>
        <w:rPr>
          <w:sz w:val="28"/>
          <w:szCs w:val="28"/>
        </w:rPr>
        <w:t>f r</w:t>
      </w:r>
      <w:r>
        <w:rPr>
          <w:spacing w:val="-3"/>
          <w:sz w:val="28"/>
          <w:szCs w:val="28"/>
        </w:rPr>
        <w:t>e</w:t>
      </w:r>
      <w:r>
        <w:rPr>
          <w:spacing w:val="1"/>
          <w:sz w:val="28"/>
          <w:szCs w:val="28"/>
        </w:rPr>
        <w:t>lo</w:t>
      </w:r>
      <w:r>
        <w:rPr>
          <w:spacing w:val="-2"/>
          <w:sz w:val="28"/>
          <w:szCs w:val="28"/>
        </w:rPr>
        <w:t>a</w:t>
      </w:r>
      <w:r>
        <w:rPr>
          <w:spacing w:val="-1"/>
          <w:sz w:val="28"/>
          <w:szCs w:val="28"/>
        </w:rPr>
        <w:t>di</w:t>
      </w:r>
      <w:r>
        <w:rPr>
          <w:spacing w:val="1"/>
          <w:sz w:val="28"/>
          <w:szCs w:val="28"/>
        </w:rPr>
        <w:t>n</w:t>
      </w:r>
      <w:r>
        <w:rPr>
          <w:sz w:val="28"/>
          <w:szCs w:val="28"/>
        </w:rPr>
        <w:t>g</w:t>
      </w:r>
    </w:p>
    <w:p w14:paraId="032ED1DE" w14:textId="288AD2E5" w:rsidR="00AE7C60" w:rsidRDefault="00A44FA3" w:rsidP="003E0BA7">
      <w:pPr>
        <w:spacing w:before="26"/>
        <w:ind w:left="460"/>
        <w:jc w:val="both"/>
        <w:rPr>
          <w:sz w:val="28"/>
          <w:szCs w:val="28"/>
        </w:rPr>
      </w:pPr>
      <w:r>
        <w:rPr>
          <w:spacing w:val="1"/>
          <w:sz w:val="28"/>
          <w:szCs w:val="28"/>
        </w:rPr>
        <w:t>U</w:t>
      </w:r>
      <w:r>
        <w:rPr>
          <w:spacing w:val="-1"/>
          <w:sz w:val="28"/>
          <w:szCs w:val="28"/>
        </w:rPr>
        <w:t>s</w:t>
      </w:r>
      <w:r>
        <w:rPr>
          <w:sz w:val="28"/>
          <w:szCs w:val="28"/>
        </w:rPr>
        <w:t>ers</w:t>
      </w:r>
      <w:r>
        <w:rPr>
          <w:spacing w:val="1"/>
          <w:sz w:val="28"/>
          <w:szCs w:val="28"/>
        </w:rPr>
        <w:t xml:space="preserve"> </w:t>
      </w:r>
      <w:r>
        <w:rPr>
          <w:spacing w:val="-3"/>
          <w:sz w:val="28"/>
          <w:szCs w:val="28"/>
        </w:rPr>
        <w:t>m</w:t>
      </w:r>
      <w:r>
        <w:rPr>
          <w:sz w:val="28"/>
          <w:szCs w:val="28"/>
        </w:rPr>
        <w:t>ay</w:t>
      </w:r>
      <w:r>
        <w:rPr>
          <w:spacing w:val="1"/>
          <w:sz w:val="28"/>
          <w:szCs w:val="28"/>
        </w:rPr>
        <w:t xml:space="preserve"> </w:t>
      </w:r>
      <w:r>
        <w:rPr>
          <w:sz w:val="28"/>
          <w:szCs w:val="28"/>
        </w:rPr>
        <w:t>r</w:t>
      </w:r>
      <w:r>
        <w:rPr>
          <w:spacing w:val="-3"/>
          <w:sz w:val="28"/>
          <w:szCs w:val="28"/>
        </w:rPr>
        <w:t>e</w:t>
      </w:r>
      <w:r>
        <w:rPr>
          <w:spacing w:val="-1"/>
          <w:sz w:val="28"/>
          <w:szCs w:val="28"/>
        </w:rPr>
        <w:t>l</w:t>
      </w:r>
      <w:r>
        <w:rPr>
          <w:spacing w:val="1"/>
          <w:sz w:val="28"/>
          <w:szCs w:val="28"/>
        </w:rPr>
        <w:t>o</w:t>
      </w:r>
      <w:r>
        <w:rPr>
          <w:spacing w:val="-2"/>
          <w:sz w:val="28"/>
          <w:szCs w:val="28"/>
        </w:rPr>
        <w:t>a</w:t>
      </w:r>
      <w:r>
        <w:rPr>
          <w:spacing w:val="1"/>
          <w:sz w:val="28"/>
          <w:szCs w:val="28"/>
        </w:rPr>
        <w:t>d</w:t>
      </w:r>
      <w:r>
        <w:rPr>
          <w:spacing w:val="-1"/>
          <w:sz w:val="28"/>
          <w:szCs w:val="28"/>
        </w:rPr>
        <w:t>/</w:t>
      </w:r>
      <w:r>
        <w:rPr>
          <w:spacing w:val="1"/>
          <w:sz w:val="28"/>
          <w:szCs w:val="28"/>
        </w:rPr>
        <w:t>d</w:t>
      </w:r>
      <w:r>
        <w:rPr>
          <w:spacing w:val="-2"/>
          <w:sz w:val="28"/>
          <w:szCs w:val="28"/>
        </w:rPr>
        <w:t>e</w:t>
      </w:r>
      <w:r>
        <w:rPr>
          <w:spacing w:val="-1"/>
          <w:sz w:val="28"/>
          <w:szCs w:val="28"/>
        </w:rPr>
        <w:t>p</w:t>
      </w:r>
      <w:r>
        <w:rPr>
          <w:spacing w:val="1"/>
          <w:sz w:val="28"/>
          <w:szCs w:val="28"/>
        </w:rPr>
        <w:t>o</w:t>
      </w:r>
      <w:r>
        <w:rPr>
          <w:spacing w:val="-1"/>
          <w:sz w:val="28"/>
          <w:szCs w:val="28"/>
        </w:rPr>
        <w:t>s</w:t>
      </w:r>
      <w:r>
        <w:rPr>
          <w:spacing w:val="1"/>
          <w:sz w:val="28"/>
          <w:szCs w:val="28"/>
        </w:rPr>
        <w:t>i</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ac</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z w:val="28"/>
          <w:szCs w:val="28"/>
        </w:rPr>
        <w:t>s</w:t>
      </w:r>
      <w:r>
        <w:rPr>
          <w:spacing w:val="1"/>
          <w:sz w:val="28"/>
          <w:szCs w:val="28"/>
        </w:rPr>
        <w:t xml:space="preserve"> </w:t>
      </w:r>
      <w:r>
        <w:rPr>
          <w:spacing w:val="-3"/>
          <w:sz w:val="28"/>
          <w:szCs w:val="28"/>
        </w:rPr>
        <w:t>a</w:t>
      </w:r>
      <w:r>
        <w:rPr>
          <w:sz w:val="28"/>
          <w:szCs w:val="28"/>
        </w:rPr>
        <w:t>s</w:t>
      </w:r>
      <w:r>
        <w:rPr>
          <w:spacing w:val="3"/>
          <w:sz w:val="28"/>
          <w:szCs w:val="28"/>
        </w:rPr>
        <w:t xml:space="preserve"> </w:t>
      </w:r>
      <w:r>
        <w:rPr>
          <w:sz w:val="28"/>
          <w:szCs w:val="28"/>
        </w:rPr>
        <w:t>m</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as</w:t>
      </w:r>
      <w:r>
        <w:rPr>
          <w:spacing w:val="-2"/>
          <w:sz w:val="28"/>
          <w:szCs w:val="28"/>
        </w:rPr>
        <w:t xml:space="preserve"> </w:t>
      </w:r>
      <w:r w:rsidR="00A52ADB">
        <w:rPr>
          <w:spacing w:val="1"/>
          <w:sz w:val="28"/>
          <w:szCs w:val="28"/>
        </w:rPr>
        <w:t>they want</w:t>
      </w:r>
      <w:r>
        <w:rPr>
          <w:spacing w:val="-2"/>
          <w:sz w:val="28"/>
          <w:szCs w:val="28"/>
        </w:rPr>
        <w:t xml:space="preserve"> </w:t>
      </w:r>
      <w:r>
        <w:rPr>
          <w:spacing w:val="1"/>
          <w:sz w:val="28"/>
          <w:szCs w:val="28"/>
        </w:rPr>
        <w:t>w</w:t>
      </w:r>
      <w:r>
        <w:rPr>
          <w:spacing w:val="-1"/>
          <w:sz w:val="28"/>
          <w:szCs w:val="28"/>
        </w:rPr>
        <w:t>ith</w:t>
      </w:r>
      <w:r>
        <w:rPr>
          <w:spacing w:val="1"/>
          <w:sz w:val="28"/>
          <w:szCs w:val="28"/>
        </w:rPr>
        <w:t>o</w:t>
      </w:r>
      <w:r>
        <w:rPr>
          <w:spacing w:val="-1"/>
          <w:sz w:val="28"/>
          <w:szCs w:val="28"/>
        </w:rPr>
        <w:t>u</w:t>
      </w:r>
      <w:r>
        <w:rPr>
          <w:sz w:val="28"/>
          <w:szCs w:val="28"/>
        </w:rPr>
        <w:t>t</w:t>
      </w:r>
      <w:r>
        <w:rPr>
          <w:spacing w:val="1"/>
          <w:sz w:val="28"/>
          <w:szCs w:val="28"/>
        </w:rPr>
        <w:t xml:space="preserve"> </w:t>
      </w:r>
      <w:r>
        <w:rPr>
          <w:spacing w:val="-3"/>
          <w:sz w:val="28"/>
          <w:szCs w:val="28"/>
        </w:rPr>
        <w:t>a</w:t>
      </w:r>
      <w:r>
        <w:rPr>
          <w:spacing w:val="1"/>
          <w:sz w:val="28"/>
          <w:szCs w:val="28"/>
        </w:rPr>
        <w:t>n</w:t>
      </w:r>
      <w:r>
        <w:rPr>
          <w:sz w:val="28"/>
          <w:szCs w:val="28"/>
        </w:rPr>
        <w:t>y</w:t>
      </w:r>
      <w:r>
        <w:rPr>
          <w:spacing w:val="-2"/>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z w:val="28"/>
          <w:szCs w:val="28"/>
        </w:rPr>
        <w:t>.</w:t>
      </w:r>
    </w:p>
    <w:p w14:paraId="3635ED84" w14:textId="77777777" w:rsidR="00AE7C60" w:rsidRDefault="00AE7C60" w:rsidP="003E0BA7">
      <w:pPr>
        <w:spacing w:before="3" w:line="160" w:lineRule="exact"/>
        <w:jc w:val="both"/>
        <w:rPr>
          <w:sz w:val="17"/>
          <w:szCs w:val="17"/>
        </w:rPr>
      </w:pPr>
    </w:p>
    <w:p w14:paraId="4DE5BFD0" w14:textId="77777777" w:rsidR="00AE7C60" w:rsidRDefault="00AE7C60" w:rsidP="003E0BA7">
      <w:pPr>
        <w:spacing w:line="200" w:lineRule="exact"/>
        <w:jc w:val="both"/>
      </w:pPr>
    </w:p>
    <w:p w14:paraId="01FC7DC3"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z w:val="28"/>
          <w:szCs w:val="28"/>
        </w:rPr>
        <w:t>n</w:t>
      </w:r>
      <w:r>
        <w:rPr>
          <w:spacing w:val="2"/>
          <w:sz w:val="28"/>
          <w:szCs w:val="28"/>
        </w:rPr>
        <w:t xml:space="preserve"> </w:t>
      </w:r>
      <w:r>
        <w:rPr>
          <w:spacing w:val="-2"/>
          <w:sz w:val="28"/>
          <w:szCs w:val="28"/>
        </w:rPr>
        <w:t>c</w:t>
      </w:r>
      <w:r>
        <w:rPr>
          <w:spacing w:val="-1"/>
          <w:sz w:val="28"/>
          <w:szCs w:val="28"/>
        </w:rPr>
        <w:t>o</w:t>
      </w:r>
      <w:r>
        <w:rPr>
          <w:spacing w:val="1"/>
          <w:sz w:val="28"/>
          <w:szCs w:val="28"/>
        </w:rPr>
        <w:t>s</w:t>
      </w:r>
      <w:r>
        <w:rPr>
          <w:spacing w:val="-1"/>
          <w:sz w:val="28"/>
          <w:szCs w:val="28"/>
        </w:rPr>
        <w:t>t</w:t>
      </w:r>
      <w:r>
        <w:rPr>
          <w:sz w:val="28"/>
          <w:szCs w:val="28"/>
        </w:rPr>
        <w:t>s</w:t>
      </w:r>
    </w:p>
    <w:p w14:paraId="4E71443B" w14:textId="4AF8FA45" w:rsidR="00AE7C60" w:rsidRDefault="00A44FA3" w:rsidP="003E0BA7">
      <w:pPr>
        <w:spacing w:before="26" w:line="259" w:lineRule="auto"/>
        <w:ind w:left="460" w:right="339"/>
        <w:jc w:val="both"/>
        <w:rPr>
          <w:sz w:val="28"/>
          <w:szCs w:val="28"/>
        </w:rPr>
      </w:pPr>
      <w:r>
        <w:rPr>
          <w:sz w:val="28"/>
          <w:szCs w:val="28"/>
        </w:rPr>
        <w:t>S</w:t>
      </w:r>
      <w:r>
        <w:rPr>
          <w:spacing w:val="1"/>
          <w:sz w:val="28"/>
          <w:szCs w:val="28"/>
        </w:rPr>
        <w:t>i</w:t>
      </w:r>
      <w:r>
        <w:rPr>
          <w:spacing w:val="-1"/>
          <w:sz w:val="28"/>
          <w:szCs w:val="28"/>
        </w:rPr>
        <w:t>n</w:t>
      </w:r>
      <w:r>
        <w:rPr>
          <w:sz w:val="28"/>
          <w:szCs w:val="28"/>
        </w:rPr>
        <w:t>ce a</w:t>
      </w:r>
      <w:r>
        <w:rPr>
          <w:spacing w:val="-1"/>
          <w:sz w:val="28"/>
          <w:szCs w:val="28"/>
        </w:rPr>
        <w:t>l</w:t>
      </w:r>
      <w:r>
        <w:rPr>
          <w:sz w:val="28"/>
          <w:szCs w:val="28"/>
        </w:rPr>
        <w:t>l</w:t>
      </w:r>
      <w:r>
        <w:rPr>
          <w:spacing w:val="1"/>
          <w:sz w:val="28"/>
          <w:szCs w:val="28"/>
        </w:rPr>
        <w:t xml:space="preserve"> </w:t>
      </w:r>
      <w:r>
        <w:rPr>
          <w:spacing w:val="-2"/>
          <w:sz w:val="28"/>
          <w:szCs w:val="28"/>
        </w:rPr>
        <w:t>t</w:t>
      </w:r>
      <w:r>
        <w:rPr>
          <w:sz w:val="28"/>
          <w:szCs w:val="28"/>
        </w:rPr>
        <w:t>ra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will</w:t>
      </w:r>
      <w:r>
        <w:rPr>
          <w:spacing w:val="-1"/>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d</w:t>
      </w:r>
      <w:r>
        <w:rPr>
          <w:spacing w:val="-1"/>
          <w:sz w:val="28"/>
          <w:szCs w:val="28"/>
        </w:rPr>
        <w:t>o</w:t>
      </w:r>
      <w:r>
        <w:rPr>
          <w:spacing w:val="1"/>
          <w:sz w:val="28"/>
          <w:szCs w:val="28"/>
        </w:rPr>
        <w:t>n</w:t>
      </w:r>
      <w:r>
        <w:rPr>
          <w:sz w:val="28"/>
          <w:szCs w:val="28"/>
        </w:rPr>
        <w:t>e</w:t>
      </w:r>
      <w:r>
        <w:rPr>
          <w:spacing w:val="-3"/>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bl</w:t>
      </w:r>
      <w:r>
        <w:rPr>
          <w:spacing w:val="1"/>
          <w:sz w:val="28"/>
          <w:szCs w:val="28"/>
        </w:rPr>
        <w:t>o</w:t>
      </w:r>
      <w:r>
        <w:rPr>
          <w:spacing w:val="-2"/>
          <w:sz w:val="28"/>
          <w:szCs w:val="28"/>
        </w:rPr>
        <w:t>c</w:t>
      </w:r>
      <w:r>
        <w:rPr>
          <w:spacing w:val="1"/>
          <w:sz w:val="28"/>
          <w:szCs w:val="28"/>
        </w:rPr>
        <w:t>k</w:t>
      </w:r>
      <w:r>
        <w:rPr>
          <w:sz w:val="28"/>
          <w:szCs w:val="28"/>
        </w:rPr>
        <w:t>c</w:t>
      </w:r>
      <w:r>
        <w:rPr>
          <w:spacing w:val="-1"/>
          <w:sz w:val="28"/>
          <w:szCs w:val="28"/>
        </w:rPr>
        <w:t>h</w:t>
      </w:r>
      <w:r>
        <w:rPr>
          <w:sz w:val="28"/>
          <w:szCs w:val="28"/>
        </w:rPr>
        <w:t>a</w:t>
      </w:r>
      <w:r>
        <w:rPr>
          <w:spacing w:val="-1"/>
          <w:sz w:val="28"/>
          <w:szCs w:val="28"/>
        </w:rPr>
        <w:t>i</w:t>
      </w:r>
      <w:r>
        <w:rPr>
          <w:spacing w:val="1"/>
          <w:sz w:val="28"/>
          <w:szCs w:val="28"/>
        </w:rPr>
        <w:t>n</w:t>
      </w:r>
      <w:r>
        <w:rPr>
          <w:sz w:val="28"/>
          <w:szCs w:val="28"/>
        </w:rPr>
        <w:t>,</w:t>
      </w:r>
      <w:r>
        <w:rPr>
          <w:spacing w:val="-1"/>
          <w:sz w:val="28"/>
          <w:szCs w:val="28"/>
        </w:rPr>
        <w:t xml:space="preserve"> </w:t>
      </w:r>
      <w:r>
        <w:rPr>
          <w:sz w:val="28"/>
          <w:szCs w:val="28"/>
        </w:rPr>
        <w:t>a</w:t>
      </w:r>
      <w:r>
        <w:rPr>
          <w:spacing w:val="-2"/>
          <w:sz w:val="28"/>
          <w:szCs w:val="28"/>
        </w:rPr>
        <w:t>l</w:t>
      </w:r>
      <w:r>
        <w:rPr>
          <w:sz w:val="28"/>
          <w:szCs w:val="28"/>
        </w:rPr>
        <w:t>l</w:t>
      </w:r>
      <w:r>
        <w:rPr>
          <w:spacing w:val="1"/>
          <w:sz w:val="28"/>
          <w:szCs w:val="28"/>
        </w:rPr>
        <w:t xml:space="preserve"> </w:t>
      </w:r>
      <w:r>
        <w:rPr>
          <w:sz w:val="28"/>
          <w:szCs w:val="28"/>
        </w:rPr>
        <w:t>t</w:t>
      </w:r>
      <w:r>
        <w:rPr>
          <w:spacing w:val="-2"/>
          <w:sz w:val="28"/>
          <w:szCs w:val="28"/>
        </w:rPr>
        <w:t>ra</w:t>
      </w:r>
      <w:r>
        <w:rPr>
          <w:spacing w:val="1"/>
          <w:sz w:val="28"/>
          <w:szCs w:val="28"/>
        </w:rPr>
        <w:t>ns</w:t>
      </w:r>
      <w:r>
        <w:rPr>
          <w:spacing w:val="-2"/>
          <w:sz w:val="28"/>
          <w:szCs w:val="28"/>
        </w:rPr>
        <w:t>a</w:t>
      </w:r>
      <w:r>
        <w:rPr>
          <w:sz w:val="28"/>
          <w:szCs w:val="28"/>
        </w:rPr>
        <w:t>c</w:t>
      </w:r>
      <w:r>
        <w:rPr>
          <w:spacing w:val="-1"/>
          <w:sz w:val="28"/>
          <w:szCs w:val="28"/>
        </w:rPr>
        <w:t>ti</w:t>
      </w:r>
      <w:r>
        <w:rPr>
          <w:spacing w:val="1"/>
          <w:sz w:val="28"/>
          <w:szCs w:val="28"/>
        </w:rPr>
        <w:t>o</w:t>
      </w:r>
      <w:r>
        <w:rPr>
          <w:spacing w:val="-1"/>
          <w:sz w:val="28"/>
          <w:szCs w:val="28"/>
        </w:rPr>
        <w:t>n</w:t>
      </w:r>
      <w:r>
        <w:rPr>
          <w:sz w:val="28"/>
          <w:szCs w:val="28"/>
        </w:rPr>
        <w:t xml:space="preserve">s fee </w:t>
      </w:r>
      <w:r>
        <w:rPr>
          <w:spacing w:val="-1"/>
          <w:sz w:val="28"/>
          <w:szCs w:val="28"/>
        </w:rPr>
        <w:t>i</w:t>
      </w:r>
      <w:r>
        <w:rPr>
          <w:sz w:val="28"/>
          <w:szCs w:val="28"/>
        </w:rPr>
        <w:t>s</w:t>
      </w:r>
      <w:r>
        <w:rPr>
          <w:spacing w:val="1"/>
          <w:sz w:val="28"/>
          <w:szCs w:val="28"/>
        </w:rPr>
        <w:t xml:space="preserve"> </w:t>
      </w:r>
      <w:r>
        <w:rPr>
          <w:sz w:val="28"/>
          <w:szCs w:val="28"/>
        </w:rPr>
        <w:t>m</w:t>
      </w:r>
      <w:r>
        <w:rPr>
          <w:spacing w:val="-2"/>
          <w:sz w:val="28"/>
          <w:szCs w:val="28"/>
        </w:rPr>
        <w:t>u</w:t>
      </w:r>
      <w:r>
        <w:rPr>
          <w:sz w:val="28"/>
          <w:szCs w:val="28"/>
        </w:rPr>
        <w:t>ch</w:t>
      </w:r>
      <w:r>
        <w:rPr>
          <w:spacing w:val="-2"/>
          <w:sz w:val="28"/>
          <w:szCs w:val="28"/>
        </w:rPr>
        <w:t xml:space="preserve"> </w:t>
      </w:r>
      <w:r>
        <w:rPr>
          <w:spacing w:val="1"/>
          <w:sz w:val="28"/>
          <w:szCs w:val="28"/>
        </w:rPr>
        <w:t>l</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pacing w:val="-1"/>
          <w:sz w:val="28"/>
          <w:szCs w:val="28"/>
        </w:rPr>
        <w:t>h</w:t>
      </w:r>
      <w:r>
        <w:rPr>
          <w:spacing w:val="-2"/>
          <w:sz w:val="28"/>
          <w:szCs w:val="28"/>
        </w:rPr>
        <w:t>a</w:t>
      </w:r>
      <w:r>
        <w:rPr>
          <w:sz w:val="28"/>
          <w:szCs w:val="28"/>
        </w:rPr>
        <w:t>n</w:t>
      </w:r>
      <w:r>
        <w:rPr>
          <w:spacing w:val="3"/>
          <w:sz w:val="28"/>
          <w:szCs w:val="28"/>
        </w:rPr>
        <w:t xml:space="preserve"> </w:t>
      </w:r>
      <w:r>
        <w:rPr>
          <w:spacing w:val="1"/>
          <w:sz w:val="28"/>
          <w:szCs w:val="28"/>
        </w:rPr>
        <w:t>p</w:t>
      </w:r>
      <w:r>
        <w:rPr>
          <w:spacing w:val="-2"/>
          <w:sz w:val="28"/>
          <w:szCs w:val="28"/>
        </w:rPr>
        <w:t>r</w:t>
      </w:r>
      <w:r>
        <w:rPr>
          <w:sz w:val="28"/>
          <w:szCs w:val="28"/>
        </w:rPr>
        <w:t>e</w:t>
      </w:r>
      <w:r>
        <w:rPr>
          <w:spacing w:val="1"/>
          <w:sz w:val="28"/>
          <w:szCs w:val="28"/>
        </w:rPr>
        <w:t>p</w:t>
      </w:r>
      <w:r>
        <w:rPr>
          <w:spacing w:val="-2"/>
          <w:sz w:val="28"/>
          <w:szCs w:val="28"/>
        </w:rPr>
        <w:t>a</w:t>
      </w:r>
      <w:r>
        <w:rPr>
          <w:spacing w:val="-1"/>
          <w:sz w:val="28"/>
          <w:szCs w:val="28"/>
        </w:rPr>
        <w:t>i</w:t>
      </w:r>
      <w:r>
        <w:rPr>
          <w:sz w:val="28"/>
          <w:szCs w:val="28"/>
        </w:rPr>
        <w:t>d</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o</w:t>
      </w:r>
      <w:r>
        <w:rPr>
          <w:sz w:val="28"/>
          <w:szCs w:val="28"/>
        </w:rPr>
        <w:t>r cr</w:t>
      </w:r>
      <w:r>
        <w:rPr>
          <w:spacing w:val="-3"/>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w:t>
      </w:r>
      <w:r>
        <w:rPr>
          <w:spacing w:val="-3"/>
          <w:sz w:val="28"/>
          <w:szCs w:val="28"/>
        </w:rPr>
        <w:t>r</w:t>
      </w:r>
      <w:r>
        <w:rPr>
          <w:spacing w:val="1"/>
          <w:sz w:val="28"/>
          <w:szCs w:val="28"/>
        </w:rPr>
        <w:t>d</w:t>
      </w:r>
      <w:r>
        <w:rPr>
          <w:sz w:val="28"/>
          <w:szCs w:val="28"/>
        </w:rPr>
        <w:t>s</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w:t>
      </w:r>
    </w:p>
    <w:p w14:paraId="6A537396" w14:textId="77777777" w:rsidR="00AE7C60" w:rsidRDefault="00AE7C60" w:rsidP="003E0BA7">
      <w:pPr>
        <w:spacing w:before="6" w:line="140" w:lineRule="exact"/>
        <w:jc w:val="both"/>
        <w:rPr>
          <w:sz w:val="14"/>
          <w:szCs w:val="14"/>
        </w:rPr>
      </w:pPr>
    </w:p>
    <w:p w14:paraId="1E861E68" w14:textId="77777777" w:rsidR="00AE7C60" w:rsidRDefault="00AE7C60" w:rsidP="003E0BA7">
      <w:pPr>
        <w:spacing w:line="200" w:lineRule="exact"/>
        <w:jc w:val="both"/>
      </w:pPr>
    </w:p>
    <w:p w14:paraId="1A493840"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1"/>
          <w:sz w:val="28"/>
          <w:szCs w:val="28"/>
        </w:rPr>
        <w:t xml:space="preserve"> </w:t>
      </w:r>
      <w:r>
        <w:rPr>
          <w:spacing w:val="-3"/>
          <w:sz w:val="28"/>
          <w:szCs w:val="28"/>
        </w:rPr>
        <w:t>c</w:t>
      </w:r>
      <w:r>
        <w:rPr>
          <w:spacing w:val="1"/>
          <w:sz w:val="28"/>
          <w:szCs w:val="28"/>
        </w:rPr>
        <w:t>h</w:t>
      </w:r>
      <w:r>
        <w:rPr>
          <w:sz w:val="28"/>
          <w:szCs w:val="28"/>
        </w:rPr>
        <w:t>a</w:t>
      </w:r>
      <w:r>
        <w:rPr>
          <w:spacing w:val="-2"/>
          <w:sz w:val="28"/>
          <w:szCs w:val="28"/>
        </w:rPr>
        <w:t>r</w:t>
      </w:r>
      <w:r>
        <w:rPr>
          <w:spacing w:val="1"/>
          <w:sz w:val="28"/>
          <w:szCs w:val="28"/>
        </w:rPr>
        <w:t>g</w:t>
      </w:r>
      <w:r>
        <w:rPr>
          <w:spacing w:val="-2"/>
          <w:sz w:val="28"/>
          <w:szCs w:val="28"/>
        </w:rPr>
        <w:t>e</w:t>
      </w:r>
      <w:r>
        <w:rPr>
          <w:spacing w:val="1"/>
          <w:sz w:val="28"/>
          <w:szCs w:val="28"/>
        </w:rPr>
        <w:t>b</w:t>
      </w:r>
      <w:r>
        <w:rPr>
          <w:sz w:val="28"/>
          <w:szCs w:val="28"/>
        </w:rPr>
        <w:t>a</w:t>
      </w:r>
      <w:r>
        <w:rPr>
          <w:spacing w:val="-2"/>
          <w:sz w:val="28"/>
          <w:szCs w:val="28"/>
        </w:rPr>
        <w:t>c</w:t>
      </w:r>
      <w:r>
        <w:rPr>
          <w:sz w:val="28"/>
          <w:szCs w:val="28"/>
        </w:rPr>
        <w:t>k</w:t>
      </w:r>
      <w:r>
        <w:rPr>
          <w:spacing w:val="1"/>
          <w:sz w:val="28"/>
          <w:szCs w:val="28"/>
        </w:rPr>
        <w:t xml:space="preserve"> </w:t>
      </w:r>
      <w:r>
        <w:rPr>
          <w:sz w:val="28"/>
          <w:szCs w:val="28"/>
        </w:rPr>
        <w:t>fr</w:t>
      </w:r>
      <w:r>
        <w:rPr>
          <w:spacing w:val="-3"/>
          <w:sz w:val="28"/>
          <w:szCs w:val="28"/>
        </w:rPr>
        <w:t>a</w:t>
      </w:r>
      <w:r>
        <w:rPr>
          <w:spacing w:val="-1"/>
          <w:sz w:val="28"/>
          <w:szCs w:val="28"/>
        </w:rPr>
        <w:t>u</w:t>
      </w:r>
      <w:r>
        <w:rPr>
          <w:sz w:val="28"/>
          <w:szCs w:val="28"/>
        </w:rPr>
        <w:t>d</w:t>
      </w:r>
    </w:p>
    <w:p w14:paraId="05FFB922" w14:textId="77777777" w:rsidR="00AE7C60" w:rsidRDefault="00A44FA3" w:rsidP="003E0BA7">
      <w:pPr>
        <w:spacing w:before="26"/>
        <w:ind w:left="460"/>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n</w:t>
      </w:r>
      <w:r>
        <w:rPr>
          <w:spacing w:val="1"/>
          <w:sz w:val="28"/>
          <w:szCs w:val="28"/>
        </w:rPr>
        <w:t>s</w:t>
      </w:r>
      <w:r>
        <w:rPr>
          <w:sz w:val="28"/>
          <w:szCs w:val="28"/>
        </w:rPr>
        <w:t>a</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z w:val="28"/>
          <w:szCs w:val="28"/>
        </w:rPr>
        <w:t>a</w:t>
      </w:r>
      <w:r>
        <w:rPr>
          <w:spacing w:val="6"/>
          <w:sz w:val="28"/>
          <w:szCs w:val="28"/>
        </w:rPr>
        <w:t>i</w:t>
      </w:r>
      <w:r>
        <w:rPr>
          <w:sz w:val="28"/>
          <w:szCs w:val="28"/>
        </w:rPr>
        <w:t>n</w:t>
      </w:r>
      <w:r>
        <w:rPr>
          <w:spacing w:val="-2"/>
          <w:sz w:val="28"/>
          <w:szCs w:val="28"/>
        </w:rPr>
        <w:t xml:space="preserve"> </w:t>
      </w:r>
      <w:r>
        <w:rPr>
          <w:sz w:val="28"/>
          <w:szCs w:val="28"/>
        </w:rPr>
        <w:t>ac</w:t>
      </w:r>
      <w:r>
        <w:rPr>
          <w:spacing w:val="-2"/>
          <w:sz w:val="28"/>
          <w:szCs w:val="28"/>
        </w:rPr>
        <w:t>c</w:t>
      </w:r>
      <w:r>
        <w:rPr>
          <w:spacing w:val="1"/>
          <w:sz w:val="28"/>
          <w:szCs w:val="28"/>
        </w:rPr>
        <w:t>u</w:t>
      </w:r>
      <w:r>
        <w:rPr>
          <w:sz w:val="28"/>
          <w:szCs w:val="28"/>
        </w:rPr>
        <w:t>r</w:t>
      </w:r>
      <w:r>
        <w:rPr>
          <w:spacing w:val="-2"/>
          <w:sz w:val="28"/>
          <w:szCs w:val="28"/>
        </w:rPr>
        <w:t>a</w:t>
      </w:r>
      <w:r>
        <w:rPr>
          <w:spacing w:val="1"/>
          <w:sz w:val="28"/>
          <w:szCs w:val="28"/>
        </w:rPr>
        <w:t>t</w:t>
      </w:r>
      <w:r>
        <w:rPr>
          <w:sz w:val="28"/>
          <w:szCs w:val="28"/>
        </w:rPr>
        <w:t>e</w:t>
      </w:r>
      <w:r>
        <w:rPr>
          <w:spacing w:val="-1"/>
          <w:sz w:val="28"/>
          <w:szCs w:val="28"/>
        </w:rPr>
        <w:t>l</w:t>
      </w:r>
      <w:r>
        <w:rPr>
          <w:spacing w:val="1"/>
          <w:sz w:val="28"/>
          <w:szCs w:val="28"/>
        </w:rPr>
        <w:t>y</w:t>
      </w:r>
      <w:r>
        <w:rPr>
          <w:sz w:val="28"/>
          <w:szCs w:val="28"/>
        </w:rPr>
        <w:t xml:space="preserve">, </w:t>
      </w:r>
      <w:r>
        <w:rPr>
          <w:spacing w:val="-1"/>
          <w:sz w:val="28"/>
          <w:szCs w:val="28"/>
        </w:rPr>
        <w:t>s</w:t>
      </w:r>
      <w:r>
        <w:rPr>
          <w:sz w:val="28"/>
          <w:szCs w:val="28"/>
        </w:rPr>
        <w:t>o</w:t>
      </w:r>
      <w:r>
        <w:rPr>
          <w:spacing w:val="1"/>
          <w:sz w:val="28"/>
          <w:szCs w:val="28"/>
        </w:rPr>
        <w:t xml:space="preserve"> </w:t>
      </w:r>
      <w:r>
        <w:rPr>
          <w:spacing w:val="-2"/>
          <w:sz w:val="28"/>
          <w:szCs w:val="28"/>
        </w:rPr>
        <w:t>i</w:t>
      </w:r>
      <w:r>
        <w:rPr>
          <w:spacing w:val="1"/>
          <w:sz w:val="28"/>
          <w:szCs w:val="28"/>
        </w:rPr>
        <w:t>t</w:t>
      </w:r>
      <w:r>
        <w:rPr>
          <w:spacing w:val="-2"/>
          <w:sz w:val="28"/>
          <w:szCs w:val="28"/>
        </w:rPr>
        <w:t>’</w:t>
      </w:r>
      <w:r>
        <w:rPr>
          <w:sz w:val="28"/>
          <w:szCs w:val="28"/>
        </w:rPr>
        <w:t>s</w:t>
      </w:r>
      <w:r>
        <w:rPr>
          <w:spacing w:val="1"/>
          <w:sz w:val="28"/>
          <w:szCs w:val="28"/>
        </w:rPr>
        <w:t xml:space="preserve"> </w:t>
      </w:r>
      <w:r>
        <w:rPr>
          <w:sz w:val="28"/>
          <w:szCs w:val="28"/>
        </w:rPr>
        <w:t xml:space="preserve">not </w:t>
      </w:r>
      <w:r>
        <w:rPr>
          <w:spacing w:val="-1"/>
          <w:sz w:val="28"/>
          <w:szCs w:val="28"/>
        </w:rPr>
        <w:t>po</w:t>
      </w:r>
      <w:r>
        <w:rPr>
          <w:spacing w:val="1"/>
          <w:sz w:val="28"/>
          <w:szCs w:val="28"/>
        </w:rPr>
        <w:t>s</w:t>
      </w:r>
      <w:r>
        <w:rPr>
          <w:spacing w:val="-1"/>
          <w:sz w:val="28"/>
          <w:szCs w:val="28"/>
        </w:rPr>
        <w:t>s</w:t>
      </w:r>
      <w:r>
        <w:rPr>
          <w:spacing w:val="1"/>
          <w:sz w:val="28"/>
          <w:szCs w:val="28"/>
        </w:rPr>
        <w:t>i</w:t>
      </w:r>
      <w:r>
        <w:rPr>
          <w:spacing w:val="-1"/>
          <w:sz w:val="28"/>
          <w:szCs w:val="28"/>
        </w:rPr>
        <w:t>b</w:t>
      </w:r>
      <w:r>
        <w:rPr>
          <w:spacing w:val="1"/>
          <w:sz w:val="28"/>
          <w:szCs w:val="28"/>
        </w:rPr>
        <w:t>l</w:t>
      </w:r>
      <w:r>
        <w:rPr>
          <w:sz w:val="28"/>
          <w:szCs w:val="28"/>
        </w:rPr>
        <w:t>e</w:t>
      </w:r>
    </w:p>
    <w:p w14:paraId="3E6E0493" w14:textId="77777777" w:rsidR="00AE7C60" w:rsidRDefault="00A44FA3" w:rsidP="003E0BA7">
      <w:pPr>
        <w:spacing w:before="26"/>
        <w:ind w:left="460"/>
        <w:jc w:val="both"/>
        <w:rPr>
          <w:sz w:val="28"/>
          <w:szCs w:val="28"/>
        </w:rPr>
      </w:pPr>
      <w:r>
        <w:rPr>
          <w:sz w:val="28"/>
          <w:szCs w:val="28"/>
        </w:rPr>
        <w:t>f</w:t>
      </w:r>
      <w:r>
        <w:rPr>
          <w:spacing w:val="1"/>
          <w:sz w:val="28"/>
          <w:szCs w:val="28"/>
        </w:rPr>
        <w:t>o</w:t>
      </w:r>
      <w:r>
        <w:rPr>
          <w:sz w:val="28"/>
          <w:szCs w:val="28"/>
        </w:rPr>
        <w:t xml:space="preserve">r </w:t>
      </w:r>
      <w:r>
        <w:rPr>
          <w:spacing w:val="-1"/>
          <w:sz w:val="28"/>
          <w:szCs w:val="28"/>
        </w:rPr>
        <w:t>s</w:t>
      </w:r>
      <w:r>
        <w:rPr>
          <w:sz w:val="28"/>
          <w:szCs w:val="28"/>
        </w:rPr>
        <w:t>cam</w:t>
      </w:r>
      <w:r>
        <w:rPr>
          <w:spacing w:val="-2"/>
          <w:sz w:val="28"/>
          <w:szCs w:val="28"/>
        </w:rPr>
        <w:t>m</w:t>
      </w:r>
      <w:r>
        <w:rPr>
          <w:sz w:val="28"/>
          <w:szCs w:val="28"/>
        </w:rPr>
        <w:t>ers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f</w:t>
      </w:r>
      <w:r>
        <w:rPr>
          <w:spacing w:val="-3"/>
          <w:sz w:val="28"/>
          <w:szCs w:val="28"/>
        </w:rPr>
        <w:t>r</w:t>
      </w:r>
      <w:r>
        <w:rPr>
          <w:sz w:val="28"/>
          <w:szCs w:val="28"/>
        </w:rPr>
        <w:t>a</w:t>
      </w:r>
      <w:r>
        <w:rPr>
          <w:spacing w:val="-1"/>
          <w:sz w:val="28"/>
          <w:szCs w:val="28"/>
        </w:rPr>
        <w:t>u</w:t>
      </w:r>
      <w:r>
        <w:rPr>
          <w:spacing w:val="1"/>
          <w:sz w:val="28"/>
          <w:szCs w:val="28"/>
        </w:rPr>
        <w:t>d</w:t>
      </w:r>
      <w:r>
        <w:rPr>
          <w:sz w:val="28"/>
          <w:szCs w:val="28"/>
        </w:rPr>
        <w:t>.</w:t>
      </w:r>
    </w:p>
    <w:p w14:paraId="1DB25039" w14:textId="77777777" w:rsidR="00AE7C60" w:rsidRDefault="00AE7C60" w:rsidP="003E0BA7">
      <w:pPr>
        <w:spacing w:before="4" w:line="160" w:lineRule="exact"/>
        <w:jc w:val="both"/>
        <w:rPr>
          <w:sz w:val="17"/>
          <w:szCs w:val="17"/>
        </w:rPr>
      </w:pPr>
    </w:p>
    <w:p w14:paraId="5CBC65DC" w14:textId="77777777" w:rsidR="00AE7C60" w:rsidRDefault="00AE7C60" w:rsidP="003E0BA7">
      <w:pPr>
        <w:spacing w:line="200" w:lineRule="exact"/>
        <w:jc w:val="both"/>
      </w:pPr>
    </w:p>
    <w:p w14:paraId="429C89E1"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Safe a</w:t>
      </w:r>
      <w:r>
        <w:rPr>
          <w:spacing w:val="-1"/>
          <w:sz w:val="28"/>
          <w:szCs w:val="28"/>
        </w:rPr>
        <w:t>n</w:t>
      </w:r>
      <w:r>
        <w:rPr>
          <w:sz w:val="28"/>
          <w:szCs w:val="28"/>
        </w:rPr>
        <w:t>d</w:t>
      </w:r>
      <w:r>
        <w:rPr>
          <w:spacing w:val="1"/>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re</w:t>
      </w:r>
    </w:p>
    <w:p w14:paraId="0A62583B" w14:textId="25D3BB72" w:rsidR="00AE7C60" w:rsidRDefault="00A44FA3" w:rsidP="003E0BA7">
      <w:pPr>
        <w:spacing w:before="26" w:line="258" w:lineRule="auto"/>
        <w:ind w:left="460" w:right="102"/>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z w:val="28"/>
          <w:szCs w:val="28"/>
        </w:rPr>
        <w:t>re</w:t>
      </w:r>
      <w:r>
        <w:rPr>
          <w:spacing w:val="-1"/>
          <w:sz w:val="28"/>
          <w:szCs w:val="28"/>
        </w:rPr>
        <w:t>p</w:t>
      </w:r>
      <w:r>
        <w:rPr>
          <w:sz w:val="28"/>
          <w:szCs w:val="28"/>
        </w:rPr>
        <w:t>a</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c</w:t>
      </w:r>
      <w:r>
        <w:rPr>
          <w:spacing w:val="-3"/>
          <w:sz w:val="28"/>
          <w:szCs w:val="28"/>
        </w:rPr>
        <w:t>r</w:t>
      </w:r>
      <w:r>
        <w:rPr>
          <w:sz w:val="28"/>
          <w:szCs w:val="28"/>
        </w:rPr>
        <w:t>e</w:t>
      </w:r>
      <w:r>
        <w:rPr>
          <w:spacing w:val="-1"/>
          <w:sz w:val="28"/>
          <w:szCs w:val="28"/>
        </w:rPr>
        <w:t>d</w:t>
      </w:r>
      <w:r>
        <w:rPr>
          <w:spacing w:val="1"/>
          <w:sz w:val="28"/>
          <w:szCs w:val="28"/>
        </w:rPr>
        <w:t>i</w:t>
      </w:r>
      <w:r>
        <w:rPr>
          <w:sz w:val="28"/>
          <w:szCs w:val="28"/>
        </w:rPr>
        <w:t>t</w:t>
      </w:r>
      <w:r>
        <w:rPr>
          <w:spacing w:val="-1"/>
          <w:sz w:val="28"/>
          <w:szCs w:val="28"/>
        </w:rPr>
        <w:t xml:space="preserve"> </w:t>
      </w:r>
      <w:r>
        <w:rPr>
          <w:sz w:val="28"/>
          <w:szCs w:val="28"/>
        </w:rPr>
        <w:t>card</w:t>
      </w:r>
      <w:r>
        <w:rPr>
          <w:spacing w:val="1"/>
          <w:sz w:val="28"/>
          <w:szCs w:val="28"/>
        </w:rPr>
        <w:t xml:space="preserve"> </w:t>
      </w:r>
      <w:r>
        <w:rPr>
          <w:spacing w:val="-2"/>
          <w:sz w:val="28"/>
          <w:szCs w:val="28"/>
        </w:rPr>
        <w:t>i</w:t>
      </w:r>
      <w:r>
        <w:rPr>
          <w:spacing w:val="1"/>
          <w:sz w:val="28"/>
          <w:szCs w:val="28"/>
        </w:rPr>
        <w:t>n</w:t>
      </w:r>
      <w:r>
        <w:rPr>
          <w:spacing w:val="-2"/>
          <w:sz w:val="28"/>
          <w:szCs w:val="28"/>
        </w:rPr>
        <w:t>f</w:t>
      </w:r>
      <w:r>
        <w:rPr>
          <w:sz w:val="28"/>
          <w:szCs w:val="28"/>
        </w:rPr>
        <w:t>o</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b</w:t>
      </w:r>
      <w:r>
        <w:rPr>
          <w:sz w:val="28"/>
          <w:szCs w:val="28"/>
        </w:rPr>
        <w:t>e re</w:t>
      </w:r>
      <w:r>
        <w:rPr>
          <w:spacing w:val="-3"/>
          <w:sz w:val="28"/>
          <w:szCs w:val="28"/>
        </w:rPr>
        <w:t>c</w:t>
      </w:r>
      <w:r>
        <w:rPr>
          <w:spacing w:val="1"/>
          <w:sz w:val="28"/>
          <w:szCs w:val="28"/>
        </w:rPr>
        <w:t>o</w:t>
      </w:r>
      <w:r>
        <w:rPr>
          <w:sz w:val="28"/>
          <w:szCs w:val="28"/>
        </w:rPr>
        <w:t>r</w:t>
      </w:r>
      <w:r>
        <w:rPr>
          <w:spacing w:val="-1"/>
          <w:sz w:val="28"/>
          <w:szCs w:val="28"/>
        </w:rPr>
        <w:t>d</w:t>
      </w:r>
      <w:r>
        <w:rPr>
          <w:sz w:val="28"/>
          <w:szCs w:val="28"/>
        </w:rPr>
        <w:t>ed</w:t>
      </w:r>
      <w:r>
        <w:rPr>
          <w:spacing w:val="-2"/>
          <w:sz w:val="28"/>
          <w:szCs w:val="28"/>
        </w:rPr>
        <w:t xml:space="preserve"> </w:t>
      </w:r>
      <w:r>
        <w:rPr>
          <w:spacing w:val="-1"/>
          <w:sz w:val="28"/>
          <w:szCs w:val="28"/>
        </w:rPr>
        <w:t>o</w:t>
      </w:r>
      <w:r>
        <w:rPr>
          <w:sz w:val="28"/>
          <w:szCs w:val="28"/>
        </w:rPr>
        <w:t>n</w:t>
      </w:r>
      <w:r>
        <w:rPr>
          <w:spacing w:val="1"/>
          <w:sz w:val="28"/>
          <w:szCs w:val="28"/>
        </w:rPr>
        <w:t xml:space="preserve"> </w:t>
      </w:r>
      <w:r>
        <w:rPr>
          <w:spacing w:val="-2"/>
          <w:sz w:val="28"/>
          <w:szCs w:val="28"/>
        </w:rPr>
        <w:t>t</w:t>
      </w:r>
      <w:r>
        <w:rPr>
          <w:spacing w:val="1"/>
          <w:sz w:val="28"/>
          <w:szCs w:val="28"/>
        </w:rPr>
        <w:t>hi</w:t>
      </w:r>
      <w:r>
        <w:rPr>
          <w:spacing w:val="-2"/>
          <w:sz w:val="28"/>
          <w:szCs w:val="28"/>
        </w:rPr>
        <w:t>r</w:t>
      </w:r>
      <w:r>
        <w:rPr>
          <w:spacing w:val="-1"/>
          <w:sz w:val="28"/>
          <w:szCs w:val="28"/>
        </w:rPr>
        <w:t>t</w:t>
      </w:r>
      <w:r>
        <w:rPr>
          <w:spacing w:val="6"/>
          <w:sz w:val="28"/>
          <w:szCs w:val="28"/>
        </w:rPr>
        <w:t>y</w:t>
      </w:r>
      <w:r>
        <w:rPr>
          <w:sz w:val="28"/>
          <w:szCs w:val="28"/>
        </w:rPr>
        <w:t>-</w:t>
      </w:r>
      <w:r>
        <w:rPr>
          <w:spacing w:val="-1"/>
          <w:sz w:val="28"/>
          <w:szCs w:val="28"/>
        </w:rPr>
        <w:t>p</w:t>
      </w:r>
      <w:r>
        <w:rPr>
          <w:sz w:val="28"/>
          <w:szCs w:val="28"/>
        </w:rPr>
        <w:t>ar</w:t>
      </w:r>
      <w:r>
        <w:rPr>
          <w:spacing w:val="-1"/>
          <w:sz w:val="28"/>
          <w:szCs w:val="28"/>
        </w:rPr>
        <w:t>t</w:t>
      </w:r>
      <w:r>
        <w:rPr>
          <w:sz w:val="28"/>
          <w:szCs w:val="28"/>
        </w:rPr>
        <w:t>y</w:t>
      </w:r>
      <w:r>
        <w:rPr>
          <w:spacing w:val="-2"/>
          <w:sz w:val="28"/>
          <w:szCs w:val="28"/>
        </w:rPr>
        <w:t xml:space="preserve"> </w:t>
      </w:r>
      <w:r>
        <w:rPr>
          <w:sz w:val="28"/>
          <w:szCs w:val="28"/>
        </w:rPr>
        <w:t>e</w:t>
      </w:r>
      <w:r>
        <w:rPr>
          <w:spacing w:val="1"/>
          <w:sz w:val="28"/>
          <w:szCs w:val="28"/>
        </w:rPr>
        <w:t>n</w:t>
      </w:r>
      <w:r>
        <w:rPr>
          <w:spacing w:val="-1"/>
          <w:sz w:val="28"/>
          <w:szCs w:val="28"/>
        </w:rPr>
        <w:t>ti</w:t>
      </w:r>
      <w:r>
        <w:rPr>
          <w:spacing w:val="1"/>
          <w:sz w:val="28"/>
          <w:szCs w:val="28"/>
        </w:rPr>
        <w:t>ti</w:t>
      </w:r>
      <w:r>
        <w:rPr>
          <w:spacing w:val="-2"/>
          <w:sz w:val="28"/>
          <w:szCs w:val="28"/>
        </w:rPr>
        <w:t>e</w:t>
      </w:r>
      <w:r>
        <w:rPr>
          <w:spacing w:val="1"/>
          <w:sz w:val="28"/>
          <w:szCs w:val="28"/>
        </w:rPr>
        <w:t>s</w:t>
      </w:r>
      <w:r w:rsidR="00DC1E41" w:rsidRPr="00DC1E41">
        <w:rPr>
          <w:sz w:val="28"/>
          <w:szCs w:val="28"/>
        </w:rPr>
        <w:t>. as a consequence</w:t>
      </w:r>
      <w:r w:rsidR="00E34E68">
        <w:rPr>
          <w:sz w:val="28"/>
          <w:szCs w:val="28"/>
        </w:rPr>
        <w:t>,</w:t>
      </w:r>
      <w:r w:rsidR="00DC1E41">
        <w:rPr>
          <w:sz w:val="28"/>
          <w:szCs w:val="28"/>
        </w:rPr>
        <w:t xml:space="preserve"> </w:t>
      </w:r>
      <w:r>
        <w:rPr>
          <w:spacing w:val="1"/>
          <w:sz w:val="28"/>
          <w:szCs w:val="28"/>
        </w:rPr>
        <w:t>th</w:t>
      </w:r>
      <w:r>
        <w:rPr>
          <w:spacing w:val="-2"/>
          <w:sz w:val="28"/>
          <w:szCs w:val="28"/>
        </w:rPr>
        <w:t>e</w:t>
      </w:r>
      <w:r>
        <w:rPr>
          <w:sz w:val="28"/>
          <w:szCs w:val="28"/>
        </w:rPr>
        <w:t>y</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z w:val="28"/>
          <w:szCs w:val="28"/>
        </w:rPr>
        <w:t>a</w:t>
      </w:r>
      <w:r>
        <w:rPr>
          <w:spacing w:val="-3"/>
          <w:sz w:val="28"/>
          <w:szCs w:val="28"/>
        </w:rPr>
        <w:t>c</w:t>
      </w:r>
      <w:r>
        <w:rPr>
          <w:sz w:val="28"/>
          <w:szCs w:val="28"/>
        </w:rPr>
        <w:t>ce</w:t>
      </w:r>
      <w:r>
        <w:rPr>
          <w:spacing w:val="-1"/>
          <w:sz w:val="28"/>
          <w:szCs w:val="28"/>
        </w:rPr>
        <w:t>s</w:t>
      </w:r>
      <w:r>
        <w:rPr>
          <w:sz w:val="28"/>
          <w:szCs w:val="28"/>
        </w:rPr>
        <w:t>s</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w:t>
      </w:r>
      <w:r>
        <w:rPr>
          <w:spacing w:val="-2"/>
          <w:sz w:val="28"/>
          <w:szCs w:val="28"/>
        </w:rPr>
        <w:t xml:space="preserve"> </w:t>
      </w:r>
      <w:r>
        <w:rPr>
          <w:sz w:val="28"/>
          <w:szCs w:val="28"/>
        </w:rPr>
        <w:t>critic</w:t>
      </w:r>
      <w:r>
        <w:rPr>
          <w:spacing w:val="-1"/>
          <w:sz w:val="28"/>
          <w:szCs w:val="28"/>
        </w:rPr>
        <w:t>a</w:t>
      </w:r>
      <w:r>
        <w:rPr>
          <w:sz w:val="28"/>
          <w:szCs w:val="28"/>
        </w:rPr>
        <w:t>l</w:t>
      </w:r>
      <w:r>
        <w:rPr>
          <w:spacing w:val="1"/>
          <w:sz w:val="28"/>
          <w:szCs w:val="28"/>
        </w:rPr>
        <w:t xml:space="preserve"> </w:t>
      </w:r>
      <w:r>
        <w:rPr>
          <w:spacing w:val="-2"/>
          <w:sz w:val="28"/>
          <w:szCs w:val="28"/>
        </w:rPr>
        <w:t>i</w:t>
      </w:r>
      <w:r>
        <w:rPr>
          <w:spacing w:val="1"/>
          <w:sz w:val="28"/>
          <w:szCs w:val="28"/>
        </w:rPr>
        <w:t>n</w:t>
      </w:r>
      <w:r>
        <w:rPr>
          <w:spacing w:val="-2"/>
          <w:sz w:val="28"/>
          <w:szCs w:val="28"/>
        </w:rPr>
        <w:t>f</w:t>
      </w:r>
      <w:r>
        <w:rPr>
          <w:spacing w:val="1"/>
          <w:sz w:val="28"/>
          <w:szCs w:val="28"/>
        </w:rPr>
        <w:t>o</w:t>
      </w:r>
      <w:r>
        <w:rPr>
          <w:sz w:val="28"/>
          <w:szCs w:val="28"/>
        </w:rPr>
        <w:t>.</w:t>
      </w:r>
      <w:r>
        <w:rPr>
          <w:spacing w:val="-1"/>
          <w:sz w:val="28"/>
          <w:szCs w:val="28"/>
        </w:rPr>
        <w:t xml:space="preserve"> </w:t>
      </w:r>
      <w:r>
        <w:rPr>
          <w:sz w:val="28"/>
          <w:szCs w:val="28"/>
        </w:rPr>
        <w:t>B</w:t>
      </w:r>
      <w:r>
        <w:rPr>
          <w:spacing w:val="-1"/>
          <w:sz w:val="28"/>
          <w:szCs w:val="28"/>
        </w:rPr>
        <w:t>u</w:t>
      </w:r>
      <w:r>
        <w:rPr>
          <w:sz w:val="28"/>
          <w:szCs w:val="28"/>
        </w:rPr>
        <w:t>t</w:t>
      </w:r>
      <w:r>
        <w:rPr>
          <w:spacing w:val="4"/>
          <w:sz w:val="28"/>
          <w:szCs w:val="28"/>
        </w:rPr>
        <w:t xml:space="preserve"> </w:t>
      </w:r>
      <w:r>
        <w:rPr>
          <w:spacing w:val="-1"/>
          <w:sz w:val="28"/>
          <w:szCs w:val="28"/>
        </w:rPr>
        <w:t>b</w:t>
      </w:r>
      <w:r>
        <w:rPr>
          <w:sz w:val="28"/>
          <w:szCs w:val="28"/>
        </w:rPr>
        <w:t>y</w:t>
      </w:r>
      <w:r>
        <w:rPr>
          <w:spacing w:val="-1"/>
          <w:sz w:val="28"/>
          <w:szCs w:val="28"/>
        </w:rPr>
        <w:t xml:space="preserve"> </w:t>
      </w:r>
      <w:r>
        <w:rPr>
          <w:spacing w:val="1"/>
          <w:sz w:val="28"/>
          <w:szCs w:val="28"/>
        </w:rPr>
        <w:t>ou</w:t>
      </w:r>
      <w:r>
        <w:rPr>
          <w:sz w:val="28"/>
          <w:szCs w:val="28"/>
        </w:rPr>
        <w:t>r</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pacing w:val="1"/>
          <w:sz w:val="28"/>
          <w:szCs w:val="28"/>
        </w:rPr>
        <w:t>i</w:t>
      </w:r>
      <w:r>
        <w:rPr>
          <w:sz w:val="28"/>
          <w:szCs w:val="28"/>
        </w:rPr>
        <w:t>c</w:t>
      </w:r>
      <w:r>
        <w:rPr>
          <w:spacing w:val="-2"/>
          <w:sz w:val="28"/>
          <w:szCs w:val="28"/>
        </w:rPr>
        <w:t>e</w:t>
      </w:r>
      <w:r>
        <w:rPr>
          <w:spacing w:val="1"/>
          <w:sz w:val="28"/>
          <w:szCs w:val="28"/>
        </w:rPr>
        <w:t>s</w:t>
      </w:r>
      <w:r>
        <w:rPr>
          <w:sz w:val="28"/>
          <w:szCs w:val="28"/>
        </w:rPr>
        <w:t>,</w:t>
      </w:r>
      <w:r>
        <w:rPr>
          <w:spacing w:val="-1"/>
          <w:sz w:val="28"/>
          <w:szCs w:val="28"/>
        </w:rPr>
        <w:t xml:space="preserve"> </w:t>
      </w:r>
      <w:r>
        <w:rPr>
          <w:spacing w:val="1"/>
          <w:sz w:val="28"/>
          <w:szCs w:val="28"/>
        </w:rPr>
        <w:t>it</w:t>
      </w:r>
      <w:r>
        <w:rPr>
          <w:spacing w:val="-2"/>
          <w:sz w:val="28"/>
          <w:szCs w:val="28"/>
        </w:rPr>
        <w:t>’</w:t>
      </w:r>
      <w:r>
        <w:rPr>
          <w:sz w:val="28"/>
          <w:szCs w:val="28"/>
        </w:rPr>
        <w:t>s</w:t>
      </w:r>
      <w:r>
        <w:rPr>
          <w:spacing w:val="-2"/>
          <w:sz w:val="28"/>
          <w:szCs w:val="28"/>
        </w:rPr>
        <w:t xml:space="preserve"> </w:t>
      </w:r>
      <w:r>
        <w:rPr>
          <w:spacing w:val="1"/>
          <w:sz w:val="28"/>
          <w:szCs w:val="28"/>
        </w:rPr>
        <w:t>i</w:t>
      </w:r>
      <w:r>
        <w:rPr>
          <w:sz w:val="28"/>
          <w:szCs w:val="28"/>
        </w:rPr>
        <w:t>m</w:t>
      </w:r>
      <w:r>
        <w:rPr>
          <w:spacing w:val="-1"/>
          <w:sz w:val="28"/>
          <w:szCs w:val="28"/>
        </w:rPr>
        <w:t>p</w:t>
      </w:r>
      <w:r>
        <w:rPr>
          <w:spacing w:val="1"/>
          <w:sz w:val="28"/>
          <w:szCs w:val="28"/>
        </w:rPr>
        <w:t>o</w:t>
      </w:r>
      <w:r>
        <w:rPr>
          <w:spacing w:val="-1"/>
          <w:sz w:val="28"/>
          <w:szCs w:val="28"/>
        </w:rPr>
        <w:t>s</w:t>
      </w:r>
      <w:r>
        <w:rPr>
          <w:spacing w:val="1"/>
          <w:sz w:val="28"/>
          <w:szCs w:val="28"/>
        </w:rPr>
        <w:t>s</w:t>
      </w:r>
      <w:r>
        <w:rPr>
          <w:spacing w:val="-1"/>
          <w:sz w:val="28"/>
          <w:szCs w:val="28"/>
        </w:rPr>
        <w:t>ib</w:t>
      </w:r>
      <w:r>
        <w:rPr>
          <w:spacing w:val="1"/>
          <w:sz w:val="28"/>
          <w:szCs w:val="28"/>
        </w:rPr>
        <w:t>l</w:t>
      </w:r>
      <w:r>
        <w:rPr>
          <w:sz w:val="28"/>
          <w:szCs w:val="28"/>
        </w:rPr>
        <w:t xml:space="preserve">e </w:t>
      </w:r>
      <w:r>
        <w:rPr>
          <w:spacing w:val="-2"/>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are</w:t>
      </w:r>
      <w:r>
        <w:rPr>
          <w:spacing w:val="-3"/>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o</w:t>
      </w:r>
      <w:r>
        <w:rPr>
          <w:spacing w:val="1"/>
          <w:sz w:val="28"/>
          <w:szCs w:val="28"/>
        </w:rPr>
        <w:t>n</w:t>
      </w:r>
      <w:r>
        <w:rPr>
          <w:spacing w:val="-1"/>
          <w:sz w:val="28"/>
          <w:szCs w:val="28"/>
        </w:rPr>
        <w:t>l</w:t>
      </w:r>
      <w:r>
        <w:rPr>
          <w:sz w:val="28"/>
          <w:szCs w:val="28"/>
        </w:rPr>
        <w:t>y</w:t>
      </w:r>
      <w:r>
        <w:rPr>
          <w:spacing w:val="-2"/>
          <w:sz w:val="28"/>
          <w:szCs w:val="28"/>
        </w:rPr>
        <w:t xml:space="preserve"> </w:t>
      </w:r>
      <w:r>
        <w:rPr>
          <w:spacing w:val="1"/>
          <w:sz w:val="28"/>
          <w:szCs w:val="28"/>
        </w:rPr>
        <w:t>on</w:t>
      </w:r>
      <w:r>
        <w:rPr>
          <w:sz w:val="28"/>
          <w:szCs w:val="28"/>
        </w:rPr>
        <w:t>e</w:t>
      </w:r>
      <w:r>
        <w:rPr>
          <w:spacing w:val="-3"/>
          <w:sz w:val="28"/>
          <w:szCs w:val="28"/>
        </w:rPr>
        <w:t xml:space="preserve"> </w:t>
      </w:r>
      <w:r>
        <w:rPr>
          <w:spacing w:val="1"/>
          <w:sz w:val="28"/>
          <w:szCs w:val="28"/>
        </w:rPr>
        <w:t>w</w:t>
      </w:r>
      <w:r>
        <w:rPr>
          <w:spacing w:val="-1"/>
          <w:sz w:val="28"/>
          <w:szCs w:val="28"/>
        </w:rPr>
        <w:t>h</w:t>
      </w:r>
      <w:r>
        <w:rPr>
          <w:sz w:val="28"/>
          <w:szCs w:val="28"/>
        </w:rPr>
        <w:t>o</w:t>
      </w:r>
      <w:r>
        <w:rPr>
          <w:spacing w:val="2"/>
          <w:sz w:val="28"/>
          <w:szCs w:val="28"/>
        </w:rPr>
        <w:t xml:space="preserve"> </w:t>
      </w:r>
      <w:r>
        <w:rPr>
          <w:spacing w:val="1"/>
          <w:sz w:val="28"/>
          <w:szCs w:val="28"/>
        </w:rPr>
        <w:t>h</w:t>
      </w:r>
      <w:r>
        <w:rPr>
          <w:sz w:val="28"/>
          <w:szCs w:val="28"/>
        </w:rPr>
        <w:t>as</w:t>
      </w:r>
      <w:r>
        <w:rPr>
          <w:spacing w:val="1"/>
          <w:sz w:val="28"/>
          <w:szCs w:val="28"/>
        </w:rPr>
        <w:t xml:space="preserve"> </w:t>
      </w:r>
      <w:r>
        <w:rPr>
          <w:spacing w:val="-2"/>
          <w:sz w:val="28"/>
          <w:szCs w:val="28"/>
        </w:rPr>
        <w:t>a</w:t>
      </w:r>
      <w:r>
        <w:rPr>
          <w:sz w:val="28"/>
          <w:szCs w:val="28"/>
        </w:rPr>
        <w:t>cc</w:t>
      </w:r>
      <w:r>
        <w:rPr>
          <w:spacing w:val="-2"/>
          <w:sz w:val="28"/>
          <w:szCs w:val="28"/>
        </w:rPr>
        <w:t>e</w:t>
      </w:r>
      <w:r>
        <w:rPr>
          <w:spacing w:val="1"/>
          <w:sz w:val="28"/>
          <w:szCs w:val="28"/>
        </w:rPr>
        <w:t>s</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y</w:t>
      </w:r>
      <w:r>
        <w:rPr>
          <w:spacing w:val="-1"/>
          <w:sz w:val="28"/>
          <w:szCs w:val="28"/>
        </w:rPr>
        <w:t>o</w:t>
      </w:r>
      <w:r>
        <w:rPr>
          <w:spacing w:val="1"/>
          <w:sz w:val="28"/>
          <w:szCs w:val="28"/>
        </w:rPr>
        <w:t>u</w:t>
      </w:r>
      <w:r>
        <w:rPr>
          <w:sz w:val="28"/>
          <w:szCs w:val="28"/>
        </w:rPr>
        <w:t>r ac</w:t>
      </w:r>
      <w:r>
        <w:rPr>
          <w:spacing w:val="-3"/>
          <w:sz w:val="28"/>
          <w:szCs w:val="28"/>
        </w:rPr>
        <w:t>c</w:t>
      </w:r>
      <w:r>
        <w:rPr>
          <w:spacing w:val="-1"/>
          <w:sz w:val="28"/>
          <w:szCs w:val="28"/>
        </w:rPr>
        <w:t>o</w:t>
      </w:r>
      <w:r>
        <w:rPr>
          <w:spacing w:val="1"/>
          <w:sz w:val="28"/>
          <w:szCs w:val="28"/>
        </w:rPr>
        <w:t>u</w:t>
      </w:r>
      <w:r>
        <w:rPr>
          <w:spacing w:val="-1"/>
          <w:sz w:val="28"/>
          <w:szCs w:val="28"/>
        </w:rPr>
        <w:t>n</w:t>
      </w:r>
      <w:r>
        <w:rPr>
          <w:sz w:val="28"/>
          <w:szCs w:val="28"/>
        </w:rPr>
        <w:t>t</w:t>
      </w:r>
      <w:r>
        <w:rPr>
          <w:spacing w:val="3"/>
          <w:sz w:val="28"/>
          <w:szCs w:val="28"/>
        </w:rPr>
        <w:t xml:space="preserve"> </w:t>
      </w:r>
      <w:r w:rsidR="00BF2BCE">
        <w:rPr>
          <w:spacing w:val="-1"/>
          <w:sz w:val="28"/>
          <w:szCs w:val="28"/>
        </w:rPr>
        <w:t>with</w:t>
      </w:r>
      <w:r>
        <w:rPr>
          <w:spacing w:val="1"/>
          <w:sz w:val="28"/>
          <w:szCs w:val="28"/>
        </w:rPr>
        <w:t xml:space="preserve"> </w:t>
      </w:r>
      <w:r>
        <w:rPr>
          <w:spacing w:val="-2"/>
          <w:sz w:val="28"/>
          <w:szCs w:val="28"/>
        </w:rPr>
        <w:t>t</w:t>
      </w:r>
      <w:r>
        <w:rPr>
          <w:spacing w:val="1"/>
          <w:sz w:val="28"/>
          <w:szCs w:val="28"/>
        </w:rPr>
        <w:t>h</w:t>
      </w:r>
      <w:r>
        <w:rPr>
          <w:sz w:val="28"/>
          <w:szCs w:val="28"/>
        </w:rPr>
        <w:t>e</w:t>
      </w:r>
      <w:r>
        <w:rPr>
          <w:spacing w:val="-3"/>
          <w:sz w:val="28"/>
          <w:szCs w:val="28"/>
        </w:rPr>
        <w:t xml:space="preserve"> </w:t>
      </w:r>
      <w:r>
        <w:rPr>
          <w:spacing w:val="1"/>
          <w:sz w:val="28"/>
          <w:szCs w:val="28"/>
        </w:rPr>
        <w:t>k</w:t>
      </w:r>
      <w:r>
        <w:rPr>
          <w:spacing w:val="-2"/>
          <w:sz w:val="28"/>
          <w:szCs w:val="28"/>
        </w:rPr>
        <w:t>e</w:t>
      </w:r>
      <w:r>
        <w:rPr>
          <w:sz w:val="28"/>
          <w:szCs w:val="28"/>
        </w:rPr>
        <w:t>y</w:t>
      </w:r>
      <w:r>
        <w:rPr>
          <w:spacing w:val="1"/>
          <w:sz w:val="28"/>
          <w:szCs w:val="28"/>
        </w:rPr>
        <w:t>s</w:t>
      </w:r>
      <w:r>
        <w:rPr>
          <w:sz w:val="28"/>
          <w:szCs w:val="28"/>
        </w:rPr>
        <w:t>.</w:t>
      </w:r>
    </w:p>
    <w:p w14:paraId="79DF7A97" w14:textId="77777777" w:rsidR="00AE7C60" w:rsidRDefault="00AE7C60" w:rsidP="003E0BA7">
      <w:pPr>
        <w:spacing w:before="9" w:line="140" w:lineRule="exact"/>
        <w:jc w:val="both"/>
        <w:rPr>
          <w:sz w:val="14"/>
          <w:szCs w:val="14"/>
        </w:rPr>
      </w:pPr>
    </w:p>
    <w:p w14:paraId="0D6EE4AD" w14:textId="77777777" w:rsidR="00AE7C60" w:rsidRDefault="00AE7C60" w:rsidP="003E0BA7">
      <w:pPr>
        <w:spacing w:line="200" w:lineRule="exact"/>
        <w:jc w:val="both"/>
      </w:pPr>
    </w:p>
    <w:p w14:paraId="72477106"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Re</w:t>
      </w:r>
      <w:r>
        <w:rPr>
          <w:spacing w:val="-1"/>
          <w:sz w:val="28"/>
          <w:szCs w:val="28"/>
        </w:rPr>
        <w:t>s</w:t>
      </w:r>
      <w:r>
        <w:rPr>
          <w:spacing w:val="1"/>
          <w:sz w:val="28"/>
          <w:szCs w:val="28"/>
        </w:rPr>
        <w:t>t</w:t>
      </w:r>
      <w:r>
        <w:rPr>
          <w:sz w:val="28"/>
          <w:szCs w:val="28"/>
        </w:rPr>
        <w:t>r</w:t>
      </w:r>
      <w:r>
        <w:rPr>
          <w:spacing w:val="-1"/>
          <w:sz w:val="28"/>
          <w:szCs w:val="28"/>
        </w:rPr>
        <w:t>i</w:t>
      </w:r>
      <w:r>
        <w:rPr>
          <w:sz w:val="28"/>
          <w:szCs w:val="28"/>
        </w:rPr>
        <w:t>c</w:t>
      </w:r>
      <w:r>
        <w:rPr>
          <w:spacing w:val="-1"/>
          <w:sz w:val="28"/>
          <w:szCs w:val="28"/>
        </w:rPr>
        <w:t>t</w:t>
      </w:r>
      <w:r>
        <w:rPr>
          <w:spacing w:val="1"/>
          <w:sz w:val="28"/>
          <w:szCs w:val="28"/>
        </w:rPr>
        <w:t>i</w:t>
      </w:r>
      <w:r>
        <w:rPr>
          <w:spacing w:val="-1"/>
          <w:sz w:val="28"/>
          <w:szCs w:val="28"/>
        </w:rPr>
        <w:t>on</w:t>
      </w:r>
      <w:r>
        <w:rPr>
          <w:spacing w:val="1"/>
          <w:sz w:val="28"/>
          <w:szCs w:val="28"/>
        </w:rPr>
        <w:t>s</w:t>
      </w:r>
      <w:r>
        <w:rPr>
          <w:sz w:val="28"/>
          <w:szCs w:val="28"/>
        </w:rPr>
        <w:t>,</w:t>
      </w:r>
      <w:r>
        <w:rPr>
          <w:spacing w:val="-1"/>
          <w:sz w:val="28"/>
          <w:szCs w:val="28"/>
        </w:rPr>
        <w:t xml:space="preserve"> </w:t>
      </w:r>
      <w:r>
        <w:rPr>
          <w:spacing w:val="1"/>
          <w:sz w:val="28"/>
          <w:szCs w:val="28"/>
        </w:rPr>
        <w:t>l</w:t>
      </w:r>
      <w:r>
        <w:rPr>
          <w:spacing w:val="-1"/>
          <w:sz w:val="28"/>
          <w:szCs w:val="28"/>
        </w:rPr>
        <w:t>i</w:t>
      </w:r>
      <w:r>
        <w:rPr>
          <w:sz w:val="28"/>
          <w:szCs w:val="28"/>
        </w:rPr>
        <w:t>m</w:t>
      </w:r>
      <w:r>
        <w:rPr>
          <w:spacing w:val="-1"/>
          <w:sz w:val="28"/>
          <w:szCs w:val="28"/>
        </w:rPr>
        <w:t>i</w:t>
      </w:r>
      <w:r>
        <w:rPr>
          <w:spacing w:val="1"/>
          <w:sz w:val="28"/>
          <w:szCs w:val="28"/>
        </w:rPr>
        <w:t>t</w:t>
      </w:r>
      <w:r>
        <w:rPr>
          <w:spacing w:val="-2"/>
          <w:sz w:val="28"/>
          <w:szCs w:val="28"/>
        </w:rPr>
        <w:t>a</w:t>
      </w:r>
      <w:r>
        <w:rPr>
          <w:spacing w:val="1"/>
          <w:sz w:val="28"/>
          <w:szCs w:val="28"/>
        </w:rPr>
        <w:t>t</w:t>
      </w:r>
      <w:r>
        <w:rPr>
          <w:spacing w:val="-1"/>
          <w:sz w:val="28"/>
          <w:szCs w:val="28"/>
        </w:rPr>
        <w:t>io</w:t>
      </w:r>
      <w:r>
        <w:rPr>
          <w:spacing w:val="1"/>
          <w:sz w:val="28"/>
          <w:szCs w:val="28"/>
        </w:rPr>
        <w:t>n</w:t>
      </w:r>
      <w:r>
        <w:rPr>
          <w:spacing w:val="3"/>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2"/>
          <w:sz w:val="28"/>
          <w:szCs w:val="28"/>
        </w:rPr>
        <w:t xml:space="preserve"> </w:t>
      </w:r>
      <w:r>
        <w:rPr>
          <w:spacing w:val="1"/>
          <w:sz w:val="28"/>
          <w:szCs w:val="28"/>
        </w:rPr>
        <w:t>s</w:t>
      </w:r>
      <w:r>
        <w:rPr>
          <w:spacing w:val="-2"/>
          <w:sz w:val="28"/>
          <w:szCs w:val="28"/>
        </w:rPr>
        <w:t>a</w:t>
      </w:r>
      <w:r>
        <w:rPr>
          <w:spacing w:val="1"/>
          <w:sz w:val="28"/>
          <w:szCs w:val="28"/>
        </w:rPr>
        <w:t>n</w:t>
      </w:r>
      <w:r>
        <w:rPr>
          <w:spacing w:val="-2"/>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s</w:t>
      </w:r>
    </w:p>
    <w:p w14:paraId="7C53C72C" w14:textId="77777777" w:rsidR="003E0BA7" w:rsidRDefault="00A44FA3" w:rsidP="003E0BA7">
      <w:pPr>
        <w:spacing w:before="26" w:line="259" w:lineRule="auto"/>
        <w:ind w:left="460" w:right="396"/>
        <w:jc w:val="both"/>
        <w:rPr>
          <w:sz w:val="28"/>
          <w:szCs w:val="28"/>
        </w:rPr>
      </w:pPr>
      <w:r>
        <w:rPr>
          <w:sz w:val="28"/>
          <w:szCs w:val="28"/>
        </w:rPr>
        <w:lastRenderedPageBreak/>
        <w:t>Ber</w:t>
      </w:r>
      <w:r>
        <w:rPr>
          <w:spacing w:val="-1"/>
          <w:sz w:val="28"/>
          <w:szCs w:val="28"/>
        </w:rPr>
        <w:t>t</w:t>
      </w:r>
      <w:r>
        <w:rPr>
          <w:spacing w:val="1"/>
          <w:sz w:val="28"/>
          <w:szCs w:val="28"/>
        </w:rPr>
        <w:t>i</w:t>
      </w:r>
      <w:r>
        <w:rPr>
          <w:spacing w:val="-1"/>
          <w:sz w:val="28"/>
          <w:szCs w:val="28"/>
        </w:rPr>
        <w:t>ni</w:t>
      </w:r>
      <w:r>
        <w:rPr>
          <w:spacing w:val="1"/>
          <w:sz w:val="28"/>
          <w:szCs w:val="28"/>
        </w:rPr>
        <w:t>t</w:t>
      </w:r>
      <w:r>
        <w:rPr>
          <w:sz w:val="28"/>
          <w:szCs w:val="28"/>
        </w:rPr>
        <w:t>y</w:t>
      </w:r>
      <w:r>
        <w:rPr>
          <w:spacing w:val="1"/>
          <w:sz w:val="28"/>
          <w:szCs w:val="28"/>
        </w:rPr>
        <w:t xml:space="preserve"> </w:t>
      </w:r>
      <w:r>
        <w:rPr>
          <w:spacing w:val="-2"/>
          <w:sz w:val="28"/>
          <w:szCs w:val="28"/>
        </w:rPr>
        <w:t>f</w:t>
      </w:r>
      <w:r>
        <w:rPr>
          <w:spacing w:val="1"/>
          <w:sz w:val="28"/>
          <w:szCs w:val="28"/>
        </w:rPr>
        <w:t>i</w:t>
      </w:r>
      <w:r>
        <w:rPr>
          <w:spacing w:val="-1"/>
          <w:sz w:val="28"/>
          <w:szCs w:val="28"/>
        </w:rPr>
        <w:t>n</w:t>
      </w:r>
      <w:r>
        <w:rPr>
          <w:sz w:val="28"/>
          <w:szCs w:val="28"/>
        </w:rPr>
        <w:t>a</w:t>
      </w:r>
      <w:r>
        <w:rPr>
          <w:spacing w:val="-1"/>
          <w:sz w:val="28"/>
          <w:szCs w:val="28"/>
        </w:rPr>
        <w:t>n</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w:t>
      </w:r>
      <w:r>
        <w:rPr>
          <w:spacing w:val="-3"/>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m is</w:t>
      </w:r>
      <w:r>
        <w:rPr>
          <w:spacing w:val="1"/>
          <w:sz w:val="28"/>
          <w:szCs w:val="28"/>
        </w:rPr>
        <w:t xml:space="preserve"> </w:t>
      </w:r>
      <w:r>
        <w:rPr>
          <w:sz w:val="28"/>
          <w:szCs w:val="28"/>
        </w:rPr>
        <w:t xml:space="preserve">a </w:t>
      </w:r>
      <w:r>
        <w:rPr>
          <w:spacing w:val="-1"/>
          <w:sz w:val="28"/>
          <w:szCs w:val="28"/>
        </w:rPr>
        <w:t>b</w:t>
      </w:r>
      <w:r>
        <w:rPr>
          <w:spacing w:val="1"/>
          <w:sz w:val="28"/>
          <w:szCs w:val="28"/>
        </w:rPr>
        <w:t>o</w:t>
      </w:r>
      <w:r>
        <w:rPr>
          <w:spacing w:val="-2"/>
          <w:sz w:val="28"/>
          <w:szCs w:val="28"/>
        </w:rPr>
        <w:t>r</w:t>
      </w:r>
      <w:r>
        <w:rPr>
          <w:spacing w:val="1"/>
          <w:sz w:val="28"/>
          <w:szCs w:val="28"/>
        </w:rPr>
        <w:t>d</w:t>
      </w:r>
      <w:r>
        <w:rPr>
          <w:sz w:val="28"/>
          <w:szCs w:val="28"/>
        </w:rPr>
        <w:t>e</w:t>
      </w:r>
      <w:r>
        <w:rPr>
          <w:spacing w:val="-2"/>
          <w:sz w:val="28"/>
          <w:szCs w:val="28"/>
        </w:rPr>
        <w:t>r</w:t>
      </w:r>
      <w:r>
        <w:rPr>
          <w:spacing w:val="1"/>
          <w:sz w:val="28"/>
          <w:szCs w:val="28"/>
        </w:rPr>
        <w:t>l</w:t>
      </w:r>
      <w:r>
        <w:rPr>
          <w:spacing w:val="-2"/>
          <w:sz w:val="28"/>
          <w:szCs w:val="28"/>
        </w:rPr>
        <w:t>e</w:t>
      </w:r>
      <w:r>
        <w:rPr>
          <w:spacing w:val="1"/>
          <w:sz w:val="28"/>
          <w:szCs w:val="28"/>
        </w:rPr>
        <w:t>s</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a</w:t>
      </w:r>
      <w:r>
        <w:rPr>
          <w:spacing w:val="-2"/>
          <w:sz w:val="28"/>
          <w:szCs w:val="28"/>
        </w:rPr>
        <w:t>n</w:t>
      </w:r>
      <w:r>
        <w:rPr>
          <w:spacing w:val="-1"/>
          <w:sz w:val="28"/>
          <w:szCs w:val="28"/>
        </w:rPr>
        <w:t>o</w:t>
      </w:r>
      <w:r>
        <w:rPr>
          <w:spacing w:val="1"/>
          <w:sz w:val="28"/>
          <w:szCs w:val="28"/>
        </w:rPr>
        <w:t>ny</w:t>
      </w:r>
      <w:r>
        <w:rPr>
          <w:spacing w:val="-3"/>
          <w:sz w:val="28"/>
          <w:szCs w:val="28"/>
        </w:rPr>
        <w:t>m</w:t>
      </w:r>
      <w:r>
        <w:rPr>
          <w:spacing w:val="-1"/>
          <w:sz w:val="28"/>
          <w:szCs w:val="28"/>
        </w:rPr>
        <w:t>o</w:t>
      </w:r>
      <w:r>
        <w:rPr>
          <w:spacing w:val="1"/>
          <w:sz w:val="28"/>
          <w:szCs w:val="28"/>
        </w:rPr>
        <w:t>u</w:t>
      </w:r>
      <w:r>
        <w:rPr>
          <w:sz w:val="28"/>
          <w:szCs w:val="28"/>
        </w:rPr>
        <w:t>s</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5"/>
          <w:sz w:val="28"/>
          <w:szCs w:val="28"/>
        </w:rPr>
        <w:t>m</w:t>
      </w:r>
      <w:r>
        <w:rPr>
          <w:sz w:val="28"/>
          <w:szCs w:val="28"/>
        </w:rPr>
        <w:t>,</w:t>
      </w:r>
      <w:r>
        <w:rPr>
          <w:spacing w:val="-1"/>
          <w:sz w:val="28"/>
          <w:szCs w:val="28"/>
        </w:rPr>
        <w:t xml:space="preserve"> s</w:t>
      </w:r>
      <w:r>
        <w:rPr>
          <w:sz w:val="28"/>
          <w:szCs w:val="28"/>
        </w:rPr>
        <w:t xml:space="preserve">o </w:t>
      </w:r>
      <w:r>
        <w:rPr>
          <w:spacing w:val="1"/>
          <w:sz w:val="28"/>
          <w:szCs w:val="28"/>
        </w:rPr>
        <w:t>th</w:t>
      </w:r>
      <w:r>
        <w:rPr>
          <w:spacing w:val="-2"/>
          <w:sz w:val="28"/>
          <w:szCs w:val="28"/>
        </w:rPr>
        <w:t>e</w:t>
      </w:r>
      <w:r>
        <w:rPr>
          <w:sz w:val="28"/>
          <w:szCs w:val="28"/>
        </w:rPr>
        <w:t xml:space="preserve">re </w:t>
      </w:r>
      <w:r>
        <w:rPr>
          <w:spacing w:val="-1"/>
          <w:sz w:val="28"/>
          <w:szCs w:val="28"/>
        </w:rPr>
        <w:t>i</w:t>
      </w:r>
      <w:r>
        <w:rPr>
          <w:sz w:val="28"/>
          <w:szCs w:val="28"/>
        </w:rPr>
        <w:t>s</w:t>
      </w:r>
      <w:r>
        <w:rPr>
          <w:spacing w:val="1"/>
          <w:sz w:val="28"/>
          <w:szCs w:val="28"/>
        </w:rPr>
        <w:t xml:space="preserve"> </w:t>
      </w:r>
      <w:r>
        <w:rPr>
          <w:spacing w:val="-1"/>
          <w:sz w:val="28"/>
          <w:szCs w:val="28"/>
        </w:rPr>
        <w:t>n</w:t>
      </w:r>
      <w:r>
        <w:rPr>
          <w:sz w:val="28"/>
          <w:szCs w:val="28"/>
        </w:rPr>
        <w:t>o</w:t>
      </w:r>
      <w:r>
        <w:rPr>
          <w:spacing w:val="1"/>
          <w:sz w:val="28"/>
          <w:szCs w:val="28"/>
        </w:rPr>
        <w:t xml:space="preserve"> </w:t>
      </w:r>
      <w:r>
        <w:rPr>
          <w:sz w:val="28"/>
          <w:szCs w:val="28"/>
        </w:rPr>
        <w:t>r</w:t>
      </w:r>
      <w:r>
        <w:rPr>
          <w:spacing w:val="-2"/>
          <w:sz w:val="28"/>
          <w:szCs w:val="28"/>
        </w:rPr>
        <w:t>e</w:t>
      </w:r>
      <w:r>
        <w:rPr>
          <w:spacing w:val="1"/>
          <w:sz w:val="28"/>
          <w:szCs w:val="28"/>
        </w:rPr>
        <w:t>st</w:t>
      </w:r>
      <w:r>
        <w:rPr>
          <w:spacing w:val="-2"/>
          <w:sz w:val="28"/>
          <w:szCs w:val="28"/>
        </w:rPr>
        <w:t>r</w:t>
      </w:r>
      <w:r>
        <w:rPr>
          <w:spacing w:val="1"/>
          <w:sz w:val="28"/>
          <w:szCs w:val="28"/>
        </w:rPr>
        <w:t>i</w:t>
      </w:r>
      <w:r>
        <w:rPr>
          <w:spacing w:val="-2"/>
          <w:sz w:val="28"/>
          <w:szCs w:val="28"/>
        </w:rPr>
        <w:t>c</w:t>
      </w:r>
      <w:r>
        <w:rPr>
          <w:spacing w:val="1"/>
          <w:sz w:val="28"/>
          <w:szCs w:val="28"/>
        </w:rPr>
        <w:t>t</w:t>
      </w:r>
      <w:r>
        <w:rPr>
          <w:spacing w:val="-1"/>
          <w:sz w:val="28"/>
          <w:szCs w:val="28"/>
        </w:rPr>
        <w:t>io</w:t>
      </w:r>
      <w:r>
        <w:rPr>
          <w:sz w:val="28"/>
          <w:szCs w:val="28"/>
        </w:rPr>
        <w:t>n</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li</w:t>
      </w:r>
      <w:r>
        <w:rPr>
          <w:spacing w:val="-3"/>
          <w:sz w:val="28"/>
          <w:szCs w:val="28"/>
        </w:rPr>
        <w:t>m</w:t>
      </w:r>
      <w:r>
        <w:rPr>
          <w:spacing w:val="-1"/>
          <w:sz w:val="28"/>
          <w:szCs w:val="28"/>
        </w:rPr>
        <w:t>i</w:t>
      </w:r>
      <w:r>
        <w:rPr>
          <w:sz w:val="28"/>
          <w:szCs w:val="28"/>
        </w:rPr>
        <w:t>t</w:t>
      </w:r>
      <w:r>
        <w:rPr>
          <w:spacing w:val="4"/>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2"/>
          <w:sz w:val="28"/>
          <w:szCs w:val="28"/>
        </w:rPr>
        <w:t>a</w:t>
      </w:r>
      <w:r>
        <w:rPr>
          <w:spacing w:val="1"/>
          <w:sz w:val="28"/>
          <w:szCs w:val="28"/>
        </w:rPr>
        <w:t>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i</w:t>
      </w:r>
      <w:r>
        <w:rPr>
          <w:spacing w:val="-1"/>
          <w:sz w:val="28"/>
          <w:szCs w:val="28"/>
        </w:rPr>
        <w:t>lit</w:t>
      </w:r>
      <w:r>
        <w:rPr>
          <w:sz w:val="28"/>
          <w:szCs w:val="28"/>
        </w:rPr>
        <w:t>y</w:t>
      </w:r>
      <w:r>
        <w:rPr>
          <w:spacing w:val="1"/>
          <w:sz w:val="28"/>
          <w:szCs w:val="28"/>
        </w:rPr>
        <w:t xml:space="preserve"> </w:t>
      </w:r>
      <w:r>
        <w:rPr>
          <w:sz w:val="28"/>
          <w:szCs w:val="28"/>
        </w:rPr>
        <w:t>for</w:t>
      </w:r>
      <w:r>
        <w:rPr>
          <w:spacing w:val="-2"/>
          <w:sz w:val="28"/>
          <w:szCs w:val="28"/>
        </w:rPr>
        <w:t xml:space="preserve"> </w:t>
      </w:r>
      <w:r>
        <w:rPr>
          <w:spacing w:val="-1"/>
          <w:sz w:val="28"/>
          <w:szCs w:val="28"/>
        </w:rPr>
        <w:t>u</w:t>
      </w:r>
      <w:r>
        <w:rPr>
          <w:spacing w:val="1"/>
          <w:sz w:val="28"/>
          <w:szCs w:val="28"/>
        </w:rPr>
        <w:t>s</w:t>
      </w:r>
      <w:r>
        <w:rPr>
          <w:sz w:val="28"/>
          <w:szCs w:val="28"/>
        </w:rPr>
        <w:t>er</w:t>
      </w:r>
      <w:r>
        <w:rPr>
          <w:spacing w:val="1"/>
          <w:sz w:val="28"/>
          <w:szCs w:val="28"/>
        </w:rPr>
        <w:t>s</w:t>
      </w:r>
      <w:r>
        <w:rPr>
          <w:sz w:val="28"/>
          <w:szCs w:val="28"/>
        </w:rPr>
        <w:t>.</w:t>
      </w:r>
    </w:p>
    <w:p w14:paraId="45A2F601" w14:textId="7B300599" w:rsidR="00AE7C60" w:rsidRDefault="00A44FA3" w:rsidP="003E0BA7">
      <w:pPr>
        <w:spacing w:before="26" w:line="259" w:lineRule="auto"/>
        <w:ind w:left="450" w:right="396"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pacing w:val="-1"/>
          <w:sz w:val="28"/>
          <w:szCs w:val="28"/>
        </w:rPr>
        <w:t>u</w:t>
      </w:r>
      <w:r>
        <w:rPr>
          <w:sz w:val="28"/>
          <w:szCs w:val="28"/>
        </w:rPr>
        <w:t>m</w:t>
      </w:r>
      <w:r>
        <w:rPr>
          <w:spacing w:val="-1"/>
          <w:sz w:val="28"/>
          <w:szCs w:val="28"/>
        </w:rPr>
        <w:t>b</w:t>
      </w:r>
      <w:r>
        <w:rPr>
          <w:sz w:val="28"/>
          <w:szCs w:val="28"/>
        </w:rPr>
        <w:t>er of</w:t>
      </w:r>
      <w:r>
        <w:rPr>
          <w:spacing w:val="1"/>
          <w:sz w:val="28"/>
          <w:szCs w:val="28"/>
        </w:rPr>
        <w:t xml:space="preserve"> </w:t>
      </w:r>
      <w:r>
        <w:rPr>
          <w:spacing w:val="-3"/>
          <w:sz w:val="28"/>
          <w:szCs w:val="28"/>
        </w:rPr>
        <w:t>c</w:t>
      </w:r>
      <w:r>
        <w:rPr>
          <w:spacing w:val="-1"/>
          <w:sz w:val="28"/>
          <w:szCs w:val="28"/>
        </w:rPr>
        <w:t>o</w:t>
      </w:r>
      <w:r>
        <w:rPr>
          <w:spacing w:val="1"/>
          <w:sz w:val="28"/>
          <w:szCs w:val="28"/>
        </w:rPr>
        <w:t>i</w:t>
      </w:r>
      <w:r>
        <w:rPr>
          <w:spacing w:val="-1"/>
          <w:sz w:val="28"/>
          <w:szCs w:val="28"/>
        </w:rPr>
        <w:t>n</w:t>
      </w:r>
      <w:r>
        <w:rPr>
          <w:spacing w:val="1"/>
          <w:sz w:val="28"/>
          <w:szCs w:val="28"/>
        </w:rPr>
        <w:t>s</w:t>
      </w:r>
      <w:r>
        <w:rPr>
          <w:spacing w:val="-1"/>
          <w:sz w:val="28"/>
          <w:szCs w:val="28"/>
        </w:rPr>
        <w:t>/t</w:t>
      </w:r>
      <w:r>
        <w:rPr>
          <w:spacing w:val="1"/>
          <w:sz w:val="28"/>
          <w:szCs w:val="28"/>
        </w:rPr>
        <w:t>o</w:t>
      </w:r>
      <w:r>
        <w:rPr>
          <w:spacing w:val="-1"/>
          <w:sz w:val="28"/>
          <w:szCs w:val="28"/>
        </w:rPr>
        <w:t>k</w:t>
      </w:r>
      <w:r>
        <w:rPr>
          <w:spacing w:val="-2"/>
          <w:sz w:val="28"/>
          <w:szCs w:val="28"/>
        </w:rPr>
        <w:t>e</w:t>
      </w:r>
      <w:r>
        <w:rPr>
          <w:spacing w:val="3"/>
          <w:sz w:val="28"/>
          <w:szCs w:val="28"/>
        </w:rPr>
        <w:t>n</w:t>
      </w:r>
      <w:r>
        <w:rPr>
          <w:sz w:val="28"/>
          <w:szCs w:val="28"/>
        </w:rPr>
        <w:t>s</w:t>
      </w:r>
      <w:r>
        <w:rPr>
          <w:spacing w:val="-2"/>
          <w:sz w:val="28"/>
          <w:szCs w:val="28"/>
        </w:rPr>
        <w:t xml:space="preserve"> </w:t>
      </w:r>
      <w:r>
        <w:rPr>
          <w:spacing w:val="1"/>
          <w:sz w:val="28"/>
          <w:szCs w:val="28"/>
        </w:rPr>
        <w:t>t</w:t>
      </w:r>
      <w:r>
        <w:rPr>
          <w:sz w:val="28"/>
          <w:szCs w:val="28"/>
        </w:rPr>
        <w:t>o</w:t>
      </w:r>
      <w:r>
        <w:rPr>
          <w:spacing w:val="-2"/>
          <w:sz w:val="28"/>
          <w:szCs w:val="28"/>
        </w:rPr>
        <w:t xml:space="preserve"> </w:t>
      </w:r>
      <w:r w:rsidR="00BF2BCE">
        <w:rPr>
          <w:spacing w:val="-2"/>
          <w:sz w:val="28"/>
          <w:szCs w:val="28"/>
        </w:rPr>
        <w:t xml:space="preserve">be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w:t>
      </w:r>
      <w:r>
        <w:rPr>
          <w:spacing w:val="-1"/>
          <w:sz w:val="28"/>
          <w:szCs w:val="28"/>
        </w:rPr>
        <w:t>t</w:t>
      </w:r>
      <w:r w:rsidR="00BF2BCE">
        <w:rPr>
          <w:sz w:val="28"/>
          <w:szCs w:val="28"/>
        </w:rPr>
        <w:t>ed</w:t>
      </w:r>
    </w:p>
    <w:p w14:paraId="17C4500B" w14:textId="77777777" w:rsidR="00AE7C60" w:rsidRDefault="00A44FA3" w:rsidP="003E0BA7">
      <w:pPr>
        <w:spacing w:before="26"/>
        <w:ind w:left="450" w:hanging="270"/>
        <w:jc w:val="both"/>
        <w:rPr>
          <w:sz w:val="28"/>
          <w:szCs w:val="28"/>
        </w:rPr>
      </w:pPr>
      <w:r>
        <w:rPr>
          <w:spacing w:val="1"/>
          <w:sz w:val="28"/>
          <w:szCs w:val="28"/>
        </w:rPr>
        <w:t>O</w:t>
      </w:r>
      <w:r>
        <w:rPr>
          <w:spacing w:val="-1"/>
          <w:sz w:val="28"/>
          <w:szCs w:val="28"/>
        </w:rPr>
        <w:t>v</w:t>
      </w:r>
      <w:r>
        <w:rPr>
          <w:sz w:val="28"/>
          <w:szCs w:val="28"/>
        </w:rPr>
        <w:t xml:space="preserve">er </w:t>
      </w:r>
      <w:r>
        <w:rPr>
          <w:spacing w:val="-2"/>
          <w:sz w:val="28"/>
          <w:szCs w:val="28"/>
        </w:rPr>
        <w:t>1</w:t>
      </w:r>
      <w:r>
        <w:rPr>
          <w:spacing w:val="-1"/>
          <w:sz w:val="28"/>
          <w:szCs w:val="28"/>
        </w:rPr>
        <w:t>0</w:t>
      </w:r>
      <w:r>
        <w:rPr>
          <w:sz w:val="28"/>
          <w:szCs w:val="28"/>
        </w:rPr>
        <w:t>0</w:t>
      </w:r>
      <w:r>
        <w:rPr>
          <w:spacing w:val="1"/>
          <w:sz w:val="28"/>
          <w:szCs w:val="28"/>
        </w:rPr>
        <w:t xml:space="preserve"> </w:t>
      </w:r>
      <w:r>
        <w:rPr>
          <w:sz w:val="28"/>
          <w:szCs w:val="28"/>
        </w:rPr>
        <w:t>c</w:t>
      </w:r>
      <w:r>
        <w:rPr>
          <w:spacing w:val="-1"/>
          <w:sz w:val="28"/>
          <w:szCs w:val="28"/>
        </w:rPr>
        <w:t>oi</w:t>
      </w:r>
      <w:r>
        <w:rPr>
          <w:spacing w:val="1"/>
          <w:sz w:val="28"/>
          <w:szCs w:val="28"/>
        </w:rPr>
        <w:t>ns</w:t>
      </w:r>
      <w:r>
        <w:rPr>
          <w:sz w:val="28"/>
          <w:szCs w:val="28"/>
        </w:rPr>
        <w:t xml:space="preserve">, </w:t>
      </w:r>
      <w:r>
        <w:rPr>
          <w:spacing w:val="-1"/>
          <w:sz w:val="28"/>
          <w:szCs w:val="28"/>
        </w:rPr>
        <w:t>to</w:t>
      </w:r>
      <w:r>
        <w:rPr>
          <w:spacing w:val="1"/>
          <w:sz w:val="28"/>
          <w:szCs w:val="28"/>
        </w:rPr>
        <w:t>k</w:t>
      </w:r>
      <w:r>
        <w:rPr>
          <w:spacing w:val="-2"/>
          <w:sz w:val="28"/>
          <w:szCs w:val="28"/>
        </w:rPr>
        <w:t>e</w:t>
      </w:r>
      <w:r>
        <w:rPr>
          <w:spacing w:val="1"/>
          <w:sz w:val="28"/>
          <w:szCs w:val="28"/>
        </w:rPr>
        <w:t>n</w:t>
      </w:r>
      <w:r>
        <w:rPr>
          <w:spacing w:val="2"/>
          <w:sz w:val="28"/>
          <w:szCs w:val="28"/>
        </w:rPr>
        <w:t>s</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pacing w:val="1"/>
          <w:sz w:val="28"/>
          <w:szCs w:val="28"/>
        </w:rPr>
        <w:t>s</w:t>
      </w:r>
      <w:r>
        <w:rPr>
          <w:spacing w:val="-1"/>
          <w:sz w:val="28"/>
          <w:szCs w:val="28"/>
        </w:rPr>
        <w:t>t</w:t>
      </w:r>
      <w:r>
        <w:rPr>
          <w:sz w:val="28"/>
          <w:szCs w:val="28"/>
        </w:rPr>
        <w:t>a</w:t>
      </w:r>
      <w:r>
        <w:rPr>
          <w:spacing w:val="-1"/>
          <w:sz w:val="28"/>
          <w:szCs w:val="28"/>
        </w:rPr>
        <w:t>b</w:t>
      </w:r>
      <w:r>
        <w:rPr>
          <w:spacing w:val="1"/>
          <w:sz w:val="28"/>
          <w:szCs w:val="28"/>
        </w:rPr>
        <w:t>l</w:t>
      </w:r>
      <w:r>
        <w:rPr>
          <w:sz w:val="28"/>
          <w:szCs w:val="28"/>
        </w:rPr>
        <w:t xml:space="preserve">e </w:t>
      </w:r>
      <w:r>
        <w:rPr>
          <w:spacing w:val="-2"/>
          <w:sz w:val="28"/>
          <w:szCs w:val="28"/>
        </w:rPr>
        <w:t>c</w:t>
      </w:r>
      <w:r>
        <w:rPr>
          <w:spacing w:val="1"/>
          <w:sz w:val="28"/>
          <w:szCs w:val="28"/>
        </w:rPr>
        <w:t>o</w:t>
      </w:r>
      <w:r>
        <w:rPr>
          <w:spacing w:val="-1"/>
          <w:sz w:val="28"/>
          <w:szCs w:val="28"/>
        </w:rPr>
        <w:t>in</w:t>
      </w:r>
      <w:r>
        <w:rPr>
          <w:sz w:val="28"/>
          <w:szCs w:val="28"/>
        </w:rPr>
        <w:t>s</w:t>
      </w:r>
      <w:r>
        <w:rPr>
          <w:spacing w:val="1"/>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av</w:t>
      </w:r>
      <w:r>
        <w:rPr>
          <w:spacing w:val="-2"/>
          <w:sz w:val="28"/>
          <w:szCs w:val="28"/>
        </w:rPr>
        <w:t>a</w:t>
      </w:r>
      <w:r>
        <w:rPr>
          <w:spacing w:val="-1"/>
          <w:sz w:val="28"/>
          <w:szCs w:val="28"/>
        </w:rPr>
        <w:t>i</w:t>
      </w:r>
      <w:r>
        <w:rPr>
          <w:spacing w:val="1"/>
          <w:sz w:val="28"/>
          <w:szCs w:val="28"/>
        </w:rPr>
        <w:t>l</w:t>
      </w:r>
      <w:r>
        <w:rPr>
          <w:sz w:val="28"/>
          <w:szCs w:val="28"/>
        </w:rPr>
        <w:t>a</w:t>
      </w:r>
      <w:r>
        <w:rPr>
          <w:spacing w:val="-1"/>
          <w:sz w:val="28"/>
          <w:szCs w:val="28"/>
        </w:rPr>
        <w:t>b</w:t>
      </w:r>
      <w:r>
        <w:rPr>
          <w:spacing w:val="1"/>
          <w:sz w:val="28"/>
          <w:szCs w:val="28"/>
        </w:rPr>
        <w:t>l</w:t>
      </w:r>
      <w:r>
        <w:rPr>
          <w:sz w:val="28"/>
          <w:szCs w:val="28"/>
        </w:rPr>
        <w:t>e</w:t>
      </w:r>
      <w:r>
        <w:rPr>
          <w:spacing w:val="-2"/>
          <w:sz w:val="28"/>
          <w:szCs w:val="28"/>
        </w:rPr>
        <w:t xml:space="preserve"> </w:t>
      </w:r>
      <w:r>
        <w:rPr>
          <w:spacing w:val="1"/>
          <w:sz w:val="28"/>
          <w:szCs w:val="28"/>
        </w:rPr>
        <w:t>i</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613F7B01" w14:textId="77777777" w:rsidR="00AE7C60" w:rsidRDefault="00AE7C60" w:rsidP="003E0BA7">
      <w:pPr>
        <w:spacing w:before="3" w:line="160" w:lineRule="exact"/>
        <w:ind w:left="450" w:hanging="270"/>
        <w:jc w:val="both"/>
        <w:rPr>
          <w:sz w:val="17"/>
          <w:szCs w:val="17"/>
        </w:rPr>
      </w:pPr>
    </w:p>
    <w:p w14:paraId="5B5EBA5E" w14:textId="77777777" w:rsidR="00AE7C60" w:rsidRDefault="00AE7C60" w:rsidP="003E0BA7">
      <w:pPr>
        <w:spacing w:line="200" w:lineRule="exact"/>
        <w:ind w:left="450" w:hanging="270"/>
        <w:jc w:val="both"/>
      </w:pPr>
    </w:p>
    <w:p w14:paraId="5C207C4B" w14:textId="77777777" w:rsidR="00AE7C60" w:rsidRDefault="00A44FA3" w:rsidP="003E0BA7">
      <w:pPr>
        <w:ind w:left="450" w:hanging="27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z w:val="28"/>
          <w:szCs w:val="28"/>
        </w:rPr>
        <w:t>e</w:t>
      </w:r>
      <w:r>
        <w:rPr>
          <w:spacing w:val="-3"/>
          <w:sz w:val="28"/>
          <w:szCs w:val="28"/>
        </w:rPr>
        <w:t>F</w:t>
      </w:r>
      <w:r>
        <w:rPr>
          <w:sz w:val="28"/>
          <w:szCs w:val="28"/>
        </w:rPr>
        <w:t>i</w:t>
      </w:r>
      <w:r>
        <w:rPr>
          <w:spacing w:val="1"/>
          <w:sz w:val="28"/>
          <w:szCs w:val="28"/>
        </w:rPr>
        <w:t xml:space="preserve"> </w:t>
      </w:r>
      <w:r>
        <w:rPr>
          <w:sz w:val="28"/>
          <w:szCs w:val="28"/>
        </w:rPr>
        <w:t>L</w:t>
      </w:r>
      <w:r>
        <w:rPr>
          <w:spacing w:val="-2"/>
          <w:sz w:val="28"/>
          <w:szCs w:val="28"/>
        </w:rPr>
        <w:t>e</w:t>
      </w:r>
      <w:r>
        <w:rPr>
          <w:spacing w:val="-1"/>
          <w:sz w:val="28"/>
          <w:szCs w:val="28"/>
        </w:rPr>
        <w:t>n</w:t>
      </w:r>
      <w:r>
        <w:rPr>
          <w:spacing w:val="1"/>
          <w:sz w:val="28"/>
          <w:szCs w:val="28"/>
        </w:rPr>
        <w:t>d</w:t>
      </w:r>
      <w:r>
        <w:rPr>
          <w:spacing w:val="-1"/>
          <w:sz w:val="28"/>
          <w:szCs w:val="28"/>
        </w:rPr>
        <w:t>in</w:t>
      </w:r>
      <w:r>
        <w:rPr>
          <w:sz w:val="28"/>
          <w:szCs w:val="28"/>
        </w:rPr>
        <w:t>g</w:t>
      </w:r>
    </w:p>
    <w:p w14:paraId="654D2269" w14:textId="1E3B1AB2" w:rsidR="00AE7C60" w:rsidRDefault="00A44FA3" w:rsidP="003E0BA7">
      <w:pPr>
        <w:spacing w:before="26" w:line="258" w:lineRule="auto"/>
        <w:ind w:left="450" w:right="55" w:hanging="270"/>
        <w:jc w:val="both"/>
        <w:rPr>
          <w:sz w:val="28"/>
          <w:szCs w:val="28"/>
        </w:rPr>
      </w:pPr>
      <w:r>
        <w:rPr>
          <w:sz w:val="28"/>
          <w:szCs w:val="28"/>
        </w:rPr>
        <w:t>By</w:t>
      </w:r>
      <w:r>
        <w:rPr>
          <w:spacing w:val="1"/>
          <w:sz w:val="28"/>
          <w:szCs w:val="28"/>
        </w:rPr>
        <w:t xml:space="preserv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D</w:t>
      </w:r>
      <w:r>
        <w:rPr>
          <w:sz w:val="28"/>
          <w:szCs w:val="28"/>
        </w:rPr>
        <w:t>eFi</w:t>
      </w:r>
      <w:r>
        <w:rPr>
          <w:spacing w:val="1"/>
          <w:sz w:val="28"/>
          <w:szCs w:val="28"/>
        </w:rPr>
        <w:t xml:space="preserve"> </w:t>
      </w:r>
      <w:r>
        <w:rPr>
          <w:spacing w:val="-3"/>
          <w:sz w:val="28"/>
          <w:szCs w:val="28"/>
        </w:rPr>
        <w:t>c</w:t>
      </w:r>
      <w:r>
        <w:rPr>
          <w:spacing w:val="-1"/>
          <w:sz w:val="28"/>
          <w:szCs w:val="28"/>
        </w:rPr>
        <w:t>o</w:t>
      </w:r>
      <w:r>
        <w:rPr>
          <w:spacing w:val="1"/>
          <w:sz w:val="28"/>
          <w:szCs w:val="28"/>
        </w:rPr>
        <w:t>nt</w:t>
      </w:r>
      <w:r>
        <w:rPr>
          <w:spacing w:val="-2"/>
          <w:sz w:val="28"/>
          <w:szCs w:val="28"/>
        </w:rPr>
        <w:t>ra</w:t>
      </w:r>
      <w:r>
        <w:rPr>
          <w:sz w:val="28"/>
          <w:szCs w:val="28"/>
        </w:rPr>
        <w:t>c</w:t>
      </w:r>
      <w:r>
        <w:rPr>
          <w:spacing w:val="1"/>
          <w:sz w:val="28"/>
          <w:szCs w:val="28"/>
        </w:rPr>
        <w:t>ts</w:t>
      </w:r>
      <w:r>
        <w:rPr>
          <w:sz w:val="28"/>
          <w:szCs w:val="28"/>
        </w:rPr>
        <w:t>,</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z w:val="28"/>
          <w:szCs w:val="28"/>
        </w:rPr>
        <w:t>mer</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t</w:t>
      </w:r>
      <w:r>
        <w:rPr>
          <w:sz w:val="28"/>
          <w:szCs w:val="28"/>
        </w:rPr>
        <w:t>s</w:t>
      </w:r>
      <w:r>
        <w:rPr>
          <w:spacing w:val="1"/>
          <w:sz w:val="28"/>
          <w:szCs w:val="28"/>
        </w:rPr>
        <w:t xml:space="preserve"> </w:t>
      </w:r>
      <w:r>
        <w:rPr>
          <w:sz w:val="28"/>
          <w:szCs w:val="28"/>
        </w:rPr>
        <w:t>are</w:t>
      </w:r>
      <w:r>
        <w:rPr>
          <w:spacing w:val="-3"/>
          <w:sz w:val="28"/>
          <w:szCs w:val="28"/>
        </w:rPr>
        <w:t xml:space="preserve"> </w:t>
      </w:r>
      <w:r>
        <w:rPr>
          <w:sz w:val="28"/>
          <w:szCs w:val="28"/>
        </w:rPr>
        <w:t>ca</w:t>
      </w:r>
      <w:r>
        <w:rPr>
          <w:spacing w:val="1"/>
          <w:sz w:val="28"/>
          <w:szCs w:val="28"/>
        </w:rPr>
        <w:t>p</w:t>
      </w:r>
      <w:r>
        <w:rPr>
          <w:spacing w:val="-2"/>
          <w:sz w:val="28"/>
          <w:szCs w:val="28"/>
        </w:rPr>
        <w:t>a</w:t>
      </w:r>
      <w:r>
        <w:rPr>
          <w:spacing w:val="-1"/>
          <w:sz w:val="28"/>
          <w:szCs w:val="28"/>
        </w:rPr>
        <w:t>b</w:t>
      </w:r>
      <w:r>
        <w:rPr>
          <w:spacing w:val="1"/>
          <w:sz w:val="28"/>
          <w:szCs w:val="28"/>
        </w:rPr>
        <w:t>l</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z w:val="28"/>
          <w:szCs w:val="28"/>
        </w:rPr>
        <w:t>e</w:t>
      </w:r>
      <w:r>
        <w:rPr>
          <w:spacing w:val="-3"/>
          <w:sz w:val="28"/>
          <w:szCs w:val="28"/>
        </w:rPr>
        <w:t xml:space="preserve"> </w:t>
      </w:r>
      <w:r>
        <w:rPr>
          <w:spacing w:val="1"/>
          <w:sz w:val="28"/>
          <w:szCs w:val="28"/>
        </w:rPr>
        <w:t>l</w:t>
      </w:r>
      <w:r>
        <w:rPr>
          <w:spacing w:val="-1"/>
          <w:sz w:val="28"/>
          <w:szCs w:val="28"/>
        </w:rPr>
        <w:t>o</w:t>
      </w:r>
      <w:r>
        <w:rPr>
          <w:sz w:val="28"/>
          <w:szCs w:val="28"/>
        </w:rPr>
        <w:t>a</w:t>
      </w:r>
      <w:r>
        <w:rPr>
          <w:spacing w:val="8"/>
          <w:sz w:val="28"/>
          <w:szCs w:val="28"/>
        </w:rPr>
        <w:t>n</w:t>
      </w:r>
      <w:r>
        <w:rPr>
          <w:sz w:val="28"/>
          <w:szCs w:val="28"/>
        </w:rPr>
        <w:t>s</w:t>
      </w:r>
      <w:r>
        <w:rPr>
          <w:spacing w:val="-2"/>
          <w:sz w:val="28"/>
          <w:szCs w:val="28"/>
        </w:rPr>
        <w:t xml:space="preserve"> </w:t>
      </w:r>
      <w:r w:rsidR="00A52ADB">
        <w:rPr>
          <w:spacing w:val="-1"/>
          <w:sz w:val="28"/>
          <w:szCs w:val="28"/>
        </w:rPr>
        <w:t>for</w:t>
      </w:r>
      <w:r>
        <w:rPr>
          <w:sz w:val="28"/>
          <w:szCs w:val="28"/>
        </w:rPr>
        <w:t xml:space="preserve"> c</w:t>
      </w:r>
      <w:r>
        <w:rPr>
          <w:spacing w:val="1"/>
          <w:sz w:val="28"/>
          <w:szCs w:val="28"/>
        </w:rPr>
        <w:t>u</w:t>
      </w:r>
      <w:r>
        <w:rPr>
          <w:spacing w:val="-1"/>
          <w:sz w:val="28"/>
          <w:szCs w:val="28"/>
        </w:rPr>
        <w:t>st</w:t>
      </w:r>
      <w:r>
        <w:rPr>
          <w:spacing w:val="1"/>
          <w:sz w:val="28"/>
          <w:szCs w:val="28"/>
        </w:rPr>
        <w:t>o</w:t>
      </w:r>
      <w:r>
        <w:rPr>
          <w:sz w:val="28"/>
          <w:szCs w:val="28"/>
        </w:rPr>
        <w:t>me</w:t>
      </w:r>
      <w:r>
        <w:rPr>
          <w:spacing w:val="-2"/>
          <w:sz w:val="28"/>
          <w:szCs w:val="28"/>
        </w:rPr>
        <w:t>r</w:t>
      </w:r>
      <w:r>
        <w:rPr>
          <w:sz w:val="28"/>
          <w:szCs w:val="28"/>
        </w:rPr>
        <w:t>s</w:t>
      </w:r>
      <w:r>
        <w:rPr>
          <w:spacing w:val="1"/>
          <w:sz w:val="28"/>
          <w:szCs w:val="28"/>
        </w:rPr>
        <w:t xml:space="preserve"> </w:t>
      </w:r>
      <w:r>
        <w:rPr>
          <w:spacing w:val="-2"/>
          <w:sz w:val="28"/>
          <w:szCs w:val="28"/>
        </w:rPr>
        <w:t>w</w:t>
      </w:r>
      <w:r>
        <w:rPr>
          <w:spacing w:val="-1"/>
          <w:sz w:val="28"/>
          <w:szCs w:val="28"/>
        </w:rPr>
        <w:t>h</w:t>
      </w:r>
      <w:r>
        <w:rPr>
          <w:sz w:val="28"/>
          <w:szCs w:val="28"/>
        </w:rPr>
        <w:t>o</w:t>
      </w:r>
      <w:r>
        <w:rPr>
          <w:spacing w:val="1"/>
          <w:sz w:val="28"/>
          <w:szCs w:val="28"/>
        </w:rPr>
        <w:t xml:space="preserve"> </w:t>
      </w:r>
      <w:r>
        <w:rPr>
          <w:spacing w:val="-2"/>
          <w:sz w:val="28"/>
          <w:szCs w:val="28"/>
        </w:rPr>
        <w:t>w</w:t>
      </w:r>
      <w:r>
        <w:rPr>
          <w:sz w:val="28"/>
          <w:szCs w:val="28"/>
        </w:rPr>
        <w:t>a</w:t>
      </w:r>
      <w:r>
        <w:rPr>
          <w:spacing w:val="-1"/>
          <w:sz w:val="28"/>
          <w:szCs w:val="28"/>
        </w:rPr>
        <w:t>n</w:t>
      </w:r>
      <w:r>
        <w:rPr>
          <w:sz w:val="28"/>
          <w:szCs w:val="28"/>
        </w:rPr>
        <w:t>t</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2"/>
          <w:sz w:val="28"/>
          <w:szCs w:val="28"/>
        </w:rPr>
        <w:t>u</w:t>
      </w:r>
      <w:r>
        <w:rPr>
          <w:spacing w:val="1"/>
          <w:sz w:val="28"/>
          <w:szCs w:val="28"/>
        </w:rPr>
        <w:t>s</w:t>
      </w:r>
      <w:r>
        <w:rPr>
          <w:sz w:val="28"/>
          <w:szCs w:val="28"/>
        </w:rPr>
        <w:t>e c</w:t>
      </w:r>
      <w:r>
        <w:rPr>
          <w:spacing w:val="-3"/>
          <w:sz w:val="28"/>
          <w:szCs w:val="28"/>
        </w:rPr>
        <w:t>r</w:t>
      </w:r>
      <w:r>
        <w:rPr>
          <w:spacing w:val="1"/>
          <w:sz w:val="28"/>
          <w:szCs w:val="28"/>
        </w:rPr>
        <w:t>y</w:t>
      </w:r>
      <w:r>
        <w:rPr>
          <w:spacing w:val="-1"/>
          <w:sz w:val="28"/>
          <w:szCs w:val="28"/>
        </w:rPr>
        <w:t>pt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as</w:t>
      </w:r>
      <w:r>
        <w:rPr>
          <w:spacing w:val="-2"/>
          <w:sz w:val="28"/>
          <w:szCs w:val="28"/>
        </w:rPr>
        <w:t xml:space="preserve"> </w:t>
      </w:r>
      <w:r>
        <w:rPr>
          <w:spacing w:val="1"/>
          <w:sz w:val="28"/>
          <w:szCs w:val="28"/>
        </w:rPr>
        <w:t>b</w:t>
      </w:r>
      <w:r>
        <w:rPr>
          <w:spacing w:val="-2"/>
          <w:sz w:val="28"/>
          <w:szCs w:val="28"/>
        </w:rPr>
        <w:t>a</w:t>
      </w:r>
      <w:r>
        <w:rPr>
          <w:spacing w:val="1"/>
          <w:sz w:val="28"/>
          <w:szCs w:val="28"/>
        </w:rPr>
        <w:t>i</w:t>
      </w:r>
      <w:r>
        <w:rPr>
          <w:spacing w:val="6"/>
          <w:sz w:val="28"/>
          <w:szCs w:val="28"/>
        </w:rPr>
        <w:t>l</w:t>
      </w:r>
      <w:r>
        <w:rPr>
          <w:sz w:val="28"/>
          <w:szCs w:val="28"/>
        </w:rPr>
        <w:t>.</w:t>
      </w:r>
      <w:r w:rsidR="00E259AA">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c</w:t>
      </w:r>
      <w:r>
        <w:rPr>
          <w:spacing w:val="-2"/>
          <w:sz w:val="28"/>
          <w:szCs w:val="28"/>
        </w:rPr>
        <w:t>a</w:t>
      </w:r>
      <w:r>
        <w:rPr>
          <w:sz w:val="28"/>
          <w:szCs w:val="28"/>
        </w:rPr>
        <w:t>n</w:t>
      </w:r>
      <w:r>
        <w:rPr>
          <w:spacing w:val="-2"/>
          <w:sz w:val="28"/>
          <w:szCs w:val="28"/>
        </w:rPr>
        <w:t xml:space="preserve"> </w:t>
      </w:r>
      <w:r w:rsidR="00E259AA">
        <w:rPr>
          <w:spacing w:val="-2"/>
          <w:sz w:val="28"/>
          <w:szCs w:val="28"/>
        </w:rPr>
        <w:t xml:space="preserve">surely </w:t>
      </w:r>
      <w:r>
        <w:rPr>
          <w:spacing w:val="1"/>
          <w:sz w:val="28"/>
          <w:szCs w:val="28"/>
        </w:rPr>
        <w:t>b</w:t>
      </w:r>
      <w:r>
        <w:rPr>
          <w:sz w:val="28"/>
          <w:szCs w:val="28"/>
        </w:rPr>
        <w:t xml:space="preserve">e </w:t>
      </w:r>
      <w:r>
        <w:rPr>
          <w:spacing w:val="-2"/>
          <w:sz w:val="28"/>
          <w:szCs w:val="28"/>
        </w:rPr>
        <w:t>d</w:t>
      </w:r>
      <w:r>
        <w:rPr>
          <w:spacing w:val="-1"/>
          <w:sz w:val="28"/>
          <w:szCs w:val="28"/>
        </w:rPr>
        <w:t>o</w:t>
      </w:r>
      <w:r>
        <w:rPr>
          <w:spacing w:val="1"/>
          <w:sz w:val="28"/>
          <w:szCs w:val="28"/>
        </w:rPr>
        <w:t>n</w:t>
      </w:r>
      <w:r>
        <w:rPr>
          <w:sz w:val="28"/>
          <w:szCs w:val="28"/>
        </w:rPr>
        <w:t>e</w:t>
      </w:r>
      <w:r w:rsidR="00E259AA">
        <w:rPr>
          <w:sz w:val="28"/>
          <w:szCs w:val="28"/>
        </w:rPr>
        <w:t xml:space="preserve"> </w:t>
      </w:r>
      <w:r>
        <w:rPr>
          <w:sz w:val="28"/>
          <w:szCs w:val="28"/>
        </w:rPr>
        <w:t>a</w:t>
      </w:r>
      <w:r>
        <w:rPr>
          <w:spacing w:val="-1"/>
          <w:sz w:val="28"/>
          <w:szCs w:val="28"/>
        </w:rPr>
        <w:t>n</w:t>
      </w:r>
      <w:r>
        <w:rPr>
          <w:spacing w:val="1"/>
          <w:sz w:val="28"/>
          <w:szCs w:val="28"/>
        </w:rPr>
        <w:t>o</w:t>
      </w:r>
      <w:r>
        <w:rPr>
          <w:spacing w:val="-1"/>
          <w:sz w:val="28"/>
          <w:szCs w:val="28"/>
        </w:rPr>
        <w:t>n</w:t>
      </w:r>
      <w:r>
        <w:rPr>
          <w:spacing w:val="1"/>
          <w:sz w:val="28"/>
          <w:szCs w:val="28"/>
        </w:rPr>
        <w:t>y</w:t>
      </w:r>
      <w:r>
        <w:rPr>
          <w:spacing w:val="-3"/>
          <w:sz w:val="28"/>
          <w:szCs w:val="28"/>
        </w:rPr>
        <w:t>m</w:t>
      </w:r>
      <w:r>
        <w:rPr>
          <w:spacing w:val="1"/>
          <w:sz w:val="28"/>
          <w:szCs w:val="28"/>
        </w:rPr>
        <w:t>o</w:t>
      </w:r>
      <w:r>
        <w:rPr>
          <w:spacing w:val="-1"/>
          <w:sz w:val="28"/>
          <w:szCs w:val="28"/>
        </w:rPr>
        <w:t>u</w:t>
      </w:r>
      <w:r>
        <w:rPr>
          <w:sz w:val="28"/>
          <w:szCs w:val="28"/>
        </w:rPr>
        <w:t>s</w:t>
      </w:r>
      <w:r w:rsidR="00E259AA">
        <w:rPr>
          <w:sz w:val="28"/>
          <w:szCs w:val="28"/>
        </w:rPr>
        <w:t>ly</w:t>
      </w:r>
      <w:r>
        <w:rPr>
          <w:spacing w:val="2"/>
          <w:sz w:val="28"/>
          <w:szCs w:val="28"/>
        </w:rPr>
        <w:t xml:space="preserve"> </w:t>
      </w:r>
      <w:r>
        <w:rPr>
          <w:spacing w:val="-1"/>
          <w:sz w:val="28"/>
          <w:szCs w:val="28"/>
        </w:rPr>
        <w:t>si</w:t>
      </w:r>
      <w:r>
        <w:rPr>
          <w:spacing w:val="1"/>
          <w:sz w:val="28"/>
          <w:szCs w:val="28"/>
        </w:rPr>
        <w:t>n</w:t>
      </w:r>
      <w:r>
        <w:rPr>
          <w:sz w:val="28"/>
          <w:szCs w:val="28"/>
        </w:rPr>
        <w:t>ce Be</w:t>
      </w:r>
      <w:r>
        <w:rPr>
          <w:spacing w:val="-3"/>
          <w:sz w:val="28"/>
          <w:szCs w:val="28"/>
        </w:rPr>
        <w:t>r</w:t>
      </w:r>
      <w:r>
        <w:rPr>
          <w:spacing w:val="1"/>
          <w:sz w:val="28"/>
          <w:szCs w:val="28"/>
        </w:rPr>
        <w:t>t</w:t>
      </w:r>
      <w:r>
        <w:rPr>
          <w:spacing w:val="-1"/>
          <w:sz w:val="28"/>
          <w:szCs w:val="28"/>
        </w:rPr>
        <w:t>i</w:t>
      </w:r>
      <w:r>
        <w:rPr>
          <w:spacing w:val="1"/>
          <w:sz w:val="28"/>
          <w:szCs w:val="28"/>
        </w:rPr>
        <w:t>n</w:t>
      </w:r>
      <w:r>
        <w:rPr>
          <w:spacing w:val="-1"/>
          <w:sz w:val="28"/>
          <w:szCs w:val="28"/>
        </w:rPr>
        <w:t>it</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N</w:t>
      </w:r>
      <w:r>
        <w:rPr>
          <w:spacing w:val="3"/>
          <w:sz w:val="28"/>
          <w:szCs w:val="28"/>
        </w:rPr>
        <w:t>o</w:t>
      </w:r>
      <w:r>
        <w:rPr>
          <w:spacing w:val="-2"/>
          <w:sz w:val="28"/>
          <w:szCs w:val="28"/>
        </w:rPr>
        <w:t>-</w:t>
      </w:r>
      <w:r>
        <w:rPr>
          <w:spacing w:val="-1"/>
          <w:sz w:val="28"/>
          <w:szCs w:val="28"/>
        </w:rPr>
        <w:t>K</w:t>
      </w:r>
      <w:r>
        <w:rPr>
          <w:spacing w:val="1"/>
          <w:sz w:val="28"/>
          <w:szCs w:val="28"/>
        </w:rPr>
        <w:t>Y</w:t>
      </w:r>
      <w:r>
        <w:rPr>
          <w:sz w:val="28"/>
          <w:szCs w:val="28"/>
        </w:rPr>
        <w:t>C (</w:t>
      </w:r>
      <w:r>
        <w:rPr>
          <w:spacing w:val="-2"/>
          <w:sz w:val="28"/>
          <w:szCs w:val="28"/>
        </w:rPr>
        <w:t>a</w:t>
      </w:r>
      <w:r>
        <w:rPr>
          <w:spacing w:val="1"/>
          <w:sz w:val="28"/>
          <w:szCs w:val="28"/>
        </w:rPr>
        <w:t>n</w:t>
      </w:r>
      <w:r>
        <w:rPr>
          <w:spacing w:val="-1"/>
          <w:sz w:val="28"/>
          <w:szCs w:val="28"/>
        </w:rPr>
        <w:t>on</w:t>
      </w:r>
      <w:r>
        <w:rPr>
          <w:spacing w:val="1"/>
          <w:sz w:val="28"/>
          <w:szCs w:val="28"/>
        </w:rPr>
        <w:t>y</w:t>
      </w:r>
      <w:r>
        <w:rPr>
          <w:spacing w:val="-3"/>
          <w:sz w:val="28"/>
          <w:szCs w:val="28"/>
        </w:rPr>
        <w:t>m</w:t>
      </w:r>
      <w:r>
        <w:rPr>
          <w:spacing w:val="1"/>
          <w:sz w:val="28"/>
          <w:szCs w:val="28"/>
        </w:rPr>
        <w:t>o</w:t>
      </w:r>
      <w:r>
        <w:rPr>
          <w:spacing w:val="-1"/>
          <w:sz w:val="28"/>
          <w:szCs w:val="28"/>
        </w:rPr>
        <w:t>u</w:t>
      </w:r>
      <w:r>
        <w:rPr>
          <w:spacing w:val="1"/>
          <w:sz w:val="28"/>
          <w:szCs w:val="28"/>
        </w:rPr>
        <w:t>s</w:t>
      </w:r>
      <w:r>
        <w:rPr>
          <w:sz w:val="28"/>
          <w:szCs w:val="28"/>
        </w:rPr>
        <w:t xml:space="preserve">) </w:t>
      </w:r>
      <w:r>
        <w:rPr>
          <w:spacing w:val="-3"/>
          <w:sz w:val="28"/>
          <w:szCs w:val="28"/>
        </w:rPr>
        <w:t>f</w:t>
      </w:r>
      <w:r>
        <w:rPr>
          <w:spacing w:val="1"/>
          <w:sz w:val="28"/>
          <w:szCs w:val="28"/>
        </w:rPr>
        <w:t>in</w:t>
      </w:r>
      <w:r>
        <w:rPr>
          <w:spacing w:val="-2"/>
          <w:sz w:val="28"/>
          <w:szCs w:val="28"/>
        </w:rPr>
        <w:t>a</w:t>
      </w:r>
      <w:r>
        <w:rPr>
          <w:spacing w:val="1"/>
          <w:sz w:val="28"/>
          <w:szCs w:val="28"/>
        </w:rPr>
        <w:t>n</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ec</w:t>
      </w:r>
      <w:r>
        <w:rPr>
          <w:spacing w:val="-2"/>
          <w:sz w:val="28"/>
          <w:szCs w:val="28"/>
        </w:rPr>
        <w:t>o</w:t>
      </w:r>
      <w:r>
        <w:rPr>
          <w:spacing w:val="1"/>
          <w:sz w:val="28"/>
          <w:szCs w:val="28"/>
        </w:rPr>
        <w:t>s</w:t>
      </w:r>
      <w:r>
        <w:rPr>
          <w:spacing w:val="-1"/>
          <w:sz w:val="28"/>
          <w:szCs w:val="28"/>
        </w:rPr>
        <w:t>ys</w:t>
      </w:r>
      <w:r>
        <w:rPr>
          <w:spacing w:val="1"/>
          <w:sz w:val="28"/>
          <w:szCs w:val="28"/>
        </w:rPr>
        <w:t>t</w:t>
      </w:r>
      <w:r>
        <w:rPr>
          <w:sz w:val="28"/>
          <w:szCs w:val="28"/>
        </w:rPr>
        <w:t>em.</w:t>
      </w:r>
    </w:p>
    <w:p w14:paraId="5B2DF5D4" w14:textId="77777777" w:rsidR="00AE7C60" w:rsidRDefault="00AE7C60" w:rsidP="003E0BA7">
      <w:pPr>
        <w:spacing w:before="3" w:line="140" w:lineRule="exact"/>
        <w:jc w:val="both"/>
        <w:rPr>
          <w:sz w:val="14"/>
          <w:szCs w:val="14"/>
        </w:rPr>
      </w:pPr>
    </w:p>
    <w:p w14:paraId="0D3C9E22" w14:textId="77777777" w:rsidR="00AE7C60" w:rsidRDefault="00AE7C60" w:rsidP="003E0BA7">
      <w:pPr>
        <w:spacing w:line="200" w:lineRule="exact"/>
        <w:jc w:val="both"/>
      </w:pPr>
    </w:p>
    <w:p w14:paraId="698B4934" w14:textId="77777777" w:rsidR="00AE7C60" w:rsidRDefault="00AE7C60" w:rsidP="003E0BA7">
      <w:pPr>
        <w:spacing w:line="200" w:lineRule="exact"/>
        <w:jc w:val="both"/>
      </w:pPr>
    </w:p>
    <w:p w14:paraId="1F843B57" w14:textId="77777777" w:rsidR="00AE7C60" w:rsidRDefault="00AE7C60" w:rsidP="003E0BA7">
      <w:pPr>
        <w:spacing w:line="200" w:lineRule="exact"/>
        <w:jc w:val="both"/>
      </w:pPr>
    </w:p>
    <w:p w14:paraId="2EE53E37" w14:textId="77777777" w:rsidR="00AE7C60" w:rsidRDefault="00A44FA3" w:rsidP="003E0BA7">
      <w:pPr>
        <w:pStyle w:val="Heading2"/>
        <w:jc w:val="both"/>
        <w:rPr>
          <w:rFonts w:eastAsia="Calibri Light"/>
        </w:rPr>
      </w:pPr>
      <w:bookmarkStart w:id="56" w:name="_Toc88586912"/>
      <w:r>
        <w:rPr>
          <w:rFonts w:eastAsia="Calibri Light"/>
          <w:spacing w:val="-1"/>
        </w:rPr>
        <w:t>7</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Centr</w:t>
      </w:r>
      <w:r>
        <w:rPr>
          <w:rFonts w:eastAsia="Calibri Light"/>
          <w:spacing w:val="2"/>
        </w:rPr>
        <w:t>a</w:t>
      </w:r>
      <w:r>
        <w:rPr>
          <w:rFonts w:eastAsia="Calibri Light"/>
        </w:rPr>
        <w:t>l</w:t>
      </w:r>
      <w:r>
        <w:rPr>
          <w:rFonts w:eastAsia="Calibri Light"/>
          <w:spacing w:val="-2"/>
        </w:rPr>
        <w:t>i</w:t>
      </w:r>
      <w:r>
        <w:rPr>
          <w:rFonts w:eastAsia="Calibri Light"/>
          <w:spacing w:val="-1"/>
        </w:rPr>
        <w:t>z</w:t>
      </w:r>
      <w:r>
        <w:rPr>
          <w:rFonts w:eastAsia="Calibri Light"/>
          <w:spacing w:val="3"/>
        </w:rPr>
        <w:t>e</w:t>
      </w:r>
      <w:r>
        <w:rPr>
          <w:rFonts w:eastAsia="Calibri Light"/>
        </w:rPr>
        <w:t>d</w:t>
      </w:r>
      <w:r>
        <w:rPr>
          <w:rFonts w:eastAsia="Calibri Light"/>
          <w:spacing w:val="-13"/>
        </w:rPr>
        <w:t xml:space="preserve"> </w:t>
      </w:r>
      <w:r>
        <w:rPr>
          <w:rFonts w:eastAsia="Calibri Light"/>
        </w:rPr>
        <w:t>Crypt</w:t>
      </w:r>
      <w:r>
        <w:rPr>
          <w:rFonts w:eastAsia="Calibri Light"/>
          <w:spacing w:val="2"/>
        </w:rPr>
        <w: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(CEX)</w:t>
      </w:r>
      <w:bookmarkEnd w:id="56"/>
    </w:p>
    <w:p w14:paraId="2B909401" w14:textId="4FC1E1CF" w:rsidR="00AE7C60" w:rsidRDefault="00A44FA3" w:rsidP="003E0BA7">
      <w:pPr>
        <w:spacing w:before="37" w:line="259" w:lineRule="auto"/>
        <w:ind w:left="1540" w:right="246"/>
        <w:jc w:val="both"/>
        <w:rPr>
          <w:sz w:val="28"/>
          <w:szCs w:val="28"/>
        </w:rPr>
      </w:pPr>
      <w:r>
        <w:rPr>
          <w:spacing w:val="-1"/>
          <w:sz w:val="28"/>
          <w:szCs w:val="28"/>
        </w:rPr>
        <w:t>W</w:t>
      </w:r>
      <w:r>
        <w:rPr>
          <w:sz w:val="28"/>
          <w:szCs w:val="28"/>
        </w:rPr>
        <w:t>e will</w:t>
      </w:r>
      <w:r>
        <w:rPr>
          <w:spacing w:val="-1"/>
          <w:sz w:val="28"/>
          <w:szCs w:val="28"/>
        </w:rPr>
        <w:t xml:space="preserve"> </w:t>
      </w:r>
      <w:r>
        <w:rPr>
          <w:spacing w:val="1"/>
          <w:sz w:val="28"/>
          <w:szCs w:val="28"/>
        </w:rPr>
        <w:t>s</w:t>
      </w:r>
      <w:r>
        <w:rPr>
          <w:spacing w:val="-1"/>
          <w:sz w:val="28"/>
          <w:szCs w:val="28"/>
        </w:rPr>
        <w:t>up</w:t>
      </w:r>
      <w:r>
        <w:rPr>
          <w:spacing w:val="1"/>
          <w:sz w:val="28"/>
          <w:szCs w:val="28"/>
        </w:rPr>
        <w:t>p</w:t>
      </w:r>
      <w:r>
        <w:rPr>
          <w:spacing w:val="-1"/>
          <w:sz w:val="28"/>
          <w:szCs w:val="28"/>
        </w:rPr>
        <w:t>o</w:t>
      </w:r>
      <w:r>
        <w:rPr>
          <w:sz w:val="28"/>
          <w:szCs w:val="28"/>
        </w:rPr>
        <w:t>rt</w:t>
      </w:r>
      <w:r>
        <w:rPr>
          <w:spacing w:val="-2"/>
          <w:sz w:val="28"/>
          <w:szCs w:val="28"/>
        </w:rPr>
        <w:t xml:space="preserve"> </w:t>
      </w:r>
      <w:r>
        <w:rPr>
          <w:spacing w:val="1"/>
          <w:sz w:val="28"/>
          <w:szCs w:val="28"/>
        </w:rPr>
        <w:t>s</w:t>
      </w:r>
      <w:r>
        <w:rPr>
          <w:spacing w:val="-1"/>
          <w:sz w:val="28"/>
          <w:szCs w:val="28"/>
        </w:rPr>
        <w:t>po</w:t>
      </w:r>
      <w:r>
        <w:rPr>
          <w:spacing w:val="1"/>
          <w:sz w:val="28"/>
          <w:szCs w:val="28"/>
        </w:rPr>
        <w:t>t</w:t>
      </w:r>
      <w:r>
        <w:rPr>
          <w:sz w:val="28"/>
          <w:szCs w:val="28"/>
        </w:rPr>
        <w:t>,</w:t>
      </w:r>
      <w:r>
        <w:rPr>
          <w:spacing w:val="-1"/>
          <w:sz w:val="28"/>
          <w:szCs w:val="28"/>
        </w:rPr>
        <w:t xml:space="preserve"> </w:t>
      </w:r>
      <w:r w:rsidR="00E259AA">
        <w:rPr>
          <w:sz w:val="28"/>
          <w:szCs w:val="28"/>
        </w:rPr>
        <w:t>f</w:t>
      </w:r>
      <w:r>
        <w:rPr>
          <w:spacing w:val="1"/>
          <w:sz w:val="28"/>
          <w:szCs w:val="28"/>
        </w:rPr>
        <w:t>u</w:t>
      </w:r>
      <w:r>
        <w:rPr>
          <w:spacing w:val="-1"/>
          <w:sz w:val="28"/>
          <w:szCs w:val="28"/>
        </w:rPr>
        <w:t>t</w:t>
      </w:r>
      <w:r>
        <w:rPr>
          <w:spacing w:val="1"/>
          <w:sz w:val="28"/>
          <w:szCs w:val="28"/>
        </w:rPr>
        <w:t>u</w:t>
      </w:r>
      <w:r>
        <w:rPr>
          <w:sz w:val="28"/>
          <w:szCs w:val="28"/>
        </w:rPr>
        <w:t>r</w:t>
      </w:r>
      <w:r>
        <w:rPr>
          <w:spacing w:val="-2"/>
          <w:sz w:val="28"/>
          <w:szCs w:val="28"/>
        </w:rPr>
        <w:t>e</w:t>
      </w:r>
      <w:r>
        <w:rPr>
          <w:spacing w:val="1"/>
          <w:sz w:val="28"/>
          <w:szCs w:val="28"/>
        </w:rPr>
        <w:t>s</w:t>
      </w:r>
      <w:r>
        <w:rPr>
          <w:sz w:val="28"/>
          <w:szCs w:val="28"/>
        </w:rPr>
        <w:t>,</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pacing w:val="5"/>
          <w:sz w:val="28"/>
          <w:szCs w:val="28"/>
        </w:rPr>
        <w:t>n</w:t>
      </w:r>
      <w:r>
        <w:rPr>
          <w:sz w:val="28"/>
          <w:szCs w:val="28"/>
        </w:rPr>
        <w:t>,</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de</w:t>
      </w:r>
      <w:r>
        <w:rPr>
          <w:spacing w:val="-2"/>
          <w:sz w:val="28"/>
          <w:szCs w:val="28"/>
        </w:rPr>
        <w:t>m</w:t>
      </w:r>
      <w:r>
        <w:rPr>
          <w:sz w:val="28"/>
          <w:szCs w:val="28"/>
        </w:rPr>
        <w:t>o</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 xml:space="preserve">. </w:t>
      </w:r>
      <w:r>
        <w:rPr>
          <w:spacing w:val="-1"/>
          <w:sz w:val="28"/>
          <w:szCs w:val="28"/>
        </w:rPr>
        <w:t>O</w:t>
      </w:r>
      <w:r>
        <w:rPr>
          <w:spacing w:val="1"/>
          <w:sz w:val="28"/>
          <w:szCs w:val="28"/>
        </w:rPr>
        <w:t>u</w:t>
      </w:r>
      <w:r>
        <w:rPr>
          <w:sz w:val="28"/>
          <w:szCs w:val="28"/>
        </w:rPr>
        <w:t xml:space="preserve">r </w:t>
      </w:r>
      <w:r>
        <w:rPr>
          <w:spacing w:val="-2"/>
          <w:sz w:val="28"/>
          <w:szCs w:val="28"/>
        </w:rPr>
        <w:t>C</w:t>
      </w:r>
      <w:r>
        <w:rPr>
          <w:spacing w:val="1"/>
          <w:sz w:val="28"/>
          <w:szCs w:val="28"/>
        </w:rPr>
        <w:t>E</w:t>
      </w:r>
      <w:r>
        <w:rPr>
          <w:sz w:val="28"/>
          <w:szCs w:val="28"/>
        </w:rPr>
        <w:t xml:space="preserve">X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a</w:t>
      </w:r>
      <w:r>
        <w:rPr>
          <w:spacing w:val="-3"/>
          <w:sz w:val="28"/>
          <w:szCs w:val="28"/>
        </w:rPr>
        <w:t xml:space="preserve"> </w:t>
      </w:r>
      <w:r>
        <w:rPr>
          <w:spacing w:val="-1"/>
          <w:sz w:val="28"/>
          <w:szCs w:val="28"/>
        </w:rPr>
        <w:t>N</w:t>
      </w:r>
      <w:r>
        <w:rPr>
          <w:spacing w:val="3"/>
          <w:sz w:val="28"/>
          <w:szCs w:val="28"/>
        </w:rPr>
        <w:t>O</w:t>
      </w:r>
      <w:r>
        <w:rPr>
          <w:sz w:val="28"/>
          <w:szCs w:val="28"/>
        </w:rPr>
        <w:t>-</w:t>
      </w:r>
      <w:r>
        <w:rPr>
          <w:spacing w:val="-1"/>
          <w:sz w:val="28"/>
          <w:szCs w:val="28"/>
        </w:rPr>
        <w:t>K</w:t>
      </w:r>
      <w:r>
        <w:rPr>
          <w:spacing w:val="1"/>
          <w:sz w:val="28"/>
          <w:szCs w:val="28"/>
        </w:rPr>
        <w:t>Y</w:t>
      </w:r>
      <w:r>
        <w:rPr>
          <w:sz w:val="28"/>
          <w:szCs w:val="28"/>
        </w:rPr>
        <w:t>C</w:t>
      </w:r>
      <w:r>
        <w:rPr>
          <w:spacing w:val="-3"/>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 xml:space="preserve">rm </w:t>
      </w:r>
      <w:r>
        <w:rPr>
          <w:spacing w:val="-3"/>
          <w:sz w:val="28"/>
          <w:szCs w:val="28"/>
        </w:rPr>
        <w:t>a</w:t>
      </w:r>
      <w:r>
        <w:rPr>
          <w:spacing w:val="1"/>
          <w:sz w:val="28"/>
          <w:szCs w:val="28"/>
        </w:rPr>
        <w:t>n</w:t>
      </w:r>
      <w:r>
        <w:rPr>
          <w:sz w:val="28"/>
          <w:szCs w:val="28"/>
        </w:rPr>
        <w:t>d</w:t>
      </w:r>
      <w:r>
        <w:rPr>
          <w:spacing w:val="1"/>
          <w:sz w:val="28"/>
          <w:szCs w:val="28"/>
        </w:rPr>
        <w:t xml:space="preserve"> </w:t>
      </w:r>
      <w:r>
        <w:rPr>
          <w:spacing w:val="-3"/>
          <w:sz w:val="28"/>
          <w:szCs w:val="28"/>
        </w:rPr>
        <w:t>e</w:t>
      </w:r>
      <w:r>
        <w:rPr>
          <w:spacing w:val="1"/>
          <w:sz w:val="28"/>
          <w:szCs w:val="28"/>
        </w:rPr>
        <w:t>v</w:t>
      </w:r>
      <w:r>
        <w:rPr>
          <w:sz w:val="28"/>
          <w:szCs w:val="28"/>
        </w:rPr>
        <w:t>e</w:t>
      </w:r>
      <w:r>
        <w:rPr>
          <w:spacing w:val="-2"/>
          <w:sz w:val="28"/>
          <w:szCs w:val="28"/>
        </w:rPr>
        <w:t>r</w:t>
      </w:r>
      <w:r>
        <w:rPr>
          <w:spacing w:val="-1"/>
          <w:sz w:val="28"/>
          <w:szCs w:val="28"/>
        </w:rPr>
        <w:t>y</w:t>
      </w:r>
      <w:r>
        <w:rPr>
          <w:spacing w:val="1"/>
          <w:sz w:val="28"/>
          <w:szCs w:val="28"/>
        </w:rPr>
        <w:t>o</w:t>
      </w:r>
      <w:r>
        <w:rPr>
          <w:spacing w:val="-1"/>
          <w:sz w:val="28"/>
          <w:szCs w:val="28"/>
        </w:rPr>
        <w:t>n</w:t>
      </w:r>
      <w:r>
        <w:rPr>
          <w:sz w:val="28"/>
          <w:szCs w:val="28"/>
        </w:rPr>
        <w:t>e can</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z w:val="28"/>
          <w:szCs w:val="28"/>
        </w:rPr>
        <w:t xml:space="preserve">e </w:t>
      </w:r>
      <w:r w:rsidR="00E259AA">
        <w:rPr>
          <w:spacing w:val="-2"/>
          <w:sz w:val="28"/>
          <w:szCs w:val="28"/>
        </w:rPr>
        <w:t>in</w:t>
      </w:r>
      <w:r>
        <w:rPr>
          <w:sz w:val="28"/>
          <w:szCs w:val="28"/>
        </w:rPr>
        <w:t xml:space="preserve"> cr</w:t>
      </w:r>
      <w:r>
        <w:rPr>
          <w:spacing w:val="-1"/>
          <w:sz w:val="28"/>
          <w:szCs w:val="28"/>
        </w:rPr>
        <w:t>y</w:t>
      </w:r>
      <w:r>
        <w:rPr>
          <w:spacing w:val="1"/>
          <w:sz w:val="28"/>
          <w:szCs w:val="28"/>
        </w:rPr>
        <w:t>p</w:t>
      </w:r>
      <w:r>
        <w:rPr>
          <w:spacing w:val="-1"/>
          <w:sz w:val="28"/>
          <w:szCs w:val="28"/>
        </w:rPr>
        <w:t>t</w:t>
      </w:r>
      <w:r>
        <w:rPr>
          <w:spacing w:val="1"/>
          <w:sz w:val="28"/>
          <w:szCs w:val="28"/>
        </w:rPr>
        <w:t>o</w:t>
      </w:r>
      <w:r>
        <w:rPr>
          <w:spacing w:val="-2"/>
          <w:sz w:val="28"/>
          <w:szCs w:val="28"/>
        </w:rPr>
        <w:t>c</w:t>
      </w:r>
      <w:r>
        <w:rPr>
          <w:spacing w:val="1"/>
          <w:sz w:val="28"/>
          <w:szCs w:val="28"/>
        </w:rPr>
        <w:t>u</w:t>
      </w:r>
      <w:r>
        <w:rPr>
          <w:sz w:val="28"/>
          <w:szCs w:val="28"/>
        </w:rPr>
        <w:t>rr</w:t>
      </w:r>
      <w:r>
        <w:rPr>
          <w:spacing w:val="-2"/>
          <w:sz w:val="28"/>
          <w:szCs w:val="28"/>
        </w:rPr>
        <w:t>e</w:t>
      </w:r>
      <w:r>
        <w:rPr>
          <w:spacing w:val="1"/>
          <w:sz w:val="28"/>
          <w:szCs w:val="28"/>
        </w:rPr>
        <w:t>n</w:t>
      </w:r>
      <w:r>
        <w:rPr>
          <w:spacing w:val="-2"/>
          <w:sz w:val="28"/>
          <w:szCs w:val="28"/>
        </w:rPr>
        <w:t>c</w:t>
      </w:r>
      <w:r>
        <w:rPr>
          <w:spacing w:val="1"/>
          <w:sz w:val="28"/>
          <w:szCs w:val="28"/>
        </w:rPr>
        <w:t>i</w:t>
      </w:r>
      <w:r>
        <w:rPr>
          <w:spacing w:val="-2"/>
          <w:sz w:val="28"/>
          <w:szCs w:val="28"/>
        </w:rPr>
        <w:t>e</w:t>
      </w:r>
      <w:r>
        <w:rPr>
          <w:sz w:val="28"/>
          <w:szCs w:val="28"/>
        </w:rPr>
        <w:t>s</w:t>
      </w:r>
      <w:r>
        <w:rPr>
          <w:spacing w:val="1"/>
          <w:sz w:val="28"/>
          <w:szCs w:val="28"/>
        </w:rPr>
        <w:t xml:space="preserve"> </w:t>
      </w:r>
      <w:r>
        <w:rPr>
          <w:sz w:val="28"/>
          <w:szCs w:val="28"/>
        </w:rPr>
        <w:t>a</w:t>
      </w:r>
      <w:r>
        <w:rPr>
          <w:spacing w:val="-2"/>
          <w:sz w:val="28"/>
          <w:szCs w:val="28"/>
        </w:rPr>
        <w:t>n</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t</w:t>
      </w:r>
      <w:r>
        <w:rPr>
          <w:spacing w:val="1"/>
          <w:sz w:val="28"/>
          <w:szCs w:val="28"/>
        </w:rPr>
        <w:t>o</w:t>
      </w:r>
      <w:r>
        <w:rPr>
          <w:spacing w:val="-1"/>
          <w:sz w:val="28"/>
          <w:szCs w:val="28"/>
        </w:rPr>
        <w:t>k</w:t>
      </w:r>
      <w:r>
        <w:rPr>
          <w:sz w:val="28"/>
          <w:szCs w:val="28"/>
        </w:rPr>
        <w:t>e</w:t>
      </w:r>
      <w:r>
        <w:rPr>
          <w:spacing w:val="-1"/>
          <w:sz w:val="28"/>
          <w:szCs w:val="28"/>
        </w:rPr>
        <w:t>n</w:t>
      </w:r>
      <w:r>
        <w:rPr>
          <w:sz w:val="28"/>
          <w:szCs w:val="28"/>
        </w:rPr>
        <w:t>s</w:t>
      </w:r>
      <w:r>
        <w:rPr>
          <w:spacing w:val="1"/>
          <w:sz w:val="28"/>
          <w:szCs w:val="28"/>
        </w:rPr>
        <w:t xml:space="preserve"> </w:t>
      </w:r>
      <w:r>
        <w:rPr>
          <w:spacing w:val="-2"/>
          <w:sz w:val="28"/>
          <w:szCs w:val="28"/>
        </w:rPr>
        <w:t>t</w:t>
      </w:r>
      <w:r>
        <w:rPr>
          <w:spacing w:val="1"/>
          <w:sz w:val="28"/>
          <w:szCs w:val="28"/>
        </w:rPr>
        <w:t>h</w:t>
      </w:r>
      <w:r>
        <w:rPr>
          <w:spacing w:val="-2"/>
          <w:sz w:val="28"/>
          <w:szCs w:val="28"/>
        </w:rPr>
        <w:t>a</w:t>
      </w:r>
      <w:r>
        <w:rPr>
          <w:sz w:val="28"/>
          <w:szCs w:val="28"/>
        </w:rPr>
        <w:t>t</w:t>
      </w:r>
      <w:r>
        <w:rPr>
          <w:spacing w:val="1"/>
          <w:sz w:val="28"/>
          <w:szCs w:val="28"/>
        </w:rPr>
        <w:t xml:space="preserve"> </w:t>
      </w:r>
      <w:r>
        <w:rPr>
          <w:spacing w:val="-2"/>
          <w:sz w:val="28"/>
          <w:szCs w:val="28"/>
        </w:rPr>
        <w:t>w</w:t>
      </w:r>
      <w:r>
        <w:rPr>
          <w:sz w:val="28"/>
          <w:szCs w:val="28"/>
        </w:rPr>
        <w:t>e wi</w:t>
      </w:r>
      <w:r>
        <w:rPr>
          <w:spacing w:val="-2"/>
          <w:sz w:val="28"/>
          <w:szCs w:val="28"/>
        </w:rPr>
        <w:t>l</w:t>
      </w:r>
      <w:r>
        <w:rPr>
          <w:sz w:val="28"/>
          <w:szCs w:val="28"/>
        </w:rPr>
        <w:t>l</w:t>
      </w:r>
      <w:r>
        <w:rPr>
          <w:spacing w:val="1"/>
          <w:sz w:val="28"/>
          <w:szCs w:val="28"/>
        </w:rPr>
        <w:t xml:space="preserve"> </w:t>
      </w:r>
      <w:r>
        <w:rPr>
          <w:sz w:val="28"/>
          <w:szCs w:val="28"/>
        </w:rPr>
        <w:t>of</w:t>
      </w:r>
      <w:r>
        <w:rPr>
          <w:spacing w:val="-2"/>
          <w:sz w:val="28"/>
          <w:szCs w:val="28"/>
        </w:rPr>
        <w:t>f</w:t>
      </w:r>
      <w:r>
        <w:rPr>
          <w:sz w:val="28"/>
          <w:szCs w:val="28"/>
        </w:rPr>
        <w:t>er.</w:t>
      </w:r>
    </w:p>
    <w:p w14:paraId="648AC3E7" w14:textId="77777777" w:rsidR="00AE7C60" w:rsidRDefault="00AE7C60" w:rsidP="003E0BA7">
      <w:pPr>
        <w:spacing w:before="4" w:line="100" w:lineRule="exact"/>
        <w:jc w:val="both"/>
        <w:rPr>
          <w:sz w:val="10"/>
          <w:szCs w:val="10"/>
        </w:rPr>
      </w:pPr>
    </w:p>
    <w:p w14:paraId="3A8A5115" w14:textId="77777777" w:rsidR="00AE7C60" w:rsidRDefault="00AE7C60" w:rsidP="003E0BA7">
      <w:pPr>
        <w:spacing w:line="200" w:lineRule="exact"/>
        <w:jc w:val="both"/>
      </w:pPr>
    </w:p>
    <w:p w14:paraId="67555623" w14:textId="77777777" w:rsidR="00AE7C60" w:rsidRDefault="00AE7C60" w:rsidP="003E0BA7">
      <w:pPr>
        <w:spacing w:line="200" w:lineRule="exact"/>
        <w:jc w:val="both"/>
      </w:pPr>
    </w:p>
    <w:p w14:paraId="4FD66FCE" w14:textId="77777777" w:rsidR="00AE7C60" w:rsidRDefault="00A44FA3" w:rsidP="003E0BA7">
      <w:pPr>
        <w:pStyle w:val="Heading3"/>
        <w:jc w:val="both"/>
        <w:rPr>
          <w:rFonts w:eastAsia="Calibri Light"/>
        </w:rPr>
      </w:pPr>
      <w:bookmarkStart w:id="57" w:name="_Toc88586913"/>
      <w:r>
        <w:rPr>
          <w:rFonts w:eastAsia="Calibri Light"/>
        </w:rPr>
        <w:t>7.3</w:t>
      </w:r>
      <w:r>
        <w:rPr>
          <w:rFonts w:eastAsia="Calibri Light"/>
          <w:spacing w:val="-1"/>
        </w:rPr>
        <w:t>.</w:t>
      </w:r>
      <w:r>
        <w:rPr>
          <w:rFonts w:eastAsia="Calibri Light"/>
        </w:rPr>
        <w:t xml:space="preserve">1. </w:t>
      </w:r>
      <w:r>
        <w:rPr>
          <w:rFonts w:eastAsia="Calibri Light"/>
          <w:spacing w:val="13"/>
        </w:rPr>
        <w:t xml:space="preserve"> </w:t>
      </w:r>
      <w:r>
        <w:rPr>
          <w:rFonts w:eastAsia="Calibri Light"/>
        </w:rPr>
        <w:t>C</w:t>
      </w:r>
      <w:r>
        <w:rPr>
          <w:rFonts w:eastAsia="Calibri Light"/>
          <w:spacing w:val="1"/>
        </w:rPr>
        <w:t>P</w:t>
      </w:r>
      <w:r>
        <w:rPr>
          <w:rFonts w:eastAsia="Calibri Light"/>
        </w:rPr>
        <w:t>G</w:t>
      </w:r>
      <w:r>
        <w:rPr>
          <w:rFonts w:eastAsia="Calibri Light"/>
          <w:spacing w:val="-4"/>
        </w:rPr>
        <w:t xml:space="preserve"> </w:t>
      </w:r>
      <w:r>
        <w:rPr>
          <w:rFonts w:eastAsia="Calibri Light"/>
        </w:rPr>
        <w:t>API</w:t>
      </w:r>
      <w:bookmarkEnd w:id="57"/>
    </w:p>
    <w:p w14:paraId="708C0BAC" w14:textId="04FCBE83" w:rsidR="00AE7C60" w:rsidRDefault="00A52ADB" w:rsidP="003E0BA7">
      <w:pPr>
        <w:spacing w:before="28" w:line="259" w:lineRule="auto"/>
        <w:ind w:left="100" w:right="153"/>
        <w:jc w:val="both"/>
        <w:rPr>
          <w:sz w:val="28"/>
          <w:szCs w:val="28"/>
        </w:rPr>
      </w:pPr>
      <w:r>
        <w:rPr>
          <w:spacing w:val="-1"/>
          <w:sz w:val="28"/>
          <w:szCs w:val="28"/>
        </w:rPr>
        <w:t>T</w:t>
      </w:r>
      <w:r w:rsidR="004928A8" w:rsidRPr="00DC1E41">
        <w:rPr>
          <w:spacing w:val="-1"/>
          <w:sz w:val="28"/>
          <w:szCs w:val="28"/>
        </w:rPr>
        <w:t>here</w:t>
      </w:r>
      <w:r w:rsidR="00DC1E41" w:rsidRPr="00DC1E41">
        <w:rPr>
          <w:spacing w:val="-1"/>
          <w:sz w:val="28"/>
          <w:szCs w:val="28"/>
        </w:rPr>
        <w:t xml:space="preserve"> will be a section for activating the CPG service</w:t>
      </w:r>
      <w:r w:rsidR="00A44FA3">
        <w:rPr>
          <w:sz w:val="28"/>
          <w:szCs w:val="28"/>
        </w:rPr>
        <w:t>.</w:t>
      </w:r>
      <w:r w:rsidR="00A44FA3">
        <w:rPr>
          <w:spacing w:val="1"/>
          <w:sz w:val="28"/>
          <w:szCs w:val="28"/>
        </w:rPr>
        <w:t xml:space="preserve"> </w:t>
      </w:r>
      <w:r w:rsidR="00A44FA3">
        <w:rPr>
          <w:spacing w:val="-1"/>
          <w:sz w:val="28"/>
          <w:szCs w:val="28"/>
        </w:rPr>
        <w:t>U</w:t>
      </w:r>
      <w:r w:rsidR="00A44FA3">
        <w:rPr>
          <w:spacing w:val="1"/>
          <w:sz w:val="28"/>
          <w:szCs w:val="28"/>
        </w:rPr>
        <w:t>s</w:t>
      </w:r>
      <w:r w:rsidR="00A44FA3">
        <w:rPr>
          <w:spacing w:val="-2"/>
          <w:sz w:val="28"/>
          <w:szCs w:val="28"/>
        </w:rPr>
        <w:t>e</w:t>
      </w:r>
      <w:r w:rsidR="00A44FA3">
        <w:rPr>
          <w:sz w:val="28"/>
          <w:szCs w:val="28"/>
        </w:rPr>
        <w:t>rs</w:t>
      </w:r>
      <w:r w:rsidR="00A44FA3">
        <w:rPr>
          <w:spacing w:val="1"/>
          <w:sz w:val="28"/>
          <w:szCs w:val="28"/>
        </w:rPr>
        <w:t xml:space="preserve"> </w:t>
      </w:r>
      <w:r w:rsidR="00A44FA3">
        <w:rPr>
          <w:sz w:val="28"/>
          <w:szCs w:val="28"/>
        </w:rPr>
        <w:t>m</w:t>
      </w:r>
      <w:r w:rsidR="00A44FA3">
        <w:rPr>
          <w:spacing w:val="-3"/>
          <w:sz w:val="28"/>
          <w:szCs w:val="28"/>
        </w:rPr>
        <w:t>a</w:t>
      </w:r>
      <w:r w:rsidR="00A44FA3">
        <w:rPr>
          <w:sz w:val="28"/>
          <w:szCs w:val="28"/>
        </w:rPr>
        <w:t>y</w:t>
      </w:r>
      <w:r w:rsidR="00A44FA3">
        <w:rPr>
          <w:spacing w:val="1"/>
          <w:sz w:val="28"/>
          <w:szCs w:val="28"/>
        </w:rPr>
        <w:t xml:space="preserve"> </w:t>
      </w:r>
      <w:r w:rsidR="00A44FA3">
        <w:rPr>
          <w:sz w:val="28"/>
          <w:szCs w:val="28"/>
        </w:rPr>
        <w:t>r</w:t>
      </w:r>
      <w:r w:rsidR="00A44FA3">
        <w:rPr>
          <w:spacing w:val="-3"/>
          <w:sz w:val="28"/>
          <w:szCs w:val="28"/>
        </w:rPr>
        <w:t>e</w:t>
      </w:r>
      <w:r w:rsidR="00A44FA3">
        <w:rPr>
          <w:spacing w:val="1"/>
          <w:sz w:val="28"/>
          <w:szCs w:val="28"/>
        </w:rPr>
        <w:t>qu</w:t>
      </w:r>
      <w:r w:rsidR="00A44FA3">
        <w:rPr>
          <w:spacing w:val="-2"/>
          <w:sz w:val="28"/>
          <w:szCs w:val="28"/>
        </w:rPr>
        <w:t>e</w:t>
      </w:r>
      <w:r w:rsidR="00A44FA3">
        <w:rPr>
          <w:spacing w:val="-1"/>
          <w:sz w:val="28"/>
          <w:szCs w:val="28"/>
        </w:rPr>
        <w:t>s</w:t>
      </w:r>
      <w:r w:rsidR="00A44FA3">
        <w:rPr>
          <w:sz w:val="28"/>
          <w:szCs w:val="28"/>
        </w:rPr>
        <w:t>t</w:t>
      </w:r>
      <w:r w:rsidR="00A44FA3">
        <w:rPr>
          <w:spacing w:val="1"/>
          <w:sz w:val="28"/>
          <w:szCs w:val="28"/>
        </w:rPr>
        <w:t xml:space="preserve"> </w:t>
      </w:r>
      <w:r w:rsidR="00A44FA3">
        <w:rPr>
          <w:spacing w:val="-2"/>
          <w:sz w:val="28"/>
          <w:szCs w:val="28"/>
        </w:rPr>
        <w:t>t</w:t>
      </w:r>
      <w:r w:rsidR="00A44FA3">
        <w:rPr>
          <w:sz w:val="28"/>
          <w:szCs w:val="28"/>
        </w:rPr>
        <w:t xml:space="preserve">o </w:t>
      </w:r>
      <w:r w:rsidR="00A44FA3">
        <w:rPr>
          <w:spacing w:val="1"/>
          <w:sz w:val="28"/>
          <w:szCs w:val="28"/>
        </w:rPr>
        <w:t>i</w:t>
      </w:r>
      <w:r w:rsidR="00A44FA3">
        <w:rPr>
          <w:spacing w:val="-1"/>
          <w:sz w:val="28"/>
          <w:szCs w:val="28"/>
        </w:rPr>
        <w:t>s</w:t>
      </w:r>
      <w:r w:rsidR="00A44FA3">
        <w:rPr>
          <w:spacing w:val="1"/>
          <w:sz w:val="28"/>
          <w:szCs w:val="28"/>
        </w:rPr>
        <w:t>s</w:t>
      </w:r>
      <w:r w:rsidR="00A44FA3">
        <w:rPr>
          <w:spacing w:val="-1"/>
          <w:sz w:val="28"/>
          <w:szCs w:val="28"/>
        </w:rPr>
        <w:t>u</w:t>
      </w:r>
      <w:r w:rsidR="00A44FA3">
        <w:rPr>
          <w:sz w:val="28"/>
          <w:szCs w:val="28"/>
        </w:rPr>
        <w:t>e a C</w:t>
      </w:r>
      <w:r w:rsidR="00A44FA3">
        <w:rPr>
          <w:spacing w:val="-3"/>
          <w:sz w:val="28"/>
          <w:szCs w:val="28"/>
        </w:rPr>
        <w:t>P</w:t>
      </w:r>
      <w:r w:rsidR="00A44FA3">
        <w:rPr>
          <w:sz w:val="28"/>
          <w:szCs w:val="28"/>
        </w:rPr>
        <w:t>G</w:t>
      </w:r>
      <w:r w:rsidR="00A44FA3">
        <w:rPr>
          <w:spacing w:val="1"/>
          <w:sz w:val="28"/>
          <w:szCs w:val="28"/>
        </w:rPr>
        <w:t xml:space="preserve"> A</w:t>
      </w:r>
      <w:r w:rsidR="00A44FA3">
        <w:rPr>
          <w:sz w:val="28"/>
          <w:szCs w:val="28"/>
        </w:rPr>
        <w:t xml:space="preserve">PI </w:t>
      </w:r>
      <w:r w:rsidR="00A44FA3">
        <w:rPr>
          <w:spacing w:val="-2"/>
          <w:sz w:val="28"/>
          <w:szCs w:val="28"/>
        </w:rPr>
        <w:t>a</w:t>
      </w:r>
      <w:r w:rsidR="00A44FA3">
        <w:rPr>
          <w:spacing w:val="-1"/>
          <w:sz w:val="28"/>
          <w:szCs w:val="28"/>
        </w:rPr>
        <w:t>u</w:t>
      </w:r>
      <w:r w:rsidR="00A44FA3">
        <w:rPr>
          <w:spacing w:val="1"/>
          <w:sz w:val="28"/>
          <w:szCs w:val="28"/>
        </w:rPr>
        <w:t>t</w:t>
      </w:r>
      <w:r w:rsidR="00A44FA3">
        <w:rPr>
          <w:spacing w:val="-1"/>
          <w:sz w:val="28"/>
          <w:szCs w:val="28"/>
        </w:rPr>
        <w:t>o</w:t>
      </w:r>
      <w:r w:rsidR="00A44FA3">
        <w:rPr>
          <w:sz w:val="28"/>
          <w:szCs w:val="28"/>
        </w:rPr>
        <w:t>ma</w:t>
      </w:r>
      <w:r w:rsidR="00A44FA3">
        <w:rPr>
          <w:spacing w:val="-1"/>
          <w:sz w:val="28"/>
          <w:szCs w:val="28"/>
        </w:rPr>
        <w:t>t</w:t>
      </w:r>
      <w:r w:rsidR="00A44FA3">
        <w:rPr>
          <w:spacing w:val="1"/>
          <w:sz w:val="28"/>
          <w:szCs w:val="28"/>
        </w:rPr>
        <w:t>i</w:t>
      </w:r>
      <w:r w:rsidR="00A44FA3">
        <w:rPr>
          <w:sz w:val="28"/>
          <w:szCs w:val="28"/>
        </w:rPr>
        <w:t>c</w:t>
      </w:r>
      <w:r w:rsidR="00A44FA3">
        <w:rPr>
          <w:spacing w:val="-2"/>
          <w:sz w:val="28"/>
          <w:szCs w:val="28"/>
        </w:rPr>
        <w:t>a</w:t>
      </w:r>
      <w:r w:rsidR="00A44FA3">
        <w:rPr>
          <w:spacing w:val="1"/>
          <w:sz w:val="28"/>
          <w:szCs w:val="28"/>
        </w:rPr>
        <w:t>l</w:t>
      </w:r>
      <w:r w:rsidR="00A44FA3">
        <w:rPr>
          <w:spacing w:val="-1"/>
          <w:sz w:val="28"/>
          <w:szCs w:val="28"/>
        </w:rPr>
        <w:t>l</w:t>
      </w:r>
      <w:r w:rsidR="00A44FA3">
        <w:rPr>
          <w:spacing w:val="1"/>
          <w:sz w:val="28"/>
          <w:szCs w:val="28"/>
        </w:rPr>
        <w:t>y</w:t>
      </w:r>
      <w:r w:rsidR="00A44FA3">
        <w:rPr>
          <w:sz w:val="28"/>
          <w:szCs w:val="28"/>
        </w:rPr>
        <w:t>.</w:t>
      </w:r>
    </w:p>
    <w:p w14:paraId="47A8BD85" w14:textId="77777777" w:rsidR="00AE7C60" w:rsidRDefault="00A44FA3" w:rsidP="003E0BA7">
      <w:pPr>
        <w:spacing w:line="320" w:lineRule="exact"/>
        <w:ind w:left="100"/>
        <w:jc w:val="both"/>
        <w:rPr>
          <w:sz w:val="28"/>
          <w:szCs w:val="28"/>
        </w:rPr>
      </w:pPr>
      <w:r>
        <w:rPr>
          <w:spacing w:val="1"/>
          <w:sz w:val="28"/>
          <w:szCs w:val="28"/>
        </w:rPr>
        <w:t>U</w:t>
      </w:r>
      <w:r>
        <w:rPr>
          <w:spacing w:val="-1"/>
          <w:sz w:val="28"/>
          <w:szCs w:val="28"/>
        </w:rPr>
        <w:t>s</w:t>
      </w:r>
      <w:r>
        <w:rPr>
          <w:sz w:val="28"/>
          <w:szCs w:val="28"/>
        </w:rPr>
        <w:t>ers</w:t>
      </w:r>
      <w:r>
        <w:rPr>
          <w:spacing w:val="-2"/>
          <w:sz w:val="28"/>
          <w:szCs w:val="28"/>
        </w:rPr>
        <w:t xml:space="preserve"> </w:t>
      </w:r>
      <w:r>
        <w:rPr>
          <w:spacing w:val="1"/>
          <w:sz w:val="28"/>
          <w:szCs w:val="28"/>
        </w:rPr>
        <w:t>u</w:t>
      </w:r>
      <w:r>
        <w:rPr>
          <w:spacing w:val="-1"/>
          <w:sz w:val="28"/>
          <w:szCs w:val="28"/>
        </w:rPr>
        <w:t>s</w:t>
      </w:r>
      <w:r>
        <w:rPr>
          <w:sz w:val="28"/>
          <w:szCs w:val="28"/>
        </w:rPr>
        <w:t>e CPG</w:t>
      </w:r>
      <w:r>
        <w:rPr>
          <w:spacing w:val="-1"/>
          <w:sz w:val="28"/>
          <w:szCs w:val="28"/>
        </w:rPr>
        <w:t xml:space="preserve"> </w:t>
      </w:r>
      <w:r>
        <w:rPr>
          <w:spacing w:val="1"/>
          <w:sz w:val="28"/>
          <w:szCs w:val="28"/>
        </w:rPr>
        <w:t>A</w:t>
      </w:r>
      <w:r>
        <w:rPr>
          <w:sz w:val="28"/>
          <w:szCs w:val="28"/>
        </w:rPr>
        <w:t>PI</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c</w:t>
      </w:r>
      <w:r>
        <w:rPr>
          <w:spacing w:val="-2"/>
          <w:sz w:val="28"/>
          <w:szCs w:val="28"/>
        </w:rPr>
        <w:t>o</w:t>
      </w:r>
      <w:r>
        <w:rPr>
          <w:spacing w:val="1"/>
          <w:sz w:val="28"/>
          <w:szCs w:val="28"/>
        </w:rPr>
        <w:t>n</w:t>
      </w:r>
      <w:r>
        <w:rPr>
          <w:spacing w:val="-2"/>
          <w:sz w:val="28"/>
          <w:szCs w:val="28"/>
        </w:rPr>
        <w:t>f</w:t>
      </w:r>
      <w:r>
        <w:rPr>
          <w:spacing w:val="1"/>
          <w:sz w:val="28"/>
          <w:szCs w:val="28"/>
        </w:rPr>
        <w:t>i</w:t>
      </w:r>
      <w:r>
        <w:rPr>
          <w:spacing w:val="-1"/>
          <w:sz w:val="28"/>
          <w:szCs w:val="28"/>
        </w:rPr>
        <w:t>g</w:t>
      </w:r>
      <w:r>
        <w:rPr>
          <w:spacing w:val="1"/>
          <w:sz w:val="28"/>
          <w:szCs w:val="28"/>
        </w:rPr>
        <w:t>u</w:t>
      </w:r>
      <w:r>
        <w:rPr>
          <w:sz w:val="28"/>
          <w:szCs w:val="28"/>
        </w:rPr>
        <w:t xml:space="preserve">re </w:t>
      </w:r>
      <w:r>
        <w:rPr>
          <w:spacing w:val="-1"/>
          <w:sz w:val="28"/>
          <w:szCs w:val="28"/>
        </w:rPr>
        <w:t>t</w:t>
      </w:r>
      <w:r>
        <w:rPr>
          <w:spacing w:val="1"/>
          <w:sz w:val="28"/>
          <w:szCs w:val="28"/>
        </w:rPr>
        <w:t>h</w:t>
      </w:r>
      <w:r>
        <w:rPr>
          <w:sz w:val="28"/>
          <w:szCs w:val="28"/>
        </w:rPr>
        <w:t>e</w:t>
      </w:r>
      <w:r>
        <w:rPr>
          <w:spacing w:val="1"/>
          <w:sz w:val="28"/>
          <w:szCs w:val="28"/>
        </w:rPr>
        <w:t>i</w:t>
      </w:r>
      <w:r>
        <w:rPr>
          <w:sz w:val="28"/>
          <w:szCs w:val="28"/>
        </w:rPr>
        <w:t>r</w:t>
      </w:r>
      <w:r>
        <w:rPr>
          <w:spacing w:val="-2"/>
          <w:sz w:val="28"/>
          <w:szCs w:val="28"/>
        </w:rPr>
        <w:t xml:space="preserve"> </w:t>
      </w:r>
      <w:r>
        <w:rPr>
          <w:sz w:val="28"/>
          <w:szCs w:val="28"/>
        </w:rPr>
        <w:t>cr</w:t>
      </w:r>
      <w:r>
        <w:rPr>
          <w:spacing w:val="-1"/>
          <w:sz w:val="28"/>
          <w:szCs w:val="28"/>
        </w:rPr>
        <w:t>yp</w:t>
      </w:r>
      <w:r>
        <w:rPr>
          <w:spacing w:val="1"/>
          <w:sz w:val="28"/>
          <w:szCs w:val="28"/>
        </w:rPr>
        <w:t>to</w:t>
      </w:r>
      <w:r>
        <w:rPr>
          <w:spacing w:val="-2"/>
          <w:sz w:val="28"/>
          <w:szCs w:val="28"/>
        </w:rPr>
        <w:t>c</w:t>
      </w:r>
      <w:r>
        <w:rPr>
          <w:spacing w:val="1"/>
          <w:sz w:val="28"/>
          <w:szCs w:val="28"/>
        </w:rPr>
        <w:t>u</w:t>
      </w:r>
      <w:r>
        <w:rPr>
          <w:sz w:val="28"/>
          <w:szCs w:val="28"/>
        </w:rPr>
        <w:t>r</w:t>
      </w:r>
      <w:r>
        <w:rPr>
          <w:spacing w:val="-2"/>
          <w:sz w:val="28"/>
          <w:szCs w:val="28"/>
        </w:rPr>
        <w:t>r</w:t>
      </w:r>
      <w:r>
        <w:rPr>
          <w:sz w:val="28"/>
          <w:szCs w:val="28"/>
        </w:rPr>
        <w:t>e</w:t>
      </w:r>
      <w:r>
        <w:rPr>
          <w:spacing w:val="-1"/>
          <w:sz w:val="28"/>
          <w:szCs w:val="28"/>
        </w:rPr>
        <w:t>n</w:t>
      </w:r>
      <w:r>
        <w:rPr>
          <w:sz w:val="28"/>
          <w:szCs w:val="28"/>
        </w:rPr>
        <w:t>cy</w:t>
      </w:r>
      <w:r>
        <w:rPr>
          <w:spacing w:val="-2"/>
          <w:sz w:val="28"/>
          <w:szCs w:val="28"/>
        </w:rPr>
        <w:t xml:space="preserve"> </w:t>
      </w: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g</w:t>
      </w:r>
      <w:r>
        <w:rPr>
          <w:sz w:val="28"/>
          <w:szCs w:val="28"/>
        </w:rPr>
        <w:t>a</w:t>
      </w:r>
      <w:r>
        <w:rPr>
          <w:spacing w:val="1"/>
          <w:sz w:val="28"/>
          <w:szCs w:val="28"/>
        </w:rPr>
        <w:t>t</w:t>
      </w:r>
      <w:r>
        <w:rPr>
          <w:spacing w:val="-2"/>
          <w:sz w:val="28"/>
          <w:szCs w:val="28"/>
        </w:rPr>
        <w:t>e</w:t>
      </w:r>
      <w:r>
        <w:rPr>
          <w:spacing w:val="1"/>
          <w:sz w:val="28"/>
          <w:szCs w:val="28"/>
        </w:rPr>
        <w:t>w</w:t>
      </w:r>
      <w:r>
        <w:rPr>
          <w:spacing w:val="-2"/>
          <w:sz w:val="28"/>
          <w:szCs w:val="28"/>
        </w:rPr>
        <w:t>a</w:t>
      </w:r>
      <w:r>
        <w:rPr>
          <w:sz w:val="28"/>
          <w:szCs w:val="28"/>
        </w:rPr>
        <w:t>y</w:t>
      </w:r>
      <w:r>
        <w:rPr>
          <w:spacing w:val="1"/>
          <w:sz w:val="28"/>
          <w:szCs w:val="28"/>
        </w:rPr>
        <w:t xml:space="preserve"> </w:t>
      </w:r>
      <w:r>
        <w:rPr>
          <w:sz w:val="28"/>
          <w:szCs w:val="28"/>
        </w:rPr>
        <w:t>as a</w:t>
      </w:r>
    </w:p>
    <w:p w14:paraId="2F7B70DB" w14:textId="77777777" w:rsidR="00AE7C60" w:rsidRDefault="00A44FA3" w:rsidP="003E0BA7">
      <w:pPr>
        <w:spacing w:before="26"/>
        <w:ind w:left="100"/>
        <w:jc w:val="both"/>
        <w:rPr>
          <w:sz w:val="28"/>
          <w:szCs w:val="28"/>
        </w:rPr>
      </w:pPr>
      <w:r>
        <w:rPr>
          <w:spacing w:val="1"/>
          <w:sz w:val="28"/>
          <w:szCs w:val="28"/>
        </w:rPr>
        <w:t>p</w:t>
      </w:r>
      <w:r>
        <w:rPr>
          <w:spacing w:val="-2"/>
          <w:sz w:val="28"/>
          <w:szCs w:val="28"/>
        </w:rPr>
        <w:t>a</w:t>
      </w:r>
      <w:r>
        <w:rPr>
          <w:spacing w:val="1"/>
          <w:sz w:val="28"/>
          <w:szCs w:val="28"/>
        </w:rPr>
        <w:t>y</w:t>
      </w:r>
      <w:r>
        <w:rPr>
          <w:sz w:val="28"/>
          <w:szCs w:val="28"/>
        </w:rPr>
        <w:t>m</w:t>
      </w:r>
      <w:r>
        <w:rPr>
          <w:spacing w:val="-2"/>
          <w:sz w:val="28"/>
          <w:szCs w:val="28"/>
        </w:rPr>
        <w:t>e</w:t>
      </w:r>
      <w:r>
        <w:rPr>
          <w:spacing w:val="1"/>
          <w:sz w:val="28"/>
          <w:szCs w:val="28"/>
        </w:rPr>
        <w:t>n</w:t>
      </w:r>
      <w:r>
        <w:rPr>
          <w:sz w:val="28"/>
          <w:szCs w:val="28"/>
        </w:rPr>
        <w:t>t</w:t>
      </w:r>
      <w:r>
        <w:rPr>
          <w:spacing w:val="-2"/>
          <w:sz w:val="28"/>
          <w:szCs w:val="28"/>
        </w:rPr>
        <w:t xml:space="preserve"> </w:t>
      </w:r>
      <w:r>
        <w:rPr>
          <w:spacing w:val="1"/>
          <w:sz w:val="28"/>
          <w:szCs w:val="28"/>
        </w:rPr>
        <w:t>t</w:t>
      </w:r>
      <w:r>
        <w:rPr>
          <w:spacing w:val="-1"/>
          <w:sz w:val="28"/>
          <w:szCs w:val="28"/>
        </w:rPr>
        <w:t>oo</w:t>
      </w:r>
      <w:r>
        <w:rPr>
          <w:spacing w:val="1"/>
          <w:sz w:val="28"/>
          <w:szCs w:val="28"/>
        </w:rPr>
        <w:t>l</w:t>
      </w:r>
      <w:r>
        <w:rPr>
          <w:sz w:val="28"/>
          <w:szCs w:val="28"/>
        </w:rPr>
        <w:t>.</w:t>
      </w:r>
    </w:p>
    <w:p w14:paraId="2DA55DB9" w14:textId="77777777" w:rsidR="00AE7C60" w:rsidRDefault="00A44FA3" w:rsidP="003E0BA7">
      <w:pPr>
        <w:spacing w:before="26" w:line="259" w:lineRule="auto"/>
        <w:ind w:left="100" w:right="21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p</w:t>
      </w:r>
      <w:r>
        <w:rPr>
          <w:spacing w:val="1"/>
          <w:sz w:val="28"/>
          <w:szCs w:val="28"/>
        </w:rPr>
        <w:t>a</w:t>
      </w:r>
      <w:r>
        <w:rPr>
          <w:spacing w:val="-1"/>
          <w:sz w:val="28"/>
          <w:szCs w:val="28"/>
        </w:rPr>
        <w:t>y</w:t>
      </w:r>
      <w:r>
        <w:rPr>
          <w:sz w:val="28"/>
          <w:szCs w:val="28"/>
        </w:rPr>
        <w:t>me</w:t>
      </w:r>
      <w:r>
        <w:rPr>
          <w:spacing w:val="-1"/>
          <w:sz w:val="28"/>
          <w:szCs w:val="28"/>
        </w:rPr>
        <w:t>nt</w:t>
      </w:r>
      <w:r>
        <w:rPr>
          <w:sz w:val="28"/>
          <w:szCs w:val="28"/>
        </w:rPr>
        <w:t>s</w:t>
      </w:r>
      <w:r>
        <w:rPr>
          <w:spacing w:val="1"/>
          <w:sz w:val="28"/>
          <w:szCs w:val="28"/>
        </w:rPr>
        <w:t xml:space="preserve"> </w:t>
      </w:r>
      <w:r>
        <w:rPr>
          <w:spacing w:val="-2"/>
          <w:sz w:val="28"/>
          <w:szCs w:val="28"/>
        </w:rPr>
        <w:t>t</w:t>
      </w:r>
      <w:r>
        <w:rPr>
          <w:spacing w:val="1"/>
          <w:sz w:val="28"/>
          <w:szCs w:val="28"/>
        </w:rPr>
        <w:t>h</w:t>
      </w:r>
      <w:r>
        <w:rPr>
          <w:sz w:val="28"/>
          <w:szCs w:val="28"/>
        </w:rPr>
        <w:t>r</w:t>
      </w:r>
      <w:r>
        <w:rPr>
          <w:spacing w:val="-1"/>
          <w:sz w:val="28"/>
          <w:szCs w:val="28"/>
        </w:rPr>
        <w:t>ou</w:t>
      </w:r>
      <w:r>
        <w:rPr>
          <w:spacing w:val="1"/>
          <w:sz w:val="28"/>
          <w:szCs w:val="28"/>
        </w:rPr>
        <w:t>g</w:t>
      </w:r>
      <w:r>
        <w:rPr>
          <w:sz w:val="28"/>
          <w:szCs w:val="28"/>
        </w:rPr>
        <w:t>h</w:t>
      </w:r>
      <w:r>
        <w:rPr>
          <w:spacing w:val="-1"/>
          <w:sz w:val="28"/>
          <w:szCs w:val="28"/>
        </w:rPr>
        <w:t xml:space="preserve"> </w:t>
      </w:r>
      <w:r>
        <w:rPr>
          <w:sz w:val="28"/>
          <w:szCs w:val="28"/>
        </w:rPr>
        <w:t xml:space="preserve">CPG </w:t>
      </w:r>
      <w:r>
        <w:rPr>
          <w:spacing w:val="-1"/>
          <w:sz w:val="28"/>
          <w:szCs w:val="28"/>
        </w:rPr>
        <w:t>wi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 t</w:t>
      </w:r>
      <w:r>
        <w:rPr>
          <w:spacing w:val="-2"/>
          <w:sz w:val="28"/>
          <w:szCs w:val="28"/>
        </w:rPr>
        <w:t>r</w:t>
      </w:r>
      <w:r>
        <w:rPr>
          <w:sz w:val="28"/>
          <w:szCs w:val="28"/>
        </w:rPr>
        <w:t>a</w:t>
      </w:r>
      <w:r>
        <w:rPr>
          <w:spacing w:val="-1"/>
          <w:sz w:val="28"/>
          <w:szCs w:val="28"/>
        </w:rPr>
        <w:t>n</w:t>
      </w:r>
      <w:r>
        <w:rPr>
          <w:spacing w:val="1"/>
          <w:sz w:val="28"/>
          <w:szCs w:val="28"/>
        </w:rPr>
        <w:t>s</w:t>
      </w:r>
      <w:r>
        <w:rPr>
          <w:sz w:val="28"/>
          <w:szCs w:val="28"/>
        </w:rPr>
        <w:t>fe</w:t>
      </w:r>
      <w:r>
        <w:rPr>
          <w:spacing w:val="-2"/>
          <w:sz w:val="28"/>
          <w:szCs w:val="28"/>
        </w:rPr>
        <w:t>r</w:t>
      </w:r>
      <w:r>
        <w:rPr>
          <w:sz w:val="28"/>
          <w:szCs w:val="28"/>
        </w:rPr>
        <w:t>red</w:t>
      </w:r>
      <w:r>
        <w:rPr>
          <w:spacing w:val="1"/>
          <w:sz w:val="28"/>
          <w:szCs w:val="28"/>
        </w:rPr>
        <w:t xml:space="preserve"> </w:t>
      </w:r>
      <w:r>
        <w:rPr>
          <w:spacing w:val="-3"/>
          <w:sz w:val="28"/>
          <w:szCs w:val="28"/>
        </w:rPr>
        <w:t>a</w:t>
      </w:r>
      <w:r>
        <w:rPr>
          <w:spacing w:val="1"/>
          <w:sz w:val="28"/>
          <w:szCs w:val="28"/>
        </w:rPr>
        <w:t>u</w:t>
      </w:r>
      <w:r>
        <w:rPr>
          <w:spacing w:val="-1"/>
          <w:sz w:val="28"/>
          <w:szCs w:val="28"/>
        </w:rPr>
        <w:t>t</w:t>
      </w:r>
      <w:r>
        <w:rPr>
          <w:spacing w:val="1"/>
          <w:sz w:val="28"/>
          <w:szCs w:val="28"/>
        </w:rPr>
        <w:t>o</w:t>
      </w:r>
      <w:r>
        <w:rPr>
          <w:sz w:val="28"/>
          <w:szCs w:val="28"/>
        </w:rPr>
        <w:t>m</w:t>
      </w:r>
      <w:r>
        <w:rPr>
          <w:spacing w:val="-2"/>
          <w:sz w:val="28"/>
          <w:szCs w:val="28"/>
        </w:rPr>
        <w:t>a</w:t>
      </w:r>
      <w:r>
        <w:rPr>
          <w:spacing w:val="-1"/>
          <w:sz w:val="28"/>
          <w:szCs w:val="28"/>
        </w:rPr>
        <w:t>t</w:t>
      </w:r>
      <w:r>
        <w:rPr>
          <w:spacing w:val="1"/>
          <w:sz w:val="28"/>
          <w:szCs w:val="28"/>
        </w:rPr>
        <w:t>i</w:t>
      </w:r>
      <w:r>
        <w:rPr>
          <w:sz w:val="28"/>
          <w:szCs w:val="28"/>
        </w:rPr>
        <w:t>c</w:t>
      </w:r>
      <w:r>
        <w:rPr>
          <w:spacing w:val="-2"/>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Pr>
          <w:spacing w:val="-2"/>
          <w:sz w:val="28"/>
          <w:szCs w:val="28"/>
        </w:rPr>
        <w:t>t</w:t>
      </w:r>
      <w:r>
        <w:rPr>
          <w:sz w:val="28"/>
          <w:szCs w:val="28"/>
        </w:rPr>
        <w:t>o</w:t>
      </w:r>
      <w:r>
        <w:rPr>
          <w:spacing w:val="5"/>
          <w:sz w:val="28"/>
          <w:szCs w:val="28"/>
        </w:rPr>
        <w:t xml:space="preserve"> </w:t>
      </w:r>
      <w:r>
        <w:rPr>
          <w:spacing w:val="-1"/>
          <w:sz w:val="28"/>
          <w:szCs w:val="28"/>
        </w:rPr>
        <w:t>t</w:t>
      </w:r>
      <w:r>
        <w:rPr>
          <w:spacing w:val="1"/>
          <w:sz w:val="28"/>
          <w:szCs w:val="28"/>
        </w:rPr>
        <w:t>h</w:t>
      </w:r>
      <w:r>
        <w:rPr>
          <w:sz w:val="28"/>
          <w:szCs w:val="28"/>
        </w:rPr>
        <w:t xml:space="preserve">e </w:t>
      </w:r>
      <w:r>
        <w:rPr>
          <w:spacing w:val="-1"/>
          <w:sz w:val="28"/>
          <w:szCs w:val="28"/>
        </w:rPr>
        <w:t>in</w:t>
      </w:r>
      <w:r>
        <w:rPr>
          <w:spacing w:val="1"/>
          <w:sz w:val="28"/>
          <w:szCs w:val="28"/>
        </w:rPr>
        <w:t>t</w:t>
      </w:r>
      <w:r>
        <w:rPr>
          <w:sz w:val="28"/>
          <w:szCs w:val="28"/>
        </w:rPr>
        <w:t>e</w:t>
      </w:r>
      <w:r>
        <w:rPr>
          <w:spacing w:val="-2"/>
          <w:sz w:val="28"/>
          <w:szCs w:val="28"/>
        </w:rPr>
        <w:t>r</w:t>
      </w:r>
      <w:r>
        <w:rPr>
          <w:spacing w:val="1"/>
          <w:sz w:val="28"/>
          <w:szCs w:val="28"/>
        </w:rPr>
        <w:t>n</w:t>
      </w:r>
      <w:r>
        <w:rPr>
          <w:sz w:val="28"/>
          <w:szCs w:val="28"/>
        </w:rPr>
        <w:t>al</w:t>
      </w:r>
      <w:r>
        <w:rPr>
          <w:spacing w:val="2"/>
          <w:sz w:val="28"/>
          <w:szCs w:val="28"/>
        </w:rPr>
        <w:t xml:space="preserve"> </w:t>
      </w:r>
      <w:r>
        <w:rPr>
          <w:spacing w:val="-3"/>
          <w:sz w:val="28"/>
          <w:szCs w:val="28"/>
        </w:rPr>
        <w:t>m</w:t>
      </w:r>
      <w:r>
        <w:rPr>
          <w:sz w:val="28"/>
          <w:szCs w:val="28"/>
        </w:rPr>
        <w:t>a</w:t>
      </w:r>
      <w:r>
        <w:rPr>
          <w:spacing w:val="-1"/>
          <w:sz w:val="28"/>
          <w:szCs w:val="28"/>
        </w:rPr>
        <w:t>i</w:t>
      </w:r>
      <w:r>
        <w:rPr>
          <w:sz w:val="28"/>
          <w:szCs w:val="28"/>
        </w:rPr>
        <w:t xml:space="preserve">n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2"/>
          <w:sz w:val="28"/>
          <w:szCs w:val="28"/>
        </w:rPr>
        <w:t>o</w:t>
      </w:r>
      <w:r>
        <w:rPr>
          <w:sz w:val="28"/>
          <w:szCs w:val="28"/>
        </w:rPr>
        <w:t>f</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c</w:t>
      </w:r>
      <w:r>
        <w:rPr>
          <w:spacing w:val="1"/>
          <w:sz w:val="28"/>
          <w:szCs w:val="28"/>
        </w:rPr>
        <w:t>u</w:t>
      </w:r>
      <w:r>
        <w:rPr>
          <w:spacing w:val="-1"/>
          <w:sz w:val="28"/>
          <w:szCs w:val="28"/>
        </w:rPr>
        <w:t>s</w:t>
      </w:r>
      <w:r>
        <w:rPr>
          <w:spacing w:val="1"/>
          <w:sz w:val="28"/>
          <w:szCs w:val="28"/>
        </w:rPr>
        <w:t>t</w:t>
      </w:r>
      <w:r>
        <w:rPr>
          <w:spacing w:val="-1"/>
          <w:sz w:val="28"/>
          <w:szCs w:val="28"/>
        </w:rPr>
        <w:t>o</w:t>
      </w:r>
      <w:r>
        <w:rPr>
          <w:sz w:val="28"/>
          <w:szCs w:val="28"/>
        </w:rPr>
        <w:t>m</w:t>
      </w:r>
      <w:r>
        <w:rPr>
          <w:spacing w:val="-2"/>
          <w:sz w:val="28"/>
          <w:szCs w:val="28"/>
        </w:rPr>
        <w:t>e</w:t>
      </w:r>
      <w:r>
        <w:rPr>
          <w:sz w:val="28"/>
          <w:szCs w:val="28"/>
        </w:rPr>
        <w:t>r in</w:t>
      </w:r>
      <w:r>
        <w:rPr>
          <w:spacing w:val="2"/>
          <w:sz w:val="28"/>
          <w:szCs w:val="28"/>
        </w:rPr>
        <w:t xml:space="preserve"> </w:t>
      </w:r>
      <w:r>
        <w:rPr>
          <w:spacing w:val="-3"/>
          <w:sz w:val="28"/>
          <w:szCs w:val="28"/>
        </w:rPr>
        <w:t>C</w:t>
      </w:r>
      <w:r>
        <w:rPr>
          <w:spacing w:val="1"/>
          <w:sz w:val="28"/>
          <w:szCs w:val="28"/>
        </w:rPr>
        <w:t>X</w:t>
      </w:r>
      <w:r>
        <w:rPr>
          <w:sz w:val="28"/>
          <w:szCs w:val="28"/>
        </w:rPr>
        <w:t>.</w:t>
      </w:r>
    </w:p>
    <w:p w14:paraId="3C0945B8" w14:textId="77777777" w:rsidR="00AE7C60" w:rsidRDefault="00AE7C60" w:rsidP="003E0BA7">
      <w:pPr>
        <w:spacing w:line="200" w:lineRule="exact"/>
        <w:jc w:val="both"/>
      </w:pPr>
    </w:p>
    <w:p w14:paraId="4AC47092" w14:textId="77777777" w:rsidR="00AE7C60" w:rsidRDefault="00AE7C60" w:rsidP="003E0BA7">
      <w:pPr>
        <w:spacing w:line="200" w:lineRule="exact"/>
        <w:jc w:val="both"/>
      </w:pPr>
    </w:p>
    <w:p w14:paraId="6D1F6AE0" w14:textId="77777777" w:rsidR="00AE7C60" w:rsidRDefault="00AE7C60" w:rsidP="003E0BA7">
      <w:pPr>
        <w:spacing w:before="5" w:line="260" w:lineRule="exact"/>
        <w:jc w:val="both"/>
        <w:rPr>
          <w:sz w:val="26"/>
          <w:szCs w:val="26"/>
        </w:rPr>
      </w:pPr>
    </w:p>
    <w:p w14:paraId="69540B68" w14:textId="77777777" w:rsidR="00AE7C60" w:rsidRDefault="00A44FA3" w:rsidP="003E0BA7">
      <w:pPr>
        <w:pStyle w:val="Heading3"/>
        <w:jc w:val="both"/>
        <w:rPr>
          <w:rFonts w:eastAsia="Calibri Light"/>
        </w:rPr>
      </w:pPr>
      <w:bookmarkStart w:id="58" w:name="_Toc88586914"/>
      <w:r>
        <w:rPr>
          <w:rFonts w:eastAsia="Calibri Light"/>
        </w:rPr>
        <w:t>7.3</w:t>
      </w:r>
      <w:r>
        <w:rPr>
          <w:rFonts w:eastAsia="Calibri Light"/>
          <w:spacing w:val="-1"/>
        </w:rPr>
        <w:t>.</w:t>
      </w:r>
      <w:r>
        <w:rPr>
          <w:rFonts w:eastAsia="Calibri Light"/>
        </w:rPr>
        <w:t xml:space="preserve">2. </w:t>
      </w:r>
      <w:r>
        <w:rPr>
          <w:rFonts w:eastAsia="Calibri Light"/>
          <w:spacing w:val="13"/>
        </w:rPr>
        <w:t xml:space="preserve"> </w:t>
      </w:r>
      <w:r>
        <w:rPr>
          <w:rFonts w:eastAsia="Calibri Light"/>
          <w:spacing w:val="-1"/>
        </w:rPr>
        <w:t>I</w:t>
      </w:r>
      <w:r>
        <w:rPr>
          <w:rFonts w:eastAsia="Calibri Light"/>
        </w:rPr>
        <w:t>nte</w:t>
      </w:r>
      <w:r>
        <w:rPr>
          <w:rFonts w:eastAsia="Calibri Light"/>
          <w:spacing w:val="2"/>
        </w:rPr>
        <w:t>r</w:t>
      </w:r>
      <w:r>
        <w:rPr>
          <w:rFonts w:eastAsia="Calibri Light"/>
        </w:rPr>
        <w:t>nal</w:t>
      </w:r>
      <w:r>
        <w:rPr>
          <w:rFonts w:eastAsia="Calibri Light"/>
          <w:spacing w:val="-8"/>
        </w:rPr>
        <w:t xml:space="preserve"> </w:t>
      </w:r>
      <w:r>
        <w:rPr>
          <w:rFonts w:eastAsia="Calibri Light"/>
        </w:rPr>
        <w:t>w</w:t>
      </w:r>
      <w:r>
        <w:rPr>
          <w:rFonts w:eastAsia="Calibri Light"/>
          <w:spacing w:val="1"/>
        </w:rPr>
        <w:t>a</w:t>
      </w:r>
      <w:r>
        <w:rPr>
          <w:rFonts w:eastAsia="Calibri Light"/>
        </w:rPr>
        <w:t>lle</w:t>
      </w:r>
      <w:r>
        <w:rPr>
          <w:rFonts w:eastAsia="Calibri Light"/>
          <w:spacing w:val="1"/>
        </w:rPr>
        <w:t>t</w:t>
      </w:r>
      <w:r>
        <w:rPr>
          <w:rFonts w:eastAsia="Calibri Light"/>
        </w:rPr>
        <w:t>s</w:t>
      </w:r>
      <w:bookmarkEnd w:id="58"/>
    </w:p>
    <w:p w14:paraId="584694AF" w14:textId="6D780A1D" w:rsidR="00AE7C60" w:rsidRDefault="00A44FA3" w:rsidP="003E0BA7">
      <w:pPr>
        <w:spacing w:before="27"/>
        <w:ind w:left="100"/>
        <w:jc w:val="both"/>
        <w:rPr>
          <w:sz w:val="28"/>
          <w:szCs w:val="28"/>
        </w:rPr>
      </w:pPr>
      <w:r>
        <w:rPr>
          <w:spacing w:val="1"/>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 xml:space="preserve">e </w:t>
      </w:r>
      <w:r>
        <w:rPr>
          <w:spacing w:val="-2"/>
          <w:sz w:val="28"/>
          <w:szCs w:val="28"/>
        </w:rPr>
        <w:t>t</w:t>
      </w:r>
      <w:r>
        <w:rPr>
          <w:spacing w:val="1"/>
          <w:sz w:val="28"/>
          <w:szCs w:val="28"/>
        </w:rPr>
        <w:t>h</w:t>
      </w:r>
      <w:r>
        <w:rPr>
          <w:sz w:val="28"/>
          <w:szCs w:val="28"/>
        </w:rPr>
        <w:t>r</w:t>
      </w:r>
      <w:r>
        <w:rPr>
          <w:spacing w:val="-2"/>
          <w:sz w:val="28"/>
          <w:szCs w:val="28"/>
        </w:rPr>
        <w:t>e</w:t>
      </w:r>
      <w:r>
        <w:rPr>
          <w:sz w:val="28"/>
          <w:szCs w:val="28"/>
        </w:rPr>
        <w:t xml:space="preserve">e </w:t>
      </w:r>
      <w:r>
        <w:rPr>
          <w:spacing w:val="-2"/>
          <w:sz w:val="28"/>
          <w:szCs w:val="28"/>
        </w:rPr>
        <w:t>k</w:t>
      </w:r>
      <w:r>
        <w:rPr>
          <w:spacing w:val="-1"/>
          <w:sz w:val="28"/>
          <w:szCs w:val="28"/>
        </w:rPr>
        <w:t>i</w:t>
      </w:r>
      <w:r>
        <w:rPr>
          <w:spacing w:val="1"/>
          <w:sz w:val="28"/>
          <w:szCs w:val="28"/>
        </w:rPr>
        <w:t>nd</w:t>
      </w:r>
      <w:r>
        <w:rPr>
          <w:sz w:val="28"/>
          <w:szCs w:val="28"/>
        </w:rPr>
        <w:t>s</w:t>
      </w:r>
      <w:r>
        <w:rPr>
          <w:spacing w:val="1"/>
          <w:sz w:val="28"/>
          <w:szCs w:val="28"/>
        </w:rPr>
        <w:t xml:space="preserve"> </w:t>
      </w:r>
      <w:r>
        <w:rPr>
          <w:spacing w:val="-1"/>
          <w:sz w:val="28"/>
          <w:szCs w:val="28"/>
        </w:rPr>
        <w:t>o</w:t>
      </w:r>
      <w:r>
        <w:rPr>
          <w:sz w:val="28"/>
          <w:szCs w:val="28"/>
        </w:rPr>
        <w:t xml:space="preserve">f </w:t>
      </w:r>
      <w:r>
        <w:rPr>
          <w:spacing w:val="-2"/>
          <w:sz w:val="28"/>
          <w:szCs w:val="28"/>
        </w:rPr>
        <w:t>i</w:t>
      </w:r>
      <w:r>
        <w:rPr>
          <w:spacing w:val="1"/>
          <w:sz w:val="28"/>
          <w:szCs w:val="28"/>
        </w:rPr>
        <w:t>nt</w:t>
      </w:r>
      <w:r>
        <w:rPr>
          <w:spacing w:val="-2"/>
          <w:sz w:val="28"/>
          <w:szCs w:val="28"/>
        </w:rPr>
        <w:t>e</w:t>
      </w:r>
      <w:r>
        <w:rPr>
          <w:sz w:val="28"/>
          <w:szCs w:val="28"/>
        </w:rPr>
        <w:t>r</w:t>
      </w:r>
      <w:r>
        <w:rPr>
          <w:spacing w:val="1"/>
          <w:sz w:val="28"/>
          <w:szCs w:val="28"/>
        </w:rPr>
        <w:t>n</w:t>
      </w:r>
      <w:r>
        <w:rPr>
          <w:spacing w:val="-2"/>
          <w:sz w:val="28"/>
          <w:szCs w:val="28"/>
        </w:rPr>
        <w:t>a</w:t>
      </w:r>
      <w:r>
        <w:rPr>
          <w:sz w:val="28"/>
          <w:szCs w:val="28"/>
        </w:rPr>
        <w:t>l</w:t>
      </w:r>
      <w:r>
        <w:rPr>
          <w:spacing w:val="-2"/>
          <w:sz w:val="28"/>
          <w:szCs w:val="28"/>
        </w:rPr>
        <w:t xml:space="preserve"> </w:t>
      </w:r>
      <w:r>
        <w:rPr>
          <w:spacing w:val="1"/>
          <w:sz w:val="28"/>
          <w:szCs w:val="28"/>
        </w:rPr>
        <w:t>w</w:t>
      </w:r>
      <w:r>
        <w:rPr>
          <w:sz w:val="28"/>
          <w:szCs w:val="28"/>
        </w:rPr>
        <w:t>a</w:t>
      </w:r>
      <w:r>
        <w:rPr>
          <w:spacing w:val="-1"/>
          <w:sz w:val="28"/>
          <w:szCs w:val="28"/>
        </w:rPr>
        <w:t>l</w:t>
      </w:r>
      <w:r>
        <w:rPr>
          <w:spacing w:val="1"/>
          <w:sz w:val="28"/>
          <w:szCs w:val="28"/>
        </w:rPr>
        <w:t>l</w:t>
      </w:r>
      <w:r>
        <w:rPr>
          <w:spacing w:val="-2"/>
          <w:sz w:val="28"/>
          <w:szCs w:val="28"/>
        </w:rPr>
        <w:t>e</w:t>
      </w:r>
      <w:r>
        <w:rPr>
          <w:sz w:val="28"/>
          <w:szCs w:val="28"/>
        </w:rPr>
        <w:t>ts</w:t>
      </w:r>
      <w:r>
        <w:rPr>
          <w:spacing w:val="1"/>
          <w:sz w:val="28"/>
          <w:szCs w:val="28"/>
        </w:rPr>
        <w:t xml:space="preserve"> </w:t>
      </w:r>
      <w:r w:rsidR="00A52ADB">
        <w:rPr>
          <w:spacing w:val="-1"/>
          <w:sz w:val="28"/>
          <w:szCs w:val="28"/>
        </w:rPr>
        <w:t>on</w:t>
      </w:r>
      <w:r>
        <w:rPr>
          <w:spacing w:val="1"/>
          <w:sz w:val="28"/>
          <w:szCs w:val="28"/>
        </w:rPr>
        <w:t xml:space="preserve"> </w:t>
      </w:r>
      <w:r w:rsidR="00E34E68">
        <w:rPr>
          <w:spacing w:val="1"/>
          <w:sz w:val="28"/>
          <w:szCs w:val="28"/>
        </w:rPr>
        <w:t xml:space="preserve">the </w:t>
      </w:r>
      <w:r>
        <w:rPr>
          <w:sz w:val="28"/>
          <w:szCs w:val="28"/>
        </w:rPr>
        <w:t>CX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w:t>
      </w:r>
      <w:r>
        <w:rPr>
          <w:spacing w:val="2"/>
          <w:sz w:val="28"/>
          <w:szCs w:val="28"/>
        </w:rPr>
        <w:t>m</w:t>
      </w:r>
      <w:r>
        <w:rPr>
          <w:sz w:val="28"/>
          <w:szCs w:val="28"/>
        </w:rPr>
        <w:t>.</w:t>
      </w:r>
    </w:p>
    <w:p w14:paraId="26C2D9BD" w14:textId="77777777"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ke</w:t>
      </w:r>
      <w:r>
        <w:rPr>
          <w:spacing w:val="-2"/>
          <w:sz w:val="28"/>
          <w:szCs w:val="28"/>
        </w:rPr>
        <w:t>e</w:t>
      </w:r>
      <w:r>
        <w:rPr>
          <w:sz w:val="28"/>
          <w:szCs w:val="28"/>
        </w:rPr>
        <w:t>p</w:t>
      </w:r>
      <w:r>
        <w:rPr>
          <w:spacing w:val="1"/>
          <w:sz w:val="28"/>
          <w:szCs w:val="28"/>
        </w:rPr>
        <w:t xml:space="preserve"> </w:t>
      </w:r>
      <w:r>
        <w:rPr>
          <w:spacing w:val="-3"/>
          <w:sz w:val="28"/>
          <w:szCs w:val="28"/>
        </w:rPr>
        <w:t>a</w:t>
      </w:r>
      <w:r>
        <w:rPr>
          <w:spacing w:val="1"/>
          <w:sz w:val="28"/>
          <w:szCs w:val="28"/>
        </w:rPr>
        <w:t>ss</w:t>
      </w:r>
      <w:r>
        <w:rPr>
          <w:spacing w:val="-2"/>
          <w:sz w:val="28"/>
          <w:szCs w:val="28"/>
        </w:rPr>
        <w:t>e</w:t>
      </w:r>
      <w:r>
        <w:rPr>
          <w:spacing w:val="-1"/>
          <w:sz w:val="28"/>
          <w:szCs w:val="28"/>
        </w:rPr>
        <w:t>t</w:t>
      </w:r>
      <w:r>
        <w:rPr>
          <w:sz w:val="28"/>
          <w:szCs w:val="28"/>
        </w:rPr>
        <w:t>s</w:t>
      </w:r>
      <w:r>
        <w:rPr>
          <w:spacing w:val="1"/>
          <w:sz w:val="28"/>
          <w:szCs w:val="28"/>
        </w:rPr>
        <w:t xml:space="preserve"> </w:t>
      </w:r>
      <w:r>
        <w:rPr>
          <w:sz w:val="28"/>
          <w:szCs w:val="28"/>
        </w:rPr>
        <w:t>sa</w:t>
      </w:r>
      <w:r>
        <w:rPr>
          <w:spacing w:val="-2"/>
          <w:sz w:val="28"/>
          <w:szCs w:val="28"/>
        </w:rPr>
        <w:t>f</w:t>
      </w:r>
      <w:r>
        <w:rPr>
          <w:sz w:val="28"/>
          <w:szCs w:val="28"/>
        </w:rPr>
        <w:t>e.</w:t>
      </w:r>
    </w:p>
    <w:p w14:paraId="1C27EB2C" w14:textId="35787D5D" w:rsidR="00AE7C60" w:rsidRDefault="00A44FA3" w:rsidP="003E0BA7">
      <w:pPr>
        <w:spacing w:before="25"/>
        <w:ind w:left="4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w</w:t>
      </w:r>
      <w:r>
        <w:rPr>
          <w:spacing w:val="1"/>
          <w:sz w:val="28"/>
          <w:szCs w:val="28"/>
        </w:rPr>
        <w:t>hi</w:t>
      </w:r>
      <w:r>
        <w:rPr>
          <w:spacing w:val="-2"/>
          <w:sz w:val="28"/>
          <w:szCs w:val="28"/>
        </w:rPr>
        <w:t>c</w:t>
      </w:r>
      <w:r>
        <w:rPr>
          <w:sz w:val="28"/>
          <w:szCs w:val="28"/>
        </w:rPr>
        <w:t>h</w:t>
      </w:r>
      <w:r>
        <w:rPr>
          <w:spacing w:val="-1"/>
          <w:sz w:val="28"/>
          <w:szCs w:val="28"/>
        </w:rPr>
        <w:t xml:space="preserve"> </w:t>
      </w:r>
      <w:r>
        <w:rPr>
          <w:sz w:val="28"/>
          <w:szCs w:val="28"/>
        </w:rPr>
        <w:t>is</w:t>
      </w:r>
      <w:r>
        <w:rPr>
          <w:spacing w:val="-1"/>
          <w:sz w:val="28"/>
          <w:szCs w:val="28"/>
        </w:rPr>
        <w:t xml:space="preserve"> </w:t>
      </w:r>
      <w:r>
        <w:rPr>
          <w:spacing w:val="1"/>
          <w:sz w:val="28"/>
          <w:szCs w:val="28"/>
        </w:rPr>
        <w:t>us</w:t>
      </w:r>
      <w:r>
        <w:rPr>
          <w:spacing w:val="-2"/>
          <w:sz w:val="28"/>
          <w:szCs w:val="28"/>
        </w:rPr>
        <w:t>e</w:t>
      </w:r>
      <w:r>
        <w:rPr>
          <w:sz w:val="28"/>
          <w:szCs w:val="28"/>
        </w:rPr>
        <w:t>d</w:t>
      </w:r>
      <w:r>
        <w:rPr>
          <w:spacing w:val="1"/>
          <w:sz w:val="28"/>
          <w:szCs w:val="28"/>
        </w:rPr>
        <w:t xml:space="preserve"> </w:t>
      </w:r>
      <w:r w:rsidR="00A52ADB">
        <w:rPr>
          <w:spacing w:val="-2"/>
          <w:sz w:val="28"/>
          <w:szCs w:val="28"/>
        </w:rPr>
        <w:t>in</w:t>
      </w:r>
      <w:r>
        <w:rPr>
          <w:spacing w:val="3"/>
          <w:sz w:val="28"/>
          <w:szCs w:val="28"/>
        </w:rPr>
        <w:t xml:space="preserve"> </w:t>
      </w:r>
      <w:r>
        <w:rPr>
          <w:spacing w:val="1"/>
          <w:sz w:val="28"/>
          <w:szCs w:val="28"/>
        </w:rPr>
        <w:t>th</w:t>
      </w:r>
      <w:r>
        <w:rPr>
          <w:sz w:val="28"/>
          <w:szCs w:val="28"/>
        </w:rPr>
        <w:t>e</w:t>
      </w:r>
      <w:r>
        <w:rPr>
          <w:spacing w:val="-2"/>
          <w:sz w:val="28"/>
          <w:szCs w:val="28"/>
        </w:rPr>
        <w:t xml:space="preserve"> </w:t>
      </w:r>
      <w:r>
        <w:rPr>
          <w:spacing w:val="-1"/>
          <w:sz w:val="28"/>
          <w:szCs w:val="28"/>
        </w:rPr>
        <w:t>s</w:t>
      </w:r>
      <w:r>
        <w:rPr>
          <w:spacing w:val="1"/>
          <w:sz w:val="28"/>
          <w:szCs w:val="28"/>
        </w:rPr>
        <w:t>p</w:t>
      </w:r>
      <w:r>
        <w:rPr>
          <w:spacing w:val="-1"/>
          <w:sz w:val="28"/>
          <w:szCs w:val="28"/>
        </w:rPr>
        <w:t>o</w:t>
      </w:r>
      <w:r>
        <w:rPr>
          <w:sz w:val="28"/>
          <w:szCs w:val="28"/>
        </w:rPr>
        <w:t>t</w:t>
      </w:r>
      <w:r>
        <w:rPr>
          <w:spacing w:val="1"/>
          <w:sz w:val="28"/>
          <w:szCs w:val="28"/>
        </w:rPr>
        <w:t xml:space="preserve"> </w:t>
      </w:r>
      <w:r>
        <w:rPr>
          <w:sz w:val="28"/>
          <w:szCs w:val="28"/>
        </w:rPr>
        <w:t>t</w:t>
      </w:r>
      <w:r>
        <w:rPr>
          <w:spacing w:val="-2"/>
          <w:sz w:val="28"/>
          <w:szCs w:val="28"/>
        </w:rPr>
        <w:t>r</w:t>
      </w:r>
      <w:r>
        <w:rPr>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4275C3B6" w14:textId="77777777" w:rsidR="00AE7C60" w:rsidRDefault="00A44FA3" w:rsidP="003E0BA7">
      <w:pPr>
        <w:spacing w:before="25"/>
        <w:ind w:left="1139" w:right="4045"/>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Mar</w:t>
      </w:r>
      <w:r>
        <w:rPr>
          <w:spacing w:val="-1"/>
          <w:sz w:val="28"/>
          <w:szCs w:val="28"/>
        </w:rPr>
        <w:t>gi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1"/>
          <w:sz w:val="28"/>
          <w:szCs w:val="28"/>
        </w:rPr>
        <w:t xml:space="preserve"> </w:t>
      </w:r>
      <w:r>
        <w:rPr>
          <w:spacing w:val="-3"/>
          <w:sz w:val="28"/>
          <w:szCs w:val="28"/>
        </w:rPr>
        <w:t>f</w:t>
      </w:r>
      <w:r>
        <w:rPr>
          <w:spacing w:val="1"/>
          <w:sz w:val="28"/>
          <w:szCs w:val="28"/>
        </w:rPr>
        <w:t>o</w:t>
      </w:r>
      <w:r>
        <w:rPr>
          <w:sz w:val="28"/>
          <w:szCs w:val="28"/>
        </w:rPr>
        <w:t>r m</w:t>
      </w:r>
      <w:r>
        <w:rPr>
          <w:spacing w:val="-3"/>
          <w:sz w:val="28"/>
          <w:szCs w:val="28"/>
        </w:rPr>
        <w:t>a</w:t>
      </w:r>
      <w:r>
        <w:rPr>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t</w:t>
      </w:r>
      <w:r>
        <w:rPr>
          <w:sz w:val="28"/>
          <w:szCs w:val="28"/>
        </w:rPr>
        <w:t>ra</w:t>
      </w:r>
      <w:r>
        <w:rPr>
          <w:spacing w:val="-1"/>
          <w:sz w:val="28"/>
          <w:szCs w:val="28"/>
        </w:rPr>
        <w:t>di</w:t>
      </w:r>
      <w:r>
        <w:rPr>
          <w:spacing w:val="1"/>
          <w:sz w:val="28"/>
          <w:szCs w:val="28"/>
        </w:rPr>
        <w:t>ng</w:t>
      </w:r>
      <w:r>
        <w:rPr>
          <w:sz w:val="28"/>
          <w:szCs w:val="28"/>
        </w:rPr>
        <w:t>.</w:t>
      </w:r>
    </w:p>
    <w:p w14:paraId="3AE1F6F5" w14:textId="77777777" w:rsidR="00AE7C60" w:rsidRDefault="00AE7C60" w:rsidP="003E0BA7">
      <w:pPr>
        <w:spacing w:before="3" w:line="100" w:lineRule="exact"/>
        <w:jc w:val="both"/>
        <w:rPr>
          <w:sz w:val="11"/>
          <w:szCs w:val="11"/>
        </w:rPr>
      </w:pPr>
    </w:p>
    <w:p w14:paraId="09CBE6AE" w14:textId="77777777" w:rsidR="00AE7C60" w:rsidRDefault="00AE7C60" w:rsidP="003E0BA7">
      <w:pPr>
        <w:spacing w:line="200" w:lineRule="exact"/>
        <w:jc w:val="both"/>
      </w:pPr>
    </w:p>
    <w:p w14:paraId="6E5D543C" w14:textId="77777777" w:rsidR="00AE7C60" w:rsidRDefault="00A44FA3" w:rsidP="003E0BA7">
      <w:pPr>
        <w:tabs>
          <w:tab w:val="left" w:pos="820"/>
        </w:tabs>
        <w:spacing w:line="256" w:lineRule="auto"/>
        <w:ind w:left="820" w:right="184" w:hanging="360"/>
        <w:jc w:val="both"/>
        <w:rPr>
          <w:sz w:val="28"/>
          <w:szCs w:val="28"/>
        </w:rPr>
      </w:pPr>
      <w:r>
        <w:rPr>
          <w:rFonts w:ascii="MS PGothic" w:eastAsia="MS PGothic" w:hAnsi="MS PGothic" w:cs="MS PGothic"/>
          <w:w w:val="170"/>
          <w:sz w:val="28"/>
          <w:szCs w:val="28"/>
        </w:rPr>
        <w:t>▪</w:t>
      </w:r>
      <w:r>
        <w:rPr>
          <w:rFonts w:ascii="MS PGothic" w:eastAsia="MS PGothic" w:hAnsi="MS PGothic" w:cs="MS PGothic"/>
          <w:sz w:val="28"/>
          <w:szCs w:val="28"/>
        </w:rPr>
        <w:tab/>
      </w:r>
      <w:r>
        <w:rPr>
          <w:spacing w:val="1"/>
          <w:sz w:val="28"/>
          <w:szCs w:val="28"/>
        </w:rPr>
        <w:t>U</w:t>
      </w:r>
      <w:r>
        <w:rPr>
          <w:spacing w:val="-1"/>
          <w:sz w:val="28"/>
          <w:szCs w:val="28"/>
        </w:rPr>
        <w:t>s</w:t>
      </w:r>
      <w:r>
        <w:rPr>
          <w:sz w:val="28"/>
          <w:szCs w:val="28"/>
        </w:rPr>
        <w:t>ers</w:t>
      </w:r>
      <w:r>
        <w:rPr>
          <w:spacing w:val="1"/>
          <w:sz w:val="28"/>
          <w:szCs w:val="28"/>
        </w:rPr>
        <w:t xml:space="preserve"> </w:t>
      </w:r>
      <w:r>
        <w:rPr>
          <w:sz w:val="28"/>
          <w:szCs w:val="28"/>
        </w:rPr>
        <w:t>a</w:t>
      </w:r>
      <w:r>
        <w:rPr>
          <w:spacing w:val="-2"/>
          <w:sz w:val="28"/>
          <w:szCs w:val="28"/>
        </w:rPr>
        <w:t>r</w:t>
      </w:r>
      <w:r>
        <w:rPr>
          <w:sz w:val="28"/>
          <w:szCs w:val="28"/>
        </w:rPr>
        <w:t>e free</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fer</w:t>
      </w:r>
      <w:r>
        <w:rPr>
          <w:spacing w:val="-3"/>
          <w:sz w:val="28"/>
          <w:szCs w:val="28"/>
        </w:rPr>
        <w:t xml:space="preserve"> </w:t>
      </w:r>
      <w:r>
        <w:rPr>
          <w:spacing w:val="1"/>
          <w:sz w:val="28"/>
          <w:szCs w:val="28"/>
        </w:rPr>
        <w:t>th</w:t>
      </w:r>
      <w:r>
        <w:rPr>
          <w:spacing w:val="-2"/>
          <w:sz w:val="28"/>
          <w:szCs w:val="28"/>
        </w:rPr>
        <w:t>e</w:t>
      </w:r>
      <w:r>
        <w:rPr>
          <w:spacing w:val="1"/>
          <w:sz w:val="28"/>
          <w:szCs w:val="28"/>
        </w:rPr>
        <w:t>i</w:t>
      </w:r>
      <w:r>
        <w:rPr>
          <w:sz w:val="28"/>
          <w:szCs w:val="28"/>
        </w:rPr>
        <w:t xml:space="preserve">r </w:t>
      </w:r>
      <w:r>
        <w:rPr>
          <w:spacing w:val="-3"/>
          <w:sz w:val="28"/>
          <w:szCs w:val="28"/>
        </w:rPr>
        <w:t>a</w:t>
      </w:r>
      <w:r>
        <w:rPr>
          <w:spacing w:val="1"/>
          <w:sz w:val="28"/>
          <w:szCs w:val="28"/>
        </w:rPr>
        <w:t>s</w:t>
      </w:r>
      <w:r>
        <w:rPr>
          <w:spacing w:val="-1"/>
          <w:sz w:val="28"/>
          <w:szCs w:val="28"/>
        </w:rPr>
        <w:t>s</w:t>
      </w:r>
      <w:r>
        <w:rPr>
          <w:sz w:val="28"/>
          <w:szCs w:val="28"/>
        </w:rPr>
        <w:t>e</w:t>
      </w:r>
      <w:r>
        <w:rPr>
          <w:spacing w:val="-1"/>
          <w:sz w:val="28"/>
          <w:szCs w:val="28"/>
        </w:rPr>
        <w:t>t</w:t>
      </w:r>
      <w:r>
        <w:rPr>
          <w:sz w:val="28"/>
          <w:szCs w:val="28"/>
        </w:rPr>
        <w:t>s</w:t>
      </w:r>
      <w:r>
        <w:rPr>
          <w:spacing w:val="1"/>
          <w:sz w:val="28"/>
          <w:szCs w:val="28"/>
        </w:rPr>
        <w:t xml:space="preserve"> </w:t>
      </w:r>
      <w:r>
        <w:rPr>
          <w:sz w:val="28"/>
          <w:szCs w:val="28"/>
        </w:rPr>
        <w:t>b</w:t>
      </w:r>
      <w:r>
        <w:rPr>
          <w:spacing w:val="-2"/>
          <w:sz w:val="28"/>
          <w:szCs w:val="28"/>
        </w:rPr>
        <w:t>e</w:t>
      </w:r>
      <w:r>
        <w:rPr>
          <w:spacing w:val="-1"/>
          <w:sz w:val="28"/>
          <w:szCs w:val="28"/>
        </w:rPr>
        <w:t>tw</w:t>
      </w:r>
      <w:r>
        <w:rPr>
          <w:sz w:val="28"/>
          <w:szCs w:val="28"/>
        </w:rPr>
        <w:t>een</w:t>
      </w:r>
      <w:r>
        <w:rPr>
          <w:spacing w:val="1"/>
          <w:sz w:val="28"/>
          <w:szCs w:val="28"/>
        </w:rPr>
        <w:t xml:space="preserve"> </w:t>
      </w:r>
      <w:r>
        <w:rPr>
          <w:sz w:val="28"/>
          <w:szCs w:val="28"/>
        </w:rPr>
        <w:t>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T</w:t>
      </w:r>
      <w:r>
        <w:rPr>
          <w:sz w:val="28"/>
          <w:szCs w:val="28"/>
        </w:rPr>
        <w: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w</w:t>
      </w:r>
      <w:r>
        <w:rPr>
          <w:spacing w:val="-2"/>
          <w:sz w:val="28"/>
          <w:szCs w:val="28"/>
        </w:rPr>
        <w:t>a</w:t>
      </w:r>
      <w:r>
        <w:rPr>
          <w:spacing w:val="-1"/>
          <w:sz w:val="28"/>
          <w:szCs w:val="28"/>
        </w:rPr>
        <w:t>l</w:t>
      </w:r>
      <w:r>
        <w:rPr>
          <w:spacing w:val="1"/>
          <w:sz w:val="28"/>
          <w:szCs w:val="28"/>
        </w:rPr>
        <w:t>l</w:t>
      </w:r>
      <w:r>
        <w:rPr>
          <w:sz w:val="28"/>
          <w:szCs w:val="28"/>
        </w:rPr>
        <w:t>e</w:t>
      </w:r>
      <w:r>
        <w:rPr>
          <w:spacing w:val="8"/>
          <w:sz w:val="28"/>
          <w:szCs w:val="28"/>
        </w:rPr>
        <w:t>t</w:t>
      </w:r>
      <w:r>
        <w:rPr>
          <w:sz w:val="28"/>
          <w:szCs w:val="28"/>
        </w:rPr>
        <w:t>, a</w:t>
      </w:r>
      <w:r>
        <w:rPr>
          <w:spacing w:val="-1"/>
          <w:sz w:val="28"/>
          <w:szCs w:val="28"/>
        </w:rPr>
        <w:t>n</w:t>
      </w:r>
      <w:r>
        <w:rPr>
          <w:sz w:val="28"/>
          <w:szCs w:val="28"/>
        </w:rPr>
        <w:t>d</w:t>
      </w:r>
      <w:r>
        <w:rPr>
          <w:spacing w:val="1"/>
          <w:sz w:val="28"/>
          <w:szCs w:val="28"/>
        </w:rPr>
        <w:t xml:space="preserve"> </w:t>
      </w:r>
      <w:r>
        <w:rPr>
          <w:sz w:val="28"/>
          <w:szCs w:val="28"/>
        </w:rPr>
        <w:t>Ma</w:t>
      </w:r>
      <w:r>
        <w:rPr>
          <w:spacing w:val="-2"/>
          <w:sz w:val="28"/>
          <w:szCs w:val="28"/>
        </w:rPr>
        <w:t>r</w:t>
      </w:r>
      <w:r>
        <w:rPr>
          <w:spacing w:val="1"/>
          <w:sz w:val="28"/>
          <w:szCs w:val="28"/>
        </w:rPr>
        <w:t>g</w:t>
      </w:r>
      <w:r>
        <w:rPr>
          <w:spacing w:val="-1"/>
          <w:sz w:val="28"/>
          <w:szCs w:val="28"/>
        </w:rPr>
        <w:t>i</w:t>
      </w:r>
      <w:r>
        <w:rPr>
          <w:sz w:val="28"/>
          <w:szCs w:val="28"/>
        </w:rPr>
        <w:t>n</w:t>
      </w:r>
      <w:r>
        <w:rPr>
          <w:spacing w:val="1"/>
          <w:sz w:val="28"/>
          <w:szCs w:val="28"/>
        </w:rPr>
        <w:t xml:space="preserve"> </w:t>
      </w:r>
      <w:r>
        <w:rPr>
          <w:spacing w:val="-2"/>
          <w:sz w:val="28"/>
          <w:szCs w:val="28"/>
        </w:rPr>
        <w:t>w</w:t>
      </w:r>
      <w:r>
        <w:rPr>
          <w:sz w:val="28"/>
          <w:szCs w:val="28"/>
        </w:rPr>
        <w:t>a</w:t>
      </w:r>
      <w:r>
        <w:rPr>
          <w:spacing w:val="-1"/>
          <w:sz w:val="28"/>
          <w:szCs w:val="28"/>
        </w:rPr>
        <w:t>l</w:t>
      </w:r>
      <w:r>
        <w:rPr>
          <w:spacing w:val="1"/>
          <w:sz w:val="28"/>
          <w:szCs w:val="28"/>
        </w:rPr>
        <w:t>l</w:t>
      </w:r>
      <w:r>
        <w:rPr>
          <w:spacing w:val="-2"/>
          <w:sz w:val="28"/>
          <w:szCs w:val="28"/>
        </w:rPr>
        <w:t>e</w:t>
      </w:r>
      <w:r>
        <w:rPr>
          <w:spacing w:val="1"/>
          <w:sz w:val="28"/>
          <w:szCs w:val="28"/>
        </w:rPr>
        <w:t>t</w:t>
      </w:r>
      <w:r>
        <w:rPr>
          <w:sz w:val="28"/>
          <w:szCs w:val="28"/>
        </w:rPr>
        <w:t>.</w:t>
      </w:r>
    </w:p>
    <w:p w14:paraId="0D757664" w14:textId="77777777" w:rsidR="00AE7C60" w:rsidRDefault="00AE7C60" w:rsidP="003E0BA7">
      <w:pPr>
        <w:spacing w:line="200" w:lineRule="exact"/>
        <w:jc w:val="both"/>
      </w:pPr>
    </w:p>
    <w:p w14:paraId="6E4B7FB7" w14:textId="77777777" w:rsidR="00AE7C60" w:rsidRDefault="00AE7C60" w:rsidP="003E0BA7">
      <w:pPr>
        <w:spacing w:line="200" w:lineRule="exact"/>
        <w:jc w:val="both"/>
      </w:pPr>
    </w:p>
    <w:p w14:paraId="616F81D2" w14:textId="77777777" w:rsidR="00AE7C60" w:rsidRDefault="00AE7C60" w:rsidP="003E0BA7">
      <w:pPr>
        <w:spacing w:line="200" w:lineRule="exact"/>
        <w:jc w:val="both"/>
      </w:pPr>
    </w:p>
    <w:p w14:paraId="0DD43653" w14:textId="77777777" w:rsidR="00AE7C60" w:rsidRDefault="00AE7C60" w:rsidP="003E0BA7">
      <w:pPr>
        <w:spacing w:before="17" w:line="240" w:lineRule="exact"/>
        <w:jc w:val="both"/>
        <w:rPr>
          <w:sz w:val="24"/>
          <w:szCs w:val="24"/>
        </w:rPr>
      </w:pPr>
    </w:p>
    <w:p w14:paraId="2134CA3F" w14:textId="77777777" w:rsidR="00AE7C60" w:rsidRDefault="00A44FA3" w:rsidP="003E0BA7">
      <w:pPr>
        <w:pStyle w:val="Heading3"/>
        <w:jc w:val="both"/>
        <w:rPr>
          <w:rFonts w:eastAsia="Calibri Light"/>
        </w:rPr>
      </w:pPr>
      <w:bookmarkStart w:id="59" w:name="_Toc88586915"/>
      <w:r>
        <w:rPr>
          <w:rFonts w:eastAsia="Calibri Light"/>
        </w:rPr>
        <w:t>7.3</w:t>
      </w:r>
      <w:r>
        <w:rPr>
          <w:rFonts w:eastAsia="Calibri Light"/>
          <w:spacing w:val="-1"/>
        </w:rPr>
        <w:t>.</w:t>
      </w:r>
      <w:r>
        <w:rPr>
          <w:rFonts w:eastAsia="Calibri Light"/>
        </w:rPr>
        <w:t xml:space="preserve">3. </w:t>
      </w:r>
      <w:r>
        <w:rPr>
          <w:rFonts w:eastAsia="Calibri Light"/>
          <w:spacing w:val="13"/>
        </w:rPr>
        <w:t xml:space="preserve"> </w:t>
      </w:r>
      <w:r>
        <w:rPr>
          <w:rFonts w:eastAsia="Calibri Light"/>
        </w:rPr>
        <w:t>T</w:t>
      </w:r>
      <w:r>
        <w:rPr>
          <w:rFonts w:eastAsia="Calibri Light"/>
          <w:spacing w:val="-1"/>
        </w:rPr>
        <w:t>r</w:t>
      </w:r>
      <w:r>
        <w:rPr>
          <w:rFonts w:eastAsia="Calibri Light"/>
        </w:rPr>
        <w:t>ading</w:t>
      </w:r>
      <w:r>
        <w:rPr>
          <w:rFonts w:eastAsia="Calibri Light"/>
          <w:spacing w:val="-8"/>
        </w:rPr>
        <w:t xml:space="preserve"> </w:t>
      </w:r>
      <w:r>
        <w:rPr>
          <w:rFonts w:eastAsia="Calibri Light"/>
          <w:spacing w:val="3"/>
        </w:rPr>
        <w:t>z</w:t>
      </w:r>
      <w:r>
        <w:rPr>
          <w:rFonts w:eastAsia="Calibri Light"/>
        </w:rPr>
        <w:t>o</w:t>
      </w:r>
      <w:r>
        <w:rPr>
          <w:rFonts w:eastAsia="Calibri Light"/>
          <w:spacing w:val="-1"/>
        </w:rPr>
        <w:t>n</w:t>
      </w:r>
      <w:r>
        <w:rPr>
          <w:rFonts w:eastAsia="Calibri Light"/>
        </w:rPr>
        <w:t>e</w:t>
      </w:r>
      <w:bookmarkEnd w:id="59"/>
    </w:p>
    <w:p w14:paraId="41FB4D68" w14:textId="24FE73E6" w:rsidR="00201BDA"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sidR="00DC1E41">
        <w:rPr>
          <w:spacing w:val="1"/>
          <w:sz w:val="28"/>
          <w:szCs w:val="28"/>
        </w:rPr>
        <w:t>four</w:t>
      </w:r>
      <w:r>
        <w:rPr>
          <w:sz w:val="28"/>
          <w:szCs w:val="28"/>
        </w:rPr>
        <w:t xml:space="preserve"> m</w:t>
      </w:r>
      <w:r>
        <w:rPr>
          <w:spacing w:val="-3"/>
          <w:sz w:val="28"/>
          <w:szCs w:val="28"/>
        </w:rPr>
        <w:t>a</w:t>
      </w:r>
      <w:r>
        <w:rPr>
          <w:spacing w:val="-1"/>
          <w:sz w:val="28"/>
          <w:szCs w:val="28"/>
        </w:rPr>
        <w:t>i</w:t>
      </w:r>
      <w:r>
        <w:rPr>
          <w:sz w:val="28"/>
          <w:szCs w:val="28"/>
        </w:rPr>
        <w:t>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f</w:t>
      </w:r>
      <w:r>
        <w:rPr>
          <w:spacing w:val="-2"/>
          <w:sz w:val="28"/>
          <w:szCs w:val="28"/>
        </w:rPr>
        <w:t>u</w:t>
      </w:r>
      <w:r>
        <w:rPr>
          <w:spacing w:val="1"/>
          <w:sz w:val="28"/>
          <w:szCs w:val="28"/>
        </w:rPr>
        <w:t>n</w:t>
      </w:r>
      <w:r>
        <w:rPr>
          <w:spacing w:val="-2"/>
          <w:sz w:val="28"/>
          <w:szCs w:val="28"/>
        </w:rPr>
        <w:t>c</w:t>
      </w:r>
      <w:r>
        <w:rPr>
          <w:spacing w:val="1"/>
          <w:sz w:val="28"/>
          <w:szCs w:val="28"/>
        </w:rPr>
        <w:t>t</w:t>
      </w:r>
      <w:r>
        <w:rPr>
          <w:spacing w:val="-1"/>
          <w:sz w:val="28"/>
          <w:szCs w:val="28"/>
        </w:rPr>
        <w:t>io</w:t>
      </w:r>
      <w:r>
        <w:rPr>
          <w:spacing w:val="1"/>
          <w:sz w:val="28"/>
          <w:szCs w:val="28"/>
        </w:rPr>
        <w:t>n</w:t>
      </w:r>
      <w:r>
        <w:rPr>
          <w:sz w:val="28"/>
          <w:szCs w:val="28"/>
        </w:rPr>
        <w:t>a</w:t>
      </w:r>
      <w:r>
        <w:rPr>
          <w:spacing w:val="-1"/>
          <w:sz w:val="28"/>
          <w:szCs w:val="28"/>
        </w:rPr>
        <w:t>l</w:t>
      </w:r>
      <w:r>
        <w:rPr>
          <w:spacing w:val="1"/>
          <w:sz w:val="28"/>
          <w:szCs w:val="28"/>
        </w:rPr>
        <w:t>i</w:t>
      </w:r>
      <w:r>
        <w:rPr>
          <w:spacing w:val="-1"/>
          <w:sz w:val="28"/>
          <w:szCs w:val="28"/>
        </w:rPr>
        <w:t>t</w:t>
      </w:r>
      <w:r>
        <w:rPr>
          <w:spacing w:val="1"/>
          <w:sz w:val="28"/>
          <w:szCs w:val="28"/>
        </w:rPr>
        <w:t>i</w:t>
      </w:r>
      <w:r>
        <w:rPr>
          <w:spacing w:val="-2"/>
          <w:sz w:val="28"/>
          <w:szCs w:val="28"/>
        </w:rPr>
        <w:t>e</w:t>
      </w:r>
      <w:r>
        <w:rPr>
          <w:sz w:val="28"/>
          <w:szCs w:val="28"/>
        </w:rPr>
        <w:t>s</w:t>
      </w:r>
      <w:r>
        <w:rPr>
          <w:spacing w:val="1"/>
          <w:sz w:val="28"/>
          <w:szCs w:val="28"/>
        </w:rPr>
        <w:t xml:space="preserve"> </w:t>
      </w:r>
      <w:r w:rsidR="00E259AA">
        <w:rPr>
          <w:spacing w:val="-2"/>
          <w:sz w:val="28"/>
          <w:szCs w:val="28"/>
        </w:rPr>
        <w:t>in</w:t>
      </w:r>
      <w:r>
        <w:rPr>
          <w:spacing w:val="1"/>
          <w:sz w:val="28"/>
          <w:szCs w:val="28"/>
        </w:rPr>
        <w:t xml:space="preserve"> </w:t>
      </w:r>
      <w:r>
        <w:rPr>
          <w:sz w:val="28"/>
          <w:szCs w:val="28"/>
        </w:rPr>
        <w:t>tr</w:t>
      </w:r>
      <w:r>
        <w:rPr>
          <w:spacing w:val="-2"/>
          <w:sz w:val="28"/>
          <w:szCs w:val="28"/>
        </w:rPr>
        <w:t>a</w:t>
      </w:r>
      <w:r>
        <w:rPr>
          <w:spacing w:val="-1"/>
          <w:sz w:val="28"/>
          <w:szCs w:val="28"/>
        </w:rPr>
        <w:t>d</w:t>
      </w:r>
      <w:r>
        <w:rPr>
          <w:spacing w:val="1"/>
          <w:sz w:val="28"/>
          <w:szCs w:val="28"/>
        </w:rPr>
        <w:t>i</w:t>
      </w:r>
      <w:r>
        <w:rPr>
          <w:spacing w:val="-1"/>
          <w:sz w:val="28"/>
          <w:szCs w:val="28"/>
        </w:rPr>
        <w:t>n</w:t>
      </w:r>
      <w:r>
        <w:rPr>
          <w:spacing w:val="1"/>
          <w:sz w:val="28"/>
          <w:szCs w:val="28"/>
        </w:rPr>
        <w:t>g</w:t>
      </w:r>
      <w:r>
        <w:rPr>
          <w:sz w:val="28"/>
          <w:szCs w:val="28"/>
        </w:rPr>
        <w:t>.</w:t>
      </w:r>
    </w:p>
    <w:p w14:paraId="00F502B7" w14:textId="4A8A9823" w:rsidR="00AE7C60" w:rsidRPr="00201BDA" w:rsidRDefault="00A44FA3" w:rsidP="003E0BA7">
      <w:pPr>
        <w:pStyle w:val="ListParagraph"/>
        <w:numPr>
          <w:ilvl w:val="0"/>
          <w:numId w:val="5"/>
        </w:numPr>
        <w:spacing w:before="28"/>
        <w:jc w:val="both"/>
        <w:rPr>
          <w:sz w:val="28"/>
          <w:szCs w:val="28"/>
        </w:rPr>
      </w:pPr>
      <w:r w:rsidRPr="00201BDA">
        <w:rPr>
          <w:sz w:val="28"/>
          <w:szCs w:val="28"/>
        </w:rPr>
        <w:t>S</w:t>
      </w:r>
      <w:r w:rsidRPr="00201BDA">
        <w:rPr>
          <w:spacing w:val="1"/>
          <w:sz w:val="28"/>
          <w:szCs w:val="28"/>
        </w:rPr>
        <w:t>p</w:t>
      </w:r>
      <w:r w:rsidRPr="00201BDA">
        <w:rPr>
          <w:spacing w:val="-1"/>
          <w:sz w:val="28"/>
          <w:szCs w:val="28"/>
        </w:rPr>
        <w:t>o</w:t>
      </w:r>
      <w:r w:rsidRPr="00201BDA">
        <w:rPr>
          <w:sz w:val="28"/>
          <w:szCs w:val="28"/>
        </w:rPr>
        <w:t>t</w:t>
      </w:r>
      <w:r w:rsidRPr="00201BDA">
        <w:rPr>
          <w:spacing w:val="1"/>
          <w:sz w:val="28"/>
          <w:szCs w:val="28"/>
        </w:rPr>
        <w:t xml:space="preserve"> </w:t>
      </w:r>
      <w:r w:rsidRPr="00201BDA">
        <w:rPr>
          <w:spacing w:val="-2"/>
          <w:sz w:val="28"/>
          <w:szCs w:val="28"/>
        </w:rPr>
        <w:t>t</w:t>
      </w:r>
      <w:r w:rsidRPr="00201BDA">
        <w:rPr>
          <w:sz w:val="28"/>
          <w:szCs w:val="28"/>
        </w:rPr>
        <w:t>ra</w:t>
      </w:r>
      <w:r w:rsidRPr="00201BDA">
        <w:rPr>
          <w:spacing w:val="-1"/>
          <w:sz w:val="28"/>
          <w:szCs w:val="28"/>
        </w:rPr>
        <w:t>di</w:t>
      </w:r>
      <w:r w:rsidRPr="00201BDA">
        <w:rPr>
          <w:spacing w:val="1"/>
          <w:sz w:val="28"/>
          <w:szCs w:val="28"/>
        </w:rPr>
        <w:t>n</w:t>
      </w:r>
      <w:r w:rsidRPr="00201BDA">
        <w:rPr>
          <w:sz w:val="28"/>
          <w:szCs w:val="28"/>
        </w:rPr>
        <w:t>g</w:t>
      </w:r>
    </w:p>
    <w:p w14:paraId="5275D310" w14:textId="76E48816" w:rsidR="00AE7C60" w:rsidRPr="00201BDA" w:rsidRDefault="00A44FA3" w:rsidP="003E0BA7">
      <w:pPr>
        <w:pStyle w:val="ListParagraph"/>
        <w:numPr>
          <w:ilvl w:val="0"/>
          <w:numId w:val="5"/>
        </w:numPr>
        <w:spacing w:before="25"/>
        <w:jc w:val="both"/>
        <w:rPr>
          <w:sz w:val="28"/>
          <w:szCs w:val="28"/>
        </w:rPr>
      </w:pPr>
      <w:r w:rsidRPr="00201BDA">
        <w:rPr>
          <w:sz w:val="28"/>
          <w:szCs w:val="28"/>
        </w:rPr>
        <w:t>Mar</w:t>
      </w:r>
      <w:r w:rsidRPr="00201BDA">
        <w:rPr>
          <w:spacing w:val="-1"/>
          <w:sz w:val="28"/>
          <w:szCs w:val="28"/>
        </w:rPr>
        <w:t>gi</w:t>
      </w:r>
      <w:r w:rsidRPr="00201BDA">
        <w:rPr>
          <w:sz w:val="28"/>
          <w:szCs w:val="28"/>
        </w:rPr>
        <w:t>n</w:t>
      </w:r>
      <w:r w:rsidRPr="00201BDA">
        <w:rPr>
          <w:spacing w:val="1"/>
          <w:sz w:val="28"/>
          <w:szCs w:val="28"/>
        </w:rPr>
        <w:t xml:space="preserve"> </w:t>
      </w:r>
      <w:r w:rsidRPr="00201BDA">
        <w:rPr>
          <w:sz w:val="28"/>
          <w:szCs w:val="28"/>
        </w:rPr>
        <w:t>tr</w:t>
      </w:r>
      <w:r w:rsidRPr="00201BDA">
        <w:rPr>
          <w:spacing w:val="-2"/>
          <w:sz w:val="28"/>
          <w:szCs w:val="28"/>
        </w:rPr>
        <w:t>a</w:t>
      </w:r>
      <w:r w:rsidRPr="00201BDA">
        <w:rPr>
          <w:spacing w:val="-1"/>
          <w:sz w:val="28"/>
          <w:szCs w:val="28"/>
        </w:rPr>
        <w:t>d</w:t>
      </w:r>
      <w:r w:rsidRPr="00201BDA">
        <w:rPr>
          <w:spacing w:val="1"/>
          <w:sz w:val="28"/>
          <w:szCs w:val="28"/>
        </w:rPr>
        <w:t>i</w:t>
      </w:r>
      <w:r w:rsidRPr="00201BDA">
        <w:rPr>
          <w:spacing w:val="-1"/>
          <w:sz w:val="28"/>
          <w:szCs w:val="28"/>
        </w:rPr>
        <w:t>n</w:t>
      </w:r>
      <w:r w:rsidRPr="00201BDA">
        <w:rPr>
          <w:sz w:val="28"/>
          <w:szCs w:val="28"/>
        </w:rPr>
        <w:t>g</w:t>
      </w:r>
    </w:p>
    <w:p w14:paraId="0D2EF514" w14:textId="61C8FA65" w:rsidR="00AE7C60" w:rsidRPr="00201BDA" w:rsidRDefault="00A44FA3" w:rsidP="003E0BA7">
      <w:pPr>
        <w:pStyle w:val="ListParagraph"/>
        <w:numPr>
          <w:ilvl w:val="0"/>
          <w:numId w:val="5"/>
        </w:numPr>
        <w:spacing w:before="25"/>
        <w:jc w:val="both"/>
        <w:rPr>
          <w:sz w:val="28"/>
          <w:szCs w:val="28"/>
        </w:rPr>
      </w:pPr>
      <w:r w:rsidRPr="00201BDA">
        <w:rPr>
          <w:sz w:val="28"/>
          <w:szCs w:val="28"/>
        </w:rPr>
        <w:t>F</w:t>
      </w:r>
      <w:r w:rsidRPr="00201BDA">
        <w:rPr>
          <w:spacing w:val="1"/>
          <w:sz w:val="28"/>
          <w:szCs w:val="28"/>
        </w:rPr>
        <w:t>u</w:t>
      </w:r>
      <w:r w:rsidRPr="00201BDA">
        <w:rPr>
          <w:spacing w:val="-1"/>
          <w:sz w:val="28"/>
          <w:szCs w:val="28"/>
        </w:rPr>
        <w:t>t</w:t>
      </w:r>
      <w:r w:rsidRPr="00201BDA">
        <w:rPr>
          <w:spacing w:val="1"/>
          <w:sz w:val="28"/>
          <w:szCs w:val="28"/>
        </w:rPr>
        <w:t>u</w:t>
      </w:r>
      <w:r w:rsidRPr="00201BDA">
        <w:rPr>
          <w:sz w:val="28"/>
          <w:szCs w:val="28"/>
        </w:rPr>
        <w:t>re</w:t>
      </w:r>
      <w:r w:rsidRPr="00201BDA">
        <w:rPr>
          <w:spacing w:val="-3"/>
          <w:sz w:val="28"/>
          <w:szCs w:val="28"/>
        </w:rPr>
        <w:t xml:space="preserve"> </w:t>
      </w:r>
      <w:r w:rsidRPr="00201BDA">
        <w:rPr>
          <w:spacing w:val="1"/>
          <w:sz w:val="28"/>
          <w:szCs w:val="28"/>
        </w:rPr>
        <w:t>t</w:t>
      </w:r>
      <w:r w:rsidRPr="00201BDA">
        <w:rPr>
          <w:sz w:val="28"/>
          <w:szCs w:val="28"/>
        </w:rPr>
        <w:t>r</w:t>
      </w:r>
      <w:r w:rsidRPr="00201BDA">
        <w:rPr>
          <w:spacing w:val="-2"/>
          <w:sz w:val="28"/>
          <w:szCs w:val="28"/>
        </w:rPr>
        <w:t>a</w:t>
      </w:r>
      <w:r w:rsidRPr="00201BDA">
        <w:rPr>
          <w:spacing w:val="1"/>
          <w:sz w:val="28"/>
          <w:szCs w:val="28"/>
        </w:rPr>
        <w:t>d</w:t>
      </w:r>
      <w:r w:rsidRPr="00201BDA">
        <w:rPr>
          <w:spacing w:val="-1"/>
          <w:sz w:val="28"/>
          <w:szCs w:val="28"/>
        </w:rPr>
        <w:t>in</w:t>
      </w:r>
      <w:r w:rsidRPr="00201BDA">
        <w:rPr>
          <w:sz w:val="28"/>
          <w:szCs w:val="28"/>
        </w:rPr>
        <w:t>g</w:t>
      </w:r>
    </w:p>
    <w:p w14:paraId="5D7CA67A" w14:textId="798995DB" w:rsidR="00AE7C60" w:rsidRPr="00201BDA" w:rsidRDefault="00A44FA3" w:rsidP="003E0BA7">
      <w:pPr>
        <w:pStyle w:val="ListParagraph"/>
        <w:numPr>
          <w:ilvl w:val="0"/>
          <w:numId w:val="5"/>
        </w:numPr>
        <w:spacing w:before="27"/>
        <w:jc w:val="both"/>
        <w:rPr>
          <w:sz w:val="28"/>
          <w:szCs w:val="28"/>
        </w:rPr>
      </w:pPr>
      <w:r w:rsidRPr="00201BDA">
        <w:rPr>
          <w:spacing w:val="1"/>
          <w:sz w:val="28"/>
          <w:szCs w:val="28"/>
        </w:rPr>
        <w:t>D</w:t>
      </w:r>
      <w:r w:rsidRPr="00201BDA">
        <w:rPr>
          <w:sz w:val="28"/>
          <w:szCs w:val="28"/>
        </w:rPr>
        <w:t>e</w:t>
      </w:r>
      <w:r w:rsidRPr="00201BDA">
        <w:rPr>
          <w:spacing w:val="-2"/>
          <w:sz w:val="28"/>
          <w:szCs w:val="28"/>
        </w:rPr>
        <w:t>m</w:t>
      </w:r>
      <w:r w:rsidRPr="00201BDA">
        <w:rPr>
          <w:sz w:val="28"/>
          <w:szCs w:val="28"/>
        </w:rPr>
        <w:t>o</w:t>
      </w:r>
      <w:r w:rsidRPr="00201BDA">
        <w:rPr>
          <w:spacing w:val="1"/>
          <w:sz w:val="28"/>
          <w:szCs w:val="28"/>
        </w:rPr>
        <w:t xml:space="preserve"> </w:t>
      </w:r>
      <w:r w:rsidRPr="00201BDA">
        <w:rPr>
          <w:sz w:val="28"/>
          <w:szCs w:val="28"/>
        </w:rPr>
        <w:t>t</w:t>
      </w:r>
      <w:r w:rsidRPr="00201BDA">
        <w:rPr>
          <w:spacing w:val="-2"/>
          <w:sz w:val="28"/>
          <w:szCs w:val="28"/>
        </w:rPr>
        <w:t>r</w:t>
      </w:r>
      <w:r w:rsidRPr="00201BDA">
        <w:rPr>
          <w:sz w:val="28"/>
          <w:szCs w:val="28"/>
        </w:rPr>
        <w:t>a</w:t>
      </w:r>
      <w:r w:rsidRPr="00201BDA">
        <w:rPr>
          <w:spacing w:val="-1"/>
          <w:sz w:val="28"/>
          <w:szCs w:val="28"/>
        </w:rPr>
        <w:t>di</w:t>
      </w:r>
      <w:r w:rsidRPr="00201BDA">
        <w:rPr>
          <w:spacing w:val="2"/>
          <w:sz w:val="28"/>
          <w:szCs w:val="28"/>
        </w:rPr>
        <w:t>n</w:t>
      </w:r>
      <w:r w:rsidRPr="00201BDA">
        <w:rPr>
          <w:sz w:val="28"/>
          <w:szCs w:val="28"/>
        </w:rPr>
        <w:t>g</w:t>
      </w:r>
    </w:p>
    <w:p w14:paraId="120B8897" w14:textId="77777777" w:rsidR="00AE7C60" w:rsidRDefault="00AE7C60" w:rsidP="003E0BA7">
      <w:pPr>
        <w:spacing w:line="200" w:lineRule="exact"/>
        <w:jc w:val="both"/>
      </w:pPr>
    </w:p>
    <w:p w14:paraId="5BDFBA6C" w14:textId="77777777" w:rsidR="00AE7C60" w:rsidRDefault="00AE7C60" w:rsidP="003E0BA7">
      <w:pPr>
        <w:spacing w:before="10" w:line="280" w:lineRule="exact"/>
        <w:jc w:val="both"/>
        <w:rPr>
          <w:sz w:val="28"/>
          <w:szCs w:val="28"/>
        </w:rPr>
      </w:pPr>
    </w:p>
    <w:p w14:paraId="30FF9681" w14:textId="77777777" w:rsidR="00AE7C60" w:rsidRDefault="00A44FA3" w:rsidP="003E0BA7">
      <w:pPr>
        <w:pStyle w:val="Heading3"/>
        <w:jc w:val="both"/>
        <w:rPr>
          <w:rFonts w:eastAsia="Calibri Light"/>
        </w:rPr>
      </w:pPr>
      <w:bookmarkStart w:id="60" w:name="_Toc88586916"/>
      <w:r>
        <w:rPr>
          <w:rFonts w:eastAsia="Calibri Light"/>
        </w:rPr>
        <w:t>7.3</w:t>
      </w:r>
      <w:r>
        <w:rPr>
          <w:rFonts w:eastAsia="Calibri Light"/>
          <w:spacing w:val="-1"/>
        </w:rPr>
        <w:t>.</w:t>
      </w:r>
      <w:r>
        <w:rPr>
          <w:rFonts w:eastAsia="Calibri Light"/>
        </w:rPr>
        <w:t xml:space="preserve">4. </w:t>
      </w:r>
      <w:r>
        <w:rPr>
          <w:rFonts w:eastAsia="Calibri Light"/>
          <w:spacing w:val="13"/>
        </w:rPr>
        <w:t xml:space="preserve"> </w:t>
      </w:r>
      <w:r>
        <w:rPr>
          <w:rFonts w:eastAsia="Calibri Light"/>
        </w:rPr>
        <w:t>N</w:t>
      </w:r>
      <w:r>
        <w:rPr>
          <w:rFonts w:eastAsia="Calibri Light"/>
          <w:spacing w:val="-1"/>
        </w:rPr>
        <w:t>o</w:t>
      </w:r>
      <w:r>
        <w:rPr>
          <w:rFonts w:eastAsia="Calibri Light"/>
        </w:rPr>
        <w:t>-</w:t>
      </w:r>
      <w:r>
        <w:rPr>
          <w:rFonts w:eastAsia="Calibri Light"/>
          <w:spacing w:val="1"/>
        </w:rPr>
        <w:t>K</w:t>
      </w:r>
      <w:r>
        <w:rPr>
          <w:rFonts w:eastAsia="Calibri Light"/>
        </w:rPr>
        <w:t>YC</w:t>
      </w:r>
      <w:bookmarkEnd w:id="60"/>
    </w:p>
    <w:p w14:paraId="583DA176" w14:textId="419E1FB0" w:rsidR="00AE7C60" w:rsidRDefault="00A44FA3" w:rsidP="003E0BA7">
      <w:pPr>
        <w:spacing w:before="26"/>
        <w:ind w:left="460"/>
        <w:jc w:val="both"/>
        <w:rPr>
          <w:sz w:val="28"/>
          <w:szCs w:val="28"/>
        </w:rPr>
      </w:pPr>
      <w:r>
        <w:rPr>
          <w:spacing w:val="-1"/>
          <w:sz w:val="28"/>
          <w:szCs w:val="28"/>
        </w:rPr>
        <w:t>W</w:t>
      </w:r>
      <w:r>
        <w:rPr>
          <w:sz w:val="28"/>
          <w:szCs w:val="28"/>
        </w:rPr>
        <w:t xml:space="preserve">e are </w:t>
      </w:r>
      <w:r>
        <w:rPr>
          <w:spacing w:val="1"/>
          <w:sz w:val="28"/>
          <w:szCs w:val="28"/>
        </w:rPr>
        <w:t>o</w:t>
      </w:r>
      <w:r>
        <w:rPr>
          <w:sz w:val="28"/>
          <w:szCs w:val="28"/>
        </w:rPr>
        <w:t>ff</w:t>
      </w:r>
      <w:r>
        <w:rPr>
          <w:spacing w:val="-2"/>
          <w:sz w:val="28"/>
          <w:szCs w:val="28"/>
        </w:rPr>
        <w:t>e</w:t>
      </w:r>
      <w:r>
        <w:rPr>
          <w:sz w:val="28"/>
          <w:szCs w:val="28"/>
        </w:rPr>
        <w:t>r</w:t>
      </w:r>
      <w:r>
        <w:rPr>
          <w:spacing w:val="-1"/>
          <w:sz w:val="28"/>
          <w:szCs w:val="28"/>
        </w:rPr>
        <w:t>in</w:t>
      </w:r>
      <w:r>
        <w:rPr>
          <w:sz w:val="28"/>
          <w:szCs w:val="28"/>
        </w:rPr>
        <w:t>g</w:t>
      </w:r>
      <w:r>
        <w:rPr>
          <w:spacing w:val="1"/>
          <w:sz w:val="28"/>
          <w:szCs w:val="28"/>
        </w:rPr>
        <w:t xml:space="preserve"> </w:t>
      </w:r>
      <w:r w:rsidR="00DC1E41">
        <w:rPr>
          <w:spacing w:val="-2"/>
          <w:sz w:val="28"/>
          <w:szCs w:val="28"/>
        </w:rPr>
        <w:t>N</w:t>
      </w:r>
      <w:r>
        <w:rPr>
          <w:spacing w:val="2"/>
          <w:sz w:val="28"/>
          <w:szCs w:val="28"/>
        </w:rPr>
        <w:t>o</w:t>
      </w:r>
      <w:r>
        <w:rPr>
          <w:spacing w:val="-2"/>
          <w:sz w:val="28"/>
          <w:szCs w:val="28"/>
        </w:rPr>
        <w:t>-</w:t>
      </w:r>
      <w:r>
        <w:rPr>
          <w:spacing w:val="-1"/>
          <w:sz w:val="28"/>
          <w:szCs w:val="28"/>
        </w:rPr>
        <w:t>K</w:t>
      </w:r>
      <w:r>
        <w:rPr>
          <w:spacing w:val="1"/>
          <w:sz w:val="28"/>
          <w:szCs w:val="28"/>
        </w:rPr>
        <w:t>Y</w:t>
      </w:r>
      <w:r>
        <w:rPr>
          <w:sz w:val="28"/>
          <w:szCs w:val="28"/>
        </w:rPr>
        <w:t>C</w:t>
      </w:r>
      <w:r w:rsidR="00A52ADB">
        <w:rPr>
          <w:sz w:val="28"/>
          <w:szCs w:val="28"/>
        </w:rPr>
        <w:t xml:space="preserve"> services</w:t>
      </w:r>
      <w:r w:rsidR="00DC1E41">
        <w:rPr>
          <w:sz w:val="28"/>
          <w:szCs w:val="28"/>
        </w:rPr>
        <w:t xml:space="preserve"> </w:t>
      </w:r>
      <w:r w:rsidR="00EE66B8">
        <w:rPr>
          <w:rFonts w:hint="cs"/>
          <w:sz w:val="28"/>
          <w:szCs w:val="28"/>
          <w:rtl/>
        </w:rPr>
        <w:t>.</w:t>
      </w:r>
      <w:r w:rsidR="00DC1E41">
        <w:rPr>
          <w:spacing w:val="-1"/>
          <w:sz w:val="28"/>
          <w:szCs w:val="28"/>
        </w:rPr>
        <w:t>As a result</w:t>
      </w:r>
      <w:r w:rsidR="00E34E68">
        <w:rPr>
          <w:spacing w:val="-1"/>
          <w:sz w:val="28"/>
          <w:szCs w:val="28"/>
        </w:rPr>
        <w:t>,</w:t>
      </w:r>
      <w:r>
        <w:rPr>
          <w:spacing w:val="1"/>
          <w:sz w:val="28"/>
          <w:szCs w:val="28"/>
        </w:rPr>
        <w:t xml:space="preserve"> </w:t>
      </w:r>
      <w:r>
        <w:rPr>
          <w:spacing w:val="-2"/>
          <w:sz w:val="28"/>
          <w:szCs w:val="28"/>
        </w:rPr>
        <w:t>y</w:t>
      </w:r>
      <w:r>
        <w:rPr>
          <w:spacing w:val="-1"/>
          <w:sz w:val="28"/>
          <w:szCs w:val="28"/>
        </w:rPr>
        <w:t>o</w:t>
      </w:r>
      <w:r>
        <w:rPr>
          <w:spacing w:val="1"/>
          <w:sz w:val="28"/>
          <w:szCs w:val="28"/>
        </w:rPr>
        <w:t>u</w:t>
      </w:r>
      <w:r>
        <w:rPr>
          <w:sz w:val="28"/>
          <w:szCs w:val="28"/>
        </w:rPr>
        <w:t>r p</w:t>
      </w:r>
      <w:r>
        <w:rPr>
          <w:spacing w:val="-2"/>
          <w:sz w:val="28"/>
          <w:szCs w:val="28"/>
        </w:rPr>
        <w:t>r</w:t>
      </w:r>
      <w:r>
        <w:rPr>
          <w:spacing w:val="-1"/>
          <w:sz w:val="28"/>
          <w:szCs w:val="28"/>
        </w:rPr>
        <w:t>i</w:t>
      </w:r>
      <w:r>
        <w:rPr>
          <w:spacing w:val="1"/>
          <w:sz w:val="28"/>
          <w:szCs w:val="28"/>
        </w:rPr>
        <w:t>v</w:t>
      </w:r>
      <w:r>
        <w:rPr>
          <w:sz w:val="28"/>
          <w:szCs w:val="28"/>
        </w:rPr>
        <w:t>a</w:t>
      </w:r>
      <w:r>
        <w:rPr>
          <w:spacing w:val="-2"/>
          <w:sz w:val="28"/>
          <w:szCs w:val="28"/>
        </w:rPr>
        <w:t>c</w:t>
      </w:r>
      <w:r>
        <w:rPr>
          <w:sz w:val="28"/>
          <w:szCs w:val="28"/>
        </w:rPr>
        <w:t>y</w:t>
      </w:r>
      <w:r>
        <w:rPr>
          <w:spacing w:val="1"/>
          <w:sz w:val="28"/>
          <w:szCs w:val="28"/>
        </w:rPr>
        <w:t xml:space="preserve"> </w:t>
      </w:r>
      <w:r>
        <w:rPr>
          <w:spacing w:val="-2"/>
          <w:sz w:val="28"/>
          <w:szCs w:val="28"/>
        </w:rPr>
        <w:t>i</w:t>
      </w:r>
      <w:r>
        <w:rPr>
          <w:sz w:val="28"/>
          <w:szCs w:val="28"/>
        </w:rPr>
        <w:t>s</w:t>
      </w:r>
      <w:r>
        <w:rPr>
          <w:spacing w:val="1"/>
          <w:sz w:val="28"/>
          <w:szCs w:val="28"/>
        </w:rPr>
        <w:t xml:space="preserve"> </w:t>
      </w:r>
      <w:r>
        <w:rPr>
          <w:sz w:val="28"/>
          <w:szCs w:val="28"/>
        </w:rPr>
        <w:t>sa</w:t>
      </w:r>
      <w:r>
        <w:rPr>
          <w:spacing w:val="-2"/>
          <w:sz w:val="28"/>
          <w:szCs w:val="28"/>
        </w:rPr>
        <w:t>f</w:t>
      </w:r>
      <w:r>
        <w:rPr>
          <w:sz w:val="28"/>
          <w:szCs w:val="28"/>
        </w:rPr>
        <w:t xml:space="preserve">e </w:t>
      </w:r>
      <w:r>
        <w:rPr>
          <w:spacing w:val="-2"/>
          <w:sz w:val="28"/>
          <w:szCs w:val="28"/>
        </w:rPr>
        <w:t>w</w:t>
      </w:r>
      <w:r>
        <w:rPr>
          <w:spacing w:val="1"/>
          <w:sz w:val="28"/>
          <w:szCs w:val="28"/>
        </w:rPr>
        <w:t>i</w:t>
      </w:r>
      <w:r>
        <w:rPr>
          <w:spacing w:val="-1"/>
          <w:sz w:val="28"/>
          <w:szCs w:val="28"/>
        </w:rPr>
        <w:t>t</w:t>
      </w:r>
      <w:r>
        <w:rPr>
          <w:sz w:val="28"/>
          <w:szCs w:val="28"/>
        </w:rPr>
        <w:t>h</w:t>
      </w:r>
      <w:r>
        <w:rPr>
          <w:spacing w:val="1"/>
          <w:sz w:val="28"/>
          <w:szCs w:val="28"/>
        </w:rPr>
        <w:t xml:space="preserve"> </w:t>
      </w:r>
      <w:r>
        <w:rPr>
          <w:spacing w:val="-2"/>
          <w:sz w:val="28"/>
          <w:szCs w:val="28"/>
        </w:rPr>
        <w:t>u</w:t>
      </w:r>
      <w:r>
        <w:rPr>
          <w:spacing w:val="1"/>
          <w:sz w:val="28"/>
          <w:szCs w:val="28"/>
        </w:rPr>
        <w:t>s</w:t>
      </w:r>
      <w:r>
        <w:rPr>
          <w:sz w:val="28"/>
          <w:szCs w:val="28"/>
        </w:rPr>
        <w:t>.</w:t>
      </w:r>
    </w:p>
    <w:p w14:paraId="4F681A76" w14:textId="77777777" w:rsidR="00AE7C60" w:rsidRDefault="00AE7C60" w:rsidP="003E0BA7">
      <w:pPr>
        <w:spacing w:line="200" w:lineRule="exact"/>
        <w:jc w:val="both"/>
      </w:pPr>
    </w:p>
    <w:p w14:paraId="67CBFE9A" w14:textId="77777777" w:rsidR="00AE7C60" w:rsidRDefault="00AE7C60" w:rsidP="003E0BA7">
      <w:pPr>
        <w:spacing w:line="200" w:lineRule="exact"/>
        <w:jc w:val="both"/>
      </w:pPr>
    </w:p>
    <w:p w14:paraId="17F33CB4" w14:textId="77777777" w:rsidR="00AE7C60" w:rsidRDefault="00AE7C60" w:rsidP="003E0BA7">
      <w:pPr>
        <w:spacing w:line="200" w:lineRule="exact"/>
        <w:jc w:val="both"/>
      </w:pPr>
    </w:p>
    <w:p w14:paraId="696C884D" w14:textId="77777777" w:rsidR="00AE7C60" w:rsidRDefault="00AE7C60" w:rsidP="003E0BA7">
      <w:pPr>
        <w:spacing w:before="18" w:line="260" w:lineRule="exact"/>
        <w:jc w:val="both"/>
        <w:rPr>
          <w:sz w:val="26"/>
          <w:szCs w:val="26"/>
        </w:rPr>
      </w:pPr>
    </w:p>
    <w:p w14:paraId="03B5D3AF" w14:textId="77777777" w:rsidR="00AE7C60" w:rsidRDefault="00A44FA3" w:rsidP="003E0BA7">
      <w:pPr>
        <w:pStyle w:val="Heading3"/>
        <w:jc w:val="both"/>
        <w:rPr>
          <w:rFonts w:eastAsia="Calibri Light"/>
        </w:rPr>
      </w:pPr>
      <w:bookmarkStart w:id="61" w:name="_Toc88586917"/>
      <w:r>
        <w:rPr>
          <w:rFonts w:eastAsia="Calibri Light"/>
        </w:rPr>
        <w:t>7.3</w:t>
      </w:r>
      <w:r>
        <w:rPr>
          <w:rFonts w:eastAsia="Calibri Light"/>
          <w:spacing w:val="-1"/>
        </w:rPr>
        <w:t>.</w:t>
      </w:r>
      <w:r>
        <w:rPr>
          <w:rFonts w:eastAsia="Calibri Light"/>
        </w:rPr>
        <w:t xml:space="preserve">5. </w:t>
      </w:r>
      <w:r>
        <w:rPr>
          <w:rFonts w:eastAsia="Calibri Light"/>
          <w:spacing w:val="13"/>
        </w:rPr>
        <w:t xml:space="preserve"> </w:t>
      </w:r>
      <w:r>
        <w:rPr>
          <w:rFonts w:eastAsia="Calibri Light"/>
        </w:rPr>
        <w:t>Pr</w:t>
      </w:r>
      <w:r>
        <w:rPr>
          <w:rFonts w:eastAsia="Calibri Light"/>
          <w:spacing w:val="1"/>
        </w:rPr>
        <w:t>e</w:t>
      </w:r>
      <w:r>
        <w:rPr>
          <w:rFonts w:eastAsia="Calibri Light"/>
          <w:spacing w:val="-1"/>
        </w:rPr>
        <w:t>m</w:t>
      </w:r>
      <w:r>
        <w:rPr>
          <w:rFonts w:eastAsia="Calibri Light"/>
        </w:rPr>
        <w:t>i</w:t>
      </w:r>
      <w:r>
        <w:rPr>
          <w:rFonts w:eastAsia="Calibri Light"/>
          <w:spacing w:val="2"/>
        </w:rPr>
        <w:t>u</w:t>
      </w:r>
      <w:r>
        <w:rPr>
          <w:rFonts w:eastAsia="Calibri Light"/>
        </w:rPr>
        <w:t>m</w:t>
      </w:r>
      <w:r>
        <w:rPr>
          <w:rFonts w:eastAsia="Calibri Light"/>
          <w:spacing w:val="-12"/>
        </w:rPr>
        <w:t xml:space="preserve"> </w:t>
      </w:r>
      <w:r>
        <w:rPr>
          <w:rFonts w:eastAsia="Calibri Light"/>
        </w:rPr>
        <w:t>A</w:t>
      </w:r>
      <w:r>
        <w:rPr>
          <w:rFonts w:eastAsia="Calibri Light"/>
          <w:spacing w:val="3"/>
        </w:rPr>
        <w:t>P</w:t>
      </w:r>
      <w:r>
        <w:rPr>
          <w:rFonts w:eastAsia="Calibri Light"/>
        </w:rPr>
        <w:t>I</w:t>
      </w:r>
      <w:bookmarkEnd w:id="61"/>
    </w:p>
    <w:p w14:paraId="71868EA7" w14:textId="230C8020" w:rsidR="00AE7C60" w:rsidRDefault="00A44FA3" w:rsidP="003E0BA7">
      <w:pPr>
        <w:spacing w:before="28" w:line="259" w:lineRule="auto"/>
        <w:ind w:left="460" w:right="70"/>
        <w:jc w:val="both"/>
        <w:rPr>
          <w:sz w:val="28"/>
          <w:szCs w:val="28"/>
        </w:rPr>
      </w:pPr>
      <w:r>
        <w:rPr>
          <w:sz w:val="28"/>
          <w:szCs w:val="28"/>
        </w:rPr>
        <w:t>If users</w:t>
      </w:r>
      <w:r>
        <w:rPr>
          <w:spacing w:val="1"/>
          <w:sz w:val="28"/>
          <w:szCs w:val="28"/>
        </w:rPr>
        <w:t xml:space="preserve"> </w:t>
      </w:r>
      <w:r>
        <w:rPr>
          <w:spacing w:val="-3"/>
          <w:sz w:val="28"/>
          <w:szCs w:val="28"/>
        </w:rPr>
        <w:t>a</w:t>
      </w:r>
      <w:r>
        <w:rPr>
          <w:sz w:val="28"/>
          <w:szCs w:val="28"/>
        </w:rPr>
        <w:t xml:space="preserve">re </w:t>
      </w:r>
      <w:r>
        <w:rPr>
          <w:spacing w:val="-1"/>
          <w:sz w:val="28"/>
          <w:szCs w:val="28"/>
        </w:rPr>
        <w:t>w</w:t>
      </w:r>
      <w:r>
        <w:rPr>
          <w:spacing w:val="1"/>
          <w:sz w:val="28"/>
          <w:szCs w:val="28"/>
        </w:rPr>
        <w:t>i</w:t>
      </w:r>
      <w:r>
        <w:rPr>
          <w:spacing w:val="-1"/>
          <w:sz w:val="28"/>
          <w:szCs w:val="28"/>
        </w:rPr>
        <w:t>ll</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1"/>
          <w:sz w:val="28"/>
          <w:szCs w:val="28"/>
        </w:rPr>
        <w:t>us</w:t>
      </w:r>
      <w:r>
        <w:rPr>
          <w:sz w:val="28"/>
          <w:szCs w:val="28"/>
        </w:rPr>
        <w:t>e</w:t>
      </w:r>
      <w:r>
        <w:rPr>
          <w:spacing w:val="-3"/>
          <w:sz w:val="28"/>
          <w:szCs w:val="28"/>
        </w:rPr>
        <w:t xml:space="preserve"> </w:t>
      </w:r>
      <w:r>
        <w:rPr>
          <w:spacing w:val="1"/>
          <w:sz w:val="28"/>
          <w:szCs w:val="28"/>
        </w:rPr>
        <w:t>o</w:t>
      </w:r>
      <w:r>
        <w:rPr>
          <w:spacing w:val="-1"/>
          <w:sz w:val="28"/>
          <w:szCs w:val="28"/>
        </w:rPr>
        <w:t>u</w:t>
      </w:r>
      <w:r>
        <w:rPr>
          <w:sz w:val="28"/>
          <w:szCs w:val="28"/>
        </w:rPr>
        <w:t>r C</w:t>
      </w:r>
      <w:r>
        <w:rPr>
          <w:spacing w:val="-2"/>
          <w:sz w:val="28"/>
          <w:szCs w:val="28"/>
        </w:rPr>
        <w:t>E</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pacing w:val="-2"/>
          <w:sz w:val="28"/>
          <w:szCs w:val="28"/>
        </w:rPr>
        <w:t>r</w:t>
      </w:r>
      <w:r>
        <w:rPr>
          <w:sz w:val="28"/>
          <w:szCs w:val="28"/>
        </w:rPr>
        <w:t>m as</w:t>
      </w:r>
      <w:r>
        <w:rPr>
          <w:spacing w:val="3"/>
          <w:sz w:val="28"/>
          <w:szCs w:val="28"/>
        </w:rPr>
        <w:t xml:space="preserve"> </w:t>
      </w:r>
      <w:r>
        <w:rPr>
          <w:sz w:val="28"/>
          <w:szCs w:val="28"/>
        </w:rPr>
        <w:t xml:space="preserve">a </w:t>
      </w:r>
      <w:r>
        <w:rPr>
          <w:spacing w:val="-1"/>
          <w:sz w:val="28"/>
          <w:szCs w:val="28"/>
        </w:rPr>
        <w:t>b</w:t>
      </w:r>
      <w:r>
        <w:rPr>
          <w:sz w:val="28"/>
          <w:szCs w:val="28"/>
        </w:rPr>
        <w:t>a</w:t>
      </w:r>
      <w:r>
        <w:rPr>
          <w:spacing w:val="-2"/>
          <w:sz w:val="28"/>
          <w:szCs w:val="28"/>
        </w:rPr>
        <w:t>c</w:t>
      </w:r>
      <w:r>
        <w:rPr>
          <w:spacing w:val="1"/>
          <w:sz w:val="28"/>
          <w:szCs w:val="28"/>
        </w:rPr>
        <w:t>k</w:t>
      </w:r>
      <w:r>
        <w:rPr>
          <w:sz w:val="28"/>
          <w:szCs w:val="28"/>
        </w:rPr>
        <w:t>e</w:t>
      </w:r>
      <w:r>
        <w:rPr>
          <w:spacing w:val="-1"/>
          <w:sz w:val="28"/>
          <w:szCs w:val="28"/>
        </w:rPr>
        <w:t>n</w:t>
      </w:r>
      <w:r>
        <w:rPr>
          <w:sz w:val="28"/>
          <w:szCs w:val="28"/>
        </w:rPr>
        <w:t>d</w:t>
      </w:r>
      <w:r>
        <w:rPr>
          <w:spacing w:val="-2"/>
          <w:sz w:val="28"/>
          <w:szCs w:val="28"/>
        </w:rPr>
        <w:t xml:space="preserve"> </w:t>
      </w:r>
      <w:r>
        <w:rPr>
          <w:spacing w:val="1"/>
          <w:sz w:val="28"/>
          <w:szCs w:val="28"/>
        </w:rPr>
        <w:t>o</w:t>
      </w:r>
      <w:r>
        <w:rPr>
          <w:sz w:val="28"/>
          <w:szCs w:val="28"/>
        </w:rPr>
        <w:t>n</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 xml:space="preserve">r </w:t>
      </w:r>
      <w:r>
        <w:rPr>
          <w:spacing w:val="-2"/>
          <w:sz w:val="28"/>
          <w:szCs w:val="28"/>
        </w:rPr>
        <w:t>p</w:t>
      </w:r>
      <w:r>
        <w:rPr>
          <w:sz w:val="28"/>
          <w:szCs w:val="28"/>
        </w:rPr>
        <w:t>r</w:t>
      </w:r>
      <w:r>
        <w:rPr>
          <w:spacing w:val="-1"/>
          <w:sz w:val="28"/>
          <w:szCs w:val="28"/>
        </w:rPr>
        <w:t>o</w:t>
      </w:r>
      <w:r>
        <w:rPr>
          <w:spacing w:val="1"/>
          <w:sz w:val="28"/>
          <w:szCs w:val="28"/>
        </w:rPr>
        <w:t>j</w:t>
      </w:r>
      <w:r>
        <w:rPr>
          <w:sz w:val="28"/>
          <w:szCs w:val="28"/>
        </w:rPr>
        <w:t>e</w:t>
      </w:r>
      <w:r>
        <w:rPr>
          <w:spacing w:val="-2"/>
          <w:sz w:val="28"/>
          <w:szCs w:val="28"/>
        </w:rPr>
        <w:t>c</w:t>
      </w:r>
      <w:r>
        <w:rPr>
          <w:spacing w:val="1"/>
          <w:sz w:val="28"/>
          <w:szCs w:val="28"/>
        </w:rPr>
        <w:t>ts</w:t>
      </w:r>
      <w:r>
        <w:rPr>
          <w:sz w:val="28"/>
          <w:szCs w:val="28"/>
        </w:rPr>
        <w:t>,</w:t>
      </w:r>
      <w:r>
        <w:rPr>
          <w:spacing w:val="-3"/>
          <w:sz w:val="28"/>
          <w:szCs w:val="28"/>
        </w:rPr>
        <w:t xml:space="preserve"> </w:t>
      </w:r>
      <w:r>
        <w:rPr>
          <w:spacing w:val="1"/>
          <w:sz w:val="28"/>
          <w:szCs w:val="28"/>
        </w:rPr>
        <w:t>w</w:t>
      </w:r>
      <w:r>
        <w:rPr>
          <w:sz w:val="28"/>
          <w:szCs w:val="28"/>
        </w:rPr>
        <w:t xml:space="preserve">e are </w:t>
      </w:r>
      <w:r>
        <w:rPr>
          <w:spacing w:val="1"/>
          <w:sz w:val="28"/>
          <w:szCs w:val="28"/>
        </w:rPr>
        <w:t>p</w:t>
      </w:r>
      <w:r>
        <w:rPr>
          <w:spacing w:val="-2"/>
          <w:sz w:val="28"/>
          <w:szCs w:val="28"/>
        </w:rPr>
        <w:t>r</w:t>
      </w:r>
      <w:r>
        <w:rPr>
          <w:spacing w:val="-1"/>
          <w:sz w:val="28"/>
          <w:szCs w:val="28"/>
        </w:rPr>
        <w:t>o</w:t>
      </w:r>
      <w:r>
        <w:rPr>
          <w:spacing w:val="1"/>
          <w:sz w:val="28"/>
          <w:szCs w:val="28"/>
        </w:rPr>
        <w:t>v</w:t>
      </w:r>
      <w:r>
        <w:rPr>
          <w:spacing w:val="-1"/>
          <w:sz w:val="28"/>
          <w:szCs w:val="28"/>
        </w:rPr>
        <w:t>i</w:t>
      </w:r>
      <w:r>
        <w:rPr>
          <w:spacing w:val="1"/>
          <w:sz w:val="28"/>
          <w:szCs w:val="28"/>
        </w:rPr>
        <w:t>d</w:t>
      </w:r>
      <w:r>
        <w:rPr>
          <w:spacing w:val="-1"/>
          <w:sz w:val="28"/>
          <w:szCs w:val="28"/>
        </w:rPr>
        <w:t>in</w:t>
      </w:r>
      <w:r>
        <w:rPr>
          <w:sz w:val="28"/>
          <w:szCs w:val="28"/>
        </w:rPr>
        <w:t>g</w:t>
      </w:r>
      <w:r>
        <w:rPr>
          <w:spacing w:val="1"/>
          <w:sz w:val="28"/>
          <w:szCs w:val="28"/>
        </w:rPr>
        <w:t xml:space="preserve"> </w:t>
      </w:r>
      <w:r>
        <w:rPr>
          <w:sz w:val="28"/>
          <w:szCs w:val="28"/>
        </w:rPr>
        <w:t>p</w:t>
      </w:r>
      <w:r>
        <w:rPr>
          <w:spacing w:val="-2"/>
          <w:sz w:val="28"/>
          <w:szCs w:val="28"/>
        </w:rPr>
        <w:t>r</w:t>
      </w:r>
      <w:r>
        <w:rPr>
          <w:sz w:val="28"/>
          <w:szCs w:val="28"/>
        </w:rPr>
        <w:t>em</w:t>
      </w:r>
      <w:r>
        <w:rPr>
          <w:spacing w:val="-1"/>
          <w:sz w:val="28"/>
          <w:szCs w:val="28"/>
        </w:rPr>
        <w:t>iu</w:t>
      </w:r>
      <w:r>
        <w:rPr>
          <w:sz w:val="28"/>
          <w:szCs w:val="28"/>
        </w:rPr>
        <w:t>m a</w:t>
      </w:r>
      <w:r>
        <w:rPr>
          <w:spacing w:val="-2"/>
          <w:sz w:val="28"/>
          <w:szCs w:val="28"/>
        </w:rPr>
        <w:t>n</w:t>
      </w:r>
      <w:r>
        <w:rPr>
          <w:sz w:val="28"/>
          <w:szCs w:val="28"/>
        </w:rPr>
        <w:t>d</w:t>
      </w:r>
      <w:r>
        <w:rPr>
          <w:spacing w:val="1"/>
          <w:sz w:val="28"/>
          <w:szCs w:val="28"/>
        </w:rPr>
        <w:t xml:space="preserve"> </w:t>
      </w:r>
      <w:r>
        <w:rPr>
          <w:sz w:val="28"/>
          <w:szCs w:val="28"/>
        </w:rPr>
        <w:t>fe</w:t>
      </w:r>
      <w:r>
        <w:rPr>
          <w:spacing w:val="-3"/>
          <w:sz w:val="28"/>
          <w:szCs w:val="28"/>
        </w:rPr>
        <w:t>a</w:t>
      </w:r>
      <w:r>
        <w:rPr>
          <w:spacing w:val="1"/>
          <w:sz w:val="28"/>
          <w:szCs w:val="28"/>
        </w:rPr>
        <w:t>tu</w:t>
      </w:r>
      <w:r>
        <w:rPr>
          <w:spacing w:val="-2"/>
          <w:sz w:val="28"/>
          <w:szCs w:val="28"/>
        </w:rPr>
        <w:t>r</w:t>
      </w:r>
      <w:r>
        <w:rPr>
          <w:spacing w:val="2"/>
          <w:sz w:val="28"/>
          <w:szCs w:val="28"/>
        </w:rPr>
        <w:t>e</w:t>
      </w:r>
      <w:r>
        <w:rPr>
          <w:sz w:val="28"/>
          <w:szCs w:val="28"/>
        </w:rPr>
        <w:t>-</w:t>
      </w:r>
      <w:r>
        <w:rPr>
          <w:spacing w:val="-2"/>
          <w:sz w:val="28"/>
          <w:szCs w:val="28"/>
        </w:rPr>
        <w:t>r</w:t>
      </w:r>
      <w:r>
        <w:rPr>
          <w:spacing w:val="1"/>
          <w:sz w:val="28"/>
          <w:szCs w:val="28"/>
        </w:rPr>
        <w:t>i</w:t>
      </w:r>
      <w:r>
        <w:rPr>
          <w:sz w:val="28"/>
          <w:szCs w:val="28"/>
        </w:rPr>
        <w:t>ch</w:t>
      </w:r>
      <w:r>
        <w:rPr>
          <w:spacing w:val="-2"/>
          <w:sz w:val="28"/>
          <w:szCs w:val="28"/>
        </w:rPr>
        <w:t xml:space="preserve"> </w:t>
      </w:r>
      <w:r>
        <w:rPr>
          <w:spacing w:val="-1"/>
          <w:sz w:val="28"/>
          <w:szCs w:val="28"/>
        </w:rPr>
        <w:t>A</w:t>
      </w:r>
      <w:r>
        <w:rPr>
          <w:sz w:val="28"/>
          <w:szCs w:val="28"/>
        </w:rPr>
        <w:t>PI to</w:t>
      </w:r>
      <w:r>
        <w:rPr>
          <w:spacing w:val="2"/>
          <w:sz w:val="28"/>
          <w:szCs w:val="28"/>
        </w:rPr>
        <w:t xml:space="preserve"> </w:t>
      </w:r>
      <w:r>
        <w:rPr>
          <w:spacing w:val="-3"/>
          <w:sz w:val="28"/>
          <w:szCs w:val="28"/>
        </w:rPr>
        <w:t>c</w:t>
      </w:r>
      <w:r>
        <w:rPr>
          <w:spacing w:val="-1"/>
          <w:sz w:val="28"/>
          <w:szCs w:val="28"/>
        </w:rPr>
        <w:t>o</w:t>
      </w:r>
      <w:r>
        <w:rPr>
          <w:spacing w:val="1"/>
          <w:sz w:val="28"/>
          <w:szCs w:val="28"/>
        </w:rPr>
        <w:t>v</w:t>
      </w:r>
      <w:r>
        <w:rPr>
          <w:sz w:val="28"/>
          <w:szCs w:val="28"/>
        </w:rPr>
        <w:t>er</w:t>
      </w:r>
      <w:r>
        <w:rPr>
          <w:spacing w:val="-1"/>
          <w:sz w:val="28"/>
          <w:szCs w:val="28"/>
        </w:rPr>
        <w:t xml:space="preserve"> </w:t>
      </w:r>
      <w:r>
        <w:rPr>
          <w:spacing w:val="1"/>
          <w:sz w:val="28"/>
          <w:szCs w:val="28"/>
        </w:rPr>
        <w:t>u</w:t>
      </w:r>
      <w:r>
        <w:rPr>
          <w:sz w:val="28"/>
          <w:szCs w:val="28"/>
        </w:rPr>
        <w:t>p</w:t>
      </w:r>
      <w:r>
        <w:rPr>
          <w:spacing w:val="-2"/>
          <w:sz w:val="28"/>
          <w:szCs w:val="28"/>
        </w:rPr>
        <w:t xml:space="preserve"> </w:t>
      </w:r>
      <w:r>
        <w:rPr>
          <w:spacing w:val="1"/>
          <w:sz w:val="28"/>
          <w:szCs w:val="28"/>
        </w:rPr>
        <w:t>w</w:t>
      </w:r>
      <w:r>
        <w:rPr>
          <w:spacing w:val="-1"/>
          <w:sz w:val="28"/>
          <w:szCs w:val="28"/>
        </w:rPr>
        <w:t>h</w:t>
      </w:r>
      <w:r>
        <w:rPr>
          <w:sz w:val="28"/>
          <w:szCs w:val="28"/>
        </w:rPr>
        <w:t>a</w:t>
      </w:r>
      <w:r>
        <w:rPr>
          <w:spacing w:val="1"/>
          <w:sz w:val="28"/>
          <w:szCs w:val="28"/>
        </w:rPr>
        <w:t>t</w:t>
      </w:r>
      <w:r>
        <w:rPr>
          <w:spacing w:val="-2"/>
          <w:sz w:val="28"/>
          <w:szCs w:val="28"/>
        </w:rPr>
        <w:t>e</w:t>
      </w:r>
      <w:r>
        <w:rPr>
          <w:spacing w:val="1"/>
          <w:sz w:val="28"/>
          <w:szCs w:val="28"/>
        </w:rPr>
        <w:t>v</w:t>
      </w:r>
      <w:r>
        <w:rPr>
          <w:sz w:val="28"/>
          <w:szCs w:val="28"/>
        </w:rPr>
        <w:t xml:space="preserve">er </w:t>
      </w:r>
      <w:r>
        <w:rPr>
          <w:spacing w:val="-2"/>
          <w:sz w:val="28"/>
          <w:szCs w:val="28"/>
        </w:rPr>
        <w:t>t</w:t>
      </w:r>
      <w:r>
        <w:rPr>
          <w:spacing w:val="1"/>
          <w:sz w:val="28"/>
          <w:szCs w:val="28"/>
        </w:rPr>
        <w:t>h</w:t>
      </w:r>
      <w:r>
        <w:rPr>
          <w:spacing w:val="-2"/>
          <w:sz w:val="28"/>
          <w:szCs w:val="28"/>
        </w:rPr>
        <w:t>e</w:t>
      </w:r>
      <w:r>
        <w:rPr>
          <w:sz w:val="28"/>
          <w:szCs w:val="28"/>
        </w:rPr>
        <w:t>y</w:t>
      </w:r>
      <w:r>
        <w:rPr>
          <w:spacing w:val="1"/>
          <w:sz w:val="28"/>
          <w:szCs w:val="28"/>
        </w:rPr>
        <w:t xml:space="preserve"> </w:t>
      </w:r>
      <w:r>
        <w:rPr>
          <w:spacing w:val="-3"/>
          <w:sz w:val="28"/>
          <w:szCs w:val="28"/>
        </w:rPr>
        <w:t>m</w:t>
      </w:r>
      <w:r>
        <w:rPr>
          <w:spacing w:val="1"/>
          <w:sz w:val="28"/>
          <w:szCs w:val="28"/>
        </w:rPr>
        <w:t>i</w:t>
      </w:r>
      <w:r>
        <w:rPr>
          <w:spacing w:val="-1"/>
          <w:sz w:val="28"/>
          <w:szCs w:val="28"/>
        </w:rPr>
        <w:t>gh</w:t>
      </w:r>
      <w:r>
        <w:rPr>
          <w:sz w:val="28"/>
          <w:szCs w:val="28"/>
        </w:rPr>
        <w:t>t</w:t>
      </w:r>
      <w:r w:rsidR="00DC1E41">
        <w:rPr>
          <w:spacing w:val="1"/>
          <w:sz w:val="28"/>
          <w:szCs w:val="28"/>
        </w:rPr>
        <w:t xml:space="preserve"> </w:t>
      </w:r>
      <w:r>
        <w:rPr>
          <w:spacing w:val="1"/>
          <w:sz w:val="28"/>
          <w:szCs w:val="28"/>
        </w:rPr>
        <w:t>n</w:t>
      </w:r>
      <w:r>
        <w:rPr>
          <w:sz w:val="28"/>
          <w:szCs w:val="28"/>
        </w:rPr>
        <w:t>e</w:t>
      </w:r>
      <w:r>
        <w:rPr>
          <w:spacing w:val="-2"/>
          <w:sz w:val="28"/>
          <w:szCs w:val="28"/>
        </w:rPr>
        <w:t>e</w:t>
      </w:r>
      <w:r>
        <w:rPr>
          <w:sz w:val="28"/>
          <w:szCs w:val="28"/>
        </w:rPr>
        <w:t>d.</w:t>
      </w:r>
    </w:p>
    <w:p w14:paraId="521B91B5" w14:textId="77777777" w:rsidR="00AE7C60" w:rsidRDefault="00AE7C60" w:rsidP="003E0BA7">
      <w:pPr>
        <w:spacing w:before="5" w:line="280" w:lineRule="exact"/>
        <w:jc w:val="both"/>
        <w:rPr>
          <w:sz w:val="28"/>
          <w:szCs w:val="28"/>
        </w:rPr>
      </w:pPr>
    </w:p>
    <w:p w14:paraId="06B19C1B"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z w:val="28"/>
          <w:szCs w:val="28"/>
        </w:rPr>
        <w:t>Prem</w:t>
      </w:r>
      <w:r>
        <w:rPr>
          <w:spacing w:val="-1"/>
          <w:sz w:val="28"/>
          <w:szCs w:val="28"/>
        </w:rPr>
        <w:t>i</w:t>
      </w:r>
      <w:r>
        <w:rPr>
          <w:spacing w:val="1"/>
          <w:sz w:val="28"/>
          <w:szCs w:val="28"/>
        </w:rPr>
        <w:t>u</w:t>
      </w:r>
      <w:r>
        <w:rPr>
          <w:sz w:val="28"/>
          <w:szCs w:val="28"/>
        </w:rPr>
        <w:t>m</w:t>
      </w:r>
      <w:r>
        <w:rPr>
          <w:spacing w:val="-3"/>
          <w:sz w:val="28"/>
          <w:szCs w:val="28"/>
        </w:rPr>
        <w:t xml:space="preserve"> </w:t>
      </w:r>
      <w:r>
        <w:rPr>
          <w:spacing w:val="1"/>
          <w:sz w:val="28"/>
          <w:szCs w:val="28"/>
        </w:rPr>
        <w:t>A</w:t>
      </w:r>
      <w:r>
        <w:rPr>
          <w:sz w:val="28"/>
          <w:szCs w:val="28"/>
        </w:rPr>
        <w:t xml:space="preserve">PI </w:t>
      </w:r>
      <w:r>
        <w:rPr>
          <w:spacing w:val="-2"/>
          <w:sz w:val="28"/>
          <w:szCs w:val="28"/>
        </w:rPr>
        <w:t>s</w:t>
      </w:r>
      <w:r>
        <w:rPr>
          <w:sz w:val="28"/>
          <w:szCs w:val="28"/>
        </w:rPr>
        <w:t>er</w:t>
      </w:r>
      <w:r>
        <w:rPr>
          <w:spacing w:val="-1"/>
          <w:sz w:val="28"/>
          <w:szCs w:val="28"/>
        </w:rPr>
        <w:t>v</w:t>
      </w:r>
      <w:r>
        <w:rPr>
          <w:spacing w:val="1"/>
          <w:sz w:val="28"/>
          <w:szCs w:val="28"/>
        </w:rPr>
        <w:t>i</w:t>
      </w:r>
      <w:r>
        <w:rPr>
          <w:sz w:val="28"/>
          <w:szCs w:val="28"/>
        </w:rPr>
        <w:t>ce</w:t>
      </w:r>
      <w:r>
        <w:rPr>
          <w:spacing w:val="-2"/>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c</w:t>
      </w:r>
      <w:r>
        <w:rPr>
          <w:spacing w:val="-2"/>
          <w:sz w:val="28"/>
          <w:szCs w:val="28"/>
        </w:rPr>
        <w:t>o</w:t>
      </w:r>
      <w:r>
        <w:rPr>
          <w:spacing w:val="1"/>
          <w:sz w:val="28"/>
          <w:szCs w:val="28"/>
        </w:rPr>
        <w:t>s</w:t>
      </w:r>
      <w:r>
        <w:rPr>
          <w:sz w:val="28"/>
          <w:szCs w:val="28"/>
        </w:rPr>
        <w:t xml:space="preserve">t </w:t>
      </w:r>
      <w:r>
        <w:rPr>
          <w:spacing w:val="-1"/>
          <w:sz w:val="28"/>
          <w:szCs w:val="28"/>
        </w:rPr>
        <w:t>u</w:t>
      </w:r>
      <w:r>
        <w:rPr>
          <w:spacing w:val="1"/>
          <w:sz w:val="28"/>
          <w:szCs w:val="28"/>
        </w:rPr>
        <w:t>s</w:t>
      </w:r>
      <w:r>
        <w:rPr>
          <w:sz w:val="28"/>
          <w:szCs w:val="28"/>
        </w:rPr>
        <w:t>er</w:t>
      </w:r>
      <w:r>
        <w:rPr>
          <w:spacing w:val="2"/>
          <w:sz w:val="28"/>
          <w:szCs w:val="28"/>
        </w:rPr>
        <w:t>s</w:t>
      </w:r>
      <w:r>
        <w:rPr>
          <w:sz w:val="28"/>
          <w:szCs w:val="28"/>
        </w:rPr>
        <w:t>.</w:t>
      </w:r>
    </w:p>
    <w:p w14:paraId="66BE78FF" w14:textId="77777777" w:rsidR="00AE7C60" w:rsidRDefault="00AE7C60" w:rsidP="003E0BA7">
      <w:pPr>
        <w:spacing w:before="9" w:line="180" w:lineRule="exact"/>
        <w:jc w:val="both"/>
        <w:rPr>
          <w:sz w:val="19"/>
          <w:szCs w:val="19"/>
        </w:rPr>
      </w:pPr>
    </w:p>
    <w:p w14:paraId="0826B778" w14:textId="77777777" w:rsidR="00AE7C60" w:rsidRDefault="00AE7C60" w:rsidP="003E0BA7">
      <w:pPr>
        <w:spacing w:line="200" w:lineRule="exact"/>
        <w:jc w:val="both"/>
      </w:pPr>
    </w:p>
    <w:p w14:paraId="50592EA4" w14:textId="77777777" w:rsidR="00AE7C60" w:rsidRDefault="00A44FA3" w:rsidP="003E0BA7">
      <w:pPr>
        <w:pStyle w:val="Heading3"/>
        <w:jc w:val="both"/>
        <w:rPr>
          <w:rFonts w:eastAsia="Calibri Light"/>
        </w:rPr>
      </w:pPr>
      <w:bookmarkStart w:id="62" w:name="_Toc88586918"/>
      <w:r>
        <w:rPr>
          <w:rFonts w:eastAsia="Calibri Light"/>
        </w:rPr>
        <w:t>7.3</w:t>
      </w:r>
      <w:r>
        <w:rPr>
          <w:rFonts w:eastAsia="Calibri Light"/>
          <w:spacing w:val="-1"/>
        </w:rPr>
        <w:t>.</w:t>
      </w:r>
      <w:r>
        <w:rPr>
          <w:rFonts w:eastAsia="Calibri Light"/>
        </w:rPr>
        <w:t xml:space="preserve">6. </w:t>
      </w:r>
      <w:r>
        <w:rPr>
          <w:rFonts w:eastAsia="Calibri Light"/>
          <w:spacing w:val="13"/>
        </w:rPr>
        <w:t xml:space="preserve"> </w:t>
      </w:r>
      <w:r>
        <w:rPr>
          <w:rFonts w:eastAsia="Calibri Light"/>
        </w:rPr>
        <w:t>M</w:t>
      </w:r>
      <w:r>
        <w:rPr>
          <w:rFonts w:eastAsia="Calibri Light"/>
          <w:spacing w:val="-1"/>
        </w:rPr>
        <w:t>u</w:t>
      </w:r>
      <w:r>
        <w:rPr>
          <w:rFonts w:eastAsia="Calibri Light"/>
        </w:rPr>
        <w:t>l</w:t>
      </w:r>
      <w:r>
        <w:rPr>
          <w:rFonts w:eastAsia="Calibri Light"/>
          <w:spacing w:val="1"/>
        </w:rPr>
        <w:t>t</w:t>
      </w:r>
      <w:r>
        <w:rPr>
          <w:rFonts w:eastAsia="Calibri Light"/>
        </w:rPr>
        <w:t>il</w:t>
      </w:r>
      <w:r>
        <w:rPr>
          <w:rFonts w:eastAsia="Calibri Light"/>
          <w:spacing w:val="1"/>
        </w:rPr>
        <w:t>i</w:t>
      </w:r>
      <w:r>
        <w:rPr>
          <w:rFonts w:eastAsia="Calibri Light"/>
        </w:rPr>
        <w:t>ngual</w:t>
      </w:r>
      <w:r>
        <w:rPr>
          <w:rFonts w:eastAsia="Calibri Light"/>
          <w:spacing w:val="-11"/>
        </w:rPr>
        <w:t xml:space="preserve"> </w:t>
      </w:r>
      <w:r>
        <w:rPr>
          <w:rFonts w:eastAsia="Calibri Light"/>
        </w:rPr>
        <w:t>su</w:t>
      </w:r>
      <w:r>
        <w:rPr>
          <w:rFonts w:eastAsia="Calibri Light"/>
          <w:spacing w:val="2"/>
        </w:rPr>
        <w:t>p</w:t>
      </w:r>
      <w:r>
        <w:rPr>
          <w:rFonts w:eastAsia="Calibri Light"/>
        </w:rPr>
        <w:t>p</w:t>
      </w:r>
      <w:r>
        <w:rPr>
          <w:rFonts w:eastAsia="Calibri Light"/>
          <w:spacing w:val="-1"/>
        </w:rPr>
        <w:t>o</w:t>
      </w:r>
      <w:r>
        <w:rPr>
          <w:rFonts w:eastAsia="Calibri Light"/>
        </w:rPr>
        <w:t>rt</w:t>
      </w:r>
      <w:bookmarkEnd w:id="62"/>
    </w:p>
    <w:p w14:paraId="085F1E53" w14:textId="77777777" w:rsidR="00AE7C60" w:rsidRDefault="00A44FA3" w:rsidP="003E0BA7">
      <w:pPr>
        <w:spacing w:before="26"/>
        <w:ind w:left="460"/>
        <w:jc w:val="both"/>
        <w:rPr>
          <w:sz w:val="28"/>
          <w:szCs w:val="28"/>
        </w:rPr>
      </w:pPr>
      <w:r>
        <w:rPr>
          <w:spacing w:val="-1"/>
          <w:sz w:val="28"/>
          <w:szCs w:val="28"/>
        </w:rPr>
        <w:t>W</w:t>
      </w:r>
      <w:r>
        <w:rPr>
          <w:sz w:val="28"/>
          <w:szCs w:val="28"/>
        </w:rPr>
        <w:t>e su</w:t>
      </w:r>
      <w:r>
        <w:rPr>
          <w:spacing w:val="-2"/>
          <w:sz w:val="28"/>
          <w:szCs w:val="28"/>
        </w:rPr>
        <w:t>p</w:t>
      </w:r>
      <w:r>
        <w:rPr>
          <w:spacing w:val="1"/>
          <w:sz w:val="28"/>
          <w:szCs w:val="28"/>
        </w:rPr>
        <w:t>po</w:t>
      </w:r>
      <w:r>
        <w:rPr>
          <w:spacing w:val="-2"/>
          <w:sz w:val="28"/>
          <w:szCs w:val="28"/>
        </w:rPr>
        <w:t>r</w:t>
      </w:r>
      <w:r>
        <w:rPr>
          <w:sz w:val="28"/>
          <w:szCs w:val="28"/>
        </w:rPr>
        <w:t>t</w:t>
      </w:r>
      <w:r>
        <w:rPr>
          <w:spacing w:val="1"/>
          <w:sz w:val="28"/>
          <w:szCs w:val="28"/>
        </w:rPr>
        <w:t xml:space="preserve"> </w:t>
      </w:r>
      <w:r>
        <w:rPr>
          <w:spacing w:val="-1"/>
          <w:sz w:val="28"/>
          <w:szCs w:val="28"/>
        </w:rPr>
        <w:t>s</w:t>
      </w:r>
      <w:r>
        <w:rPr>
          <w:spacing w:val="1"/>
          <w:sz w:val="28"/>
          <w:szCs w:val="28"/>
        </w:rPr>
        <w:t>o</w:t>
      </w:r>
      <w:r>
        <w:rPr>
          <w:sz w:val="28"/>
          <w:szCs w:val="28"/>
        </w:rPr>
        <w:t>me</w:t>
      </w:r>
      <w:r>
        <w:rPr>
          <w:spacing w:val="-2"/>
          <w:sz w:val="28"/>
          <w:szCs w:val="28"/>
        </w:rPr>
        <w:t xml:space="preserve"> </w:t>
      </w:r>
      <w:r>
        <w:rPr>
          <w:spacing w:val="1"/>
          <w:sz w:val="28"/>
          <w:szCs w:val="28"/>
        </w:rPr>
        <w:t>l</w:t>
      </w:r>
      <w:r>
        <w:rPr>
          <w:spacing w:val="-2"/>
          <w:sz w:val="28"/>
          <w:szCs w:val="28"/>
        </w:rPr>
        <w:t>a</w:t>
      </w:r>
      <w:r>
        <w:rPr>
          <w:spacing w:val="-1"/>
          <w:sz w:val="28"/>
          <w:szCs w:val="28"/>
        </w:rPr>
        <w:t>n</w:t>
      </w:r>
      <w:r>
        <w:rPr>
          <w:spacing w:val="1"/>
          <w:sz w:val="28"/>
          <w:szCs w:val="28"/>
        </w:rPr>
        <w:t>g</w:t>
      </w:r>
      <w:r>
        <w:rPr>
          <w:spacing w:val="-1"/>
          <w:sz w:val="28"/>
          <w:szCs w:val="28"/>
        </w:rPr>
        <w:t>u</w:t>
      </w:r>
      <w:r>
        <w:rPr>
          <w:sz w:val="28"/>
          <w:szCs w:val="28"/>
        </w:rPr>
        <w:t>a</w:t>
      </w:r>
      <w:r>
        <w:rPr>
          <w:spacing w:val="1"/>
          <w:sz w:val="28"/>
          <w:szCs w:val="28"/>
        </w:rPr>
        <w:t>g</w:t>
      </w:r>
      <w:r>
        <w:rPr>
          <w:spacing w:val="-2"/>
          <w:sz w:val="28"/>
          <w:szCs w:val="28"/>
        </w:rPr>
        <w:t>e</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pacing w:val="-3"/>
          <w:sz w:val="28"/>
          <w:szCs w:val="28"/>
        </w:rPr>
        <w:t>a</w:t>
      </w:r>
      <w:r>
        <w:rPr>
          <w:spacing w:val="1"/>
          <w:sz w:val="28"/>
          <w:szCs w:val="28"/>
        </w:rPr>
        <w:t>s</w:t>
      </w:r>
      <w:r>
        <w:rPr>
          <w:sz w:val="28"/>
          <w:szCs w:val="28"/>
        </w:rPr>
        <w:t>:</w:t>
      </w:r>
    </w:p>
    <w:p w14:paraId="441B1A56"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E</w:t>
      </w:r>
      <w:r>
        <w:rPr>
          <w:spacing w:val="-1"/>
          <w:sz w:val="28"/>
          <w:szCs w:val="28"/>
        </w:rPr>
        <w:t>ng</w:t>
      </w:r>
      <w:r>
        <w:rPr>
          <w:spacing w:val="1"/>
          <w:sz w:val="28"/>
          <w:szCs w:val="28"/>
        </w:rPr>
        <w:t>l</w:t>
      </w:r>
      <w:r>
        <w:rPr>
          <w:spacing w:val="-1"/>
          <w:sz w:val="28"/>
          <w:szCs w:val="28"/>
        </w:rPr>
        <w:t>i</w:t>
      </w:r>
      <w:r>
        <w:rPr>
          <w:spacing w:val="1"/>
          <w:sz w:val="28"/>
          <w:szCs w:val="28"/>
        </w:rPr>
        <w:t>s</w:t>
      </w:r>
      <w:r>
        <w:rPr>
          <w:sz w:val="28"/>
          <w:szCs w:val="28"/>
        </w:rPr>
        <w:t>h</w:t>
      </w:r>
    </w:p>
    <w:p w14:paraId="5ECE3A52"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G</w:t>
      </w:r>
      <w:r>
        <w:rPr>
          <w:sz w:val="28"/>
          <w:szCs w:val="28"/>
        </w:rPr>
        <w:t>er</w:t>
      </w:r>
      <w:r>
        <w:rPr>
          <w:spacing w:val="-2"/>
          <w:sz w:val="28"/>
          <w:szCs w:val="28"/>
        </w:rPr>
        <w:t>m</w:t>
      </w:r>
      <w:r>
        <w:rPr>
          <w:sz w:val="28"/>
          <w:szCs w:val="28"/>
        </w:rPr>
        <w:t>a</w:t>
      </w:r>
      <w:r>
        <w:rPr>
          <w:spacing w:val="-1"/>
          <w:sz w:val="28"/>
          <w:szCs w:val="28"/>
        </w:rPr>
        <w:t>n</w:t>
      </w:r>
      <w:r>
        <w:rPr>
          <w:sz w:val="28"/>
          <w:szCs w:val="28"/>
        </w:rPr>
        <w:t>y</w:t>
      </w:r>
    </w:p>
    <w:p w14:paraId="28A036E7" w14:textId="77777777" w:rsidR="00AE7C60" w:rsidRDefault="00A44FA3" w:rsidP="003E0BA7">
      <w:pPr>
        <w:spacing w:before="25"/>
        <w:ind w:left="820"/>
        <w:jc w:val="both"/>
        <w:rPr>
          <w:sz w:val="28"/>
          <w:szCs w:val="28"/>
        </w:rPr>
      </w:pPr>
      <w:r>
        <w:rPr>
          <w:rFonts w:ascii="Verdana" w:eastAsia="Verdana" w:hAnsi="Verdana" w:cs="Verdana"/>
          <w:sz w:val="28"/>
          <w:szCs w:val="28"/>
        </w:rPr>
        <w:lastRenderedPageBreak/>
        <w:t xml:space="preserve">• </w:t>
      </w:r>
      <w:r>
        <w:rPr>
          <w:rFonts w:ascii="Verdana" w:eastAsia="Verdana" w:hAnsi="Verdana" w:cs="Verdana"/>
          <w:spacing w:val="10"/>
          <w:sz w:val="28"/>
          <w:szCs w:val="28"/>
        </w:rPr>
        <w:t xml:space="preserve"> </w:t>
      </w:r>
      <w:r>
        <w:rPr>
          <w:sz w:val="28"/>
          <w:szCs w:val="28"/>
        </w:rPr>
        <w:t>S</w:t>
      </w:r>
      <w:r>
        <w:rPr>
          <w:spacing w:val="1"/>
          <w:sz w:val="28"/>
          <w:szCs w:val="28"/>
        </w:rPr>
        <w:t>p</w:t>
      </w:r>
      <w:r>
        <w:rPr>
          <w:spacing w:val="-2"/>
          <w:sz w:val="28"/>
          <w:szCs w:val="28"/>
        </w:rPr>
        <w:t>a</w:t>
      </w:r>
      <w:r>
        <w:rPr>
          <w:spacing w:val="1"/>
          <w:sz w:val="28"/>
          <w:szCs w:val="28"/>
        </w:rPr>
        <w:t>n</w:t>
      </w:r>
      <w:r>
        <w:rPr>
          <w:spacing w:val="-1"/>
          <w:sz w:val="28"/>
          <w:szCs w:val="28"/>
        </w:rPr>
        <w:t>i</w:t>
      </w:r>
      <w:r>
        <w:rPr>
          <w:spacing w:val="1"/>
          <w:sz w:val="28"/>
          <w:szCs w:val="28"/>
        </w:rPr>
        <w:t>s</w:t>
      </w:r>
      <w:r>
        <w:rPr>
          <w:sz w:val="28"/>
          <w:szCs w:val="28"/>
        </w:rPr>
        <w:t>h</w:t>
      </w:r>
    </w:p>
    <w:p w14:paraId="256710F7" w14:textId="77777777" w:rsidR="00AE7C60" w:rsidRDefault="00AE7C60" w:rsidP="003E0BA7">
      <w:pPr>
        <w:spacing w:line="200" w:lineRule="exact"/>
        <w:jc w:val="both"/>
      </w:pPr>
    </w:p>
    <w:p w14:paraId="7E028D6C" w14:textId="77777777" w:rsidR="00AE7C60" w:rsidRDefault="00AE7C60" w:rsidP="003E0BA7">
      <w:pPr>
        <w:spacing w:line="200" w:lineRule="exact"/>
        <w:jc w:val="both"/>
      </w:pPr>
    </w:p>
    <w:p w14:paraId="42F86331" w14:textId="77777777" w:rsidR="00AE7C60" w:rsidRDefault="00AE7C60" w:rsidP="003E0BA7">
      <w:pPr>
        <w:spacing w:before="1" w:line="260" w:lineRule="exact"/>
        <w:jc w:val="both"/>
        <w:rPr>
          <w:sz w:val="26"/>
          <w:szCs w:val="26"/>
        </w:rPr>
      </w:pPr>
    </w:p>
    <w:p w14:paraId="4E022B7D" w14:textId="77777777" w:rsidR="00AE7C60"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A</w:t>
      </w:r>
      <w:r>
        <w:rPr>
          <w:spacing w:val="-1"/>
          <w:sz w:val="28"/>
          <w:szCs w:val="28"/>
        </w:rPr>
        <w:t>dd</w:t>
      </w:r>
      <w:r>
        <w:rPr>
          <w:spacing w:val="1"/>
          <w:sz w:val="28"/>
          <w:szCs w:val="28"/>
        </w:rPr>
        <w:t>i</w:t>
      </w:r>
      <w:r>
        <w:rPr>
          <w:spacing w:val="-1"/>
          <w:sz w:val="28"/>
          <w:szCs w:val="28"/>
        </w:rPr>
        <w:t>t</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pacing w:val="-2"/>
          <w:sz w:val="28"/>
          <w:szCs w:val="28"/>
        </w:rPr>
        <w:t>l</w:t>
      </w:r>
      <w:r>
        <w:rPr>
          <w:sz w:val="28"/>
          <w:szCs w:val="28"/>
        </w:rPr>
        <w:t>a</w:t>
      </w:r>
      <w:r>
        <w:rPr>
          <w:spacing w:val="-1"/>
          <w:sz w:val="28"/>
          <w:szCs w:val="28"/>
        </w:rPr>
        <w:t>ng</w:t>
      </w:r>
      <w:r>
        <w:rPr>
          <w:spacing w:val="1"/>
          <w:sz w:val="28"/>
          <w:szCs w:val="28"/>
        </w:rPr>
        <w:t>u</w:t>
      </w:r>
      <w:r>
        <w:rPr>
          <w:sz w:val="28"/>
          <w:szCs w:val="28"/>
        </w:rPr>
        <w:t>a</w:t>
      </w:r>
      <w:r>
        <w:rPr>
          <w:spacing w:val="-1"/>
          <w:sz w:val="28"/>
          <w:szCs w:val="28"/>
        </w:rPr>
        <w:t>g</w:t>
      </w:r>
      <w:r>
        <w:rPr>
          <w:sz w:val="28"/>
          <w:szCs w:val="28"/>
        </w:rPr>
        <w:t>es</w:t>
      </w:r>
      <w:r>
        <w:rPr>
          <w:spacing w:val="-1"/>
          <w:sz w:val="28"/>
          <w:szCs w:val="28"/>
        </w:rPr>
        <w:t xml:space="preserve"> </w:t>
      </w:r>
      <w:r>
        <w:rPr>
          <w:sz w:val="28"/>
          <w:szCs w:val="28"/>
        </w:rPr>
        <w:t>mig</w:t>
      </w:r>
      <w:r>
        <w:rPr>
          <w:spacing w:val="-2"/>
          <w:sz w:val="28"/>
          <w:szCs w:val="28"/>
        </w:rPr>
        <w:t>h</w:t>
      </w:r>
      <w:r>
        <w:rPr>
          <w:sz w:val="28"/>
          <w:szCs w:val="28"/>
        </w:rPr>
        <w:t>t</w:t>
      </w:r>
      <w:r>
        <w:rPr>
          <w:spacing w:val="1"/>
          <w:sz w:val="28"/>
          <w:szCs w:val="28"/>
        </w:rPr>
        <w:t xml:space="preserve"> </w:t>
      </w:r>
      <w:r>
        <w:rPr>
          <w:sz w:val="28"/>
          <w:szCs w:val="28"/>
        </w:rPr>
        <w:t xml:space="preserve">be </w:t>
      </w:r>
      <w:r>
        <w:rPr>
          <w:spacing w:val="-2"/>
          <w:sz w:val="28"/>
          <w:szCs w:val="28"/>
        </w:rPr>
        <w:t>a</w:t>
      </w:r>
      <w:r>
        <w:rPr>
          <w:spacing w:val="-1"/>
          <w:sz w:val="28"/>
          <w:szCs w:val="28"/>
        </w:rPr>
        <w:t>d</w:t>
      </w:r>
      <w:r>
        <w:rPr>
          <w:spacing w:val="1"/>
          <w:sz w:val="28"/>
          <w:szCs w:val="28"/>
        </w:rPr>
        <w:t>d</w:t>
      </w:r>
      <w:r>
        <w:rPr>
          <w:spacing w:val="-2"/>
          <w:sz w:val="28"/>
          <w:szCs w:val="28"/>
        </w:rPr>
        <w:t>e</w:t>
      </w:r>
      <w:r>
        <w:rPr>
          <w:sz w:val="28"/>
          <w:szCs w:val="28"/>
        </w:rPr>
        <w:t>d</w:t>
      </w:r>
      <w:r>
        <w:rPr>
          <w:spacing w:val="1"/>
          <w:sz w:val="28"/>
          <w:szCs w:val="28"/>
        </w:rPr>
        <w:t xml:space="preserve"> </w:t>
      </w:r>
      <w:r>
        <w:rPr>
          <w:spacing w:val="-2"/>
          <w:sz w:val="28"/>
          <w:szCs w:val="28"/>
        </w:rPr>
        <w:t>i</w:t>
      </w:r>
      <w:r>
        <w:rPr>
          <w:sz w:val="28"/>
          <w:szCs w:val="28"/>
        </w:rPr>
        <w:t>n</w:t>
      </w:r>
      <w:r>
        <w:rPr>
          <w:spacing w:val="4"/>
          <w:sz w:val="28"/>
          <w:szCs w:val="28"/>
        </w:rPr>
        <w:t xml:space="preserve"> </w:t>
      </w:r>
      <w:r>
        <w:rPr>
          <w:spacing w:val="-1"/>
          <w:sz w:val="28"/>
          <w:szCs w:val="28"/>
        </w:rPr>
        <w:t>th</w:t>
      </w:r>
      <w:r>
        <w:rPr>
          <w:sz w:val="28"/>
          <w:szCs w:val="28"/>
        </w:rPr>
        <w:t>e f</w:t>
      </w:r>
      <w:r>
        <w:rPr>
          <w:spacing w:val="1"/>
          <w:sz w:val="28"/>
          <w:szCs w:val="28"/>
        </w:rPr>
        <w:t>u</w:t>
      </w:r>
      <w:r>
        <w:rPr>
          <w:spacing w:val="-1"/>
          <w:sz w:val="28"/>
          <w:szCs w:val="28"/>
        </w:rPr>
        <w:t>t</w:t>
      </w:r>
      <w:r>
        <w:rPr>
          <w:spacing w:val="1"/>
          <w:sz w:val="28"/>
          <w:szCs w:val="28"/>
        </w:rPr>
        <w:t>u</w:t>
      </w:r>
      <w:r>
        <w:rPr>
          <w:sz w:val="28"/>
          <w:szCs w:val="28"/>
        </w:rPr>
        <w:t>re.</w:t>
      </w:r>
    </w:p>
    <w:p w14:paraId="444B2856" w14:textId="77777777" w:rsidR="00AE7C60" w:rsidRDefault="00AE7C60" w:rsidP="003E0BA7">
      <w:pPr>
        <w:spacing w:line="200" w:lineRule="exact"/>
        <w:jc w:val="both"/>
      </w:pPr>
    </w:p>
    <w:p w14:paraId="1257417D" w14:textId="77777777" w:rsidR="00AE7C60" w:rsidRDefault="00AE7C60" w:rsidP="003E0BA7">
      <w:pPr>
        <w:spacing w:line="200" w:lineRule="exact"/>
        <w:jc w:val="both"/>
      </w:pPr>
    </w:p>
    <w:p w14:paraId="38780E82" w14:textId="77777777" w:rsidR="00AE7C60" w:rsidRDefault="00AE7C60" w:rsidP="003E0BA7">
      <w:pPr>
        <w:spacing w:line="200" w:lineRule="exact"/>
        <w:jc w:val="both"/>
      </w:pPr>
    </w:p>
    <w:p w14:paraId="70D1709C" w14:textId="77777777" w:rsidR="00AE7C60" w:rsidRDefault="00AE7C60" w:rsidP="003E0BA7">
      <w:pPr>
        <w:spacing w:before="17" w:line="260" w:lineRule="exact"/>
        <w:jc w:val="both"/>
        <w:rPr>
          <w:sz w:val="26"/>
          <w:szCs w:val="26"/>
        </w:rPr>
      </w:pPr>
    </w:p>
    <w:p w14:paraId="2DD9F347" w14:textId="77777777" w:rsidR="00AE7C60" w:rsidRDefault="00A44FA3" w:rsidP="003E0BA7">
      <w:pPr>
        <w:pStyle w:val="Heading3"/>
        <w:jc w:val="both"/>
        <w:rPr>
          <w:rFonts w:eastAsia="Calibri Light"/>
        </w:rPr>
      </w:pPr>
      <w:bookmarkStart w:id="63" w:name="_Toc88586919"/>
      <w:r>
        <w:rPr>
          <w:rFonts w:eastAsia="Calibri Light"/>
        </w:rPr>
        <w:t>7.3</w:t>
      </w:r>
      <w:r>
        <w:rPr>
          <w:rFonts w:eastAsia="Calibri Light"/>
          <w:spacing w:val="-1"/>
        </w:rPr>
        <w:t>.</w:t>
      </w:r>
      <w:r>
        <w:rPr>
          <w:rFonts w:eastAsia="Calibri Light"/>
        </w:rPr>
        <w:t xml:space="preserve">7. </w:t>
      </w:r>
      <w:r>
        <w:rPr>
          <w:rFonts w:eastAsia="Calibri Light"/>
          <w:spacing w:val="13"/>
        </w:rPr>
        <w:t xml:space="preserve"> </w:t>
      </w:r>
      <w:r>
        <w:rPr>
          <w:rFonts w:eastAsia="Calibri Light"/>
        </w:rPr>
        <w:t>Apps</w:t>
      </w:r>
      <w:bookmarkEnd w:id="63"/>
    </w:p>
    <w:p w14:paraId="1D56C622" w14:textId="52C4FEA7" w:rsidR="00AE7C60" w:rsidRDefault="00A44FA3" w:rsidP="003E0BA7">
      <w:pPr>
        <w:spacing w:before="28"/>
        <w:ind w:left="460"/>
        <w:jc w:val="both"/>
        <w:rPr>
          <w:sz w:val="28"/>
          <w:szCs w:val="28"/>
        </w:rPr>
      </w:pPr>
      <w:r>
        <w:rPr>
          <w:spacing w:val="1"/>
          <w:sz w:val="28"/>
          <w:szCs w:val="28"/>
        </w:rPr>
        <w:t>T</w:t>
      </w:r>
      <w:r>
        <w:rPr>
          <w:sz w:val="28"/>
          <w:szCs w:val="28"/>
        </w:rPr>
        <w:t>o</w:t>
      </w:r>
      <w:r>
        <w:rPr>
          <w:spacing w:val="1"/>
          <w:sz w:val="28"/>
          <w:szCs w:val="28"/>
        </w:rPr>
        <w:t xml:space="preserve"> </w:t>
      </w:r>
      <w:r>
        <w:rPr>
          <w:spacing w:val="-2"/>
          <w:sz w:val="28"/>
          <w:szCs w:val="28"/>
        </w:rPr>
        <w:t>c</w:t>
      </w:r>
      <w:r>
        <w:rPr>
          <w:spacing w:val="-1"/>
          <w:sz w:val="28"/>
          <w:szCs w:val="28"/>
        </w:rPr>
        <w:t>o</w:t>
      </w:r>
      <w:r>
        <w:rPr>
          <w:spacing w:val="1"/>
          <w:sz w:val="28"/>
          <w:szCs w:val="28"/>
        </w:rPr>
        <w:t>v</w:t>
      </w:r>
      <w:r>
        <w:rPr>
          <w:sz w:val="28"/>
          <w:szCs w:val="28"/>
        </w:rPr>
        <w:t>er</w:t>
      </w:r>
      <w:r>
        <w:rPr>
          <w:spacing w:val="-2"/>
          <w:sz w:val="28"/>
          <w:szCs w:val="28"/>
        </w:rPr>
        <w:t xml:space="preserve"> </w:t>
      </w:r>
      <w:r>
        <w:rPr>
          <w:spacing w:val="1"/>
          <w:sz w:val="28"/>
          <w:szCs w:val="28"/>
        </w:rPr>
        <w:t>u</w:t>
      </w:r>
      <w:r>
        <w:rPr>
          <w:sz w:val="28"/>
          <w:szCs w:val="28"/>
        </w:rPr>
        <w:t>p</w:t>
      </w:r>
      <w:r>
        <w:rPr>
          <w:spacing w:val="1"/>
          <w:sz w:val="28"/>
          <w:szCs w:val="28"/>
        </w:rPr>
        <w:t xml:space="preserve"> </w:t>
      </w:r>
      <w:r>
        <w:rPr>
          <w:spacing w:val="-2"/>
          <w:sz w:val="28"/>
          <w:szCs w:val="28"/>
        </w:rPr>
        <w:t>a</w:t>
      </w:r>
      <w:r>
        <w:rPr>
          <w:spacing w:val="1"/>
          <w:sz w:val="28"/>
          <w:szCs w:val="28"/>
        </w:rPr>
        <w:t>l</w:t>
      </w:r>
      <w:r>
        <w:rPr>
          <w:sz w:val="28"/>
          <w:szCs w:val="28"/>
        </w:rPr>
        <w:t>l</w:t>
      </w:r>
      <w:r>
        <w:rPr>
          <w:spacing w:val="-2"/>
          <w:sz w:val="28"/>
          <w:szCs w:val="28"/>
        </w:rPr>
        <w:t xml:space="preserve"> </w:t>
      </w:r>
      <w:r>
        <w:rPr>
          <w:spacing w:val="1"/>
          <w:sz w:val="28"/>
          <w:szCs w:val="28"/>
        </w:rPr>
        <w:t>d</w:t>
      </w:r>
      <w:r>
        <w:rPr>
          <w:spacing w:val="-2"/>
          <w:sz w:val="28"/>
          <w:szCs w:val="28"/>
        </w:rPr>
        <w:t>e</w:t>
      </w:r>
      <w:r>
        <w:rPr>
          <w:spacing w:val="1"/>
          <w:sz w:val="28"/>
          <w:szCs w:val="28"/>
        </w:rPr>
        <w:t>v</w:t>
      </w:r>
      <w:r>
        <w:rPr>
          <w:spacing w:val="-1"/>
          <w:sz w:val="28"/>
          <w:szCs w:val="28"/>
        </w:rPr>
        <w:t>i</w:t>
      </w:r>
      <w:r>
        <w:rPr>
          <w:spacing w:val="-2"/>
          <w:sz w:val="28"/>
          <w:szCs w:val="28"/>
        </w:rPr>
        <w:t>c</w:t>
      </w:r>
      <w:r>
        <w:rPr>
          <w:sz w:val="28"/>
          <w:szCs w:val="28"/>
        </w:rPr>
        <w:t>e</w:t>
      </w:r>
      <w:r>
        <w:rPr>
          <w:spacing w:val="1"/>
          <w:sz w:val="28"/>
          <w:szCs w:val="28"/>
        </w:rPr>
        <w:t>s</w:t>
      </w:r>
      <w:r>
        <w:rPr>
          <w:sz w:val="28"/>
          <w:szCs w:val="28"/>
        </w:rPr>
        <w:t>,</w:t>
      </w:r>
      <w:r>
        <w:rPr>
          <w:spacing w:val="-1"/>
          <w:sz w:val="28"/>
          <w:szCs w:val="28"/>
        </w:rPr>
        <w:t xml:space="preserve"> </w:t>
      </w:r>
      <w:r>
        <w:rPr>
          <w:spacing w:val="1"/>
          <w:sz w:val="28"/>
          <w:szCs w:val="28"/>
        </w:rPr>
        <w:t>w</w:t>
      </w:r>
      <w:r>
        <w:rPr>
          <w:sz w:val="28"/>
          <w:szCs w:val="28"/>
        </w:rPr>
        <w:t xml:space="preserve">e </w:t>
      </w:r>
      <w:r>
        <w:rPr>
          <w:spacing w:val="-3"/>
          <w:sz w:val="28"/>
          <w:szCs w:val="28"/>
        </w:rPr>
        <w:t>a</w:t>
      </w:r>
      <w:r>
        <w:rPr>
          <w:sz w:val="28"/>
          <w:szCs w:val="28"/>
        </w:rPr>
        <w:t xml:space="preserve">re </w:t>
      </w:r>
      <w:r>
        <w:rPr>
          <w:spacing w:val="-2"/>
          <w:sz w:val="28"/>
          <w:szCs w:val="28"/>
        </w:rPr>
        <w:t>s</w:t>
      </w:r>
      <w:r>
        <w:rPr>
          <w:spacing w:val="-1"/>
          <w:sz w:val="28"/>
          <w:szCs w:val="28"/>
        </w:rPr>
        <w:t>u</w:t>
      </w:r>
      <w:r>
        <w:rPr>
          <w:spacing w:val="1"/>
          <w:sz w:val="28"/>
          <w:szCs w:val="28"/>
        </w:rPr>
        <w:t>p</w:t>
      </w:r>
      <w:r>
        <w:rPr>
          <w:spacing w:val="-1"/>
          <w:sz w:val="28"/>
          <w:szCs w:val="28"/>
        </w:rPr>
        <w:t>p</w:t>
      </w:r>
      <w:r>
        <w:rPr>
          <w:spacing w:val="1"/>
          <w:sz w:val="28"/>
          <w:szCs w:val="28"/>
        </w:rPr>
        <w:t>o</w:t>
      </w:r>
      <w:r>
        <w:rPr>
          <w:spacing w:val="-2"/>
          <w:sz w:val="28"/>
          <w:szCs w:val="28"/>
        </w:rPr>
        <w:t>r</w:t>
      </w:r>
      <w:r>
        <w:rPr>
          <w:spacing w:val="1"/>
          <w:sz w:val="28"/>
          <w:szCs w:val="28"/>
        </w:rPr>
        <w:t>t</w:t>
      </w:r>
      <w:r>
        <w:rPr>
          <w:spacing w:val="-1"/>
          <w:sz w:val="28"/>
          <w:szCs w:val="28"/>
        </w:rPr>
        <w:t>in</w:t>
      </w:r>
      <w:r>
        <w:rPr>
          <w:sz w:val="28"/>
          <w:szCs w:val="28"/>
        </w:rPr>
        <w:t>g</w:t>
      </w:r>
      <w:r>
        <w:rPr>
          <w:spacing w:val="1"/>
          <w:sz w:val="28"/>
          <w:szCs w:val="28"/>
        </w:rPr>
        <w:t xml:space="preserve"> </w:t>
      </w:r>
      <w:r>
        <w:rPr>
          <w:sz w:val="28"/>
          <w:szCs w:val="28"/>
        </w:rPr>
        <w:t>t</w:t>
      </w:r>
      <w:r>
        <w:rPr>
          <w:spacing w:val="1"/>
          <w:sz w:val="28"/>
          <w:szCs w:val="28"/>
        </w:rPr>
        <w:t>h</w:t>
      </w:r>
      <w:r>
        <w:rPr>
          <w:spacing w:val="-2"/>
          <w:sz w:val="28"/>
          <w:szCs w:val="28"/>
        </w:rPr>
        <w:t>r</w:t>
      </w:r>
      <w:r>
        <w:rPr>
          <w:sz w:val="28"/>
          <w:szCs w:val="28"/>
        </w:rPr>
        <w:t xml:space="preserve">ee </w:t>
      </w:r>
      <w:r>
        <w:rPr>
          <w:spacing w:val="-2"/>
          <w:sz w:val="28"/>
          <w:szCs w:val="28"/>
        </w:rPr>
        <w:t>v</w:t>
      </w:r>
      <w:r>
        <w:rPr>
          <w:sz w:val="28"/>
          <w:szCs w:val="28"/>
        </w:rPr>
        <w:t>er</w:t>
      </w:r>
      <w:r>
        <w:rPr>
          <w:spacing w:val="-1"/>
          <w:sz w:val="28"/>
          <w:szCs w:val="28"/>
        </w:rPr>
        <w:t>si</w:t>
      </w:r>
      <w:r>
        <w:rPr>
          <w:spacing w:val="1"/>
          <w:sz w:val="28"/>
          <w:szCs w:val="28"/>
        </w:rPr>
        <w:t>o</w:t>
      </w:r>
      <w:r>
        <w:rPr>
          <w:spacing w:val="3"/>
          <w:sz w:val="28"/>
          <w:szCs w:val="28"/>
        </w:rPr>
        <w:t>n</w:t>
      </w:r>
      <w:r>
        <w:rPr>
          <w:sz w:val="28"/>
          <w:szCs w:val="28"/>
        </w:rPr>
        <w:t>s</w:t>
      </w:r>
      <w:r>
        <w:rPr>
          <w:spacing w:val="1"/>
          <w:sz w:val="28"/>
          <w:szCs w:val="28"/>
        </w:rPr>
        <w:t xml:space="preserve"> o</w:t>
      </w:r>
      <w:r>
        <w:rPr>
          <w:sz w:val="28"/>
          <w:szCs w:val="28"/>
        </w:rPr>
        <w:t xml:space="preserve">f </w:t>
      </w:r>
      <w:r w:rsidR="00E34E68">
        <w:rPr>
          <w:sz w:val="28"/>
          <w:szCs w:val="28"/>
        </w:rPr>
        <w:t xml:space="preserve">the </w:t>
      </w:r>
      <w:r>
        <w:rPr>
          <w:spacing w:val="-3"/>
          <w:sz w:val="28"/>
          <w:szCs w:val="28"/>
        </w:rPr>
        <w:t>C</w:t>
      </w:r>
      <w:r>
        <w:rPr>
          <w:sz w:val="28"/>
          <w:szCs w:val="28"/>
        </w:rPr>
        <w:t>X</w:t>
      </w:r>
      <w:r>
        <w:rPr>
          <w:spacing w:val="-2"/>
          <w:sz w:val="28"/>
          <w:szCs w:val="28"/>
        </w:rPr>
        <w:t xml:space="preserve"> </w:t>
      </w:r>
      <w:r>
        <w:rPr>
          <w:spacing w:val="1"/>
          <w:sz w:val="28"/>
          <w:szCs w:val="28"/>
        </w:rPr>
        <w:t>pl</w:t>
      </w:r>
      <w:r>
        <w:rPr>
          <w:spacing w:val="-2"/>
          <w:sz w:val="28"/>
          <w:szCs w:val="28"/>
        </w:rPr>
        <w:t>a</w:t>
      </w:r>
      <w:r>
        <w:rPr>
          <w:spacing w:val="1"/>
          <w:sz w:val="28"/>
          <w:szCs w:val="28"/>
        </w:rPr>
        <w:t>t</w:t>
      </w:r>
      <w:r>
        <w:rPr>
          <w:spacing w:val="-2"/>
          <w:sz w:val="28"/>
          <w:szCs w:val="28"/>
        </w:rPr>
        <w:t>f</w:t>
      </w:r>
      <w:r>
        <w:rPr>
          <w:spacing w:val="1"/>
          <w:sz w:val="28"/>
          <w:szCs w:val="28"/>
        </w:rPr>
        <w:t>o</w:t>
      </w:r>
      <w:r>
        <w:rPr>
          <w:sz w:val="28"/>
          <w:szCs w:val="28"/>
        </w:rPr>
        <w:t>rm.</w:t>
      </w:r>
    </w:p>
    <w:p w14:paraId="24FBC9F0"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e</w:t>
      </w:r>
      <w:r>
        <w:rPr>
          <w:spacing w:val="1"/>
          <w:sz w:val="28"/>
          <w:szCs w:val="28"/>
        </w:rPr>
        <w:t>b</w:t>
      </w:r>
      <w:r>
        <w:rPr>
          <w:spacing w:val="-2"/>
          <w:sz w:val="28"/>
          <w:szCs w:val="28"/>
        </w:rPr>
        <w:t>-</w:t>
      </w:r>
      <w:r>
        <w:rPr>
          <w:spacing w:val="1"/>
          <w:sz w:val="28"/>
          <w:szCs w:val="28"/>
        </w:rPr>
        <w:t>b</w:t>
      </w:r>
      <w:r>
        <w:rPr>
          <w:sz w:val="28"/>
          <w:szCs w:val="28"/>
        </w:rPr>
        <w:t>a</w:t>
      </w:r>
      <w:r>
        <w:rPr>
          <w:spacing w:val="-1"/>
          <w:sz w:val="28"/>
          <w:szCs w:val="28"/>
        </w:rPr>
        <w:t>s</w:t>
      </w:r>
      <w:r>
        <w:rPr>
          <w:sz w:val="28"/>
          <w:szCs w:val="28"/>
        </w:rPr>
        <w:t>ed</w:t>
      </w:r>
      <w:r>
        <w:rPr>
          <w:spacing w:val="1"/>
          <w:sz w:val="28"/>
          <w:szCs w:val="28"/>
        </w:rPr>
        <w:t xml:space="preserve"> </w:t>
      </w:r>
      <w:r>
        <w:rPr>
          <w:spacing w:val="-2"/>
          <w:sz w:val="28"/>
          <w:szCs w:val="28"/>
        </w:rPr>
        <w:t>(</w:t>
      </w:r>
      <w:r>
        <w:rPr>
          <w:spacing w:val="1"/>
          <w:sz w:val="28"/>
          <w:szCs w:val="28"/>
        </w:rPr>
        <w:t>d</w:t>
      </w:r>
      <w:r>
        <w:rPr>
          <w:spacing w:val="-2"/>
          <w:sz w:val="28"/>
          <w:szCs w:val="28"/>
        </w:rPr>
        <w:t>e</w:t>
      </w:r>
      <w:r>
        <w:rPr>
          <w:spacing w:val="1"/>
          <w:sz w:val="28"/>
          <w:szCs w:val="28"/>
        </w:rPr>
        <w:t>s</w:t>
      </w:r>
      <w:r>
        <w:rPr>
          <w:spacing w:val="-1"/>
          <w:sz w:val="28"/>
          <w:szCs w:val="28"/>
        </w:rPr>
        <w:t>kt</w:t>
      </w:r>
      <w:r>
        <w:rPr>
          <w:spacing w:val="1"/>
          <w:sz w:val="28"/>
          <w:szCs w:val="28"/>
        </w:rPr>
        <w:t>o</w:t>
      </w:r>
      <w:r>
        <w:rPr>
          <w:sz w:val="28"/>
          <w:szCs w:val="28"/>
        </w:rPr>
        <w:t>p &amp; ph</w:t>
      </w:r>
      <w:r>
        <w:rPr>
          <w:spacing w:val="-2"/>
          <w:sz w:val="28"/>
          <w:szCs w:val="28"/>
        </w:rPr>
        <w:t>o</w:t>
      </w:r>
      <w:r>
        <w:rPr>
          <w:spacing w:val="1"/>
          <w:sz w:val="28"/>
          <w:szCs w:val="28"/>
        </w:rPr>
        <w:t>n</w:t>
      </w:r>
      <w:r>
        <w:rPr>
          <w:spacing w:val="-2"/>
          <w:sz w:val="28"/>
          <w:szCs w:val="28"/>
        </w:rPr>
        <w:t>e</w:t>
      </w:r>
      <w:r>
        <w:rPr>
          <w:spacing w:val="2"/>
          <w:sz w:val="28"/>
          <w:szCs w:val="28"/>
        </w:rPr>
        <w:t>s</w:t>
      </w:r>
      <w:r>
        <w:rPr>
          <w:sz w:val="28"/>
          <w:szCs w:val="28"/>
        </w:rPr>
        <w:t>)</w:t>
      </w:r>
    </w:p>
    <w:p w14:paraId="6A7ECFE1" w14:textId="77777777" w:rsidR="00AE7C60" w:rsidRDefault="00A44FA3" w:rsidP="003E0BA7">
      <w:pPr>
        <w:spacing w:before="25"/>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r>
        <w:rPr>
          <w:spacing w:val="1"/>
          <w:sz w:val="28"/>
          <w:szCs w:val="28"/>
        </w:rPr>
        <w:t xml:space="preserve"> </w:t>
      </w:r>
      <w:r>
        <w:rPr>
          <w:spacing w:val="-3"/>
          <w:sz w:val="28"/>
          <w:szCs w:val="28"/>
        </w:rPr>
        <w:t>a</w:t>
      </w:r>
      <w:r>
        <w:rPr>
          <w:spacing w:val="1"/>
          <w:sz w:val="28"/>
          <w:szCs w:val="28"/>
        </w:rPr>
        <w:t>p</w:t>
      </w:r>
      <w:r>
        <w:rPr>
          <w:sz w:val="28"/>
          <w:szCs w:val="28"/>
        </w:rPr>
        <w:t>p</w:t>
      </w:r>
    </w:p>
    <w:p w14:paraId="56420662" w14:textId="77777777" w:rsidR="0044022A" w:rsidRDefault="00A44FA3" w:rsidP="003E0BA7">
      <w:pPr>
        <w:spacing w:before="27"/>
        <w:ind w:left="82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 xml:space="preserve">S </w:t>
      </w:r>
      <w:r>
        <w:rPr>
          <w:spacing w:val="-3"/>
          <w:sz w:val="28"/>
          <w:szCs w:val="28"/>
        </w:rPr>
        <w:t>a</w:t>
      </w:r>
      <w:r>
        <w:rPr>
          <w:spacing w:val="1"/>
          <w:sz w:val="28"/>
          <w:szCs w:val="28"/>
        </w:rPr>
        <w:t>p</w:t>
      </w:r>
      <w:r>
        <w:rPr>
          <w:sz w:val="28"/>
          <w:szCs w:val="28"/>
        </w:rPr>
        <w:t>p</w:t>
      </w:r>
    </w:p>
    <w:p w14:paraId="1718D857" w14:textId="417590D5" w:rsidR="00AE7C60" w:rsidRDefault="00A44FA3" w:rsidP="003E0BA7">
      <w:pPr>
        <w:pStyle w:val="Heading3"/>
        <w:jc w:val="both"/>
        <w:rPr>
          <w:rFonts w:eastAsia="Calibri Light"/>
        </w:rPr>
      </w:pPr>
      <w:bookmarkStart w:id="64" w:name="_Toc88586920"/>
      <w:r>
        <w:rPr>
          <w:rFonts w:eastAsia="Calibri Light"/>
        </w:rPr>
        <w:t>7.3</w:t>
      </w:r>
      <w:r>
        <w:rPr>
          <w:rFonts w:eastAsia="Calibri Light"/>
          <w:spacing w:val="-1"/>
        </w:rPr>
        <w:t>.</w:t>
      </w:r>
      <w:r>
        <w:rPr>
          <w:rFonts w:eastAsia="Calibri Light"/>
        </w:rPr>
        <w:t xml:space="preserve">8. </w:t>
      </w:r>
      <w:r>
        <w:rPr>
          <w:rFonts w:eastAsia="Calibri Light"/>
          <w:spacing w:val="13"/>
        </w:rPr>
        <w:t xml:space="preserve"> </w:t>
      </w:r>
      <w:r>
        <w:rPr>
          <w:rFonts w:eastAsia="Calibri Light"/>
        </w:rPr>
        <w:t>Sup</w:t>
      </w:r>
      <w:r>
        <w:rPr>
          <w:rFonts w:eastAsia="Calibri Light"/>
          <w:spacing w:val="-1"/>
        </w:rPr>
        <w:t>p</w:t>
      </w:r>
      <w:r>
        <w:rPr>
          <w:rFonts w:eastAsia="Calibri Light"/>
          <w:spacing w:val="1"/>
        </w:rPr>
        <w:t>o</w:t>
      </w:r>
      <w:r>
        <w:rPr>
          <w:rFonts w:eastAsia="Calibri Light"/>
        </w:rPr>
        <w:t>rt</w:t>
      </w:r>
      <w:bookmarkEnd w:id="64"/>
    </w:p>
    <w:p w14:paraId="2F30311D" w14:textId="77777777" w:rsidR="00AE7C60" w:rsidRDefault="00A44FA3" w:rsidP="003E0BA7">
      <w:pPr>
        <w:spacing w:before="28"/>
        <w:ind w:left="100"/>
        <w:jc w:val="both"/>
        <w:rPr>
          <w:sz w:val="28"/>
          <w:szCs w:val="28"/>
        </w:rPr>
      </w:pPr>
      <w:r>
        <w:rPr>
          <w:spacing w:val="1"/>
          <w:sz w:val="28"/>
          <w:szCs w:val="28"/>
        </w:rPr>
        <w:t>T</w:t>
      </w:r>
      <w:r>
        <w:rPr>
          <w:spacing w:val="-1"/>
          <w:sz w:val="28"/>
          <w:szCs w:val="28"/>
        </w:rPr>
        <w:t>h</w:t>
      </w:r>
      <w:r>
        <w:rPr>
          <w:sz w:val="28"/>
          <w:szCs w:val="28"/>
        </w:rPr>
        <w:t xml:space="preserve">ere are </w:t>
      </w:r>
      <w:r>
        <w:rPr>
          <w:spacing w:val="-2"/>
          <w:sz w:val="28"/>
          <w:szCs w:val="28"/>
        </w:rPr>
        <w:t>f</w:t>
      </w:r>
      <w:r>
        <w:rPr>
          <w:spacing w:val="-1"/>
          <w:sz w:val="28"/>
          <w:szCs w:val="28"/>
        </w:rPr>
        <w:t>o</w:t>
      </w:r>
      <w:r>
        <w:rPr>
          <w:spacing w:val="1"/>
          <w:sz w:val="28"/>
          <w:szCs w:val="28"/>
        </w:rPr>
        <w:t>u</w:t>
      </w:r>
      <w:r>
        <w:rPr>
          <w:sz w:val="28"/>
          <w:szCs w:val="28"/>
        </w:rPr>
        <w:t>r m</w:t>
      </w:r>
      <w:r>
        <w:rPr>
          <w:spacing w:val="-2"/>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z w:val="28"/>
          <w:szCs w:val="28"/>
        </w:rPr>
        <w:t>reas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h</w:t>
      </w:r>
      <w:r>
        <w:rPr>
          <w:spacing w:val="-2"/>
          <w:sz w:val="28"/>
          <w:szCs w:val="28"/>
        </w:rPr>
        <w:t>e</w:t>
      </w:r>
      <w:r>
        <w:rPr>
          <w:spacing w:val="1"/>
          <w:sz w:val="28"/>
          <w:szCs w:val="28"/>
        </w:rPr>
        <w:t>l</w:t>
      </w:r>
      <w:r>
        <w:rPr>
          <w:sz w:val="28"/>
          <w:szCs w:val="28"/>
        </w:rPr>
        <w:t>p</w:t>
      </w:r>
      <w:r>
        <w:rPr>
          <w:spacing w:val="-2"/>
          <w:sz w:val="28"/>
          <w:szCs w:val="28"/>
        </w:rPr>
        <w:t xml:space="preserve"> </w:t>
      </w:r>
      <w:r>
        <w:rPr>
          <w:spacing w:val="1"/>
          <w:sz w:val="28"/>
          <w:szCs w:val="28"/>
        </w:rPr>
        <w:t>us</w:t>
      </w:r>
      <w:r>
        <w:rPr>
          <w:spacing w:val="-2"/>
          <w:sz w:val="28"/>
          <w:szCs w:val="28"/>
        </w:rPr>
        <w:t>e</w:t>
      </w:r>
      <w:r>
        <w:rPr>
          <w:sz w:val="28"/>
          <w:szCs w:val="28"/>
        </w:rPr>
        <w:t>r</w:t>
      </w:r>
      <w:r>
        <w:rPr>
          <w:spacing w:val="1"/>
          <w:sz w:val="28"/>
          <w:szCs w:val="28"/>
        </w:rPr>
        <w:t>s</w:t>
      </w:r>
      <w:r>
        <w:rPr>
          <w:sz w:val="28"/>
          <w:szCs w:val="28"/>
        </w:rPr>
        <w:t>.</w:t>
      </w:r>
    </w:p>
    <w:p w14:paraId="66D8DF27" w14:textId="77777777" w:rsidR="00AE7C60" w:rsidRDefault="00A44FA3" w:rsidP="003E0BA7">
      <w:pPr>
        <w:spacing w:before="22"/>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D</w:t>
      </w:r>
      <w:r>
        <w:rPr>
          <w:spacing w:val="-1"/>
          <w:sz w:val="28"/>
          <w:szCs w:val="28"/>
        </w:rPr>
        <w:t>o</w:t>
      </w:r>
      <w:r>
        <w:rPr>
          <w:sz w:val="28"/>
          <w:szCs w:val="28"/>
        </w:rPr>
        <w:t>c</w:t>
      </w:r>
      <w:r>
        <w:rPr>
          <w:spacing w:val="-1"/>
          <w:sz w:val="28"/>
          <w:szCs w:val="28"/>
        </w:rPr>
        <w:t>u</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pacing w:val="-2"/>
          <w:sz w:val="28"/>
          <w:szCs w:val="28"/>
        </w:rPr>
        <w:t>s</w:t>
      </w:r>
      <w:r>
        <w:rPr>
          <w:spacing w:val="1"/>
          <w:sz w:val="28"/>
          <w:szCs w:val="28"/>
        </w:rPr>
        <w:t>u</w:t>
      </w:r>
      <w:r>
        <w:rPr>
          <w:spacing w:val="-1"/>
          <w:sz w:val="28"/>
          <w:szCs w:val="28"/>
        </w:rPr>
        <w:t>pp</w:t>
      </w:r>
      <w:r>
        <w:rPr>
          <w:spacing w:val="1"/>
          <w:sz w:val="28"/>
          <w:szCs w:val="28"/>
        </w:rPr>
        <w:t>o</w:t>
      </w:r>
      <w:r>
        <w:rPr>
          <w:sz w:val="28"/>
          <w:szCs w:val="28"/>
        </w:rPr>
        <w:t>rt</w:t>
      </w:r>
    </w:p>
    <w:p w14:paraId="28F5CF2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O</w:t>
      </w:r>
      <w:r>
        <w:rPr>
          <w:spacing w:val="-1"/>
          <w:sz w:val="28"/>
          <w:szCs w:val="28"/>
        </w:rPr>
        <w:t>nl</w:t>
      </w:r>
      <w:r>
        <w:rPr>
          <w:spacing w:val="1"/>
          <w:sz w:val="28"/>
          <w:szCs w:val="28"/>
        </w:rPr>
        <w:t>in</w:t>
      </w:r>
      <w:r>
        <w:rPr>
          <w:sz w:val="28"/>
          <w:szCs w:val="28"/>
        </w:rPr>
        <w:t>e</w:t>
      </w:r>
      <w:r>
        <w:rPr>
          <w:spacing w:val="-3"/>
          <w:sz w:val="28"/>
          <w:szCs w:val="28"/>
        </w:rPr>
        <w:t xml:space="preserve"> </w:t>
      </w:r>
      <w:r>
        <w:rPr>
          <w:spacing w:val="1"/>
          <w:sz w:val="28"/>
          <w:szCs w:val="28"/>
        </w:rPr>
        <w:t>h</w:t>
      </w:r>
      <w:r>
        <w:rPr>
          <w:spacing w:val="-2"/>
          <w:sz w:val="28"/>
          <w:szCs w:val="28"/>
        </w:rPr>
        <w:t>e</w:t>
      </w:r>
      <w:r>
        <w:rPr>
          <w:spacing w:val="1"/>
          <w:sz w:val="28"/>
          <w:szCs w:val="28"/>
        </w:rPr>
        <w:t>l</w:t>
      </w:r>
      <w:r>
        <w:rPr>
          <w:spacing w:val="-1"/>
          <w:sz w:val="28"/>
          <w:szCs w:val="28"/>
        </w:rPr>
        <w:t>p</w:t>
      </w:r>
      <w:r>
        <w:rPr>
          <w:spacing w:val="1"/>
          <w:sz w:val="28"/>
          <w:szCs w:val="28"/>
        </w:rPr>
        <w:t>d</w:t>
      </w:r>
      <w:r>
        <w:rPr>
          <w:spacing w:val="-2"/>
          <w:sz w:val="28"/>
          <w:szCs w:val="28"/>
        </w:rPr>
        <w:t>e</w:t>
      </w:r>
      <w:r>
        <w:rPr>
          <w:spacing w:val="-1"/>
          <w:sz w:val="28"/>
          <w:szCs w:val="28"/>
        </w:rPr>
        <w:t>s</w:t>
      </w:r>
      <w:r>
        <w:rPr>
          <w:sz w:val="28"/>
          <w:szCs w:val="28"/>
        </w:rPr>
        <w:t>k</w:t>
      </w:r>
    </w:p>
    <w:p w14:paraId="79191243" w14:textId="77777777" w:rsidR="00AE7C60" w:rsidRDefault="00A44FA3" w:rsidP="003E0BA7">
      <w:pPr>
        <w:spacing w:before="25"/>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T</w:t>
      </w:r>
      <w:r>
        <w:rPr>
          <w:spacing w:val="-1"/>
          <w:sz w:val="28"/>
          <w:szCs w:val="28"/>
        </w:rPr>
        <w:t>i</w:t>
      </w:r>
      <w:r>
        <w:rPr>
          <w:sz w:val="28"/>
          <w:szCs w:val="28"/>
        </w:rPr>
        <w:t>c</w:t>
      </w:r>
      <w:r>
        <w:rPr>
          <w:spacing w:val="1"/>
          <w:sz w:val="28"/>
          <w:szCs w:val="28"/>
        </w:rPr>
        <w:t>k</w:t>
      </w:r>
      <w:r>
        <w:rPr>
          <w:spacing w:val="-2"/>
          <w:sz w:val="28"/>
          <w:szCs w:val="28"/>
        </w:rPr>
        <w:t>e</w:t>
      </w:r>
      <w:r>
        <w:rPr>
          <w:spacing w:val="-1"/>
          <w:sz w:val="28"/>
          <w:szCs w:val="28"/>
        </w:rPr>
        <w:t>t</w:t>
      </w:r>
      <w:r>
        <w:rPr>
          <w:spacing w:val="1"/>
          <w:sz w:val="28"/>
          <w:szCs w:val="28"/>
        </w:rPr>
        <w:t>i</w:t>
      </w:r>
      <w:r>
        <w:rPr>
          <w:spacing w:val="-1"/>
          <w:sz w:val="28"/>
          <w:szCs w:val="28"/>
        </w:rPr>
        <w:t>n</w:t>
      </w:r>
      <w:r>
        <w:rPr>
          <w:sz w:val="28"/>
          <w:szCs w:val="28"/>
        </w:rPr>
        <w:t>g</w:t>
      </w:r>
    </w:p>
    <w:p w14:paraId="51DE8149" w14:textId="77777777" w:rsidR="00AE7C60" w:rsidRDefault="00A44FA3" w:rsidP="003E0BA7">
      <w:pPr>
        <w:spacing w:before="27"/>
        <w:ind w:left="532"/>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F</w:t>
      </w:r>
      <w:r>
        <w:rPr>
          <w:spacing w:val="-1"/>
          <w:sz w:val="28"/>
          <w:szCs w:val="28"/>
        </w:rPr>
        <w:t>A</w:t>
      </w:r>
      <w:r>
        <w:rPr>
          <w:sz w:val="28"/>
          <w:szCs w:val="28"/>
        </w:rPr>
        <w:t>Q</w:t>
      </w:r>
    </w:p>
    <w:p w14:paraId="6012AB8E" w14:textId="77777777" w:rsidR="00AE7C60" w:rsidRDefault="00AE7C60" w:rsidP="003E0BA7">
      <w:pPr>
        <w:spacing w:line="200" w:lineRule="exact"/>
        <w:jc w:val="both"/>
      </w:pPr>
    </w:p>
    <w:p w14:paraId="474C3EDA" w14:textId="77777777" w:rsidR="00AE7C60" w:rsidRDefault="00AE7C60" w:rsidP="003E0BA7">
      <w:pPr>
        <w:spacing w:line="200" w:lineRule="exact"/>
        <w:jc w:val="both"/>
      </w:pPr>
    </w:p>
    <w:p w14:paraId="531409FC" w14:textId="77777777" w:rsidR="00AE7C60" w:rsidRDefault="00AE7C60" w:rsidP="003E0BA7">
      <w:pPr>
        <w:spacing w:before="8" w:line="280" w:lineRule="exact"/>
        <w:jc w:val="both"/>
        <w:rPr>
          <w:sz w:val="28"/>
          <w:szCs w:val="28"/>
        </w:rPr>
      </w:pPr>
    </w:p>
    <w:p w14:paraId="42CFEBC1" w14:textId="77777777" w:rsidR="00AE7C60" w:rsidRDefault="00A44FA3" w:rsidP="003E0BA7">
      <w:pPr>
        <w:pStyle w:val="Heading3"/>
        <w:jc w:val="both"/>
        <w:rPr>
          <w:rFonts w:eastAsia="Calibri Light"/>
        </w:rPr>
      </w:pPr>
      <w:bookmarkStart w:id="65" w:name="_Toc88586921"/>
      <w:r>
        <w:rPr>
          <w:rFonts w:eastAsia="Calibri Light"/>
        </w:rPr>
        <w:t>7.3</w:t>
      </w:r>
      <w:r>
        <w:rPr>
          <w:rFonts w:eastAsia="Calibri Light"/>
          <w:spacing w:val="-1"/>
        </w:rPr>
        <w:t>.</w:t>
      </w:r>
      <w:r>
        <w:rPr>
          <w:rFonts w:eastAsia="Calibri Light"/>
        </w:rPr>
        <w:t xml:space="preserve">9. </w:t>
      </w:r>
      <w:r>
        <w:rPr>
          <w:rFonts w:eastAsia="Calibri Light"/>
          <w:spacing w:val="13"/>
        </w:rPr>
        <w:t xml:space="preserve"> </w:t>
      </w:r>
      <w:r>
        <w:rPr>
          <w:rFonts w:eastAsia="Calibri Light"/>
        </w:rPr>
        <w:t>Ann</w:t>
      </w:r>
      <w:r>
        <w:rPr>
          <w:rFonts w:eastAsia="Calibri Light"/>
          <w:spacing w:val="-1"/>
        </w:rPr>
        <w:t>o</w:t>
      </w:r>
      <w:r>
        <w:rPr>
          <w:rFonts w:eastAsia="Calibri Light"/>
          <w:spacing w:val="2"/>
        </w:rPr>
        <w:t>u</w:t>
      </w:r>
      <w:r>
        <w:rPr>
          <w:rFonts w:eastAsia="Calibri Light"/>
        </w:rPr>
        <w:t>nc</w:t>
      </w:r>
      <w:r>
        <w:rPr>
          <w:rFonts w:eastAsia="Calibri Light"/>
          <w:spacing w:val="1"/>
        </w:rPr>
        <w:t>em</w:t>
      </w:r>
      <w:r>
        <w:rPr>
          <w:rFonts w:eastAsia="Calibri Light"/>
          <w:spacing w:val="-1"/>
        </w:rPr>
        <w:t>e</w:t>
      </w:r>
      <w:r>
        <w:rPr>
          <w:rFonts w:eastAsia="Calibri Light"/>
        </w:rPr>
        <w:t>nts</w:t>
      </w:r>
      <w:r>
        <w:rPr>
          <w:rFonts w:eastAsia="Calibri Light"/>
          <w:spacing w:val="-17"/>
        </w:rPr>
        <w:t xml:space="preserve"> </w:t>
      </w:r>
      <w:r>
        <w:rPr>
          <w:rFonts w:eastAsia="Calibri Light"/>
        </w:rPr>
        <w:t>and</w:t>
      </w:r>
      <w:r>
        <w:rPr>
          <w:rFonts w:eastAsia="Calibri Light"/>
          <w:spacing w:val="-3"/>
        </w:rPr>
        <w:t xml:space="preserve"> </w:t>
      </w:r>
      <w:r>
        <w:rPr>
          <w:rFonts w:eastAsia="Calibri Light"/>
          <w:spacing w:val="2"/>
        </w:rPr>
        <w:t>N</w:t>
      </w:r>
      <w:r>
        <w:rPr>
          <w:rFonts w:eastAsia="Calibri Light"/>
          <w:spacing w:val="-1"/>
        </w:rPr>
        <w:t>e</w:t>
      </w:r>
      <w:r>
        <w:rPr>
          <w:rFonts w:eastAsia="Calibri Light"/>
          <w:spacing w:val="1"/>
        </w:rPr>
        <w:t>w</w:t>
      </w:r>
      <w:r>
        <w:rPr>
          <w:rFonts w:eastAsia="Calibri Light"/>
        </w:rPr>
        <w:t>s</w:t>
      </w:r>
      <w:bookmarkEnd w:id="65"/>
    </w:p>
    <w:p w14:paraId="3D941179" w14:textId="6163F39A" w:rsidR="00AE7C60" w:rsidRDefault="00A44FA3" w:rsidP="003E0BA7">
      <w:pPr>
        <w:spacing w:before="28" w:line="259" w:lineRule="auto"/>
        <w:ind w:left="100" w:right="369"/>
        <w:jc w:val="both"/>
        <w:rPr>
          <w:sz w:val="28"/>
          <w:szCs w:val="28"/>
        </w:rPr>
      </w:pP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p</w:t>
      </w:r>
      <w:r>
        <w:rPr>
          <w:spacing w:val="-2"/>
          <w:sz w:val="28"/>
          <w:szCs w:val="28"/>
        </w:rPr>
        <w:t>e</w:t>
      </w:r>
      <w:r>
        <w:rPr>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pacing w:val="-2"/>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z w:val="28"/>
          <w:szCs w:val="28"/>
        </w:rPr>
        <w:t>n</w:t>
      </w:r>
      <w:r>
        <w:rPr>
          <w:spacing w:val="-2"/>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ce</w:t>
      </w:r>
      <w:r>
        <w:rPr>
          <w:spacing w:val="-3"/>
          <w:sz w:val="28"/>
          <w:szCs w:val="28"/>
        </w:rPr>
        <w:t xml:space="preserve"> </w:t>
      </w:r>
      <w:r>
        <w:rPr>
          <w:spacing w:val="1"/>
          <w:sz w:val="28"/>
          <w:szCs w:val="28"/>
        </w:rPr>
        <w:t>n</w:t>
      </w:r>
      <w:r>
        <w:rPr>
          <w:spacing w:val="-2"/>
          <w:sz w:val="28"/>
          <w:szCs w:val="28"/>
        </w:rPr>
        <w:t>e</w:t>
      </w:r>
      <w:r>
        <w:rPr>
          <w:sz w:val="28"/>
          <w:szCs w:val="28"/>
        </w:rPr>
        <w:t>w</w:t>
      </w:r>
      <w:r>
        <w:rPr>
          <w:spacing w:val="-1"/>
          <w:sz w:val="28"/>
          <w:szCs w:val="28"/>
        </w:rPr>
        <w:t xml:space="preserve"> </w:t>
      </w:r>
      <w:r>
        <w:rPr>
          <w:sz w:val="28"/>
          <w:szCs w:val="28"/>
        </w:rPr>
        <w:t xml:space="preserve">coin </w:t>
      </w:r>
      <w:r>
        <w:rPr>
          <w:spacing w:val="-1"/>
          <w:sz w:val="28"/>
          <w:szCs w:val="28"/>
        </w:rPr>
        <w:t>li</w:t>
      </w:r>
      <w:r>
        <w:rPr>
          <w:spacing w:val="1"/>
          <w:sz w:val="28"/>
          <w:szCs w:val="28"/>
        </w:rPr>
        <w:t>s</w:t>
      </w:r>
      <w:r>
        <w:rPr>
          <w:spacing w:val="-1"/>
          <w:sz w:val="28"/>
          <w:szCs w:val="28"/>
        </w:rPr>
        <w:t>t</w:t>
      </w:r>
      <w:r>
        <w:rPr>
          <w:spacing w:val="1"/>
          <w:sz w:val="28"/>
          <w:szCs w:val="28"/>
        </w:rPr>
        <w:t>i</w:t>
      </w:r>
      <w:r>
        <w:rPr>
          <w:spacing w:val="-1"/>
          <w:sz w:val="28"/>
          <w:szCs w:val="28"/>
        </w:rPr>
        <w:t>n</w:t>
      </w:r>
      <w:r>
        <w:rPr>
          <w:sz w:val="28"/>
          <w:szCs w:val="28"/>
        </w:rPr>
        <w:t>g</w:t>
      </w:r>
      <w:r>
        <w:rPr>
          <w:spacing w:val="3"/>
          <w:sz w:val="28"/>
          <w:szCs w:val="28"/>
        </w:rPr>
        <w:t xml:space="preserve"> </w:t>
      </w:r>
      <w:r>
        <w:rPr>
          <w:spacing w:val="1"/>
          <w:sz w:val="28"/>
          <w:szCs w:val="28"/>
        </w:rPr>
        <w:t>w</w:t>
      </w:r>
      <w:r>
        <w:rPr>
          <w:spacing w:val="-1"/>
          <w:sz w:val="28"/>
          <w:szCs w:val="28"/>
        </w:rPr>
        <w:t>i</w:t>
      </w:r>
      <w:r>
        <w:rPr>
          <w:spacing w:val="1"/>
          <w:sz w:val="28"/>
          <w:szCs w:val="28"/>
        </w:rPr>
        <w:t>t</w:t>
      </w:r>
      <w:r>
        <w:rPr>
          <w:spacing w:val="-1"/>
          <w:sz w:val="28"/>
          <w:szCs w:val="28"/>
        </w:rPr>
        <w:t>hi</w:t>
      </w:r>
      <w:r>
        <w:rPr>
          <w:sz w:val="28"/>
          <w:szCs w:val="28"/>
        </w:rPr>
        <w:t>n</w:t>
      </w:r>
      <w:r>
        <w:rPr>
          <w:spacing w:val="1"/>
          <w:sz w:val="28"/>
          <w:szCs w:val="28"/>
        </w:rPr>
        <w:t xml:space="preserve"> </w:t>
      </w:r>
      <w:r>
        <w:rPr>
          <w:sz w:val="28"/>
          <w:szCs w:val="28"/>
        </w:rPr>
        <w:t>a</w:t>
      </w:r>
      <w:r>
        <w:rPr>
          <w:spacing w:val="-1"/>
          <w:sz w:val="28"/>
          <w:szCs w:val="28"/>
        </w:rPr>
        <w:t>n</w:t>
      </w:r>
      <w:r>
        <w:rPr>
          <w:sz w:val="28"/>
          <w:szCs w:val="28"/>
        </w:rPr>
        <w:t>y</w:t>
      </w:r>
      <w:r>
        <w:rPr>
          <w:spacing w:val="1"/>
          <w:sz w:val="28"/>
          <w:szCs w:val="28"/>
        </w:rPr>
        <w:t xml:space="preserve"> </w:t>
      </w:r>
      <w:r>
        <w:rPr>
          <w:sz w:val="28"/>
          <w:szCs w:val="28"/>
        </w:rPr>
        <w:t>n</w:t>
      </w:r>
      <w:r>
        <w:rPr>
          <w:spacing w:val="-2"/>
          <w:sz w:val="28"/>
          <w:szCs w:val="28"/>
        </w:rPr>
        <w:t>e</w:t>
      </w:r>
      <w:r>
        <w:rPr>
          <w:spacing w:val="-1"/>
          <w:sz w:val="28"/>
          <w:szCs w:val="28"/>
        </w:rPr>
        <w:t>w</w:t>
      </w:r>
      <w:r>
        <w:rPr>
          <w:sz w:val="28"/>
          <w:szCs w:val="28"/>
        </w:rPr>
        <w:t>s</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pacing w:val="1"/>
          <w:sz w:val="28"/>
          <w:szCs w:val="28"/>
        </w:rPr>
        <w:t>i</w:t>
      </w:r>
      <w:r>
        <w:rPr>
          <w:sz w:val="28"/>
          <w:szCs w:val="28"/>
        </w:rPr>
        <w:t xml:space="preserve">s </w:t>
      </w:r>
      <w:r>
        <w:rPr>
          <w:spacing w:val="1"/>
          <w:sz w:val="28"/>
          <w:szCs w:val="28"/>
        </w:rPr>
        <w:t>p</w:t>
      </w:r>
      <w:r>
        <w:rPr>
          <w:sz w:val="28"/>
          <w:szCs w:val="28"/>
        </w:rPr>
        <w:t>r</w:t>
      </w:r>
      <w:r>
        <w:rPr>
          <w:spacing w:val="-1"/>
          <w:sz w:val="28"/>
          <w:szCs w:val="28"/>
        </w:rPr>
        <w:t>o</w:t>
      </w:r>
      <w:r>
        <w:rPr>
          <w:spacing w:val="1"/>
          <w:sz w:val="28"/>
          <w:szCs w:val="28"/>
        </w:rPr>
        <w:t>p</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z w:val="28"/>
          <w:szCs w:val="28"/>
        </w:rPr>
        <w:t>be</w:t>
      </w:r>
      <w:r>
        <w:rPr>
          <w:spacing w:val="-2"/>
          <w:sz w:val="28"/>
          <w:szCs w:val="28"/>
        </w:rPr>
        <w:t xml:space="preserve"> </w:t>
      </w:r>
      <w:r>
        <w:rPr>
          <w:spacing w:val="1"/>
          <w:sz w:val="28"/>
          <w:szCs w:val="28"/>
        </w:rPr>
        <w:t>s</w:t>
      </w:r>
      <w:r>
        <w:rPr>
          <w:sz w:val="28"/>
          <w:szCs w:val="28"/>
        </w:rPr>
        <w:t>et</w:t>
      </w:r>
      <w:r>
        <w:rPr>
          <w:spacing w:val="-2"/>
          <w:sz w:val="28"/>
          <w:szCs w:val="28"/>
        </w:rPr>
        <w:t xml:space="preserve"> </w:t>
      </w:r>
      <w:r w:rsidR="00A52ADB">
        <w:rPr>
          <w:spacing w:val="-1"/>
          <w:sz w:val="28"/>
          <w:szCs w:val="28"/>
        </w:rPr>
        <w:t>in</w:t>
      </w:r>
      <w:r>
        <w:rPr>
          <w:spacing w:val="1"/>
          <w:sz w:val="28"/>
          <w:szCs w:val="28"/>
        </w:rPr>
        <w:t xml:space="preserve"> </w:t>
      </w:r>
      <w:r>
        <w:rPr>
          <w:spacing w:val="-2"/>
          <w:sz w:val="28"/>
          <w:szCs w:val="28"/>
        </w:rPr>
        <w:t>t</w:t>
      </w:r>
      <w:r>
        <w:rPr>
          <w:spacing w:val="1"/>
          <w:sz w:val="28"/>
          <w:szCs w:val="28"/>
        </w:rPr>
        <w:t>h</w:t>
      </w:r>
      <w:r>
        <w:rPr>
          <w:spacing w:val="-1"/>
          <w:sz w:val="28"/>
          <w:szCs w:val="28"/>
        </w:rPr>
        <w:t>i</w:t>
      </w:r>
      <w:r>
        <w:rPr>
          <w:sz w:val="28"/>
          <w:szCs w:val="28"/>
        </w:rPr>
        <w:t>s</w:t>
      </w:r>
      <w:r>
        <w:rPr>
          <w:spacing w:val="1"/>
          <w:sz w:val="28"/>
          <w:szCs w:val="28"/>
        </w:rPr>
        <w:t xml:space="preserve"> </w:t>
      </w:r>
      <w:r>
        <w:rPr>
          <w:sz w:val="28"/>
          <w:szCs w:val="28"/>
        </w:rPr>
        <w:t>ar</w:t>
      </w:r>
      <w:r>
        <w:rPr>
          <w:spacing w:val="3"/>
          <w:sz w:val="28"/>
          <w:szCs w:val="28"/>
        </w:rPr>
        <w:t>e</w:t>
      </w:r>
      <w:r>
        <w:rPr>
          <w:sz w:val="28"/>
          <w:szCs w:val="28"/>
        </w:rPr>
        <w:t>a.</w:t>
      </w:r>
    </w:p>
    <w:p w14:paraId="746F17EF" w14:textId="77777777" w:rsidR="00AE7C60" w:rsidRDefault="00AE7C60" w:rsidP="003E0BA7">
      <w:pPr>
        <w:spacing w:before="1" w:line="140" w:lineRule="exact"/>
        <w:jc w:val="both"/>
        <w:rPr>
          <w:sz w:val="14"/>
          <w:szCs w:val="14"/>
        </w:rPr>
      </w:pPr>
    </w:p>
    <w:p w14:paraId="64F628E1" w14:textId="77777777" w:rsidR="00AE7C60" w:rsidRDefault="00AE7C60" w:rsidP="003E0BA7">
      <w:pPr>
        <w:spacing w:line="200" w:lineRule="exact"/>
        <w:jc w:val="both"/>
      </w:pPr>
    </w:p>
    <w:p w14:paraId="528B1FB8" w14:textId="77777777" w:rsidR="00AE7C60" w:rsidRDefault="00AE7C60" w:rsidP="003E0BA7">
      <w:pPr>
        <w:spacing w:line="200" w:lineRule="exact"/>
        <w:jc w:val="both"/>
      </w:pPr>
    </w:p>
    <w:p w14:paraId="3E4CC9D5" w14:textId="77777777" w:rsidR="00AE7C60" w:rsidRDefault="00AE7C60" w:rsidP="003E0BA7">
      <w:pPr>
        <w:spacing w:line="200" w:lineRule="exact"/>
        <w:jc w:val="both"/>
      </w:pPr>
    </w:p>
    <w:p w14:paraId="22E7D11D" w14:textId="77777777" w:rsidR="00AE7C60" w:rsidRDefault="00A44FA3" w:rsidP="003E0BA7">
      <w:pPr>
        <w:pStyle w:val="Heading2"/>
        <w:jc w:val="both"/>
        <w:rPr>
          <w:rFonts w:eastAsia="Calibri Light"/>
        </w:rPr>
      </w:pPr>
      <w:bookmarkStart w:id="66" w:name="_Toc88586922"/>
      <w:r>
        <w:rPr>
          <w:rFonts w:eastAsia="Calibri Light"/>
          <w:spacing w:val="-1"/>
        </w:rPr>
        <w:t>7</w:t>
      </w:r>
      <w:r>
        <w:rPr>
          <w:rFonts w:eastAsia="Calibri Light"/>
          <w:spacing w:val="1"/>
        </w:rPr>
        <w:t>.</w:t>
      </w:r>
      <w:r>
        <w:rPr>
          <w:rFonts w:eastAsia="Calibri Light"/>
          <w:spacing w:val="-1"/>
        </w:rPr>
        <w:t>4</w:t>
      </w:r>
      <w:r>
        <w:rPr>
          <w:rFonts w:eastAsia="Calibri Light"/>
        </w:rPr>
        <w:t xml:space="preserve">.  </w:t>
      </w:r>
      <w:r>
        <w:rPr>
          <w:rFonts w:eastAsia="Calibri Light"/>
          <w:spacing w:val="21"/>
        </w:rPr>
        <w:t xml:space="preserve"> </w:t>
      </w:r>
      <w:r>
        <w:rPr>
          <w:rFonts w:eastAsia="Calibri Light"/>
        </w:rPr>
        <w:t>D</w:t>
      </w:r>
      <w:r>
        <w:rPr>
          <w:rFonts w:eastAsia="Calibri Light"/>
          <w:spacing w:val="1"/>
        </w:rPr>
        <w:t>ec</w:t>
      </w:r>
      <w:r>
        <w:rPr>
          <w:rFonts w:eastAsia="Calibri Light"/>
        </w:rPr>
        <w:t>ent</w:t>
      </w:r>
      <w:r>
        <w:rPr>
          <w:rFonts w:eastAsia="Calibri Light"/>
          <w:spacing w:val="1"/>
        </w:rPr>
        <w:t>r</w:t>
      </w:r>
      <w:r>
        <w:rPr>
          <w:rFonts w:eastAsia="Calibri Light"/>
        </w:rPr>
        <w:t>al</w:t>
      </w:r>
      <w:r>
        <w:rPr>
          <w:rFonts w:eastAsia="Calibri Light"/>
          <w:spacing w:val="-1"/>
        </w:rPr>
        <w:t>iz</w:t>
      </w:r>
      <w:r>
        <w:rPr>
          <w:rFonts w:eastAsia="Calibri Light"/>
        </w:rPr>
        <w:t>ed</w:t>
      </w:r>
      <w:r>
        <w:rPr>
          <w:rFonts w:eastAsia="Calibri Light"/>
          <w:spacing w:val="-18"/>
        </w:rPr>
        <w:t xml:space="preserve"> </w:t>
      </w:r>
      <w:r>
        <w:rPr>
          <w:rFonts w:eastAsia="Calibri Light"/>
        </w:rPr>
        <w:t>Cry</w:t>
      </w:r>
      <w:r>
        <w:rPr>
          <w:rFonts w:eastAsia="Calibri Light"/>
          <w:spacing w:val="3"/>
        </w:rPr>
        <w:t>p</w:t>
      </w:r>
      <w:r>
        <w:rPr>
          <w:rFonts w:eastAsia="Calibri Light"/>
        </w:rPr>
        <w:t>to</w:t>
      </w:r>
      <w:r>
        <w:rPr>
          <w:rFonts w:eastAsia="Calibri Light"/>
          <w:spacing w:val="1"/>
        </w:rPr>
        <w:t>c</w:t>
      </w:r>
      <w:r>
        <w:rPr>
          <w:rFonts w:eastAsia="Calibri Light"/>
        </w:rPr>
        <w:t>urren</w:t>
      </w:r>
      <w:r>
        <w:rPr>
          <w:rFonts w:eastAsia="Calibri Light"/>
          <w:spacing w:val="2"/>
        </w:rPr>
        <w:t>c</w:t>
      </w:r>
      <w:r>
        <w:rPr>
          <w:rFonts w:eastAsia="Calibri Light"/>
        </w:rPr>
        <w:t>y</w:t>
      </w:r>
      <w:r>
        <w:rPr>
          <w:rFonts w:eastAsia="Calibri Light"/>
          <w:spacing w:val="-20"/>
        </w:rPr>
        <w:t xml:space="preserve"> </w:t>
      </w:r>
      <w:r>
        <w:rPr>
          <w:rFonts w:eastAsia="Calibri Light"/>
        </w:rPr>
        <w:t>E</w:t>
      </w:r>
      <w:r>
        <w:rPr>
          <w:rFonts w:eastAsia="Calibri Light"/>
          <w:spacing w:val="1"/>
        </w:rPr>
        <w:t>xc</w:t>
      </w:r>
      <w:r>
        <w:rPr>
          <w:rFonts w:eastAsia="Calibri Light"/>
        </w:rPr>
        <w:t>hange</w:t>
      </w:r>
      <w:r>
        <w:rPr>
          <w:rFonts w:eastAsia="Calibri Light"/>
          <w:spacing w:val="-12"/>
        </w:rPr>
        <w:t xml:space="preserve"> </w:t>
      </w:r>
      <w:r>
        <w:rPr>
          <w:rFonts w:eastAsia="Calibri Light"/>
        </w:rPr>
        <w:t>(</w:t>
      </w:r>
      <w:r>
        <w:rPr>
          <w:rFonts w:eastAsia="Calibri Light"/>
          <w:spacing w:val="1"/>
        </w:rPr>
        <w:t>D</w:t>
      </w:r>
      <w:r>
        <w:rPr>
          <w:rFonts w:eastAsia="Calibri Light"/>
        </w:rPr>
        <w:t>EX)</w:t>
      </w:r>
      <w:bookmarkEnd w:id="66"/>
    </w:p>
    <w:p w14:paraId="324E0C1E" w14:textId="6A6A37D0" w:rsidR="00AE7C60" w:rsidRDefault="00A44FA3" w:rsidP="003E0BA7">
      <w:pPr>
        <w:spacing w:before="37" w:line="258" w:lineRule="auto"/>
        <w:ind w:left="1540" w:right="183"/>
        <w:jc w:val="both"/>
        <w:rPr>
          <w:sz w:val="28"/>
          <w:szCs w:val="28"/>
        </w:rPr>
      </w:pPr>
      <w:r>
        <w:rPr>
          <w:spacing w:val="1"/>
          <w:sz w:val="28"/>
          <w:szCs w:val="28"/>
        </w:rPr>
        <w:t>A</w:t>
      </w:r>
      <w:r>
        <w:rPr>
          <w:sz w:val="28"/>
          <w:szCs w:val="28"/>
        </w:rPr>
        <w:t>s</w:t>
      </w:r>
      <w:r>
        <w:rPr>
          <w:spacing w:val="-2"/>
          <w:sz w:val="28"/>
          <w:szCs w:val="28"/>
        </w:rPr>
        <w:t xml:space="preserve"> </w:t>
      </w:r>
      <w:r>
        <w:rPr>
          <w:spacing w:val="1"/>
          <w:sz w:val="28"/>
          <w:szCs w:val="28"/>
        </w:rPr>
        <w:t>w</w:t>
      </w:r>
      <w:r>
        <w:rPr>
          <w:sz w:val="28"/>
          <w:szCs w:val="28"/>
        </w:rPr>
        <w:t>e</w:t>
      </w:r>
      <w:r>
        <w:rPr>
          <w:spacing w:val="-3"/>
          <w:sz w:val="28"/>
          <w:szCs w:val="28"/>
        </w:rPr>
        <w:t xml:space="preserve"> </w:t>
      </w:r>
      <w:r w:rsidR="00DC1E41">
        <w:rPr>
          <w:spacing w:val="1"/>
          <w:sz w:val="28"/>
          <w:szCs w:val="28"/>
        </w:rPr>
        <w:t>mentioned</w:t>
      </w:r>
      <w:r>
        <w:rPr>
          <w:spacing w:val="1"/>
          <w:sz w:val="28"/>
          <w:szCs w:val="28"/>
        </w:rPr>
        <w:t xml:space="preserve"> </w:t>
      </w:r>
      <w:r w:rsidR="00E34E68">
        <w:rPr>
          <w:spacing w:val="1"/>
          <w:sz w:val="28"/>
          <w:szCs w:val="28"/>
        </w:rPr>
        <w:t xml:space="preserve">in </w:t>
      </w:r>
      <w:r>
        <w:rPr>
          <w:spacing w:val="-2"/>
          <w:sz w:val="28"/>
          <w:szCs w:val="28"/>
        </w:rPr>
        <w:t>s</w:t>
      </w:r>
      <w:r>
        <w:rPr>
          <w:sz w:val="28"/>
          <w:szCs w:val="28"/>
        </w:rPr>
        <w:t>ec</w:t>
      </w:r>
      <w:r>
        <w:rPr>
          <w:spacing w:val="-1"/>
          <w:sz w:val="28"/>
          <w:szCs w:val="28"/>
        </w:rPr>
        <w:t>ti</w:t>
      </w:r>
      <w:r>
        <w:rPr>
          <w:spacing w:val="1"/>
          <w:sz w:val="28"/>
          <w:szCs w:val="28"/>
        </w:rPr>
        <w:t>o</w:t>
      </w:r>
      <w:r>
        <w:rPr>
          <w:sz w:val="28"/>
          <w:szCs w:val="28"/>
        </w:rPr>
        <w:t>n</w:t>
      </w:r>
      <w:r>
        <w:rPr>
          <w:spacing w:val="1"/>
          <w:sz w:val="28"/>
          <w:szCs w:val="28"/>
        </w:rPr>
        <w:t xml:space="preserve"> </w:t>
      </w:r>
      <w:r>
        <w:rPr>
          <w:sz w:val="28"/>
          <w:szCs w:val="28"/>
        </w:rPr>
        <w:t>“</w:t>
      </w:r>
      <w:r>
        <w:rPr>
          <w:spacing w:val="-3"/>
          <w:sz w:val="28"/>
          <w:szCs w:val="28"/>
        </w:rPr>
        <w:t>P</w:t>
      </w:r>
      <w:r>
        <w:rPr>
          <w:sz w:val="28"/>
          <w:szCs w:val="28"/>
        </w:rPr>
        <w:t>r</w:t>
      </w:r>
      <w:r>
        <w:rPr>
          <w:spacing w:val="-1"/>
          <w:sz w:val="28"/>
          <w:szCs w:val="28"/>
        </w:rPr>
        <w:t>ob</w:t>
      </w:r>
      <w:r>
        <w:rPr>
          <w:spacing w:val="1"/>
          <w:sz w:val="28"/>
          <w:szCs w:val="28"/>
        </w:rPr>
        <w:t>l</w:t>
      </w:r>
      <w:r>
        <w:rPr>
          <w:sz w:val="28"/>
          <w:szCs w:val="28"/>
        </w:rPr>
        <w:t>e</w:t>
      </w:r>
      <w:r>
        <w:rPr>
          <w:spacing w:val="-2"/>
          <w:sz w:val="28"/>
          <w:szCs w:val="28"/>
        </w:rPr>
        <w:t>m</w:t>
      </w:r>
      <w:r>
        <w:rPr>
          <w:spacing w:val="5"/>
          <w:sz w:val="28"/>
          <w:szCs w:val="28"/>
        </w:rPr>
        <w:t>s</w:t>
      </w:r>
      <w:r>
        <w:rPr>
          <w:sz w:val="28"/>
          <w:szCs w:val="28"/>
        </w:rPr>
        <w:t>”,</w:t>
      </w:r>
      <w:r>
        <w:rPr>
          <w:spacing w:val="-1"/>
          <w:sz w:val="28"/>
          <w:szCs w:val="28"/>
        </w:rPr>
        <w:t xml:space="preserve"> s</w:t>
      </w:r>
      <w:r>
        <w:rPr>
          <w:spacing w:val="1"/>
          <w:sz w:val="28"/>
          <w:szCs w:val="28"/>
        </w:rPr>
        <w:t>o</w:t>
      </w:r>
      <w:r>
        <w:rPr>
          <w:sz w:val="28"/>
          <w:szCs w:val="28"/>
        </w:rPr>
        <w:t>m</w:t>
      </w:r>
      <w:r>
        <w:rPr>
          <w:spacing w:val="-2"/>
          <w:sz w:val="28"/>
          <w:szCs w:val="28"/>
        </w:rPr>
        <w:t>e</w:t>
      </w:r>
      <w:r>
        <w:rPr>
          <w:spacing w:val="1"/>
          <w:sz w:val="28"/>
          <w:szCs w:val="28"/>
        </w:rPr>
        <w:t>ti</w:t>
      </w:r>
      <w:r>
        <w:rPr>
          <w:spacing w:val="-3"/>
          <w:sz w:val="28"/>
          <w:szCs w:val="28"/>
        </w:rPr>
        <w:t>m</w:t>
      </w:r>
      <w:r>
        <w:rPr>
          <w:sz w:val="28"/>
          <w:szCs w:val="28"/>
        </w:rPr>
        <w:t>es</w:t>
      </w:r>
      <w:r>
        <w:rPr>
          <w:spacing w:val="2"/>
          <w:sz w:val="28"/>
          <w:szCs w:val="28"/>
        </w:rPr>
        <w:t xml:space="preserve"> </w:t>
      </w:r>
      <w:r>
        <w:rPr>
          <w:spacing w:val="-2"/>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 xml:space="preserve">t </w:t>
      </w:r>
      <w:r>
        <w:rPr>
          <w:spacing w:val="1"/>
          <w:sz w:val="28"/>
          <w:szCs w:val="28"/>
        </w:rPr>
        <w:t>g</w:t>
      </w:r>
      <w:r>
        <w:rPr>
          <w:sz w:val="28"/>
          <w:szCs w:val="28"/>
        </w:rPr>
        <w:t>et</w:t>
      </w:r>
      <w:r>
        <w:rPr>
          <w:spacing w:val="-2"/>
          <w:sz w:val="28"/>
          <w:szCs w:val="28"/>
        </w:rPr>
        <w:t xml:space="preserve"> </w:t>
      </w:r>
      <w:r>
        <w:rPr>
          <w:sz w:val="28"/>
          <w:szCs w:val="28"/>
        </w:rPr>
        <w:t>m</w:t>
      </w:r>
      <w:r>
        <w:rPr>
          <w:spacing w:val="1"/>
          <w:sz w:val="28"/>
          <w:szCs w:val="28"/>
        </w:rPr>
        <w:t>o</w:t>
      </w:r>
      <w:r>
        <w:rPr>
          <w:spacing w:val="-2"/>
          <w:sz w:val="28"/>
          <w:szCs w:val="28"/>
        </w:rPr>
        <w:t>r</w:t>
      </w:r>
      <w:r>
        <w:rPr>
          <w:sz w:val="28"/>
          <w:szCs w:val="28"/>
        </w:rPr>
        <w:t xml:space="preserve">e </w:t>
      </w:r>
      <w:r>
        <w:rPr>
          <w:spacing w:val="-2"/>
          <w:sz w:val="28"/>
          <w:szCs w:val="28"/>
        </w:rPr>
        <w:t>p</w:t>
      </w:r>
      <w:r>
        <w:rPr>
          <w:spacing w:val="1"/>
          <w:sz w:val="28"/>
          <w:szCs w:val="28"/>
        </w:rPr>
        <w:t>o</w:t>
      </w:r>
      <w:r>
        <w:rPr>
          <w:spacing w:val="-1"/>
          <w:sz w:val="28"/>
          <w:szCs w:val="28"/>
        </w:rPr>
        <w:t>w</w:t>
      </w:r>
      <w:r>
        <w:rPr>
          <w:sz w:val="28"/>
          <w:szCs w:val="28"/>
        </w:rPr>
        <w:t>er</w:t>
      </w:r>
      <w:r>
        <w:rPr>
          <w:spacing w:val="-2"/>
          <w:sz w:val="28"/>
          <w:szCs w:val="28"/>
        </w:rPr>
        <w:t>f</w:t>
      </w:r>
      <w:r>
        <w:rPr>
          <w:spacing w:val="1"/>
          <w:sz w:val="28"/>
          <w:szCs w:val="28"/>
        </w:rPr>
        <w:t>u</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an</w:t>
      </w:r>
      <w:r>
        <w:rPr>
          <w:spacing w:val="1"/>
          <w:sz w:val="28"/>
          <w:szCs w:val="28"/>
        </w:rPr>
        <w:t xml:space="preserve"> </w:t>
      </w:r>
      <w:r>
        <w:rPr>
          <w:spacing w:val="-2"/>
          <w:sz w:val="28"/>
          <w:szCs w:val="28"/>
        </w:rPr>
        <w:t>u</w:t>
      </w:r>
      <w:r>
        <w:rPr>
          <w:spacing w:val="-1"/>
          <w:sz w:val="28"/>
          <w:szCs w:val="28"/>
        </w:rPr>
        <w:t>s</w:t>
      </w:r>
      <w:r>
        <w:rPr>
          <w:spacing w:val="1"/>
          <w:sz w:val="28"/>
          <w:szCs w:val="28"/>
        </w:rPr>
        <w:t>u</w:t>
      </w:r>
      <w:r>
        <w:rPr>
          <w:sz w:val="28"/>
          <w:szCs w:val="28"/>
        </w:rPr>
        <w:t>al</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t</w:t>
      </w:r>
      <w:r>
        <w:rPr>
          <w:spacing w:val="-2"/>
          <w:sz w:val="28"/>
          <w:szCs w:val="28"/>
        </w:rPr>
        <w:t>r</w:t>
      </w:r>
      <w:r>
        <w:rPr>
          <w:spacing w:val="1"/>
          <w:sz w:val="28"/>
          <w:szCs w:val="28"/>
        </w:rPr>
        <w:t>i</w:t>
      </w:r>
      <w:r>
        <w:rPr>
          <w:spacing w:val="-2"/>
          <w:sz w:val="28"/>
          <w:szCs w:val="28"/>
        </w:rPr>
        <w:t>e</w:t>
      </w:r>
      <w:r>
        <w:rPr>
          <w:sz w:val="28"/>
          <w:szCs w:val="28"/>
        </w:rPr>
        <w:t>s</w:t>
      </w:r>
      <w:r>
        <w:rPr>
          <w:spacing w:val="1"/>
          <w:sz w:val="28"/>
          <w:szCs w:val="28"/>
        </w:rPr>
        <w:t xml:space="preserve"> </w:t>
      </w:r>
      <w:r>
        <w:rPr>
          <w:spacing w:val="-2"/>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t</w:t>
      </w:r>
      <w:r>
        <w:rPr>
          <w:spacing w:val="-2"/>
          <w:sz w:val="28"/>
          <w:szCs w:val="28"/>
        </w:rPr>
        <w:t>r</w:t>
      </w:r>
      <w:r>
        <w:rPr>
          <w:spacing w:val="1"/>
          <w:sz w:val="28"/>
          <w:szCs w:val="28"/>
        </w:rPr>
        <w:t>o</w:t>
      </w:r>
      <w:r>
        <w:rPr>
          <w:sz w:val="28"/>
          <w:szCs w:val="28"/>
        </w:rPr>
        <w:t>l</w:t>
      </w:r>
      <w:r>
        <w:rPr>
          <w:spacing w:val="-2"/>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w</w:t>
      </w:r>
      <w:r>
        <w:rPr>
          <w:spacing w:val="1"/>
          <w:sz w:val="28"/>
          <w:szCs w:val="28"/>
        </w:rPr>
        <w:t>h</w:t>
      </w:r>
      <w:r>
        <w:rPr>
          <w:spacing w:val="-1"/>
          <w:sz w:val="28"/>
          <w:szCs w:val="28"/>
        </w:rPr>
        <w:t>o</w:t>
      </w:r>
      <w:r>
        <w:rPr>
          <w:spacing w:val="1"/>
          <w:sz w:val="28"/>
          <w:szCs w:val="28"/>
        </w:rPr>
        <w:t>l</w:t>
      </w:r>
      <w:r>
        <w:rPr>
          <w:sz w:val="28"/>
          <w:szCs w:val="28"/>
        </w:rPr>
        <w:t>e</w:t>
      </w:r>
      <w:r>
        <w:rPr>
          <w:spacing w:val="-3"/>
          <w:sz w:val="28"/>
          <w:szCs w:val="28"/>
        </w:rPr>
        <w:t xml:space="preserve"> </w:t>
      </w:r>
      <w:r>
        <w:rPr>
          <w:spacing w:val="1"/>
          <w:sz w:val="28"/>
          <w:szCs w:val="28"/>
        </w:rPr>
        <w:t>o</w:t>
      </w:r>
      <w:r>
        <w:rPr>
          <w:sz w:val="28"/>
          <w:szCs w:val="28"/>
        </w:rPr>
        <w:t xml:space="preserve">r </w:t>
      </w:r>
      <w:r>
        <w:rPr>
          <w:spacing w:val="-2"/>
          <w:sz w:val="28"/>
          <w:szCs w:val="28"/>
        </w:rPr>
        <w:t>p</w:t>
      </w:r>
      <w:r>
        <w:rPr>
          <w:sz w:val="28"/>
          <w:szCs w:val="28"/>
        </w:rPr>
        <w:t>art</w:t>
      </w:r>
      <w:r>
        <w:rPr>
          <w:spacing w:val="1"/>
          <w:sz w:val="28"/>
          <w:szCs w:val="28"/>
        </w:rPr>
        <w:t xml:space="preserve"> </w:t>
      </w:r>
      <w:r>
        <w:rPr>
          <w:spacing w:val="-2"/>
          <w:sz w:val="28"/>
          <w:szCs w:val="28"/>
        </w:rPr>
        <w:t>o</w:t>
      </w:r>
      <w:r>
        <w:rPr>
          <w:sz w:val="28"/>
          <w:szCs w:val="28"/>
        </w:rPr>
        <w:t xml:space="preserve">f </w:t>
      </w:r>
      <w:r>
        <w:rPr>
          <w:spacing w:val="1"/>
          <w:sz w:val="28"/>
          <w:szCs w:val="28"/>
        </w:rPr>
        <w:t>th</w:t>
      </w:r>
      <w:r>
        <w:rPr>
          <w:sz w:val="28"/>
          <w:szCs w:val="28"/>
        </w:rPr>
        <w:t>e</w:t>
      </w:r>
      <w:r>
        <w:rPr>
          <w:spacing w:val="-3"/>
          <w:sz w:val="28"/>
          <w:szCs w:val="28"/>
        </w:rPr>
        <w:t xml:space="preserve"> </w:t>
      </w:r>
      <w:r>
        <w:rPr>
          <w:sz w:val="28"/>
          <w:szCs w:val="28"/>
        </w:rPr>
        <w:t>ma</w:t>
      </w:r>
      <w:r>
        <w:rPr>
          <w:spacing w:val="-2"/>
          <w:sz w:val="28"/>
          <w:szCs w:val="28"/>
        </w:rPr>
        <w:t>r</w:t>
      </w:r>
      <w:r>
        <w:rPr>
          <w:spacing w:val="1"/>
          <w:sz w:val="28"/>
          <w:szCs w:val="28"/>
        </w:rPr>
        <w:t>k</w:t>
      </w:r>
      <w:r>
        <w:rPr>
          <w:sz w:val="28"/>
          <w:szCs w:val="28"/>
        </w:rPr>
        <w:t>e</w:t>
      </w:r>
      <w:r>
        <w:rPr>
          <w:spacing w:val="1"/>
          <w:sz w:val="28"/>
          <w:szCs w:val="28"/>
        </w:rPr>
        <w:t>t</w:t>
      </w:r>
      <w:r>
        <w:rPr>
          <w:sz w:val="28"/>
          <w:szCs w:val="28"/>
        </w:rPr>
        <w:t>.</w:t>
      </w:r>
      <w:r>
        <w:rPr>
          <w:spacing w:val="1"/>
          <w:sz w:val="28"/>
          <w:szCs w:val="28"/>
        </w:rPr>
        <w:t xml:space="preserve"> </w:t>
      </w:r>
      <w:r>
        <w:rPr>
          <w:spacing w:val="-3"/>
          <w:sz w:val="28"/>
          <w:szCs w:val="28"/>
        </w:rPr>
        <w:t>S</w:t>
      </w:r>
      <w:r>
        <w:rPr>
          <w:spacing w:val="1"/>
          <w:sz w:val="28"/>
          <w:szCs w:val="28"/>
        </w:rPr>
        <w:t>o</w:t>
      </w:r>
      <w:r>
        <w:rPr>
          <w:sz w:val="28"/>
          <w:szCs w:val="28"/>
        </w:rPr>
        <w:t>,</w:t>
      </w:r>
      <w:r>
        <w:rPr>
          <w:spacing w:val="-1"/>
          <w:sz w:val="28"/>
          <w:szCs w:val="28"/>
        </w:rPr>
        <w:t xml:space="preserve"> t</w:t>
      </w:r>
      <w:r>
        <w:rPr>
          <w:sz w:val="28"/>
          <w:szCs w:val="28"/>
        </w:rPr>
        <w:t>o</w:t>
      </w:r>
      <w:r>
        <w:rPr>
          <w:spacing w:val="1"/>
          <w:sz w:val="28"/>
          <w:szCs w:val="28"/>
        </w:rPr>
        <w:t xml:space="preserve"> </w:t>
      </w:r>
      <w:r>
        <w:rPr>
          <w:spacing w:val="-2"/>
          <w:sz w:val="28"/>
          <w:szCs w:val="28"/>
        </w:rPr>
        <w:t>s</w:t>
      </w:r>
      <w:r>
        <w:rPr>
          <w:spacing w:val="1"/>
          <w:sz w:val="28"/>
          <w:szCs w:val="28"/>
        </w:rPr>
        <w:t>o</w:t>
      </w:r>
      <w:r>
        <w:rPr>
          <w:spacing w:val="-1"/>
          <w:sz w:val="28"/>
          <w:szCs w:val="28"/>
        </w:rPr>
        <w:t>l</w:t>
      </w:r>
      <w:r>
        <w:rPr>
          <w:spacing w:val="1"/>
          <w:sz w:val="28"/>
          <w:szCs w:val="28"/>
        </w:rPr>
        <w:t>v</w:t>
      </w:r>
      <w:r>
        <w:rPr>
          <w:sz w:val="28"/>
          <w:szCs w:val="28"/>
        </w:rPr>
        <w:t xml:space="preserve">e </w:t>
      </w:r>
      <w:r>
        <w:rPr>
          <w:spacing w:val="-1"/>
          <w:sz w:val="28"/>
          <w:szCs w:val="28"/>
        </w:rPr>
        <w:t>i</w:t>
      </w:r>
      <w:r>
        <w:rPr>
          <w:spacing w:val="1"/>
          <w:sz w:val="28"/>
          <w:szCs w:val="28"/>
        </w:rPr>
        <w:t>t</w:t>
      </w:r>
      <w:r>
        <w:rPr>
          <w:sz w:val="28"/>
          <w:szCs w:val="28"/>
        </w:rPr>
        <w:t>,</w:t>
      </w:r>
      <w:r>
        <w:rPr>
          <w:spacing w:val="-1"/>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 xml:space="preserve">are </w:t>
      </w:r>
      <w:r>
        <w:rPr>
          <w:spacing w:val="-1"/>
          <w:sz w:val="28"/>
          <w:szCs w:val="28"/>
        </w:rPr>
        <w:t>b</w:t>
      </w:r>
      <w:r>
        <w:rPr>
          <w:sz w:val="28"/>
          <w:szCs w:val="28"/>
        </w:rPr>
        <w:t>r</w:t>
      </w:r>
      <w:r>
        <w:rPr>
          <w:spacing w:val="-1"/>
          <w:sz w:val="28"/>
          <w:szCs w:val="28"/>
        </w:rPr>
        <w:t>i</w:t>
      </w:r>
      <w:r>
        <w:rPr>
          <w:spacing w:val="1"/>
          <w:sz w:val="28"/>
          <w:szCs w:val="28"/>
        </w:rPr>
        <w:t>n</w:t>
      </w:r>
      <w:r>
        <w:rPr>
          <w:spacing w:val="-1"/>
          <w:sz w:val="28"/>
          <w:szCs w:val="28"/>
        </w:rPr>
        <w:t>gi</w:t>
      </w:r>
      <w:r>
        <w:rPr>
          <w:spacing w:val="1"/>
          <w:sz w:val="28"/>
          <w:szCs w:val="28"/>
        </w:rPr>
        <w:t>n</w:t>
      </w:r>
      <w:r>
        <w:rPr>
          <w:sz w:val="28"/>
          <w:szCs w:val="28"/>
        </w:rPr>
        <w:t>g</w:t>
      </w:r>
      <w:r>
        <w:rPr>
          <w:spacing w:val="-1"/>
          <w:sz w:val="28"/>
          <w:szCs w:val="28"/>
        </w:rPr>
        <w:t xml:space="preserve"> </w:t>
      </w:r>
      <w:r>
        <w:rPr>
          <w:sz w:val="28"/>
          <w:szCs w:val="28"/>
        </w:rPr>
        <w:t>a</w:t>
      </w:r>
      <w:r>
        <w:rPr>
          <w:spacing w:val="-1"/>
          <w:sz w:val="28"/>
          <w:szCs w:val="28"/>
        </w:rPr>
        <w:t xml:space="preserve"> </w:t>
      </w:r>
      <w:r>
        <w:rPr>
          <w:spacing w:val="1"/>
          <w:sz w:val="28"/>
          <w:szCs w:val="28"/>
        </w:rPr>
        <w:t>n</w:t>
      </w:r>
      <w:r>
        <w:rPr>
          <w:sz w:val="28"/>
          <w:szCs w:val="28"/>
        </w:rPr>
        <w:t>ew</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z w:val="28"/>
          <w:szCs w:val="28"/>
        </w:rPr>
        <w:t>f</w:t>
      </w:r>
      <w:r>
        <w:rPr>
          <w:spacing w:val="1"/>
          <w:sz w:val="28"/>
          <w:szCs w:val="28"/>
        </w:rPr>
        <w:t>o</w:t>
      </w:r>
      <w:r>
        <w:rPr>
          <w:spacing w:val="-2"/>
          <w:sz w:val="28"/>
          <w:szCs w:val="28"/>
        </w:rPr>
        <w:t>r</w:t>
      </w:r>
      <w:r>
        <w:rPr>
          <w:sz w:val="28"/>
          <w:szCs w:val="28"/>
        </w:rPr>
        <w:t>m as</w:t>
      </w:r>
      <w:r>
        <w:rPr>
          <w:spacing w:val="-2"/>
          <w:sz w:val="28"/>
          <w:szCs w:val="28"/>
        </w:rPr>
        <w:t xml:space="preserve"> </w:t>
      </w:r>
      <w:r>
        <w:rPr>
          <w:spacing w:val="-1"/>
          <w:sz w:val="28"/>
          <w:szCs w:val="28"/>
        </w:rPr>
        <w:lastRenderedPageBreak/>
        <w:t>D</w:t>
      </w:r>
      <w:r>
        <w:rPr>
          <w:spacing w:val="1"/>
          <w:sz w:val="28"/>
          <w:szCs w:val="28"/>
        </w:rPr>
        <w:t>E</w:t>
      </w:r>
      <w:r>
        <w:rPr>
          <w:sz w:val="28"/>
          <w:szCs w:val="28"/>
        </w:rPr>
        <w:t>X</w:t>
      </w:r>
      <w:r>
        <w:rPr>
          <w:spacing w:val="-2"/>
          <w:sz w:val="28"/>
          <w:szCs w:val="28"/>
        </w:rPr>
        <w:t xml:space="preserve"> </w:t>
      </w:r>
      <w:r>
        <w:rPr>
          <w:spacing w:val="-1"/>
          <w:sz w:val="28"/>
          <w:szCs w:val="28"/>
        </w:rPr>
        <w:t>t</w:t>
      </w:r>
      <w:r>
        <w:rPr>
          <w:sz w:val="28"/>
          <w:szCs w:val="28"/>
        </w:rPr>
        <w:t>o ma</w:t>
      </w:r>
      <w:r>
        <w:rPr>
          <w:spacing w:val="1"/>
          <w:sz w:val="28"/>
          <w:szCs w:val="28"/>
        </w:rPr>
        <w:t>k</w:t>
      </w:r>
      <w:r>
        <w:rPr>
          <w:sz w:val="28"/>
          <w:szCs w:val="28"/>
        </w:rPr>
        <w:t>e</w:t>
      </w:r>
      <w:r>
        <w:rPr>
          <w:spacing w:val="-3"/>
          <w:sz w:val="28"/>
          <w:szCs w:val="28"/>
        </w:rPr>
        <w:t xml:space="preserve"> </w:t>
      </w:r>
      <w:r>
        <w:rPr>
          <w:spacing w:val="1"/>
          <w:sz w:val="28"/>
          <w:szCs w:val="28"/>
        </w:rPr>
        <w:t>s</w:t>
      </w:r>
      <w:r>
        <w:rPr>
          <w:spacing w:val="-1"/>
          <w:sz w:val="28"/>
          <w:szCs w:val="28"/>
        </w:rPr>
        <w:t>u</w:t>
      </w:r>
      <w:r>
        <w:rPr>
          <w:sz w:val="28"/>
          <w:szCs w:val="28"/>
        </w:rPr>
        <w:t xml:space="preserve">re </w:t>
      </w:r>
      <w:r>
        <w:rPr>
          <w:spacing w:val="-2"/>
          <w:sz w:val="28"/>
          <w:szCs w:val="28"/>
        </w:rPr>
        <w:t>n</w:t>
      </w:r>
      <w:r>
        <w:rPr>
          <w:spacing w:val="-1"/>
          <w:sz w:val="28"/>
          <w:szCs w:val="28"/>
        </w:rPr>
        <w:t>o</w:t>
      </w:r>
      <w:r>
        <w:rPr>
          <w:spacing w:val="1"/>
          <w:sz w:val="28"/>
          <w:szCs w:val="28"/>
        </w:rPr>
        <w:t>n</w:t>
      </w:r>
      <w:r>
        <w:rPr>
          <w:sz w:val="28"/>
          <w:szCs w:val="28"/>
        </w:rPr>
        <w:t xml:space="preserve">e of </w:t>
      </w:r>
      <w:r>
        <w:rPr>
          <w:spacing w:val="-1"/>
          <w:sz w:val="28"/>
          <w:szCs w:val="28"/>
        </w:rPr>
        <w:t>th</w:t>
      </w:r>
      <w:r>
        <w:rPr>
          <w:sz w:val="28"/>
          <w:szCs w:val="28"/>
        </w:rPr>
        <w:t>e 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es</w:t>
      </w:r>
      <w:r>
        <w:rPr>
          <w:spacing w:val="-2"/>
          <w:sz w:val="28"/>
          <w:szCs w:val="28"/>
        </w:rPr>
        <w:t xml:space="preserve"> </w:t>
      </w:r>
      <w:r>
        <w:rPr>
          <w:spacing w:val="1"/>
          <w:sz w:val="28"/>
          <w:szCs w:val="28"/>
        </w:rPr>
        <w:t>h</w:t>
      </w:r>
      <w:r>
        <w:rPr>
          <w:spacing w:val="-2"/>
          <w:sz w:val="28"/>
          <w:szCs w:val="28"/>
        </w:rPr>
        <w:t>a</w:t>
      </w:r>
      <w:r>
        <w:rPr>
          <w:spacing w:val="1"/>
          <w:sz w:val="28"/>
          <w:szCs w:val="28"/>
        </w:rPr>
        <w:t>v</w:t>
      </w:r>
      <w:r>
        <w:rPr>
          <w:sz w:val="28"/>
          <w:szCs w:val="28"/>
        </w:rPr>
        <w:t>e e</w:t>
      </w:r>
      <w:r>
        <w:rPr>
          <w:spacing w:val="-2"/>
          <w:sz w:val="28"/>
          <w:szCs w:val="28"/>
        </w:rPr>
        <w:t>n</w:t>
      </w:r>
      <w:r>
        <w:rPr>
          <w:spacing w:val="-1"/>
          <w:sz w:val="28"/>
          <w:szCs w:val="28"/>
        </w:rPr>
        <w:t>o</w:t>
      </w:r>
      <w:r>
        <w:rPr>
          <w:spacing w:val="1"/>
          <w:sz w:val="28"/>
          <w:szCs w:val="28"/>
        </w:rPr>
        <w:t>u</w:t>
      </w:r>
      <w:r>
        <w:rPr>
          <w:spacing w:val="-1"/>
          <w:sz w:val="28"/>
          <w:szCs w:val="28"/>
        </w:rPr>
        <w:t>g</w:t>
      </w:r>
      <w:r>
        <w:rPr>
          <w:sz w:val="28"/>
          <w:szCs w:val="28"/>
        </w:rPr>
        <w:t>h</w:t>
      </w:r>
      <w:r>
        <w:rPr>
          <w:spacing w:val="1"/>
          <w:sz w:val="28"/>
          <w:szCs w:val="28"/>
        </w:rPr>
        <w:t xml:space="preserve"> </w:t>
      </w:r>
      <w:r>
        <w:rPr>
          <w:spacing w:val="-2"/>
          <w:sz w:val="28"/>
          <w:szCs w:val="28"/>
        </w:rPr>
        <w:t>p</w:t>
      </w:r>
      <w:r>
        <w:rPr>
          <w:spacing w:val="-1"/>
          <w:sz w:val="28"/>
          <w:szCs w:val="28"/>
        </w:rPr>
        <w:t>o</w:t>
      </w:r>
      <w:r>
        <w:rPr>
          <w:spacing w:val="1"/>
          <w:sz w:val="28"/>
          <w:szCs w:val="28"/>
        </w:rPr>
        <w:t>w</w:t>
      </w:r>
      <w:r>
        <w:rPr>
          <w:sz w:val="28"/>
          <w:szCs w:val="28"/>
        </w:rPr>
        <w:t>er</w:t>
      </w:r>
      <w:r>
        <w:rPr>
          <w:spacing w:val="-3"/>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z w:val="28"/>
          <w:szCs w:val="28"/>
        </w:rPr>
        <w:t>r</w:t>
      </w:r>
      <w:r>
        <w:rPr>
          <w:spacing w:val="-2"/>
          <w:sz w:val="28"/>
          <w:szCs w:val="28"/>
        </w:rPr>
        <w:t>c</w:t>
      </w:r>
      <w:r>
        <w:rPr>
          <w:sz w:val="28"/>
          <w:szCs w:val="28"/>
        </w:rPr>
        <w:t xml:space="preserve">e </w:t>
      </w:r>
      <w:r>
        <w:rPr>
          <w:spacing w:val="-2"/>
          <w:sz w:val="28"/>
          <w:szCs w:val="28"/>
        </w:rPr>
        <w:t>t</w:t>
      </w:r>
      <w:r>
        <w:rPr>
          <w:spacing w:val="-1"/>
          <w:sz w:val="28"/>
          <w:szCs w:val="28"/>
        </w:rPr>
        <w:t>h</w:t>
      </w:r>
      <w:r>
        <w:rPr>
          <w:sz w:val="28"/>
          <w:szCs w:val="28"/>
        </w:rPr>
        <w:t xml:space="preserve">e </w:t>
      </w:r>
      <w:r>
        <w:rPr>
          <w:spacing w:val="1"/>
          <w:sz w:val="28"/>
          <w:szCs w:val="28"/>
        </w:rPr>
        <w:t>us</w:t>
      </w:r>
      <w:r>
        <w:rPr>
          <w:spacing w:val="-2"/>
          <w:sz w:val="28"/>
          <w:szCs w:val="28"/>
        </w:rPr>
        <w:t>e</w:t>
      </w:r>
      <w:r>
        <w:rPr>
          <w:sz w:val="28"/>
          <w:szCs w:val="28"/>
        </w:rPr>
        <w:t>rs</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f</w:t>
      </w:r>
      <w:r>
        <w:rPr>
          <w:spacing w:val="-1"/>
          <w:sz w:val="28"/>
          <w:szCs w:val="28"/>
        </w:rPr>
        <w:t>o</w:t>
      </w:r>
      <w:r>
        <w:rPr>
          <w:spacing w:val="1"/>
          <w:sz w:val="28"/>
          <w:szCs w:val="28"/>
        </w:rPr>
        <w:t>l</w:t>
      </w:r>
      <w:r>
        <w:rPr>
          <w:spacing w:val="-1"/>
          <w:sz w:val="28"/>
          <w:szCs w:val="28"/>
        </w:rPr>
        <w:t>l</w:t>
      </w:r>
      <w:r>
        <w:rPr>
          <w:spacing w:val="1"/>
          <w:sz w:val="28"/>
          <w:szCs w:val="28"/>
        </w:rPr>
        <w:t>o</w:t>
      </w:r>
      <w:r>
        <w:rPr>
          <w:sz w:val="28"/>
          <w:szCs w:val="28"/>
        </w:rPr>
        <w:t>w</w:t>
      </w:r>
      <w:r>
        <w:rPr>
          <w:spacing w:val="-2"/>
          <w:sz w:val="28"/>
          <w:szCs w:val="28"/>
        </w:rPr>
        <w:t xml:space="preserve"> </w:t>
      </w:r>
      <w:r>
        <w:rPr>
          <w:spacing w:val="-1"/>
          <w:sz w:val="28"/>
          <w:szCs w:val="28"/>
        </w:rPr>
        <w:t>t</w:t>
      </w:r>
      <w:r>
        <w:rPr>
          <w:spacing w:val="1"/>
          <w:sz w:val="28"/>
          <w:szCs w:val="28"/>
        </w:rPr>
        <w:t>h</w:t>
      </w:r>
      <w:r>
        <w:rPr>
          <w:sz w:val="28"/>
          <w:szCs w:val="28"/>
        </w:rPr>
        <w:t>e</w:t>
      </w:r>
      <w:r>
        <w:rPr>
          <w:spacing w:val="-1"/>
          <w:sz w:val="28"/>
          <w:szCs w:val="28"/>
        </w:rPr>
        <w:t>i</w:t>
      </w:r>
      <w:r>
        <w:rPr>
          <w:sz w:val="28"/>
          <w:szCs w:val="28"/>
        </w:rPr>
        <w:t>r wil</w:t>
      </w:r>
      <w:r>
        <w:rPr>
          <w:spacing w:val="1"/>
          <w:sz w:val="28"/>
          <w:szCs w:val="28"/>
        </w:rPr>
        <w:t>l</w:t>
      </w:r>
      <w:r>
        <w:rPr>
          <w:sz w:val="28"/>
          <w:szCs w:val="28"/>
        </w:rPr>
        <w:t>.</w:t>
      </w:r>
    </w:p>
    <w:p w14:paraId="7733B8C8" w14:textId="2B99678B" w:rsidR="00AE7C60" w:rsidRDefault="00A44FA3" w:rsidP="003E0BA7">
      <w:pPr>
        <w:spacing w:line="320" w:lineRule="exact"/>
        <w:ind w:left="1540"/>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u</w:t>
      </w:r>
      <w:r>
        <w:rPr>
          <w:spacing w:val="-1"/>
          <w:sz w:val="28"/>
          <w:szCs w:val="28"/>
        </w:rPr>
        <w:t>s</w:t>
      </w:r>
      <w:r>
        <w:rPr>
          <w:spacing w:val="1"/>
          <w:sz w:val="28"/>
          <w:szCs w:val="28"/>
        </w:rPr>
        <w:t>i</w:t>
      </w:r>
      <w:r>
        <w:rPr>
          <w:spacing w:val="-1"/>
          <w:sz w:val="28"/>
          <w:szCs w:val="28"/>
        </w:rPr>
        <w:t>n</w:t>
      </w:r>
      <w:r>
        <w:rPr>
          <w:sz w:val="28"/>
          <w:szCs w:val="28"/>
        </w:rPr>
        <w:t>g</w:t>
      </w:r>
      <w:r>
        <w:rPr>
          <w:spacing w:val="2"/>
          <w:sz w:val="28"/>
          <w:szCs w:val="28"/>
        </w:rPr>
        <w:t xml:space="preserve"> </w:t>
      </w:r>
      <w:r>
        <w:rPr>
          <w:spacing w:val="-1"/>
          <w:sz w:val="28"/>
          <w:szCs w:val="28"/>
        </w:rPr>
        <w:t>th</w:t>
      </w:r>
      <w:r>
        <w:rPr>
          <w:sz w:val="28"/>
          <w:szCs w:val="28"/>
        </w:rPr>
        <w:t>e B</w:t>
      </w:r>
      <w:r>
        <w:rPr>
          <w:spacing w:val="1"/>
          <w:sz w:val="28"/>
          <w:szCs w:val="28"/>
        </w:rPr>
        <w:t>i</w:t>
      </w:r>
      <w:r>
        <w:rPr>
          <w:spacing w:val="-1"/>
          <w:sz w:val="28"/>
          <w:szCs w:val="28"/>
        </w:rPr>
        <w:t>n</w:t>
      </w:r>
      <w:r>
        <w:rPr>
          <w:sz w:val="28"/>
          <w:szCs w:val="28"/>
        </w:rPr>
        <w:t>a</w:t>
      </w:r>
      <w:r>
        <w:rPr>
          <w:spacing w:val="-1"/>
          <w:sz w:val="28"/>
          <w:szCs w:val="28"/>
        </w:rPr>
        <w:t>n</w:t>
      </w:r>
      <w:r>
        <w:rPr>
          <w:sz w:val="28"/>
          <w:szCs w:val="28"/>
        </w:rPr>
        <w:t>ce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z w:val="28"/>
          <w:szCs w:val="28"/>
        </w:rPr>
        <w:t xml:space="preserve">(BSC) </w:t>
      </w:r>
      <w:r>
        <w:rPr>
          <w:spacing w:val="-3"/>
          <w:sz w:val="28"/>
          <w:szCs w:val="28"/>
        </w:rPr>
        <w:t>m</w:t>
      </w:r>
      <w:r>
        <w:rPr>
          <w:sz w:val="28"/>
          <w:szCs w:val="28"/>
        </w:rPr>
        <w:t>a</w:t>
      </w:r>
      <w:r>
        <w:rPr>
          <w:spacing w:val="-1"/>
          <w:sz w:val="28"/>
          <w:szCs w:val="28"/>
        </w:rPr>
        <w:t>i</w:t>
      </w:r>
      <w:r>
        <w:rPr>
          <w:spacing w:val="1"/>
          <w:sz w:val="28"/>
          <w:szCs w:val="28"/>
        </w:rPr>
        <w:t>n</w:t>
      </w:r>
      <w:r>
        <w:rPr>
          <w:spacing w:val="-2"/>
          <w:sz w:val="28"/>
          <w:szCs w:val="28"/>
        </w:rPr>
        <w:t>-</w:t>
      </w:r>
      <w:r>
        <w:rPr>
          <w:spacing w:val="1"/>
          <w:sz w:val="28"/>
          <w:szCs w:val="28"/>
        </w:rPr>
        <w:t>n</w:t>
      </w:r>
      <w:r>
        <w:rPr>
          <w:sz w:val="28"/>
          <w:szCs w:val="28"/>
        </w:rPr>
        <w:t>e</w:t>
      </w:r>
      <w:r>
        <w:rPr>
          <w:spacing w:val="1"/>
          <w:sz w:val="28"/>
          <w:szCs w:val="28"/>
        </w:rPr>
        <w:t>t</w:t>
      </w:r>
      <w:r>
        <w:rPr>
          <w:sz w:val="28"/>
          <w:szCs w:val="28"/>
        </w:rPr>
        <w:t>,</w:t>
      </w:r>
      <w:r>
        <w:rPr>
          <w:spacing w:val="-3"/>
          <w:sz w:val="28"/>
          <w:szCs w:val="28"/>
        </w:rPr>
        <w:t xml:space="preserve"> </w:t>
      </w:r>
      <w:r>
        <w:rPr>
          <w:spacing w:val="1"/>
          <w:sz w:val="28"/>
          <w:szCs w:val="28"/>
        </w:rPr>
        <w:t>ou</w:t>
      </w:r>
      <w:r>
        <w:rPr>
          <w:sz w:val="28"/>
          <w:szCs w:val="28"/>
        </w:rPr>
        <w:t>r</w:t>
      </w:r>
    </w:p>
    <w:p w14:paraId="1644C15A" w14:textId="14DF133B" w:rsidR="00AE7C60" w:rsidRDefault="00A44FA3" w:rsidP="003E0BA7">
      <w:pPr>
        <w:spacing w:before="26"/>
        <w:ind w:left="1540"/>
        <w:jc w:val="both"/>
        <w:rPr>
          <w:sz w:val="28"/>
          <w:szCs w:val="28"/>
        </w:rPr>
      </w:pPr>
      <w:r>
        <w:rPr>
          <w:spacing w:val="1"/>
          <w:sz w:val="28"/>
          <w:szCs w:val="28"/>
        </w:rPr>
        <w:t>D</w:t>
      </w:r>
      <w:r>
        <w:rPr>
          <w:spacing w:val="-1"/>
          <w:sz w:val="28"/>
          <w:szCs w:val="28"/>
        </w:rPr>
        <w:t>E</w:t>
      </w:r>
      <w:r>
        <w:rPr>
          <w:sz w:val="28"/>
          <w:szCs w:val="28"/>
        </w:rPr>
        <w:t>X</w:t>
      </w:r>
      <w:r>
        <w:rPr>
          <w:spacing w:val="-2"/>
          <w:sz w:val="28"/>
          <w:szCs w:val="28"/>
        </w:rPr>
        <w:t xml:space="preserve"> </w:t>
      </w:r>
      <w:r>
        <w:rPr>
          <w:spacing w:val="1"/>
          <w:sz w:val="28"/>
          <w:szCs w:val="28"/>
        </w:rPr>
        <w:t>p</w:t>
      </w:r>
      <w:r>
        <w:rPr>
          <w:spacing w:val="-1"/>
          <w:sz w:val="28"/>
          <w:szCs w:val="28"/>
        </w:rPr>
        <w:t>l</w:t>
      </w:r>
      <w:r>
        <w:rPr>
          <w:sz w:val="28"/>
          <w:szCs w:val="28"/>
        </w:rPr>
        <w:t>a</w:t>
      </w:r>
      <w:r>
        <w:rPr>
          <w:spacing w:val="1"/>
          <w:sz w:val="28"/>
          <w:szCs w:val="28"/>
        </w:rPr>
        <w:t>t</w:t>
      </w:r>
      <w:r>
        <w:rPr>
          <w:spacing w:val="-2"/>
          <w:sz w:val="28"/>
          <w:szCs w:val="28"/>
        </w:rPr>
        <w:t>f</w:t>
      </w:r>
      <w:r>
        <w:rPr>
          <w:spacing w:val="1"/>
          <w:sz w:val="28"/>
          <w:szCs w:val="28"/>
        </w:rPr>
        <w:t>o</w:t>
      </w:r>
      <w:r>
        <w:rPr>
          <w:sz w:val="28"/>
          <w:szCs w:val="28"/>
        </w:rPr>
        <w:t>rm</w:t>
      </w:r>
      <w:r>
        <w:rPr>
          <w:spacing w:val="-3"/>
          <w:sz w:val="28"/>
          <w:szCs w:val="28"/>
        </w:rPr>
        <w:t xml:space="preserve"> </w:t>
      </w:r>
      <w:r>
        <w:rPr>
          <w:spacing w:val="1"/>
          <w:sz w:val="28"/>
          <w:szCs w:val="28"/>
        </w:rPr>
        <w:t>w</w:t>
      </w:r>
      <w:r>
        <w:rPr>
          <w:spacing w:val="-1"/>
          <w:sz w:val="28"/>
          <w:szCs w:val="28"/>
        </w:rPr>
        <w:t>il</w:t>
      </w:r>
      <w:r>
        <w:rPr>
          <w:sz w:val="28"/>
          <w:szCs w:val="28"/>
        </w:rPr>
        <w:t>l</w:t>
      </w:r>
      <w:r>
        <w:rPr>
          <w:spacing w:val="1"/>
          <w:sz w:val="28"/>
          <w:szCs w:val="28"/>
        </w:rPr>
        <w:t xml:space="preserve"> </w:t>
      </w:r>
      <w:r>
        <w:rPr>
          <w:sz w:val="28"/>
          <w:szCs w:val="28"/>
        </w:rPr>
        <w:t>be</w:t>
      </w:r>
      <w:r>
        <w:rPr>
          <w:spacing w:val="-1"/>
          <w:sz w:val="28"/>
          <w:szCs w:val="28"/>
        </w:rPr>
        <w:t xml:space="preserve"> </w:t>
      </w:r>
      <w:r>
        <w:rPr>
          <w:sz w:val="28"/>
          <w:szCs w:val="28"/>
        </w:rPr>
        <w:t>on</w:t>
      </w:r>
      <w:r>
        <w:rPr>
          <w:spacing w:val="4"/>
          <w:sz w:val="28"/>
          <w:szCs w:val="28"/>
        </w:rPr>
        <w:t xml:space="preserve"> </w:t>
      </w:r>
      <w:r>
        <w:rPr>
          <w:spacing w:val="-2"/>
          <w:sz w:val="28"/>
          <w:szCs w:val="28"/>
        </w:rPr>
        <w:t>B</w:t>
      </w:r>
      <w:r>
        <w:rPr>
          <w:spacing w:val="1"/>
          <w:sz w:val="28"/>
          <w:szCs w:val="28"/>
        </w:rPr>
        <w:t>i</w:t>
      </w:r>
      <w:r>
        <w:rPr>
          <w:spacing w:val="-1"/>
          <w:sz w:val="28"/>
          <w:szCs w:val="28"/>
        </w:rPr>
        <w:t>n</w:t>
      </w:r>
      <w:r>
        <w:rPr>
          <w:sz w:val="28"/>
          <w:szCs w:val="28"/>
        </w:rPr>
        <w:t>a</w:t>
      </w:r>
      <w:r>
        <w:rPr>
          <w:spacing w:val="1"/>
          <w:sz w:val="28"/>
          <w:szCs w:val="28"/>
        </w:rPr>
        <w:t>n</w:t>
      </w:r>
      <w:r>
        <w:rPr>
          <w:spacing w:val="-2"/>
          <w:sz w:val="28"/>
          <w:szCs w:val="28"/>
        </w:rPr>
        <w:t>c</w:t>
      </w:r>
      <w:r>
        <w:rPr>
          <w:sz w:val="28"/>
          <w:szCs w:val="28"/>
        </w:rPr>
        <w:t>e Sma</w:t>
      </w:r>
      <w:r>
        <w:rPr>
          <w:spacing w:val="-2"/>
          <w:sz w:val="28"/>
          <w:szCs w:val="28"/>
        </w:rPr>
        <w:t>r</w:t>
      </w:r>
      <w:r>
        <w:rPr>
          <w:sz w:val="28"/>
          <w:szCs w:val="28"/>
        </w:rPr>
        <w:t>t</w:t>
      </w:r>
      <w:r>
        <w:rPr>
          <w:spacing w:val="1"/>
          <w:sz w:val="28"/>
          <w:szCs w:val="28"/>
        </w:rPr>
        <w:t xml:space="preserve"> </w:t>
      </w:r>
      <w:r>
        <w:rPr>
          <w:spacing w:val="-2"/>
          <w:sz w:val="28"/>
          <w:szCs w:val="28"/>
        </w:rPr>
        <w:t>C</w:t>
      </w:r>
      <w:r>
        <w:rPr>
          <w:spacing w:val="1"/>
          <w:sz w:val="28"/>
          <w:szCs w:val="28"/>
        </w:rPr>
        <w:t>h</w:t>
      </w:r>
      <w:r>
        <w:rPr>
          <w:sz w:val="28"/>
          <w:szCs w:val="28"/>
        </w:rPr>
        <w:t>a</w:t>
      </w:r>
      <w:r>
        <w:rPr>
          <w:spacing w:val="-1"/>
          <w:sz w:val="28"/>
          <w:szCs w:val="28"/>
        </w:rPr>
        <w:t>i</w:t>
      </w:r>
      <w:r>
        <w:rPr>
          <w:spacing w:val="2"/>
          <w:sz w:val="28"/>
          <w:szCs w:val="28"/>
        </w:rPr>
        <w:t>n</w:t>
      </w:r>
      <w:r w:rsidR="00DC1E41">
        <w:rPr>
          <w:spacing w:val="2"/>
          <w:sz w:val="28"/>
          <w:szCs w:val="28"/>
        </w:rPr>
        <w:t xml:space="preserve"> too</w:t>
      </w:r>
      <w:r>
        <w:rPr>
          <w:sz w:val="28"/>
          <w:szCs w:val="28"/>
        </w:rPr>
        <w:t>.</w:t>
      </w:r>
    </w:p>
    <w:p w14:paraId="66BA545D" w14:textId="5EDCAEFC" w:rsidR="00AE7C60" w:rsidRDefault="00A44FA3" w:rsidP="003E0BA7">
      <w:pPr>
        <w:spacing w:before="26" w:line="259" w:lineRule="auto"/>
        <w:ind w:left="1540" w:right="149"/>
        <w:jc w:val="both"/>
        <w:rPr>
          <w:sz w:val="28"/>
          <w:szCs w:val="28"/>
        </w:rPr>
      </w:pPr>
      <w:r>
        <w:rPr>
          <w:spacing w:val="1"/>
          <w:sz w:val="28"/>
          <w:szCs w:val="28"/>
        </w:rPr>
        <w:t>E</w:t>
      </w:r>
      <w:r>
        <w:rPr>
          <w:spacing w:val="-1"/>
          <w:sz w:val="28"/>
          <w:szCs w:val="28"/>
        </w:rPr>
        <w:t>v</w:t>
      </w:r>
      <w:r>
        <w:rPr>
          <w:sz w:val="28"/>
          <w:szCs w:val="28"/>
        </w:rPr>
        <w:t>er</w:t>
      </w:r>
      <w:r>
        <w:rPr>
          <w:spacing w:val="-1"/>
          <w:sz w:val="28"/>
          <w:szCs w:val="28"/>
        </w:rPr>
        <w:t>yo</w:t>
      </w:r>
      <w:r>
        <w:rPr>
          <w:spacing w:val="1"/>
          <w:sz w:val="28"/>
          <w:szCs w:val="28"/>
        </w:rPr>
        <w:t>n</w:t>
      </w:r>
      <w:r>
        <w:rPr>
          <w:sz w:val="28"/>
          <w:szCs w:val="28"/>
        </w:rPr>
        <w:t xml:space="preserve">e </w:t>
      </w:r>
      <w:r>
        <w:rPr>
          <w:spacing w:val="-2"/>
          <w:sz w:val="28"/>
          <w:szCs w:val="28"/>
        </w:rPr>
        <w:t>i</w:t>
      </w:r>
      <w:r>
        <w:rPr>
          <w:sz w:val="28"/>
          <w:szCs w:val="28"/>
        </w:rPr>
        <w:t>s</w:t>
      </w:r>
      <w:r>
        <w:rPr>
          <w:spacing w:val="1"/>
          <w:sz w:val="28"/>
          <w:szCs w:val="28"/>
        </w:rPr>
        <w:t xml:space="preserve"> </w:t>
      </w:r>
      <w:r>
        <w:rPr>
          <w:sz w:val="28"/>
          <w:szCs w:val="28"/>
        </w:rPr>
        <w:t>fr</w:t>
      </w:r>
      <w:r>
        <w:rPr>
          <w:spacing w:val="-3"/>
          <w:sz w:val="28"/>
          <w:szCs w:val="28"/>
        </w:rPr>
        <w:t>e</w:t>
      </w:r>
      <w:r>
        <w:rPr>
          <w:sz w:val="28"/>
          <w:szCs w:val="28"/>
        </w:rPr>
        <w:t xml:space="preserve">e </w:t>
      </w:r>
      <w:r>
        <w:rPr>
          <w:spacing w:val="-2"/>
          <w:sz w:val="28"/>
          <w:szCs w:val="28"/>
        </w:rPr>
        <w:t>t</w:t>
      </w:r>
      <w:r>
        <w:rPr>
          <w:sz w:val="28"/>
          <w:szCs w:val="28"/>
        </w:rPr>
        <w:t>o</w:t>
      </w:r>
      <w:r>
        <w:rPr>
          <w:spacing w:val="1"/>
          <w:sz w:val="28"/>
          <w:szCs w:val="28"/>
        </w:rPr>
        <w:t xml:space="preserve"> </w:t>
      </w:r>
      <w:r>
        <w:rPr>
          <w:sz w:val="28"/>
          <w:szCs w:val="28"/>
        </w:rPr>
        <w:t>l</w:t>
      </w:r>
      <w:r>
        <w:rPr>
          <w:spacing w:val="-2"/>
          <w:sz w:val="28"/>
          <w:szCs w:val="28"/>
        </w:rPr>
        <w:t>a</w:t>
      </w:r>
      <w:r>
        <w:rPr>
          <w:spacing w:val="1"/>
          <w:sz w:val="28"/>
          <w:szCs w:val="28"/>
        </w:rPr>
        <w:t>u</w:t>
      </w:r>
      <w:r>
        <w:rPr>
          <w:spacing w:val="-1"/>
          <w:sz w:val="28"/>
          <w:szCs w:val="28"/>
        </w:rPr>
        <w:t>n</w:t>
      </w:r>
      <w:r>
        <w:rPr>
          <w:sz w:val="28"/>
          <w:szCs w:val="28"/>
        </w:rPr>
        <w:t>ch</w:t>
      </w:r>
      <w:r>
        <w:rPr>
          <w:spacing w:val="1"/>
          <w:sz w:val="28"/>
          <w:szCs w:val="28"/>
        </w:rPr>
        <w:t xml:space="preserve"> </w:t>
      </w:r>
      <w:r>
        <w:rPr>
          <w:spacing w:val="-3"/>
          <w:sz w:val="28"/>
          <w:szCs w:val="28"/>
        </w:rPr>
        <w:t>a</w:t>
      </w:r>
      <w:r>
        <w:rPr>
          <w:sz w:val="28"/>
          <w:szCs w:val="28"/>
        </w:rPr>
        <w:t>n</w:t>
      </w:r>
      <w:r>
        <w:rPr>
          <w:spacing w:val="1"/>
          <w:sz w:val="28"/>
          <w:szCs w:val="28"/>
        </w:rPr>
        <w:t xml:space="preserve"> </w:t>
      </w:r>
      <w:r>
        <w:rPr>
          <w:spacing w:val="-3"/>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 xml:space="preserve">e </w:t>
      </w:r>
      <w:r>
        <w:rPr>
          <w:spacing w:val="-3"/>
          <w:sz w:val="28"/>
          <w:szCs w:val="28"/>
        </w:rPr>
        <w:t>a</w:t>
      </w:r>
      <w:r>
        <w:rPr>
          <w:sz w:val="28"/>
          <w:szCs w:val="28"/>
        </w:rPr>
        <w:t>s</w:t>
      </w:r>
      <w:r>
        <w:rPr>
          <w:spacing w:val="2"/>
          <w:sz w:val="28"/>
          <w:szCs w:val="28"/>
        </w:rPr>
        <w:t xml:space="preserve"> </w:t>
      </w:r>
      <w:r>
        <w:rPr>
          <w:sz w:val="28"/>
          <w:szCs w:val="28"/>
        </w:rPr>
        <w:t xml:space="preserve">a </w:t>
      </w:r>
      <w:r>
        <w:rPr>
          <w:spacing w:val="1"/>
          <w:sz w:val="28"/>
          <w:szCs w:val="28"/>
        </w:rPr>
        <w:t>d</w:t>
      </w:r>
      <w:r>
        <w:rPr>
          <w:sz w:val="28"/>
          <w:szCs w:val="28"/>
        </w:rPr>
        <w:t>ec</w:t>
      </w:r>
      <w:r>
        <w:rPr>
          <w:spacing w:val="-2"/>
          <w:sz w:val="28"/>
          <w:szCs w:val="28"/>
        </w:rPr>
        <w:t>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ed</w:t>
      </w:r>
      <w:r>
        <w:rPr>
          <w:spacing w:val="1"/>
          <w:sz w:val="28"/>
          <w:szCs w:val="28"/>
        </w:rPr>
        <w:t xml:space="preserve"> </w:t>
      </w:r>
      <w:r>
        <w:rPr>
          <w:spacing w:val="-3"/>
          <w:sz w:val="28"/>
          <w:szCs w:val="28"/>
        </w:rPr>
        <w:t>e</w:t>
      </w:r>
      <w:r>
        <w:rPr>
          <w:spacing w:val="1"/>
          <w:sz w:val="28"/>
          <w:szCs w:val="28"/>
        </w:rPr>
        <w:t>x</w:t>
      </w:r>
      <w:r>
        <w:rPr>
          <w:spacing w:val="-2"/>
          <w:sz w:val="28"/>
          <w:szCs w:val="28"/>
        </w:rPr>
        <w:t>c</w:t>
      </w:r>
      <w:r>
        <w:rPr>
          <w:spacing w:val="1"/>
          <w:sz w:val="28"/>
          <w:szCs w:val="28"/>
        </w:rPr>
        <w:t>h</w:t>
      </w:r>
      <w:r>
        <w:rPr>
          <w:spacing w:val="-2"/>
          <w:sz w:val="28"/>
          <w:szCs w:val="28"/>
        </w:rPr>
        <w:t>a</w:t>
      </w:r>
      <w:r>
        <w:rPr>
          <w:spacing w:val="1"/>
          <w:sz w:val="28"/>
          <w:szCs w:val="28"/>
        </w:rPr>
        <w:t>n</w:t>
      </w:r>
      <w:r>
        <w:rPr>
          <w:spacing w:val="-1"/>
          <w:sz w:val="28"/>
          <w:szCs w:val="28"/>
        </w:rPr>
        <w:t>g</w:t>
      </w:r>
      <w:r>
        <w:rPr>
          <w:sz w:val="28"/>
          <w:szCs w:val="28"/>
        </w:rPr>
        <w:t xml:space="preserve">e </w:t>
      </w:r>
      <w:r>
        <w:rPr>
          <w:spacing w:val="1"/>
          <w:sz w:val="28"/>
          <w:szCs w:val="28"/>
        </w:rPr>
        <w:t>i</w:t>
      </w:r>
      <w:r>
        <w:rPr>
          <w:spacing w:val="-1"/>
          <w:sz w:val="28"/>
          <w:szCs w:val="28"/>
        </w:rPr>
        <w:t>n</w:t>
      </w:r>
      <w:r>
        <w:rPr>
          <w:spacing w:val="1"/>
          <w:sz w:val="28"/>
          <w:szCs w:val="28"/>
        </w:rPr>
        <w:t>t</w:t>
      </w:r>
      <w:r>
        <w:rPr>
          <w:sz w:val="28"/>
          <w:szCs w:val="28"/>
        </w:rPr>
        <w:t>o</w:t>
      </w:r>
      <w:r>
        <w:rPr>
          <w:spacing w:val="-2"/>
          <w:sz w:val="28"/>
          <w:szCs w:val="28"/>
        </w:rPr>
        <w:t xml:space="preserve"> </w:t>
      </w:r>
      <w:r>
        <w:rPr>
          <w:spacing w:val="-1"/>
          <w:sz w:val="28"/>
          <w:szCs w:val="28"/>
        </w:rPr>
        <w:t>t</w:t>
      </w:r>
      <w:r>
        <w:rPr>
          <w:spacing w:val="1"/>
          <w:sz w:val="28"/>
          <w:szCs w:val="28"/>
        </w:rPr>
        <w:t>h</w:t>
      </w:r>
      <w:r>
        <w:rPr>
          <w:sz w:val="28"/>
          <w:szCs w:val="28"/>
        </w:rPr>
        <w:t>e m</w:t>
      </w:r>
      <w:r>
        <w:rPr>
          <w:spacing w:val="-3"/>
          <w:sz w:val="28"/>
          <w:szCs w:val="28"/>
        </w:rPr>
        <w:t>a</w:t>
      </w:r>
      <w:r>
        <w:rPr>
          <w:spacing w:val="1"/>
          <w:sz w:val="28"/>
          <w:szCs w:val="28"/>
        </w:rPr>
        <w:t>i</w:t>
      </w:r>
      <w:r>
        <w:rPr>
          <w:spacing w:val="3"/>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A</w:t>
      </w:r>
      <w:r>
        <w:rPr>
          <w:spacing w:val="1"/>
          <w:sz w:val="28"/>
          <w:szCs w:val="28"/>
        </w:rPr>
        <w:t>l</w:t>
      </w:r>
      <w:r>
        <w:rPr>
          <w:sz w:val="28"/>
          <w:szCs w:val="28"/>
        </w:rPr>
        <w:t>l</w:t>
      </w:r>
      <w:r>
        <w:rPr>
          <w:spacing w:val="-1"/>
          <w:sz w:val="28"/>
          <w:szCs w:val="28"/>
        </w:rPr>
        <w:t xml:space="preserve"> </w:t>
      </w:r>
      <w:r>
        <w:rPr>
          <w:sz w:val="28"/>
          <w:szCs w:val="28"/>
        </w:rPr>
        <w:t>DEX</w:t>
      </w:r>
      <w:r>
        <w:rPr>
          <w:spacing w:val="-2"/>
          <w:sz w:val="28"/>
          <w:szCs w:val="28"/>
        </w:rPr>
        <w:t xml:space="preserve"> </w:t>
      </w:r>
      <w:r>
        <w:rPr>
          <w:spacing w:val="1"/>
          <w:sz w:val="28"/>
          <w:szCs w:val="28"/>
        </w:rPr>
        <w:t>n</w:t>
      </w:r>
      <w:r>
        <w:rPr>
          <w:spacing w:val="-1"/>
          <w:sz w:val="28"/>
          <w:szCs w:val="28"/>
        </w:rPr>
        <w:t>o</w:t>
      </w:r>
      <w:r>
        <w:rPr>
          <w:spacing w:val="1"/>
          <w:sz w:val="28"/>
          <w:szCs w:val="28"/>
        </w:rPr>
        <w:t>d</w:t>
      </w:r>
      <w:r>
        <w:rPr>
          <w:spacing w:val="-2"/>
          <w:sz w:val="28"/>
          <w:szCs w:val="28"/>
        </w:rPr>
        <w:t>e</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3"/>
          <w:sz w:val="28"/>
          <w:szCs w:val="28"/>
        </w:rPr>
        <w:t>m</w:t>
      </w:r>
      <w:r>
        <w:rPr>
          <w:sz w:val="28"/>
          <w:szCs w:val="28"/>
        </w:rPr>
        <w:t>m</w:t>
      </w:r>
      <w:r>
        <w:rPr>
          <w:spacing w:val="-1"/>
          <w:sz w:val="28"/>
          <w:szCs w:val="28"/>
        </w:rPr>
        <w:t>u</w:t>
      </w:r>
      <w:r>
        <w:rPr>
          <w:spacing w:val="1"/>
          <w:sz w:val="28"/>
          <w:szCs w:val="28"/>
        </w:rPr>
        <w:t>ni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n</w:t>
      </w:r>
      <w:r>
        <w:rPr>
          <w:sz w:val="28"/>
          <w:szCs w:val="28"/>
        </w:rPr>
        <w:t>g</w:t>
      </w:r>
      <w:r>
        <w:rPr>
          <w:spacing w:val="1"/>
          <w:sz w:val="28"/>
          <w:szCs w:val="28"/>
        </w:rPr>
        <w:t xml:space="preserve"> w</w:t>
      </w:r>
      <w:r>
        <w:rPr>
          <w:spacing w:val="-1"/>
          <w:sz w:val="28"/>
          <w:szCs w:val="28"/>
        </w:rPr>
        <w:t>i</w:t>
      </w:r>
      <w:r>
        <w:rPr>
          <w:spacing w:val="1"/>
          <w:sz w:val="28"/>
          <w:szCs w:val="28"/>
        </w:rPr>
        <w:t>t</w:t>
      </w:r>
      <w:r>
        <w:rPr>
          <w:sz w:val="28"/>
          <w:szCs w:val="28"/>
        </w:rPr>
        <w:t>h</w:t>
      </w:r>
      <w:r>
        <w:rPr>
          <w:spacing w:val="-1"/>
          <w:sz w:val="28"/>
          <w:szCs w:val="28"/>
        </w:rPr>
        <w:t xml:space="preserve"> </w:t>
      </w:r>
      <w:r>
        <w:rPr>
          <w:sz w:val="28"/>
          <w:szCs w:val="28"/>
        </w:rPr>
        <w:t>ea</w:t>
      </w:r>
      <w:r>
        <w:rPr>
          <w:spacing w:val="-2"/>
          <w:sz w:val="28"/>
          <w:szCs w:val="28"/>
        </w:rPr>
        <w:t>c</w:t>
      </w:r>
      <w:r>
        <w:rPr>
          <w:sz w:val="28"/>
          <w:szCs w:val="28"/>
        </w:rPr>
        <w:t>h</w:t>
      </w:r>
      <w:r>
        <w:rPr>
          <w:spacing w:val="-1"/>
          <w:sz w:val="28"/>
          <w:szCs w:val="28"/>
        </w:rPr>
        <w:t xml:space="preserve"> </w:t>
      </w:r>
      <w:r>
        <w:rPr>
          <w:sz w:val="28"/>
          <w:szCs w:val="28"/>
        </w:rPr>
        <w:t xml:space="preserve">other </w:t>
      </w:r>
      <w:r w:rsidR="00DC1E41" w:rsidRPr="00DC1E41">
        <w:rPr>
          <w:spacing w:val="1"/>
          <w:sz w:val="28"/>
          <w:szCs w:val="28"/>
        </w:rPr>
        <w:t xml:space="preserve">through </w:t>
      </w:r>
      <w:r>
        <w:rPr>
          <w:spacing w:val="1"/>
          <w:sz w:val="28"/>
          <w:szCs w:val="28"/>
        </w:rPr>
        <w:t>t</w:t>
      </w:r>
      <w:r>
        <w:rPr>
          <w:spacing w:val="-1"/>
          <w:sz w:val="28"/>
          <w:szCs w:val="28"/>
        </w:rPr>
        <w:t>h</w:t>
      </w:r>
      <w:r>
        <w:rPr>
          <w:sz w:val="28"/>
          <w:szCs w:val="28"/>
        </w:rPr>
        <w:t>e ma</w:t>
      </w:r>
      <w:r>
        <w:rPr>
          <w:spacing w:val="-2"/>
          <w:sz w:val="28"/>
          <w:szCs w:val="28"/>
        </w:rPr>
        <w:t>i</w:t>
      </w:r>
      <w:r>
        <w:rPr>
          <w:sz w:val="28"/>
          <w:szCs w:val="28"/>
        </w:rPr>
        <w:t>n</w:t>
      </w:r>
      <w:r>
        <w:rPr>
          <w:spacing w:val="-2"/>
          <w:sz w:val="28"/>
          <w:szCs w:val="28"/>
        </w:rPr>
        <w:t xml:space="preserve"> </w:t>
      </w:r>
      <w:r>
        <w:rPr>
          <w:spacing w:val="1"/>
          <w:sz w:val="28"/>
          <w:szCs w:val="28"/>
        </w:rPr>
        <w:t>n</w:t>
      </w:r>
      <w:r>
        <w:rPr>
          <w:sz w:val="28"/>
          <w:szCs w:val="28"/>
        </w:rPr>
        <w:t>e</w:t>
      </w:r>
      <w:r>
        <w:rPr>
          <w:spacing w:val="1"/>
          <w:sz w:val="28"/>
          <w:szCs w:val="28"/>
        </w:rPr>
        <w:t>t</w:t>
      </w:r>
      <w:r>
        <w:rPr>
          <w:sz w:val="28"/>
          <w:szCs w:val="28"/>
        </w:rPr>
        <w:t>.</w:t>
      </w:r>
    </w:p>
    <w:p w14:paraId="1543563E" w14:textId="77777777" w:rsidR="00AE7C60" w:rsidRDefault="00AE7C60" w:rsidP="003E0BA7">
      <w:pPr>
        <w:spacing w:before="6" w:line="140" w:lineRule="exact"/>
        <w:jc w:val="both"/>
        <w:rPr>
          <w:sz w:val="14"/>
          <w:szCs w:val="14"/>
        </w:rPr>
      </w:pPr>
    </w:p>
    <w:p w14:paraId="535055EC" w14:textId="77777777" w:rsidR="00AE7C60" w:rsidRDefault="00AE7C60" w:rsidP="003E0BA7">
      <w:pPr>
        <w:spacing w:line="200" w:lineRule="exact"/>
        <w:jc w:val="both"/>
      </w:pPr>
    </w:p>
    <w:p w14:paraId="4BFD30ED" w14:textId="77777777" w:rsidR="00AE7C60" w:rsidRDefault="00A44FA3" w:rsidP="003E0BA7">
      <w:pPr>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z w:val="28"/>
          <w:szCs w:val="28"/>
        </w:rPr>
        <w:t>av</w:t>
      </w:r>
      <w:r>
        <w:rPr>
          <w:spacing w:val="-2"/>
          <w:sz w:val="28"/>
          <w:szCs w:val="28"/>
        </w:rPr>
        <w:t>a</w:t>
      </w:r>
      <w:r>
        <w:rPr>
          <w:spacing w:val="-1"/>
          <w:sz w:val="28"/>
          <w:szCs w:val="28"/>
        </w:rPr>
        <w:t>i</w:t>
      </w:r>
      <w:r>
        <w:rPr>
          <w:spacing w:val="1"/>
          <w:sz w:val="28"/>
          <w:szCs w:val="28"/>
        </w:rPr>
        <w:t>l</w:t>
      </w:r>
      <w:r>
        <w:rPr>
          <w:spacing w:val="-2"/>
          <w:sz w:val="28"/>
          <w:szCs w:val="28"/>
        </w:rPr>
        <w:t>a</w:t>
      </w:r>
      <w:r>
        <w:rPr>
          <w:spacing w:val="1"/>
          <w:sz w:val="28"/>
          <w:szCs w:val="28"/>
        </w:rPr>
        <w:t>b</w:t>
      </w:r>
      <w:r>
        <w:rPr>
          <w:spacing w:val="-1"/>
          <w:sz w:val="28"/>
          <w:szCs w:val="28"/>
        </w:rPr>
        <w:t>i</w:t>
      </w:r>
      <w:r>
        <w:rPr>
          <w:spacing w:val="1"/>
          <w:sz w:val="28"/>
          <w:szCs w:val="28"/>
        </w:rPr>
        <w:t>l</w:t>
      </w:r>
      <w:r>
        <w:rPr>
          <w:spacing w:val="-1"/>
          <w:sz w:val="28"/>
          <w:szCs w:val="28"/>
        </w:rPr>
        <w:t>it</w:t>
      </w:r>
      <w:r>
        <w:rPr>
          <w:sz w:val="28"/>
          <w:szCs w:val="28"/>
        </w:rPr>
        <w:t>y</w:t>
      </w:r>
    </w:p>
    <w:p w14:paraId="4B4AC70B" w14:textId="77777777"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l</w:t>
      </w:r>
      <w:r>
        <w:rPr>
          <w:sz w:val="28"/>
          <w:szCs w:val="28"/>
        </w:rPr>
        <w:t>l</w:t>
      </w:r>
      <w:r>
        <w:rPr>
          <w:spacing w:val="1"/>
          <w:sz w:val="28"/>
          <w:szCs w:val="28"/>
        </w:rPr>
        <w:t xml:space="preserve"> </w:t>
      </w:r>
      <w:r>
        <w:rPr>
          <w:spacing w:val="-2"/>
          <w:sz w:val="28"/>
          <w:szCs w:val="28"/>
        </w:rPr>
        <w:t>o</w:t>
      </w:r>
      <w:r>
        <w:rPr>
          <w:spacing w:val="1"/>
          <w:sz w:val="28"/>
          <w:szCs w:val="28"/>
        </w:rPr>
        <w:t>p</w:t>
      </w:r>
      <w:r>
        <w:rPr>
          <w:sz w:val="28"/>
          <w:szCs w:val="28"/>
        </w:rPr>
        <w:t>e</w:t>
      </w:r>
      <w:r>
        <w:rPr>
          <w:spacing w:val="-2"/>
          <w:sz w:val="28"/>
          <w:szCs w:val="28"/>
        </w:rPr>
        <w:t>r</w:t>
      </w:r>
      <w:r>
        <w:rPr>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b</w:t>
      </w:r>
      <w:r>
        <w:rPr>
          <w:spacing w:val="-1"/>
          <w:sz w:val="28"/>
          <w:szCs w:val="28"/>
        </w:rPr>
        <w:t>l</w:t>
      </w:r>
      <w:r>
        <w:rPr>
          <w:spacing w:val="1"/>
          <w:sz w:val="28"/>
          <w:szCs w:val="28"/>
        </w:rPr>
        <w:t>o</w:t>
      </w:r>
      <w:r>
        <w:rPr>
          <w:spacing w:val="-2"/>
          <w:sz w:val="28"/>
          <w:szCs w:val="28"/>
        </w:rPr>
        <w:t>c</w:t>
      </w:r>
      <w:r>
        <w:rPr>
          <w:spacing w:val="1"/>
          <w:sz w:val="28"/>
          <w:szCs w:val="28"/>
        </w:rPr>
        <w:t>k</w:t>
      </w:r>
      <w:r>
        <w:rPr>
          <w:spacing w:val="-2"/>
          <w:sz w:val="28"/>
          <w:szCs w:val="28"/>
        </w:rPr>
        <w:t>c</w:t>
      </w:r>
      <w:r>
        <w:rPr>
          <w:spacing w:val="1"/>
          <w:sz w:val="28"/>
          <w:szCs w:val="28"/>
        </w:rPr>
        <w:t>h</w:t>
      </w:r>
      <w:r>
        <w:rPr>
          <w:spacing w:val="-2"/>
          <w:sz w:val="28"/>
          <w:szCs w:val="28"/>
        </w:rPr>
        <w:t>a</w:t>
      </w:r>
      <w:r>
        <w:rPr>
          <w:spacing w:val="1"/>
          <w:sz w:val="28"/>
          <w:szCs w:val="28"/>
        </w:rPr>
        <w:t>i</w:t>
      </w:r>
      <w:r>
        <w:rPr>
          <w:sz w:val="28"/>
          <w:szCs w:val="28"/>
        </w:rPr>
        <w:t>n</w:t>
      </w:r>
    </w:p>
    <w:p w14:paraId="0EC2CDC3" w14:textId="03018A33" w:rsidR="00AE7C60" w:rsidRDefault="00A44FA3" w:rsidP="003E0BA7">
      <w:pPr>
        <w:spacing w:before="25"/>
        <w:ind w:left="226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s</w:t>
      </w:r>
      <w:r>
        <w:rPr>
          <w:spacing w:val="-1"/>
          <w:sz w:val="28"/>
          <w:szCs w:val="28"/>
        </w:rPr>
        <w:t>ig</w:t>
      </w:r>
      <w:r>
        <w:rPr>
          <w:spacing w:val="3"/>
          <w:sz w:val="28"/>
          <w:szCs w:val="28"/>
        </w:rPr>
        <w:t>n</w:t>
      </w:r>
      <w:r>
        <w:rPr>
          <w:spacing w:val="-2"/>
          <w:sz w:val="28"/>
          <w:szCs w:val="28"/>
        </w:rPr>
        <w:t>-</w:t>
      </w:r>
      <w:r>
        <w:rPr>
          <w:spacing w:val="1"/>
          <w:sz w:val="28"/>
          <w:szCs w:val="28"/>
        </w:rPr>
        <w:t>u</w:t>
      </w:r>
      <w:r>
        <w:rPr>
          <w:sz w:val="28"/>
          <w:szCs w:val="28"/>
        </w:rPr>
        <w:t>p</w:t>
      </w:r>
      <w:r>
        <w:rPr>
          <w:spacing w:val="-2"/>
          <w:sz w:val="28"/>
          <w:szCs w:val="28"/>
        </w:rPr>
        <w:t xml:space="preserve"> </w:t>
      </w:r>
      <w:r>
        <w:rPr>
          <w:spacing w:val="1"/>
          <w:sz w:val="28"/>
          <w:szCs w:val="28"/>
        </w:rPr>
        <w:t>n</w:t>
      </w:r>
      <w:r>
        <w:rPr>
          <w:sz w:val="28"/>
          <w:szCs w:val="28"/>
        </w:rPr>
        <w:t>e</w:t>
      </w:r>
      <w:r>
        <w:rPr>
          <w:spacing w:val="-2"/>
          <w:sz w:val="28"/>
          <w:szCs w:val="28"/>
        </w:rPr>
        <w:t>e</w:t>
      </w:r>
      <w:r>
        <w:rPr>
          <w:spacing w:val="1"/>
          <w:sz w:val="28"/>
          <w:szCs w:val="28"/>
        </w:rPr>
        <w:t>d</w:t>
      </w:r>
      <w:r>
        <w:rPr>
          <w:spacing w:val="-2"/>
          <w:sz w:val="28"/>
          <w:szCs w:val="28"/>
        </w:rPr>
        <w:t>e</w:t>
      </w:r>
      <w:r>
        <w:rPr>
          <w:sz w:val="28"/>
          <w:szCs w:val="28"/>
        </w:rPr>
        <w:t>d</w:t>
      </w:r>
    </w:p>
    <w:p w14:paraId="6D1F767B" w14:textId="125E2477" w:rsidR="003E0BA7" w:rsidRDefault="003E0BA7" w:rsidP="003E0BA7">
      <w:pPr>
        <w:spacing w:before="25"/>
        <w:ind w:left="2260"/>
        <w:jc w:val="both"/>
        <w:rPr>
          <w:sz w:val="28"/>
          <w:szCs w:val="28"/>
        </w:rPr>
      </w:pPr>
    </w:p>
    <w:p w14:paraId="40A9A27A" w14:textId="77777777" w:rsidR="003E0BA7" w:rsidRDefault="003E0BA7" w:rsidP="003E0BA7">
      <w:pPr>
        <w:spacing w:before="25"/>
        <w:ind w:left="2260"/>
        <w:jc w:val="both"/>
        <w:rPr>
          <w:sz w:val="28"/>
          <w:szCs w:val="28"/>
        </w:rPr>
      </w:pPr>
    </w:p>
    <w:p w14:paraId="625C605E" w14:textId="77777777" w:rsidR="00AE7C60" w:rsidRDefault="00AE7C60" w:rsidP="003E0BA7">
      <w:pPr>
        <w:spacing w:before="6" w:line="100" w:lineRule="exact"/>
        <w:jc w:val="both"/>
        <w:rPr>
          <w:sz w:val="10"/>
          <w:szCs w:val="10"/>
        </w:rPr>
      </w:pPr>
    </w:p>
    <w:p w14:paraId="4FAF1679" w14:textId="3E8EAFF8" w:rsidR="00AE7C60" w:rsidRDefault="00A44FA3" w:rsidP="003E0BA7">
      <w:pPr>
        <w:pStyle w:val="Heading2"/>
        <w:rPr>
          <w:rFonts w:eastAsia="Calibri Light"/>
        </w:rPr>
      </w:pPr>
      <w:bookmarkStart w:id="67" w:name="_Toc88586923"/>
      <w:r>
        <w:rPr>
          <w:rFonts w:eastAsia="Calibri Light"/>
          <w:spacing w:val="-1"/>
        </w:rPr>
        <w:t>7</w:t>
      </w:r>
      <w:r>
        <w:rPr>
          <w:rFonts w:eastAsia="Calibri Light"/>
          <w:spacing w:val="1"/>
        </w:rPr>
        <w:t>.</w:t>
      </w:r>
      <w:r>
        <w:rPr>
          <w:rFonts w:eastAsia="Calibri Light"/>
          <w:spacing w:val="-1"/>
        </w:rPr>
        <w:t>5</w:t>
      </w:r>
      <w:r>
        <w:rPr>
          <w:rFonts w:eastAsia="Calibri Light"/>
        </w:rPr>
        <w:t xml:space="preserve">.  </w:t>
      </w:r>
      <w:r>
        <w:rPr>
          <w:rFonts w:eastAsia="Calibri Light"/>
          <w:spacing w:val="21"/>
        </w:rPr>
        <w:t xml:space="preserve"> </w:t>
      </w:r>
      <w:r>
        <w:rPr>
          <w:rFonts w:eastAsia="Calibri Light"/>
        </w:rPr>
        <w:t>Wal</w:t>
      </w:r>
      <w:r>
        <w:rPr>
          <w:rFonts w:eastAsia="Calibri Light"/>
          <w:spacing w:val="-1"/>
        </w:rPr>
        <w:t>l</w:t>
      </w:r>
      <w:r>
        <w:rPr>
          <w:rFonts w:eastAsia="Calibri Light"/>
        </w:rPr>
        <w:t>et</w:t>
      </w:r>
      <w:bookmarkEnd w:id="67"/>
    </w:p>
    <w:p w14:paraId="0AFDFD2C" w14:textId="345D7975" w:rsidR="00AE7C60" w:rsidRDefault="00A44FA3" w:rsidP="003E0BA7">
      <w:pPr>
        <w:spacing w:before="37" w:line="259" w:lineRule="auto"/>
        <w:ind w:left="1180" w:right="174"/>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pacing w:val="3"/>
          <w:sz w:val="28"/>
          <w:szCs w:val="28"/>
        </w:rPr>
        <w:t>Y</w:t>
      </w:r>
      <w:r>
        <w:rPr>
          <w:spacing w:val="-2"/>
          <w:sz w:val="28"/>
          <w:szCs w:val="28"/>
        </w:rPr>
        <w:t>-</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i</w:t>
      </w:r>
      <w:r>
        <w:rPr>
          <w:sz w:val="28"/>
          <w:szCs w:val="28"/>
        </w:rPr>
        <w:t>s</w:t>
      </w:r>
      <w:r>
        <w:rPr>
          <w:spacing w:val="1"/>
          <w:sz w:val="28"/>
          <w:szCs w:val="28"/>
        </w:rPr>
        <w:t xml:space="preserve"> </w:t>
      </w:r>
      <w:r>
        <w:rPr>
          <w:sz w:val="28"/>
          <w:szCs w:val="28"/>
        </w:rPr>
        <w:t>a</w:t>
      </w:r>
      <w:r>
        <w:rPr>
          <w:spacing w:val="-1"/>
          <w:sz w:val="28"/>
          <w:szCs w:val="28"/>
        </w:rPr>
        <w:t xml:space="preserve"> </w:t>
      </w:r>
      <w:r>
        <w:rPr>
          <w:spacing w:val="1"/>
          <w:sz w:val="28"/>
          <w:szCs w:val="28"/>
        </w:rPr>
        <w:t>n</w:t>
      </w:r>
      <w:r>
        <w:rPr>
          <w:spacing w:val="-2"/>
          <w:sz w:val="28"/>
          <w:szCs w:val="28"/>
        </w:rPr>
        <w:t>a</w:t>
      </w:r>
      <w:r>
        <w:rPr>
          <w:spacing w:val="-1"/>
          <w:sz w:val="28"/>
          <w:szCs w:val="28"/>
        </w:rPr>
        <w:t>t</w:t>
      </w:r>
      <w:r>
        <w:rPr>
          <w:spacing w:val="1"/>
          <w:sz w:val="28"/>
          <w:szCs w:val="28"/>
        </w:rPr>
        <w:t>iv</w:t>
      </w:r>
      <w:r>
        <w:rPr>
          <w:sz w:val="28"/>
          <w:szCs w:val="28"/>
        </w:rPr>
        <w:t>e</w:t>
      </w:r>
      <w:r>
        <w:rPr>
          <w:spacing w:val="-3"/>
          <w:sz w:val="28"/>
          <w:szCs w:val="28"/>
        </w:rPr>
        <w:t xml:space="preserve"> </w:t>
      </w:r>
      <w:r>
        <w:rPr>
          <w:spacing w:val="1"/>
          <w:sz w:val="28"/>
          <w:szCs w:val="28"/>
        </w:rPr>
        <w:t>w</w:t>
      </w:r>
      <w:r>
        <w:rPr>
          <w:spacing w:val="-2"/>
          <w:sz w:val="28"/>
          <w:szCs w:val="28"/>
        </w:rPr>
        <w:t>a</w:t>
      </w:r>
      <w:r>
        <w:rPr>
          <w:spacing w:val="1"/>
          <w:sz w:val="28"/>
          <w:szCs w:val="28"/>
        </w:rPr>
        <w:t>l</w:t>
      </w:r>
      <w:r>
        <w:rPr>
          <w:spacing w:val="-1"/>
          <w:sz w:val="28"/>
          <w:szCs w:val="28"/>
        </w:rPr>
        <w:t>l</w:t>
      </w:r>
      <w:r>
        <w:rPr>
          <w:sz w:val="28"/>
          <w:szCs w:val="28"/>
        </w:rPr>
        <w:t>et</w:t>
      </w:r>
      <w:r>
        <w:rPr>
          <w:spacing w:val="-2"/>
          <w:sz w:val="28"/>
          <w:szCs w:val="28"/>
        </w:rPr>
        <w:t xml:space="preserve"> </w:t>
      </w:r>
      <w:r>
        <w:rPr>
          <w:spacing w:val="1"/>
          <w:sz w:val="28"/>
          <w:szCs w:val="28"/>
        </w:rPr>
        <w:t>t</w:t>
      </w:r>
      <w:r>
        <w:rPr>
          <w:sz w:val="28"/>
          <w:szCs w:val="28"/>
        </w:rPr>
        <w:t>o</w:t>
      </w:r>
      <w:r>
        <w:rPr>
          <w:spacing w:val="1"/>
          <w:sz w:val="28"/>
          <w:szCs w:val="28"/>
        </w:rPr>
        <w:t xml:space="preserve"> </w:t>
      </w:r>
      <w:r>
        <w:rPr>
          <w:spacing w:val="-3"/>
          <w:sz w:val="28"/>
          <w:szCs w:val="28"/>
        </w:rPr>
        <w:t>c</w:t>
      </w:r>
      <w:r>
        <w:rPr>
          <w:spacing w:val="-1"/>
          <w:sz w:val="28"/>
          <w:szCs w:val="28"/>
        </w:rPr>
        <w:t>o</w:t>
      </w:r>
      <w:r>
        <w:rPr>
          <w:sz w:val="28"/>
          <w:szCs w:val="28"/>
        </w:rPr>
        <w:t>mm</w:t>
      </w:r>
      <w:r>
        <w:rPr>
          <w:spacing w:val="-1"/>
          <w:sz w:val="28"/>
          <w:szCs w:val="28"/>
        </w:rPr>
        <w:t>u</w:t>
      </w:r>
      <w:r>
        <w:rPr>
          <w:spacing w:val="1"/>
          <w:sz w:val="28"/>
          <w:szCs w:val="28"/>
        </w:rPr>
        <w:t>n</w:t>
      </w:r>
      <w:r>
        <w:rPr>
          <w:spacing w:val="-1"/>
          <w:sz w:val="28"/>
          <w:szCs w:val="28"/>
        </w:rPr>
        <w:t>i</w:t>
      </w:r>
      <w:r>
        <w:rPr>
          <w:sz w:val="28"/>
          <w:szCs w:val="28"/>
        </w:rPr>
        <w:t>ca</w:t>
      </w:r>
      <w:r>
        <w:rPr>
          <w:spacing w:val="-1"/>
          <w:sz w:val="28"/>
          <w:szCs w:val="28"/>
        </w:rPr>
        <w:t>t</w:t>
      </w:r>
      <w:r>
        <w:rPr>
          <w:sz w:val="28"/>
          <w:szCs w:val="28"/>
        </w:rPr>
        <w:t xml:space="preserve">e </w:t>
      </w:r>
      <w:r>
        <w:rPr>
          <w:spacing w:val="-2"/>
          <w:sz w:val="28"/>
          <w:szCs w:val="28"/>
        </w:rPr>
        <w:t>t</w:t>
      </w:r>
      <w:r>
        <w:rPr>
          <w:sz w:val="28"/>
          <w:szCs w:val="28"/>
        </w:rPr>
        <w:t>o</w:t>
      </w:r>
      <w:r>
        <w:rPr>
          <w:spacing w:val="1"/>
          <w:sz w:val="28"/>
          <w:szCs w:val="28"/>
        </w:rPr>
        <w:t xml:space="preserve"> </w:t>
      </w:r>
      <w:r>
        <w:rPr>
          <w:spacing w:val="-2"/>
          <w:sz w:val="28"/>
          <w:szCs w:val="28"/>
        </w:rPr>
        <w:t>b</w:t>
      </w:r>
      <w:r>
        <w:rPr>
          <w:spacing w:val="1"/>
          <w:sz w:val="28"/>
          <w:szCs w:val="28"/>
        </w:rPr>
        <w:t>l</w:t>
      </w:r>
      <w:r>
        <w:rPr>
          <w:spacing w:val="-1"/>
          <w:sz w:val="28"/>
          <w:szCs w:val="28"/>
        </w:rPr>
        <w:t>o</w:t>
      </w:r>
      <w:r>
        <w:rPr>
          <w:sz w:val="28"/>
          <w:szCs w:val="28"/>
        </w:rPr>
        <w:t>c</w:t>
      </w:r>
      <w:r>
        <w:rPr>
          <w:spacing w:val="-1"/>
          <w:sz w:val="28"/>
          <w:szCs w:val="28"/>
        </w:rPr>
        <w:t>k</w:t>
      </w:r>
      <w:r>
        <w:rPr>
          <w:spacing w:val="-2"/>
          <w:sz w:val="28"/>
          <w:szCs w:val="28"/>
        </w:rPr>
        <w:t>c</w:t>
      </w:r>
      <w:r>
        <w:rPr>
          <w:spacing w:val="1"/>
          <w:sz w:val="28"/>
          <w:szCs w:val="28"/>
        </w:rPr>
        <w:t>h</w:t>
      </w:r>
      <w:r>
        <w:rPr>
          <w:sz w:val="28"/>
          <w:szCs w:val="28"/>
        </w:rPr>
        <w:t>a</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d ma</w:t>
      </w:r>
      <w:r>
        <w:rPr>
          <w:spacing w:val="1"/>
          <w:sz w:val="28"/>
          <w:szCs w:val="28"/>
        </w:rPr>
        <w:t>n</w:t>
      </w:r>
      <w:r>
        <w:rPr>
          <w:spacing w:val="-2"/>
          <w:sz w:val="28"/>
          <w:szCs w:val="28"/>
        </w:rPr>
        <w:t>a</w:t>
      </w:r>
      <w:r>
        <w:rPr>
          <w:spacing w:val="-1"/>
          <w:sz w:val="28"/>
          <w:szCs w:val="28"/>
        </w:rPr>
        <w:t>g</w:t>
      </w:r>
      <w:r w:rsidR="00E259AA">
        <w:rPr>
          <w:spacing w:val="1"/>
          <w:sz w:val="28"/>
          <w:szCs w:val="28"/>
        </w:rPr>
        <w:t xml:space="preserve">e </w:t>
      </w:r>
      <w:r>
        <w:rPr>
          <w:sz w:val="28"/>
          <w:szCs w:val="28"/>
        </w:rPr>
        <w:t>ac</w:t>
      </w:r>
      <w:r>
        <w:rPr>
          <w:spacing w:val="-3"/>
          <w:sz w:val="28"/>
          <w:szCs w:val="28"/>
        </w:rPr>
        <w:t>c</w:t>
      </w:r>
      <w:r>
        <w:rPr>
          <w:spacing w:val="-1"/>
          <w:sz w:val="28"/>
          <w:szCs w:val="28"/>
        </w:rPr>
        <w:t>o</w:t>
      </w:r>
      <w:r>
        <w:rPr>
          <w:spacing w:val="1"/>
          <w:sz w:val="28"/>
          <w:szCs w:val="28"/>
        </w:rPr>
        <w:t>u</w:t>
      </w:r>
      <w:r>
        <w:rPr>
          <w:spacing w:val="-1"/>
          <w:sz w:val="28"/>
          <w:szCs w:val="28"/>
        </w:rPr>
        <w:t>nt</w:t>
      </w:r>
      <w:r>
        <w:rPr>
          <w:sz w:val="28"/>
          <w:szCs w:val="28"/>
        </w:rPr>
        <w:t>s</w:t>
      </w:r>
      <w:r>
        <w:rPr>
          <w:spacing w:val="1"/>
          <w:sz w:val="28"/>
          <w:szCs w:val="28"/>
        </w:rPr>
        <w:t xml:space="preserve"> </w:t>
      </w:r>
      <w:r>
        <w:rPr>
          <w:spacing w:val="-3"/>
          <w:sz w:val="28"/>
          <w:szCs w:val="28"/>
        </w:rPr>
        <w:t>a</w:t>
      </w:r>
      <w:r>
        <w:rPr>
          <w:spacing w:val="1"/>
          <w:sz w:val="28"/>
          <w:szCs w:val="28"/>
        </w:rPr>
        <w:t>n</w:t>
      </w:r>
      <w:r>
        <w:rPr>
          <w:sz w:val="28"/>
          <w:szCs w:val="28"/>
        </w:rPr>
        <w:t>d</w:t>
      </w:r>
      <w:r>
        <w:rPr>
          <w:spacing w:val="-2"/>
          <w:sz w:val="28"/>
          <w:szCs w:val="28"/>
        </w:rPr>
        <w:t xml:space="preserve"> </w:t>
      </w:r>
      <w:r>
        <w:rPr>
          <w:spacing w:val="1"/>
          <w:sz w:val="28"/>
          <w:szCs w:val="28"/>
        </w:rPr>
        <w:t>t</w:t>
      </w:r>
      <w:r>
        <w:rPr>
          <w:sz w:val="28"/>
          <w:szCs w:val="28"/>
        </w:rPr>
        <w:t>r</w:t>
      </w:r>
      <w:r>
        <w:rPr>
          <w:spacing w:val="-2"/>
          <w:sz w:val="28"/>
          <w:szCs w:val="28"/>
        </w:rPr>
        <w:t>a</w:t>
      </w:r>
      <w:r>
        <w:rPr>
          <w:spacing w:val="1"/>
          <w:sz w:val="28"/>
          <w:szCs w:val="28"/>
        </w:rPr>
        <w:t>n</w:t>
      </w:r>
      <w:r>
        <w:rPr>
          <w:spacing w:val="-1"/>
          <w:sz w:val="28"/>
          <w:szCs w:val="28"/>
        </w:rPr>
        <w:t>s</w:t>
      </w:r>
      <w:r>
        <w:rPr>
          <w:sz w:val="28"/>
          <w:szCs w:val="28"/>
        </w:rPr>
        <w:t>ac</w:t>
      </w:r>
      <w:r>
        <w:rPr>
          <w:spacing w:val="-1"/>
          <w:sz w:val="28"/>
          <w:szCs w:val="28"/>
        </w:rPr>
        <w:t>ti</w:t>
      </w:r>
      <w:r>
        <w:rPr>
          <w:spacing w:val="1"/>
          <w:sz w:val="28"/>
          <w:szCs w:val="28"/>
        </w:rPr>
        <w:t>o</w:t>
      </w:r>
      <w:r>
        <w:rPr>
          <w:spacing w:val="-1"/>
          <w:sz w:val="28"/>
          <w:szCs w:val="28"/>
        </w:rPr>
        <w:t>n</w:t>
      </w:r>
      <w:r>
        <w:rPr>
          <w:spacing w:val="1"/>
          <w:sz w:val="28"/>
          <w:szCs w:val="28"/>
        </w:rPr>
        <w:t>s</w:t>
      </w:r>
      <w:r>
        <w:rPr>
          <w:sz w:val="28"/>
          <w:szCs w:val="28"/>
        </w:rPr>
        <w:t>.</w:t>
      </w:r>
    </w:p>
    <w:p w14:paraId="4CE632F6" w14:textId="77777777" w:rsidR="00AE7C60" w:rsidRDefault="00AE7C60" w:rsidP="003E0BA7">
      <w:pPr>
        <w:spacing w:before="2" w:line="160" w:lineRule="exact"/>
        <w:jc w:val="both"/>
        <w:rPr>
          <w:sz w:val="16"/>
          <w:szCs w:val="16"/>
        </w:rPr>
      </w:pPr>
    </w:p>
    <w:p w14:paraId="363DE720" w14:textId="77777777" w:rsidR="00AE7C60" w:rsidRDefault="00A44FA3" w:rsidP="003E0BA7">
      <w:pPr>
        <w:ind w:left="1180"/>
        <w:jc w:val="both"/>
        <w:rPr>
          <w:sz w:val="28"/>
          <w:szCs w:val="28"/>
        </w:rPr>
      </w:pPr>
      <w:r>
        <w:rPr>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w</w:t>
      </w:r>
      <w:r>
        <w:rPr>
          <w:spacing w:val="-2"/>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c</w:t>
      </w:r>
      <w:r>
        <w:rPr>
          <w:sz w:val="28"/>
          <w:szCs w:val="28"/>
        </w:rPr>
        <w:t>an</w:t>
      </w:r>
      <w:r>
        <w:rPr>
          <w:spacing w:val="1"/>
          <w:sz w:val="28"/>
          <w:szCs w:val="28"/>
        </w:rPr>
        <w:t xml:space="preserve"> </w:t>
      </w:r>
      <w:r>
        <w:rPr>
          <w:spacing w:val="-3"/>
          <w:sz w:val="28"/>
          <w:szCs w:val="28"/>
        </w:rPr>
        <w:t>c</w:t>
      </w:r>
      <w:r>
        <w:rPr>
          <w:spacing w:val="1"/>
          <w:sz w:val="28"/>
          <w:szCs w:val="28"/>
        </w:rPr>
        <w:t>ov</w:t>
      </w:r>
      <w:r>
        <w:rPr>
          <w:spacing w:val="-2"/>
          <w:sz w:val="28"/>
          <w:szCs w:val="28"/>
        </w:rPr>
        <w:t>e</w:t>
      </w:r>
      <w:r>
        <w:rPr>
          <w:sz w:val="28"/>
          <w:szCs w:val="28"/>
        </w:rPr>
        <w:t>r</w:t>
      </w:r>
      <w:r>
        <w:rPr>
          <w:spacing w:val="-1"/>
          <w:sz w:val="28"/>
          <w:szCs w:val="28"/>
        </w:rPr>
        <w:t>u</w:t>
      </w:r>
      <w:r>
        <w:rPr>
          <w:sz w:val="28"/>
          <w:szCs w:val="28"/>
        </w:rPr>
        <w:t>p</w:t>
      </w:r>
      <w:r>
        <w:rPr>
          <w:spacing w:val="1"/>
          <w:sz w:val="28"/>
          <w:szCs w:val="28"/>
        </w:rPr>
        <w:t xml:space="preserve"> </w:t>
      </w:r>
      <w:r>
        <w:rPr>
          <w:spacing w:val="-3"/>
          <w:sz w:val="28"/>
          <w:szCs w:val="28"/>
        </w:rPr>
        <w:t>m</w:t>
      </w:r>
      <w:r>
        <w:rPr>
          <w:spacing w:val="1"/>
          <w:sz w:val="28"/>
          <w:szCs w:val="28"/>
        </w:rPr>
        <w:t>o</w:t>
      </w:r>
      <w:r>
        <w:rPr>
          <w:spacing w:val="-1"/>
          <w:sz w:val="28"/>
          <w:szCs w:val="28"/>
        </w:rPr>
        <w:t>s</w:t>
      </w:r>
      <w:r>
        <w:rPr>
          <w:sz w:val="28"/>
          <w:szCs w:val="28"/>
        </w:rPr>
        <w:t>t</w:t>
      </w:r>
      <w:r>
        <w:rPr>
          <w:spacing w:val="1"/>
          <w:sz w:val="28"/>
          <w:szCs w:val="28"/>
        </w:rPr>
        <w:t xml:space="preserve"> </w:t>
      </w:r>
      <w:r>
        <w:rPr>
          <w:spacing w:val="-2"/>
          <w:sz w:val="28"/>
          <w:szCs w:val="28"/>
        </w:rPr>
        <w:t>p</w:t>
      </w:r>
      <w:r>
        <w:rPr>
          <w:spacing w:val="-1"/>
          <w:sz w:val="28"/>
          <w:szCs w:val="28"/>
        </w:rPr>
        <w:t>op</w:t>
      </w:r>
      <w:r>
        <w:rPr>
          <w:spacing w:val="1"/>
          <w:sz w:val="28"/>
          <w:szCs w:val="28"/>
        </w:rPr>
        <w:t>ul</w:t>
      </w:r>
      <w:r>
        <w:rPr>
          <w:spacing w:val="-2"/>
          <w:sz w:val="28"/>
          <w:szCs w:val="28"/>
        </w:rPr>
        <w:t>a</w:t>
      </w:r>
      <w:r>
        <w:rPr>
          <w:sz w:val="28"/>
          <w:szCs w:val="28"/>
        </w:rPr>
        <w:t xml:space="preserve">r </w:t>
      </w:r>
      <w:r>
        <w:rPr>
          <w:spacing w:val="-2"/>
          <w:sz w:val="28"/>
          <w:szCs w:val="28"/>
        </w:rPr>
        <w:t>o</w:t>
      </w:r>
      <w:r>
        <w:rPr>
          <w:spacing w:val="1"/>
          <w:sz w:val="28"/>
          <w:szCs w:val="28"/>
        </w:rPr>
        <w:t>p</w:t>
      </w:r>
      <w:r>
        <w:rPr>
          <w:sz w:val="28"/>
          <w:szCs w:val="28"/>
        </w:rPr>
        <w:t>er</w:t>
      </w:r>
      <w:r>
        <w:rPr>
          <w:spacing w:val="-2"/>
          <w:sz w:val="28"/>
          <w:szCs w:val="28"/>
        </w:rPr>
        <w:t>a</w:t>
      </w:r>
      <w:r>
        <w:rPr>
          <w:spacing w:val="-1"/>
          <w:sz w:val="28"/>
          <w:szCs w:val="28"/>
        </w:rPr>
        <w:t>t</w:t>
      </w:r>
      <w:r>
        <w:rPr>
          <w:spacing w:val="5"/>
          <w:sz w:val="28"/>
          <w:szCs w:val="28"/>
        </w:rPr>
        <w:t>i</w:t>
      </w:r>
      <w:r>
        <w:rPr>
          <w:spacing w:val="-1"/>
          <w:sz w:val="28"/>
          <w:szCs w:val="28"/>
        </w:rPr>
        <w:t>n</w:t>
      </w:r>
      <w:r>
        <w:rPr>
          <w:sz w:val="28"/>
          <w:szCs w:val="28"/>
        </w:rPr>
        <w:t>g</w:t>
      </w:r>
      <w:r>
        <w:rPr>
          <w:spacing w:val="1"/>
          <w:sz w:val="28"/>
          <w:szCs w:val="28"/>
        </w:rPr>
        <w:t xml:space="preserve"> </w:t>
      </w:r>
      <w:r>
        <w:rPr>
          <w:spacing w:val="-1"/>
          <w:sz w:val="28"/>
          <w:szCs w:val="28"/>
        </w:rPr>
        <w:t>sy</w:t>
      </w:r>
      <w:r>
        <w:rPr>
          <w:spacing w:val="1"/>
          <w:sz w:val="28"/>
          <w:szCs w:val="28"/>
        </w:rPr>
        <w:t>st</w:t>
      </w:r>
      <w:r>
        <w:rPr>
          <w:spacing w:val="-2"/>
          <w:sz w:val="28"/>
          <w:szCs w:val="28"/>
        </w:rPr>
        <w:t>e</w:t>
      </w:r>
      <w:r>
        <w:rPr>
          <w:spacing w:val="-3"/>
          <w:sz w:val="28"/>
          <w:szCs w:val="28"/>
        </w:rPr>
        <w:t>m</w:t>
      </w:r>
      <w:r>
        <w:rPr>
          <w:sz w:val="28"/>
          <w:szCs w:val="28"/>
        </w:rPr>
        <w:t>s</w:t>
      </w:r>
      <w:r>
        <w:rPr>
          <w:spacing w:val="1"/>
          <w:sz w:val="28"/>
          <w:szCs w:val="28"/>
        </w:rPr>
        <w:t xml:space="preserve"> </w:t>
      </w:r>
      <w:r>
        <w:rPr>
          <w:spacing w:val="-2"/>
          <w:sz w:val="28"/>
          <w:szCs w:val="28"/>
        </w:rPr>
        <w:t>s</w:t>
      </w:r>
      <w:r>
        <w:rPr>
          <w:spacing w:val="1"/>
          <w:sz w:val="28"/>
          <w:szCs w:val="28"/>
        </w:rPr>
        <w:t>u</w:t>
      </w:r>
      <w:r>
        <w:rPr>
          <w:spacing w:val="-2"/>
          <w:sz w:val="28"/>
          <w:szCs w:val="28"/>
        </w:rPr>
        <w:t>c</w:t>
      </w:r>
      <w:r>
        <w:rPr>
          <w:sz w:val="28"/>
          <w:szCs w:val="28"/>
        </w:rPr>
        <w:t>h</w:t>
      </w:r>
      <w:r>
        <w:rPr>
          <w:spacing w:val="1"/>
          <w:sz w:val="28"/>
          <w:szCs w:val="28"/>
        </w:rPr>
        <w:t xml:space="preserve"> </w:t>
      </w:r>
      <w:r>
        <w:rPr>
          <w:sz w:val="28"/>
          <w:szCs w:val="28"/>
        </w:rPr>
        <w:t>a</w:t>
      </w:r>
      <w:r>
        <w:rPr>
          <w:spacing w:val="-2"/>
          <w:sz w:val="28"/>
          <w:szCs w:val="28"/>
        </w:rPr>
        <w:t>s</w:t>
      </w:r>
      <w:r>
        <w:rPr>
          <w:sz w:val="28"/>
          <w:szCs w:val="28"/>
        </w:rPr>
        <w:t>:</w:t>
      </w:r>
    </w:p>
    <w:p w14:paraId="7FD895B5" w14:textId="77777777" w:rsidR="00AE7C60" w:rsidRDefault="00AE7C60" w:rsidP="003E0BA7">
      <w:pPr>
        <w:spacing w:before="4" w:line="180" w:lineRule="exact"/>
        <w:jc w:val="both"/>
        <w:rPr>
          <w:sz w:val="18"/>
          <w:szCs w:val="18"/>
        </w:rPr>
      </w:pPr>
    </w:p>
    <w:p w14:paraId="02305FCF" w14:textId="77777777" w:rsidR="00201BDA"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L</w:t>
      </w:r>
      <w:r>
        <w:rPr>
          <w:spacing w:val="-1"/>
          <w:sz w:val="28"/>
          <w:szCs w:val="28"/>
        </w:rPr>
        <w:t>in</w:t>
      </w:r>
      <w:r>
        <w:rPr>
          <w:spacing w:val="1"/>
          <w:sz w:val="28"/>
          <w:szCs w:val="28"/>
        </w:rPr>
        <w:t>u</w:t>
      </w:r>
      <w:r>
        <w:rPr>
          <w:spacing w:val="-1"/>
          <w:sz w:val="28"/>
          <w:szCs w:val="28"/>
        </w:rPr>
        <w:t>x/</w:t>
      </w:r>
      <w:r>
        <w:rPr>
          <w:spacing w:val="1"/>
          <w:sz w:val="28"/>
          <w:szCs w:val="28"/>
        </w:rPr>
        <w:t>U</w:t>
      </w:r>
      <w:r>
        <w:rPr>
          <w:spacing w:val="-1"/>
          <w:sz w:val="28"/>
          <w:szCs w:val="28"/>
        </w:rPr>
        <w:t>ni</w:t>
      </w:r>
      <w:r>
        <w:rPr>
          <w:sz w:val="28"/>
          <w:szCs w:val="28"/>
        </w:rPr>
        <w:t>x</w:t>
      </w:r>
    </w:p>
    <w:p w14:paraId="5C8FC9A7" w14:textId="5F7AB9A2" w:rsidR="00AE7C60" w:rsidRDefault="00A44FA3" w:rsidP="003E0BA7">
      <w:pPr>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pacing w:val="1"/>
          <w:sz w:val="28"/>
          <w:szCs w:val="28"/>
        </w:rPr>
        <w:t>i</w:t>
      </w:r>
      <w:r>
        <w:rPr>
          <w:spacing w:val="-1"/>
          <w:sz w:val="28"/>
          <w:szCs w:val="28"/>
        </w:rPr>
        <w:t>n</w:t>
      </w:r>
      <w:r>
        <w:rPr>
          <w:spacing w:val="1"/>
          <w:sz w:val="28"/>
          <w:szCs w:val="28"/>
        </w:rPr>
        <w:t>d</w:t>
      </w:r>
      <w:r>
        <w:rPr>
          <w:spacing w:val="-1"/>
          <w:sz w:val="28"/>
          <w:szCs w:val="28"/>
        </w:rPr>
        <w:t>ow</w:t>
      </w:r>
      <w:r>
        <w:rPr>
          <w:sz w:val="28"/>
          <w:szCs w:val="28"/>
        </w:rPr>
        <w:t>s</w:t>
      </w:r>
    </w:p>
    <w:p w14:paraId="1337F41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Mac</w:t>
      </w:r>
      <w:r>
        <w:rPr>
          <w:spacing w:val="-1"/>
          <w:sz w:val="28"/>
          <w:szCs w:val="28"/>
        </w:rPr>
        <w:t>in</w:t>
      </w:r>
      <w:r>
        <w:rPr>
          <w:spacing w:val="1"/>
          <w:sz w:val="28"/>
          <w:szCs w:val="28"/>
        </w:rPr>
        <w:t>t</w:t>
      </w:r>
      <w:r>
        <w:rPr>
          <w:spacing w:val="-1"/>
          <w:sz w:val="28"/>
          <w:szCs w:val="28"/>
        </w:rPr>
        <w:t>o</w:t>
      </w:r>
      <w:r>
        <w:rPr>
          <w:spacing w:val="1"/>
          <w:sz w:val="28"/>
          <w:szCs w:val="28"/>
        </w:rPr>
        <w:t>s</w:t>
      </w:r>
      <w:r>
        <w:rPr>
          <w:sz w:val="28"/>
          <w:szCs w:val="28"/>
        </w:rPr>
        <w:t>h</w:t>
      </w:r>
    </w:p>
    <w:p w14:paraId="649D04AE"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n</w:t>
      </w:r>
      <w:r>
        <w:rPr>
          <w:spacing w:val="1"/>
          <w:sz w:val="28"/>
          <w:szCs w:val="28"/>
        </w:rPr>
        <w:t>d</w:t>
      </w:r>
      <w:r>
        <w:rPr>
          <w:spacing w:val="-2"/>
          <w:sz w:val="28"/>
          <w:szCs w:val="28"/>
        </w:rPr>
        <w:t>r</w:t>
      </w:r>
      <w:r>
        <w:rPr>
          <w:spacing w:val="1"/>
          <w:sz w:val="28"/>
          <w:szCs w:val="28"/>
        </w:rPr>
        <w:t>o</w:t>
      </w:r>
      <w:r>
        <w:rPr>
          <w:spacing w:val="-1"/>
          <w:sz w:val="28"/>
          <w:szCs w:val="28"/>
        </w:rPr>
        <w:t>i</w:t>
      </w:r>
      <w:r>
        <w:rPr>
          <w:sz w:val="28"/>
          <w:szCs w:val="28"/>
        </w:rPr>
        <w:t>d</w:t>
      </w:r>
    </w:p>
    <w:p w14:paraId="76C9629F" w14:textId="77777777" w:rsidR="00AE7C60" w:rsidRDefault="00A44FA3" w:rsidP="003E0BA7">
      <w:pPr>
        <w:spacing w:before="25"/>
        <w:ind w:left="154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I</w:t>
      </w:r>
      <w:r>
        <w:rPr>
          <w:spacing w:val="1"/>
          <w:sz w:val="28"/>
          <w:szCs w:val="28"/>
        </w:rPr>
        <w:t>O</w:t>
      </w:r>
      <w:r>
        <w:rPr>
          <w:sz w:val="28"/>
          <w:szCs w:val="28"/>
        </w:rPr>
        <w:t>S</w:t>
      </w:r>
    </w:p>
    <w:p w14:paraId="26D95EAE" w14:textId="77777777" w:rsidR="00AE7C60" w:rsidRDefault="00AE7C60" w:rsidP="003E0BA7">
      <w:pPr>
        <w:spacing w:before="6" w:line="140" w:lineRule="exact"/>
        <w:jc w:val="both"/>
        <w:rPr>
          <w:sz w:val="15"/>
          <w:szCs w:val="15"/>
        </w:rPr>
      </w:pPr>
    </w:p>
    <w:p w14:paraId="7C1208DB" w14:textId="77777777" w:rsidR="00AE7C60" w:rsidRDefault="00AE7C60" w:rsidP="003E0BA7">
      <w:pPr>
        <w:spacing w:line="200" w:lineRule="exact"/>
        <w:jc w:val="both"/>
      </w:pPr>
    </w:p>
    <w:p w14:paraId="5AEABCFB" w14:textId="77777777" w:rsidR="00AE7C60" w:rsidRDefault="00AE7C60" w:rsidP="003E0BA7">
      <w:pPr>
        <w:spacing w:line="200" w:lineRule="exact"/>
        <w:jc w:val="both"/>
      </w:pPr>
    </w:p>
    <w:p w14:paraId="7A60DA19" w14:textId="77777777" w:rsidR="00AE7C60" w:rsidRDefault="00AE7C60" w:rsidP="003E0BA7">
      <w:pPr>
        <w:spacing w:line="200" w:lineRule="exact"/>
        <w:jc w:val="both"/>
      </w:pPr>
    </w:p>
    <w:p w14:paraId="709BE704" w14:textId="77777777" w:rsidR="00AE7C60" w:rsidRDefault="00AE7C60" w:rsidP="003E0BA7">
      <w:pPr>
        <w:spacing w:line="200" w:lineRule="exact"/>
        <w:jc w:val="both"/>
      </w:pPr>
    </w:p>
    <w:p w14:paraId="27FA8110" w14:textId="77777777" w:rsidR="00AE7C60" w:rsidRDefault="00AE7C60" w:rsidP="003E0BA7">
      <w:pPr>
        <w:spacing w:line="200" w:lineRule="exact"/>
        <w:jc w:val="both"/>
      </w:pPr>
    </w:p>
    <w:p w14:paraId="5035F8FC" w14:textId="77777777" w:rsidR="00AE7C60" w:rsidRDefault="00A44FA3" w:rsidP="003E0BA7">
      <w:pPr>
        <w:pStyle w:val="Heading1"/>
        <w:jc w:val="both"/>
        <w:rPr>
          <w:rFonts w:eastAsia="Calibri Light"/>
        </w:rPr>
      </w:pPr>
      <w:bookmarkStart w:id="68" w:name="_Toc88586924"/>
      <w:r>
        <w:rPr>
          <w:rFonts w:eastAsia="Calibri Light"/>
          <w:spacing w:val="-1"/>
        </w:rPr>
        <w:t>8</w:t>
      </w:r>
      <w:r>
        <w:rPr>
          <w:rFonts w:eastAsia="Calibri Light"/>
        </w:rPr>
        <w:t xml:space="preserve">.  </w:t>
      </w:r>
      <w:r>
        <w:rPr>
          <w:rFonts w:eastAsia="Calibri Light"/>
          <w:spacing w:val="22"/>
        </w:rPr>
        <w:t xml:space="preserve"> </w:t>
      </w:r>
      <w:r>
        <w:rPr>
          <w:rFonts w:eastAsia="Calibri Light"/>
        </w:rPr>
        <w:t>Roadmap</w:t>
      </w:r>
      <w:bookmarkEnd w:id="68"/>
    </w:p>
    <w:p w14:paraId="419DC1E6" w14:textId="77777777" w:rsidR="00AE7C60" w:rsidRPr="007E7B99" w:rsidRDefault="00A44FA3" w:rsidP="003E0BA7">
      <w:pPr>
        <w:spacing w:before="37"/>
        <w:ind w:left="100"/>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0</w:t>
      </w:r>
      <w:r w:rsidRPr="007E7B99">
        <w:rPr>
          <w:rFonts w:asciiTheme="majorBidi" w:hAnsiTheme="majorBidi" w:cstheme="majorBidi"/>
          <w:sz w:val="28"/>
          <w:szCs w:val="28"/>
        </w:rPr>
        <w:t>:</w:t>
      </w:r>
    </w:p>
    <w:p w14:paraId="5C24730A" w14:textId="77777777" w:rsidR="00AE7C60" w:rsidRPr="007E7B99" w:rsidRDefault="00AE7C60" w:rsidP="003E0BA7">
      <w:pPr>
        <w:spacing w:before="4" w:line="180" w:lineRule="exact"/>
        <w:jc w:val="both"/>
        <w:rPr>
          <w:rFonts w:asciiTheme="majorBidi" w:hAnsiTheme="majorBidi" w:cstheme="majorBidi"/>
          <w:sz w:val="18"/>
          <w:szCs w:val="18"/>
        </w:rPr>
      </w:pPr>
    </w:p>
    <w:p w14:paraId="319DB2BC" w14:textId="20945DE4"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Ideation (CPG, DEX, CEX, Main-net, DWSM platform, Wallet).</w:t>
      </w:r>
    </w:p>
    <w:p w14:paraId="3FA7B9EC" w14:textId="77777777" w:rsidR="00C32B78" w:rsidRPr="007E7B99" w:rsidRDefault="00A44FA3" w:rsidP="003E0BA7">
      <w:pPr>
        <w:pStyle w:val="ListParagraph"/>
        <w:numPr>
          <w:ilvl w:val="0"/>
          <w:numId w:val="18"/>
        </w:numPr>
        <w:spacing w:before="27" w:line="369" w:lineRule="auto"/>
        <w:ind w:right="7305"/>
        <w:jc w:val="both"/>
        <w:rPr>
          <w:rFonts w:asciiTheme="majorBidi" w:hAnsiTheme="majorBidi" w:cstheme="majorBidi"/>
          <w:sz w:val="28"/>
          <w:szCs w:val="28"/>
        </w:rPr>
      </w:pPr>
      <w:r w:rsidRPr="007E7B99">
        <w:rPr>
          <w:rFonts w:asciiTheme="majorBidi" w:hAnsiTheme="majorBidi" w:cstheme="majorBidi"/>
          <w:sz w:val="28"/>
          <w:szCs w:val="28"/>
        </w:rPr>
        <w:t xml:space="preserve">Strategy. </w:t>
      </w:r>
    </w:p>
    <w:p w14:paraId="1F587066" w14:textId="52720156" w:rsidR="00AE7C60" w:rsidRPr="007E7B99" w:rsidRDefault="00A44FA3" w:rsidP="003E0BA7">
      <w:pPr>
        <w:spacing w:before="37"/>
        <w:ind w:left="100"/>
        <w:jc w:val="both"/>
        <w:rPr>
          <w:rFonts w:asciiTheme="majorBidi" w:hAnsiTheme="majorBidi" w:cstheme="majorBidi"/>
          <w:spacing w:val="1"/>
          <w:sz w:val="28"/>
          <w:szCs w:val="28"/>
        </w:rPr>
      </w:pPr>
      <w:r w:rsidRPr="007E7B99">
        <w:rPr>
          <w:rFonts w:asciiTheme="majorBidi" w:hAnsiTheme="majorBidi" w:cstheme="majorBidi"/>
          <w:spacing w:val="1"/>
          <w:sz w:val="28"/>
          <w:szCs w:val="28"/>
        </w:rPr>
        <w:lastRenderedPageBreak/>
        <w:t>Q1-2021:</w:t>
      </w:r>
    </w:p>
    <w:p w14:paraId="7AAA2970" w14:textId="77777777" w:rsidR="00C32B78" w:rsidRPr="007E7B99" w:rsidRDefault="00C32B78" w:rsidP="003E0BA7">
      <w:pPr>
        <w:spacing w:before="37"/>
        <w:ind w:left="100"/>
        <w:jc w:val="both"/>
        <w:rPr>
          <w:rFonts w:asciiTheme="majorBidi" w:hAnsiTheme="majorBidi" w:cstheme="majorBidi"/>
          <w:spacing w:val="1"/>
          <w:sz w:val="28"/>
          <w:szCs w:val="28"/>
        </w:rPr>
      </w:pPr>
    </w:p>
    <w:p w14:paraId="4C16AC3D" w14:textId="0E5F3CDD" w:rsidR="00C32B78"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Ecosystem design. </w:t>
      </w:r>
    </w:p>
    <w:p w14:paraId="76AEA94C" w14:textId="6FADA3C3"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Mission, vision, initial strategy, key milestone</w:t>
      </w:r>
    </w:p>
    <w:p w14:paraId="1EDCB839" w14:textId="0B335A2A" w:rsidR="00AE7C60" w:rsidRPr="007E7B99" w:rsidRDefault="00A44FA3" w:rsidP="003E0BA7">
      <w:pPr>
        <w:spacing w:before="18" w:line="369" w:lineRule="auto"/>
        <w:ind w:right="6225"/>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10D8F29A" w14:textId="03B1F5A7"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Branding, Logo, Name.</w:t>
      </w:r>
    </w:p>
    <w:p w14:paraId="3AEB1F4B" w14:textId="0DDE75B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Releasing Whitepaper.</w:t>
      </w:r>
    </w:p>
    <w:p w14:paraId="7EDE597D" w14:textId="72E56E03"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Social networks.</w:t>
      </w:r>
    </w:p>
    <w:p w14:paraId="57965EB2" w14:textId="7438AAE9"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Launching official website and channels.</w:t>
      </w:r>
    </w:p>
    <w:p w14:paraId="3FA21060" w14:textId="183906D0" w:rsidR="00AE7C60" w:rsidRPr="007E7B99"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Expanding the team.</w:t>
      </w:r>
    </w:p>
    <w:p w14:paraId="27194F98" w14:textId="69E0A959" w:rsidR="00C32B78" w:rsidRDefault="00A44FA3"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CPG development. </w:t>
      </w:r>
    </w:p>
    <w:p w14:paraId="6ACDAAE6" w14:textId="7512F851"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w:t>
      </w:r>
      <w:r w:rsidRPr="007E7B99">
        <w:rPr>
          <w:rFonts w:asciiTheme="majorBidi" w:hAnsiTheme="majorBidi" w:cstheme="majorBidi"/>
          <w:sz w:val="28"/>
          <w:szCs w:val="28"/>
        </w:rPr>
        <w:t>development</w:t>
      </w:r>
    </w:p>
    <w:p w14:paraId="110F545C" w14:textId="77777777" w:rsidR="00C32B78" w:rsidRPr="007E7B99" w:rsidRDefault="00C32B78" w:rsidP="003E0BA7">
      <w:pPr>
        <w:pStyle w:val="ListParagraph"/>
        <w:jc w:val="both"/>
        <w:rPr>
          <w:rFonts w:asciiTheme="majorBidi" w:hAnsiTheme="majorBidi" w:cstheme="majorBidi"/>
          <w:spacing w:val="1"/>
          <w:sz w:val="28"/>
          <w:szCs w:val="28"/>
        </w:rPr>
      </w:pPr>
    </w:p>
    <w:p w14:paraId="475AF8DC" w14:textId="60AFD471" w:rsidR="00AE7C60" w:rsidRPr="007E7B99" w:rsidRDefault="00A44FA3" w:rsidP="003E0BA7">
      <w:pPr>
        <w:spacing w:line="369" w:lineRule="auto"/>
        <w:ind w:right="6179"/>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4969D429" w14:textId="05F5D654"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Early Private investor</w:t>
      </w:r>
    </w:p>
    <w:p w14:paraId="221BE33C" w14:textId="21C074E5" w:rsidR="00BE5304"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Pre-ICO development</w:t>
      </w:r>
    </w:p>
    <w:p w14:paraId="6F513BD9" w14:textId="7E35B2F0" w:rsidR="004430ED" w:rsidRPr="004430ED" w:rsidRDefault="004430ED" w:rsidP="004430ED">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 xml:space="preserve">ICO </w:t>
      </w:r>
      <w:r w:rsidRPr="00A525AA">
        <w:rPr>
          <w:rFonts w:asciiTheme="majorBidi" w:hAnsiTheme="majorBidi" w:cstheme="majorBidi"/>
          <w:sz w:val="28"/>
          <w:szCs w:val="28"/>
        </w:rPr>
        <w:t>Launchpad</w:t>
      </w:r>
      <w:r>
        <w:rPr>
          <w:rFonts w:asciiTheme="majorBidi" w:hAnsiTheme="majorBidi" w:cstheme="majorBidi"/>
          <w:sz w:val="28"/>
          <w:szCs w:val="28"/>
        </w:rPr>
        <w:t xml:space="preserve"> release</w:t>
      </w:r>
    </w:p>
    <w:p w14:paraId="27949CA7" w14:textId="1D992918" w:rsidR="00BE5304" w:rsidRPr="007E7B99" w:rsidRDefault="00BE5304" w:rsidP="003E0BA7">
      <w:pPr>
        <w:pStyle w:val="ListParagraph"/>
        <w:numPr>
          <w:ilvl w:val="0"/>
          <w:numId w:val="18"/>
        </w:numPr>
        <w:jc w:val="both"/>
        <w:rPr>
          <w:rFonts w:asciiTheme="majorBidi" w:hAnsiTheme="majorBidi" w:cstheme="majorBidi"/>
          <w:sz w:val="28"/>
          <w:szCs w:val="28"/>
        </w:rPr>
      </w:pPr>
      <w:r w:rsidRPr="007E7B99">
        <w:rPr>
          <w:rFonts w:asciiTheme="majorBidi" w:hAnsiTheme="majorBidi" w:cstheme="majorBidi"/>
          <w:sz w:val="28"/>
          <w:szCs w:val="28"/>
        </w:rPr>
        <w:t>ICO event</w:t>
      </w:r>
    </w:p>
    <w:p w14:paraId="0939F8BE" w14:textId="77777777" w:rsidR="00BE5304" w:rsidRPr="007E7B99" w:rsidRDefault="00BE5304" w:rsidP="003E0BA7">
      <w:pPr>
        <w:pStyle w:val="ListParagraph"/>
        <w:ind w:left="976"/>
        <w:jc w:val="both"/>
        <w:rPr>
          <w:rFonts w:asciiTheme="majorBidi" w:hAnsiTheme="majorBidi" w:cstheme="majorBidi"/>
          <w:sz w:val="28"/>
          <w:szCs w:val="28"/>
        </w:rPr>
      </w:pPr>
    </w:p>
    <w:p w14:paraId="01B96D72" w14:textId="5B7A9884" w:rsidR="00AE7C60" w:rsidRPr="007E7B99" w:rsidRDefault="00A44FA3" w:rsidP="003E0BA7">
      <w:pPr>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p>
    <w:p w14:paraId="3D15313B" w14:textId="042033F8" w:rsidR="00BE5304" w:rsidRPr="007E7B99" w:rsidRDefault="00BE5304" w:rsidP="003E0BA7">
      <w:pPr>
        <w:pStyle w:val="ListParagraph"/>
        <w:numPr>
          <w:ilvl w:val="0"/>
          <w:numId w:val="20"/>
        </w:numPr>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763D1409" w14:textId="19CF3446" w:rsidR="005620EB" w:rsidRPr="007E7B99" w:rsidRDefault="00A44FA3" w:rsidP="003E0BA7">
      <w:pPr>
        <w:pStyle w:val="ListParagraph"/>
        <w:numPr>
          <w:ilvl w:val="0"/>
          <w:numId w:val="20"/>
        </w:numPr>
        <w:spacing w:line="369" w:lineRule="auto"/>
        <w:ind w:right="6164"/>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 xml:space="preserve">. </w:t>
      </w:r>
    </w:p>
    <w:p w14:paraId="4E32926F" w14:textId="44EDE1E8" w:rsidR="00201BDA" w:rsidRPr="007E7B99" w:rsidRDefault="00A44FA3" w:rsidP="003E0BA7">
      <w:pPr>
        <w:spacing w:line="369" w:lineRule="auto"/>
        <w:ind w:left="100" w:right="6164"/>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75006768" w14:textId="3CE892A0" w:rsidR="002246EC" w:rsidRPr="007E7B99" w:rsidRDefault="002246EC" w:rsidP="00A525AA">
      <w:pPr>
        <w:pStyle w:val="ListParagraph"/>
        <w:numPr>
          <w:ilvl w:val="0"/>
          <w:numId w:val="20"/>
        </w:numPr>
        <w:ind w:right="810"/>
        <w:jc w:val="both"/>
        <w:rPr>
          <w:rFonts w:asciiTheme="majorBidi" w:hAnsiTheme="majorBidi" w:cstheme="majorBidi"/>
          <w:sz w:val="28"/>
          <w:szCs w:val="28"/>
        </w:rPr>
      </w:pPr>
      <w:r w:rsidRPr="007E7B99">
        <w:rPr>
          <w:rFonts w:asciiTheme="majorBidi" w:hAnsiTheme="majorBidi" w:cstheme="majorBidi"/>
          <w:sz w:val="28"/>
          <w:szCs w:val="28"/>
        </w:rPr>
        <w:t>CPG development.</w:t>
      </w:r>
    </w:p>
    <w:p w14:paraId="428F1EE4" w14:textId="525879AA" w:rsidR="00AE7C60" w:rsidRPr="007E7B99" w:rsidRDefault="00A44FA3" w:rsidP="00A525AA">
      <w:pPr>
        <w:pStyle w:val="ListParagraph"/>
        <w:numPr>
          <w:ilvl w:val="0"/>
          <w:numId w:val="21"/>
        </w:numPr>
        <w:spacing w:line="240" w:lineRule="auto"/>
        <w:ind w:left="979" w:right="806" w:hanging="518"/>
        <w:jc w:val="both"/>
        <w:rPr>
          <w:rFonts w:asciiTheme="majorBidi" w:hAnsiTheme="majorBidi" w:cstheme="majorBidi"/>
          <w:sz w:val="28"/>
          <w:szCs w:val="28"/>
        </w:rPr>
      </w:pPr>
      <w:r w:rsidRPr="007E7B99">
        <w:rPr>
          <w:rFonts w:asciiTheme="majorBidi" w:hAnsiTheme="majorBidi" w:cstheme="majorBidi"/>
          <w:sz w:val="28"/>
          <w:szCs w:val="28"/>
        </w:rPr>
        <w:t>S</w:t>
      </w:r>
      <w:r w:rsidRPr="007E7B99">
        <w:rPr>
          <w:rFonts w:asciiTheme="majorBidi" w:hAnsiTheme="majorBidi" w:cstheme="majorBidi"/>
          <w:spacing w:val="1"/>
          <w:sz w:val="28"/>
          <w:szCs w:val="28"/>
        </w:rPr>
        <w:t>t</w:t>
      </w:r>
      <w:r w:rsidRPr="007E7B99">
        <w:rPr>
          <w:rFonts w:asciiTheme="majorBidi" w:hAnsiTheme="majorBidi" w:cstheme="majorBidi"/>
          <w:sz w:val="28"/>
          <w:szCs w:val="28"/>
        </w:rPr>
        <w:t>r</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z w:val="28"/>
          <w:szCs w:val="28"/>
        </w:rPr>
        <w:t>s</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t</w:t>
      </w:r>
      <w:r w:rsidR="00E34E68" w:rsidRPr="007E7B99">
        <w:rPr>
          <w:rFonts w:asciiTheme="majorBidi" w:hAnsiTheme="majorBidi" w:cstheme="majorBidi"/>
          <w:sz w:val="28"/>
          <w:szCs w:val="28"/>
        </w:rPr>
        <w:t xml:space="preserve"> and</w:t>
      </w:r>
      <w:r w:rsidRPr="007E7B99">
        <w:rPr>
          <w:rFonts w:asciiTheme="majorBidi" w:hAnsiTheme="majorBidi" w:cstheme="majorBidi"/>
          <w:spacing w:val="-1"/>
          <w:sz w:val="28"/>
          <w:szCs w:val="28"/>
        </w:rPr>
        <w:t xml:space="preserve"> </w:t>
      </w:r>
      <w:r w:rsidR="00E259AA" w:rsidRPr="007E7B99">
        <w:rPr>
          <w:rFonts w:asciiTheme="majorBidi" w:hAnsiTheme="majorBidi" w:cstheme="majorBidi"/>
          <w:spacing w:val="-1"/>
          <w:sz w:val="28"/>
          <w:szCs w:val="28"/>
        </w:rPr>
        <w:t>d</w:t>
      </w:r>
      <w:r w:rsidRPr="007E7B99">
        <w:rPr>
          <w:rFonts w:asciiTheme="majorBidi" w:hAnsiTheme="majorBidi" w:cstheme="majorBidi"/>
          <w:sz w:val="28"/>
          <w:szCs w:val="28"/>
        </w:rPr>
        <w:t>e</w:t>
      </w:r>
      <w:r w:rsidRPr="007E7B99">
        <w:rPr>
          <w:rFonts w:asciiTheme="majorBidi" w:hAnsiTheme="majorBidi" w:cstheme="majorBidi"/>
          <w:spacing w:val="-1"/>
          <w:sz w:val="28"/>
          <w:szCs w:val="28"/>
        </w:rPr>
        <w:t>bu</w:t>
      </w:r>
      <w:r w:rsidRPr="007E7B99">
        <w:rPr>
          <w:rFonts w:asciiTheme="majorBidi" w:hAnsiTheme="majorBidi" w:cstheme="majorBidi"/>
          <w:spacing w:val="1"/>
          <w:sz w:val="28"/>
          <w:szCs w:val="28"/>
        </w:rPr>
        <w:t>g</w:t>
      </w:r>
      <w:r w:rsidRPr="007E7B99">
        <w:rPr>
          <w:rFonts w:asciiTheme="majorBidi" w:hAnsiTheme="majorBidi" w:cstheme="majorBidi"/>
          <w:sz w:val="28"/>
          <w:szCs w:val="28"/>
        </w:rPr>
        <w:t>,</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i</w:t>
      </w:r>
      <w:r w:rsidRPr="007E7B99">
        <w:rPr>
          <w:rFonts w:asciiTheme="majorBidi" w:hAnsiTheme="majorBidi" w:cstheme="majorBidi"/>
          <w:spacing w:val="-3"/>
          <w:sz w:val="28"/>
          <w:szCs w:val="28"/>
        </w:rPr>
        <w:t>m</w:t>
      </w:r>
      <w:r w:rsidRPr="007E7B99">
        <w:rPr>
          <w:rFonts w:asciiTheme="majorBidi" w:hAnsiTheme="majorBidi" w:cstheme="majorBidi"/>
          <w:spacing w:val="1"/>
          <w:sz w:val="28"/>
          <w:szCs w:val="28"/>
        </w:rPr>
        <w:t>p</w:t>
      </w:r>
      <w:r w:rsidRPr="007E7B99">
        <w:rPr>
          <w:rFonts w:asciiTheme="majorBidi" w:hAnsiTheme="majorBidi" w:cstheme="majorBidi"/>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z w:val="28"/>
          <w:szCs w:val="28"/>
        </w:rPr>
        <w:t>me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78BD7B03" w14:textId="61033DE9" w:rsidR="00A525AA" w:rsidRDefault="00A44FA3" w:rsidP="00A525AA">
      <w:pPr>
        <w:pStyle w:val="ListParagraph"/>
        <w:numPr>
          <w:ilvl w:val="0"/>
          <w:numId w:val="21"/>
        </w:numPr>
        <w:spacing w:line="369" w:lineRule="auto"/>
        <w:ind w:right="810"/>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3"/>
          <w:sz w:val="28"/>
          <w:szCs w:val="28"/>
        </w:rPr>
        <w:t>t</w:t>
      </w:r>
      <w:r w:rsidRPr="007E7B99">
        <w:rPr>
          <w:rFonts w:asciiTheme="majorBidi" w:hAnsiTheme="majorBidi" w:cstheme="majorBidi"/>
          <w:sz w:val="28"/>
          <w:szCs w:val="28"/>
        </w:rPr>
        <w:t xml:space="preserve">. </w:t>
      </w:r>
    </w:p>
    <w:p w14:paraId="546AF846" w14:textId="77777777" w:rsidR="00A525AA" w:rsidRDefault="00A525AA">
      <w:pPr>
        <w:rPr>
          <w:rFonts w:asciiTheme="majorBidi" w:eastAsiaTheme="minorHAnsi" w:hAnsiTheme="majorBidi" w:cstheme="majorBidi"/>
          <w:sz w:val="28"/>
          <w:szCs w:val="28"/>
        </w:rPr>
      </w:pPr>
      <w:r>
        <w:rPr>
          <w:rFonts w:asciiTheme="majorBidi" w:hAnsiTheme="majorBidi" w:cstheme="majorBidi"/>
          <w:sz w:val="28"/>
          <w:szCs w:val="28"/>
        </w:rPr>
        <w:br w:type="page"/>
      </w:r>
    </w:p>
    <w:p w14:paraId="07A0F935" w14:textId="137405FE" w:rsidR="00AE7C60" w:rsidRPr="007E7B99" w:rsidRDefault="00A44FA3" w:rsidP="003E0BA7">
      <w:pPr>
        <w:spacing w:line="369" w:lineRule="auto"/>
        <w:ind w:left="100" w:right="6162"/>
        <w:jc w:val="both"/>
        <w:rPr>
          <w:rFonts w:asciiTheme="majorBidi" w:hAnsiTheme="majorBidi" w:cstheme="majorBidi"/>
          <w:sz w:val="28"/>
          <w:szCs w:val="28"/>
        </w:rPr>
      </w:pPr>
      <w:r w:rsidRPr="007E7B99">
        <w:rPr>
          <w:rFonts w:asciiTheme="majorBidi" w:hAnsiTheme="majorBidi" w:cstheme="majorBidi"/>
          <w:spacing w:val="1"/>
          <w:sz w:val="28"/>
          <w:szCs w:val="28"/>
        </w:rPr>
        <w:lastRenderedPageBreak/>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6516A442" w14:textId="2553EFB7" w:rsidR="00BE5304" w:rsidRPr="007E7B99" w:rsidRDefault="00BE5304" w:rsidP="003E0BA7">
      <w:pPr>
        <w:pStyle w:val="ListParagraph"/>
        <w:numPr>
          <w:ilvl w:val="0"/>
          <w:numId w:val="21"/>
        </w:numPr>
        <w:spacing w:line="369" w:lineRule="auto"/>
        <w:ind w:right="3690"/>
        <w:jc w:val="both"/>
        <w:rPr>
          <w:rFonts w:asciiTheme="majorBidi" w:hAnsiTheme="majorBidi" w:cstheme="majorBidi"/>
          <w:sz w:val="28"/>
          <w:szCs w:val="28"/>
        </w:rPr>
      </w:pPr>
      <w:r w:rsidRPr="007E7B99">
        <w:rPr>
          <w:rFonts w:asciiTheme="majorBidi" w:hAnsiTheme="majorBidi" w:cstheme="majorBidi"/>
          <w:sz w:val="28"/>
          <w:szCs w:val="28"/>
        </w:rPr>
        <w:t>CEX development</w:t>
      </w:r>
    </w:p>
    <w:p w14:paraId="201FF55B" w14:textId="09E62A5C" w:rsidR="002246EC" w:rsidRPr="004430ED" w:rsidRDefault="002246EC" w:rsidP="004430ED">
      <w:pPr>
        <w:pStyle w:val="ListParagraph"/>
        <w:numPr>
          <w:ilvl w:val="0"/>
          <w:numId w:val="21"/>
        </w:numPr>
        <w:jc w:val="both"/>
        <w:rPr>
          <w:rFonts w:asciiTheme="majorBidi" w:hAnsiTheme="majorBidi" w:cstheme="majorBidi"/>
          <w:sz w:val="28"/>
          <w:szCs w:val="28"/>
        </w:rPr>
      </w:pPr>
      <w:r w:rsidRPr="007E7B99">
        <w:rPr>
          <w:rFonts w:asciiTheme="majorBidi" w:hAnsiTheme="majorBidi" w:cstheme="majorBidi"/>
          <w:sz w:val="28"/>
          <w:szCs w:val="28"/>
        </w:rPr>
        <w:t>Launching basic CPG.</w:t>
      </w:r>
    </w:p>
    <w:p w14:paraId="6274DF39" w14:textId="77777777" w:rsidR="005620EB" w:rsidRPr="007E7B99" w:rsidRDefault="005620EB" w:rsidP="003E0BA7">
      <w:pPr>
        <w:spacing w:before="18"/>
        <w:jc w:val="both"/>
        <w:rPr>
          <w:rFonts w:asciiTheme="majorBidi" w:hAnsiTheme="majorBidi" w:cstheme="majorBidi"/>
          <w:sz w:val="28"/>
          <w:szCs w:val="28"/>
        </w:rPr>
      </w:pPr>
    </w:p>
    <w:p w14:paraId="226D3047" w14:textId="008A6137" w:rsidR="00AE7C60" w:rsidRPr="007E7B99" w:rsidRDefault="00A44FA3" w:rsidP="003E0BA7">
      <w:pPr>
        <w:spacing w:before="18"/>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57C033C6" w14:textId="77777777" w:rsidR="005620EB" w:rsidRPr="007E7B99" w:rsidRDefault="005620EB" w:rsidP="003E0BA7">
      <w:pPr>
        <w:spacing w:before="18"/>
        <w:jc w:val="both"/>
        <w:rPr>
          <w:rFonts w:asciiTheme="majorBidi" w:hAnsiTheme="majorBidi" w:cstheme="majorBidi"/>
          <w:sz w:val="28"/>
          <w:szCs w:val="28"/>
        </w:rPr>
      </w:pPr>
    </w:p>
    <w:p w14:paraId="05328C3B" w14:textId="2837E3E7" w:rsidR="00BE5304" w:rsidRPr="007E7B99" w:rsidRDefault="00BE5304"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ADD04D0"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Mobile Application development. </w:t>
      </w:r>
    </w:p>
    <w:p w14:paraId="032EDB21" w14:textId="77777777" w:rsidR="002246EC" w:rsidRPr="007E7B99" w:rsidRDefault="002246EC" w:rsidP="003E0BA7">
      <w:pPr>
        <w:pStyle w:val="ListParagraph"/>
        <w:spacing w:before="18"/>
        <w:ind w:left="1436"/>
        <w:jc w:val="both"/>
        <w:rPr>
          <w:rFonts w:asciiTheme="majorBidi" w:hAnsiTheme="majorBidi" w:cstheme="majorBidi"/>
          <w:sz w:val="28"/>
          <w:szCs w:val="28"/>
        </w:rPr>
      </w:pPr>
    </w:p>
    <w:p w14:paraId="1DC580E9" w14:textId="02ECE23E" w:rsidR="00AE7C60" w:rsidRPr="007E7B99" w:rsidRDefault="00A44FA3" w:rsidP="003E0BA7">
      <w:pPr>
        <w:spacing w:line="369" w:lineRule="auto"/>
        <w:ind w:right="7081"/>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4</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p>
    <w:p w14:paraId="4117C6BF" w14:textId="51172C1E" w:rsidR="00AE7C60" w:rsidRPr="007E7B99" w:rsidRDefault="00A44FA3" w:rsidP="003E0BA7">
      <w:pPr>
        <w:pStyle w:val="ListParagraph"/>
        <w:numPr>
          <w:ilvl w:val="0"/>
          <w:numId w:val="22"/>
        </w:numPr>
        <w:spacing w:before="18"/>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l</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p</w:t>
      </w:r>
      <w:r w:rsidRPr="007E7B99">
        <w:rPr>
          <w:rFonts w:asciiTheme="majorBidi" w:hAnsiTheme="majorBidi" w:cstheme="majorBidi"/>
          <w:spacing w:val="-3"/>
          <w:sz w:val="28"/>
          <w:szCs w:val="28"/>
        </w:rPr>
        <w:t>m</w:t>
      </w:r>
      <w:r w:rsidRPr="007E7B99">
        <w:rPr>
          <w:rFonts w:asciiTheme="majorBidi" w:hAnsiTheme="majorBidi" w:cstheme="majorBidi"/>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z w:val="28"/>
          <w:szCs w:val="28"/>
        </w:rPr>
        <w:t>.</w:t>
      </w:r>
    </w:p>
    <w:p w14:paraId="09F76B87" w14:textId="77777777" w:rsidR="005620EB"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C</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L</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c</w:t>
      </w:r>
      <w:r w:rsidRPr="007E7B99">
        <w:rPr>
          <w:rFonts w:asciiTheme="majorBidi" w:hAnsiTheme="majorBidi" w:cstheme="majorBidi"/>
          <w:sz w:val="28"/>
          <w:szCs w:val="28"/>
        </w:rPr>
        <w:t>h</w:t>
      </w:r>
    </w:p>
    <w:p w14:paraId="090FE791" w14:textId="77777777" w:rsidR="00C106AF" w:rsidRPr="007E7B99" w:rsidRDefault="00A44FA3" w:rsidP="003E0BA7">
      <w:pPr>
        <w:pStyle w:val="ListParagraph"/>
        <w:numPr>
          <w:ilvl w:val="0"/>
          <w:numId w:val="22"/>
        </w:numPr>
        <w:spacing w:line="367" w:lineRule="auto"/>
        <w:ind w:right="171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34B7A9FE" w14:textId="168BB79E" w:rsidR="00AE7C60" w:rsidRPr="007E7B99" w:rsidRDefault="00A44FA3" w:rsidP="003E0BA7">
      <w:pPr>
        <w:spacing w:line="367" w:lineRule="auto"/>
        <w:ind w:right="3127"/>
        <w:jc w:val="both"/>
        <w:rPr>
          <w:rFonts w:asciiTheme="majorBidi" w:hAnsiTheme="majorBidi" w:cstheme="majorBidi"/>
          <w:sz w:val="28"/>
          <w:szCs w:val="28"/>
        </w:rPr>
      </w:pPr>
      <w:r w:rsidRPr="007E7B99">
        <w:rPr>
          <w:rFonts w:asciiTheme="majorBidi" w:hAnsiTheme="majorBidi" w:cstheme="majorBidi"/>
          <w:sz w:val="28"/>
          <w:szCs w:val="28"/>
        </w:rPr>
        <w:t xml:space="preserve"> </w:t>
      </w: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1</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BA9FB37" w14:textId="372387F6" w:rsidR="00AE7C60" w:rsidRPr="007E7B99" w:rsidRDefault="00A44FA3" w:rsidP="003E0BA7">
      <w:pPr>
        <w:pStyle w:val="ListParagraph"/>
        <w:numPr>
          <w:ilvl w:val="0"/>
          <w:numId w:val="22"/>
        </w:numPr>
        <w:spacing w:before="23"/>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ng</w:t>
      </w:r>
      <w:r w:rsidRPr="007E7B99">
        <w:rPr>
          <w:rFonts w:asciiTheme="majorBidi" w:hAnsiTheme="majorBidi" w:cstheme="majorBidi"/>
          <w:sz w:val="28"/>
          <w:szCs w:val="28"/>
        </w:rPr>
        <w:t>.</w:t>
      </w:r>
    </w:p>
    <w:p w14:paraId="63171D02" w14:textId="4342FE6E"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w:t>
      </w:r>
      <w:r w:rsidRPr="007E7B99">
        <w:rPr>
          <w:rFonts w:asciiTheme="majorBidi" w:hAnsiTheme="majorBidi" w:cstheme="majorBidi"/>
          <w:spacing w:val="1"/>
          <w:sz w:val="28"/>
          <w:szCs w:val="28"/>
        </w:rPr>
        <w:t>o</w:t>
      </w:r>
      <w:r w:rsidRPr="007E7B99">
        <w:rPr>
          <w:rFonts w:asciiTheme="majorBidi" w:hAnsiTheme="majorBidi" w:cstheme="majorBidi"/>
          <w:sz w:val="28"/>
          <w:szCs w:val="28"/>
        </w:rPr>
        <w:t xml:space="preserve">re </w:t>
      </w:r>
      <w:r w:rsidRPr="007E7B99">
        <w:rPr>
          <w:rFonts w:asciiTheme="majorBidi" w:hAnsiTheme="majorBidi" w:cstheme="majorBidi"/>
          <w:spacing w:val="-3"/>
          <w:sz w:val="28"/>
          <w:szCs w:val="28"/>
        </w:rPr>
        <w:t>c</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s</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t</w:t>
      </w:r>
      <w:r w:rsidRPr="007E7B99">
        <w:rPr>
          <w:rFonts w:asciiTheme="majorBidi" w:hAnsiTheme="majorBidi" w:cstheme="majorBidi"/>
          <w:sz w:val="28"/>
          <w:szCs w:val="28"/>
        </w:rPr>
        <w:t>o</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s</w:t>
      </w:r>
      <w:r w:rsidRPr="007E7B99">
        <w:rPr>
          <w:rFonts w:asciiTheme="majorBidi" w:hAnsiTheme="majorBidi" w:cstheme="majorBidi"/>
          <w:spacing w:val="-1"/>
          <w:sz w:val="28"/>
          <w:szCs w:val="28"/>
        </w:rPr>
        <w:t>u</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p</w:t>
      </w:r>
      <w:r w:rsidRPr="007E7B99">
        <w:rPr>
          <w:rFonts w:asciiTheme="majorBidi" w:hAnsiTheme="majorBidi" w:cstheme="majorBidi"/>
          <w:spacing w:val="1"/>
          <w:sz w:val="28"/>
          <w:szCs w:val="28"/>
        </w:rPr>
        <w:t>o</w:t>
      </w:r>
      <w:r w:rsidRPr="007E7B99">
        <w:rPr>
          <w:rFonts w:asciiTheme="majorBidi" w:hAnsiTheme="majorBidi" w:cstheme="majorBidi"/>
          <w:spacing w:val="-2"/>
          <w:sz w:val="28"/>
          <w:szCs w:val="28"/>
        </w:rPr>
        <w:t>r</w:t>
      </w:r>
      <w:r w:rsidRPr="007E7B99">
        <w:rPr>
          <w:rFonts w:asciiTheme="majorBidi" w:hAnsiTheme="majorBidi" w:cstheme="majorBidi"/>
          <w:sz w:val="28"/>
          <w:szCs w:val="28"/>
        </w:rPr>
        <w:t>t</w:t>
      </w:r>
      <w:r w:rsidRPr="007E7B99">
        <w:rPr>
          <w:rFonts w:asciiTheme="majorBidi" w:hAnsiTheme="majorBidi" w:cstheme="majorBidi"/>
          <w:spacing w:val="1"/>
          <w:sz w:val="28"/>
          <w:szCs w:val="28"/>
        </w:rPr>
        <w:t xml:space="preserve"> </w:t>
      </w:r>
      <w:r w:rsidRPr="007E7B99">
        <w:rPr>
          <w:rFonts w:asciiTheme="majorBidi" w:hAnsiTheme="majorBidi" w:cstheme="majorBidi"/>
          <w:spacing w:val="-2"/>
          <w:sz w:val="28"/>
          <w:szCs w:val="28"/>
        </w:rPr>
        <w:t>o</w:t>
      </w:r>
      <w:r w:rsidRPr="007E7B99">
        <w:rPr>
          <w:rFonts w:asciiTheme="majorBidi" w:hAnsiTheme="majorBidi" w:cstheme="majorBidi"/>
          <w:sz w:val="28"/>
          <w:szCs w:val="28"/>
        </w:rPr>
        <w:t>n</w:t>
      </w:r>
      <w:r w:rsidRPr="007E7B99">
        <w:rPr>
          <w:rFonts w:asciiTheme="majorBidi" w:hAnsiTheme="majorBidi" w:cstheme="majorBidi"/>
          <w:spacing w:val="1"/>
          <w:sz w:val="28"/>
          <w:szCs w:val="28"/>
        </w:rPr>
        <w:t xml:space="preserve"> </w:t>
      </w:r>
      <w:r w:rsidRPr="007E7B99">
        <w:rPr>
          <w:rFonts w:asciiTheme="majorBidi" w:hAnsiTheme="majorBidi" w:cstheme="majorBidi"/>
          <w:sz w:val="28"/>
          <w:szCs w:val="28"/>
        </w:rPr>
        <w:t>C</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z w:val="28"/>
          <w:szCs w:val="28"/>
        </w:rPr>
        <w:t>.</w:t>
      </w:r>
    </w:p>
    <w:p w14:paraId="659762C4" w14:textId="1B28AB96"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Im</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r</w:t>
      </w:r>
      <w:r w:rsidRPr="007E7B99">
        <w:rPr>
          <w:rFonts w:asciiTheme="majorBidi" w:hAnsiTheme="majorBidi" w:cstheme="majorBidi"/>
          <w:spacing w:val="-1"/>
          <w:sz w:val="28"/>
          <w:szCs w:val="28"/>
        </w:rPr>
        <w:t>o</w:t>
      </w:r>
      <w:r w:rsidRPr="007E7B99">
        <w:rPr>
          <w:rFonts w:asciiTheme="majorBidi" w:hAnsiTheme="majorBidi" w:cstheme="majorBidi"/>
          <w:spacing w:val="1"/>
          <w:sz w:val="28"/>
          <w:szCs w:val="28"/>
        </w:rPr>
        <w:t>v</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2201E7A9" w14:textId="77777777" w:rsidR="00BE5304" w:rsidRPr="007E7B99" w:rsidRDefault="00BE5304"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s</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gn</w:t>
      </w:r>
      <w:r w:rsidRPr="007E7B99">
        <w:rPr>
          <w:rFonts w:asciiTheme="majorBidi" w:hAnsiTheme="majorBidi" w:cstheme="majorBidi"/>
          <w:sz w:val="28"/>
          <w:szCs w:val="28"/>
        </w:rPr>
        <w:t>.</w:t>
      </w:r>
    </w:p>
    <w:p w14:paraId="3477AA61" w14:textId="77777777" w:rsidR="002246EC" w:rsidRPr="007E7B99" w:rsidRDefault="002246EC"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Main-net design. </w:t>
      </w:r>
    </w:p>
    <w:p w14:paraId="11141EE1" w14:textId="2EF5665E"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 xml:space="preserve">STO </w:t>
      </w:r>
      <w:r w:rsidR="002246EC" w:rsidRPr="007E7B99">
        <w:rPr>
          <w:rFonts w:asciiTheme="majorBidi" w:hAnsiTheme="majorBidi" w:cstheme="majorBidi"/>
          <w:sz w:val="28"/>
          <w:szCs w:val="28"/>
        </w:rPr>
        <w:t>design</w:t>
      </w:r>
    </w:p>
    <w:p w14:paraId="024B68D8" w14:textId="77777777" w:rsidR="00BE5304" w:rsidRPr="007E7B99" w:rsidRDefault="00BE5304" w:rsidP="003E0BA7">
      <w:pPr>
        <w:pStyle w:val="ListParagraph"/>
        <w:ind w:left="1436"/>
        <w:jc w:val="both"/>
        <w:rPr>
          <w:rFonts w:asciiTheme="majorBidi" w:hAnsiTheme="majorBidi" w:cstheme="majorBidi"/>
          <w:sz w:val="28"/>
          <w:szCs w:val="28"/>
        </w:rPr>
      </w:pPr>
    </w:p>
    <w:p w14:paraId="7BB4DC8E" w14:textId="77777777" w:rsidR="00AE7C60" w:rsidRPr="007E7B99" w:rsidRDefault="00AE7C60" w:rsidP="003E0BA7">
      <w:pPr>
        <w:spacing w:before="4" w:line="180" w:lineRule="exact"/>
        <w:jc w:val="both"/>
        <w:rPr>
          <w:rFonts w:asciiTheme="majorBidi" w:hAnsiTheme="majorBidi" w:cstheme="majorBidi"/>
          <w:sz w:val="18"/>
          <w:szCs w:val="18"/>
        </w:rPr>
      </w:pPr>
    </w:p>
    <w:p w14:paraId="647E2E3E" w14:textId="381372E1" w:rsidR="00AE7C60" w:rsidRPr="007E7B99" w:rsidRDefault="00A44FA3" w:rsidP="003E0BA7">
      <w:pPr>
        <w:spacing w:line="369" w:lineRule="auto"/>
        <w:ind w:right="641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2</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E859C70" w14:textId="1B4875E4" w:rsidR="00AE7C60" w:rsidRPr="007E7B99" w:rsidRDefault="00A44FA3" w:rsidP="003E0BA7">
      <w:pPr>
        <w:pStyle w:val="ListParagraph"/>
        <w:numPr>
          <w:ilvl w:val="0"/>
          <w:numId w:val="22"/>
        </w:numPr>
        <w:spacing w:before="21"/>
        <w:jc w:val="both"/>
        <w:rPr>
          <w:rFonts w:asciiTheme="majorBidi" w:hAnsiTheme="majorBidi" w:cstheme="majorBidi"/>
          <w:sz w:val="28"/>
          <w:szCs w:val="28"/>
        </w:rPr>
      </w:pP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E</w:t>
      </w:r>
      <w:r w:rsidRPr="007E7B99">
        <w:rPr>
          <w:rFonts w:asciiTheme="majorBidi" w:hAnsiTheme="majorBidi" w:cstheme="majorBidi"/>
          <w:sz w:val="28"/>
          <w:szCs w:val="28"/>
        </w:rPr>
        <w:t>X</w:t>
      </w:r>
      <w:r w:rsidRPr="007E7B99">
        <w:rPr>
          <w:rFonts w:asciiTheme="majorBidi" w:hAnsiTheme="majorBidi" w:cstheme="majorBidi"/>
          <w:spacing w:val="-1"/>
          <w:sz w:val="28"/>
          <w:szCs w:val="28"/>
        </w:rPr>
        <w:t xml:space="preserve"> </w:t>
      </w:r>
      <w:r w:rsidR="002246EC" w:rsidRPr="007E7B99">
        <w:rPr>
          <w:rFonts w:asciiTheme="majorBidi" w:hAnsiTheme="majorBidi" w:cstheme="majorBidi"/>
          <w:spacing w:val="1"/>
          <w:sz w:val="28"/>
          <w:szCs w:val="28"/>
        </w:rPr>
        <w:t>development</w:t>
      </w:r>
    </w:p>
    <w:p w14:paraId="06CF496F" w14:textId="241B7425" w:rsidR="00AE7C60" w:rsidRPr="007E7B99" w:rsidRDefault="00A44FA3"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40496516" w14:textId="77777777" w:rsidR="00BE5304" w:rsidRPr="007E7B99" w:rsidRDefault="00BE5304"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4C4375B9" w14:textId="5DF3AEDD" w:rsidR="004430ED" w:rsidRDefault="004430ED">
      <w:pPr>
        <w:rPr>
          <w:rFonts w:asciiTheme="majorBidi" w:eastAsiaTheme="minorHAnsi" w:hAnsiTheme="majorBidi" w:cstheme="majorBidi"/>
          <w:sz w:val="28"/>
          <w:szCs w:val="28"/>
        </w:rPr>
      </w:pPr>
      <w:r>
        <w:rPr>
          <w:rFonts w:asciiTheme="majorBidi" w:hAnsiTheme="majorBidi" w:cstheme="majorBidi"/>
          <w:sz w:val="28"/>
          <w:szCs w:val="28"/>
        </w:rPr>
        <w:br w:type="page"/>
      </w:r>
    </w:p>
    <w:p w14:paraId="68882AE6" w14:textId="77777777" w:rsidR="00BE5304" w:rsidRPr="007E7B99" w:rsidRDefault="00BE5304" w:rsidP="003E0BA7">
      <w:pPr>
        <w:pStyle w:val="ListParagraph"/>
        <w:ind w:left="1436"/>
        <w:jc w:val="both"/>
        <w:rPr>
          <w:rFonts w:asciiTheme="majorBidi" w:hAnsiTheme="majorBidi" w:cstheme="majorBidi"/>
          <w:sz w:val="28"/>
          <w:szCs w:val="28"/>
        </w:rPr>
      </w:pPr>
    </w:p>
    <w:p w14:paraId="5940EB82" w14:textId="77777777" w:rsidR="00AE7C60" w:rsidRPr="007E7B99" w:rsidRDefault="00AE7C60" w:rsidP="003E0BA7">
      <w:pPr>
        <w:spacing w:before="6" w:line="180" w:lineRule="exact"/>
        <w:jc w:val="both"/>
        <w:rPr>
          <w:rFonts w:asciiTheme="majorBidi" w:hAnsiTheme="majorBidi" w:cstheme="majorBidi"/>
          <w:sz w:val="18"/>
          <w:szCs w:val="18"/>
        </w:rPr>
      </w:pPr>
    </w:p>
    <w:p w14:paraId="2A97BF4E" w14:textId="5F9D7747" w:rsidR="00AE7C60" w:rsidRPr="007E7B99" w:rsidRDefault="00A44FA3" w:rsidP="003E0BA7">
      <w:pPr>
        <w:spacing w:line="369" w:lineRule="auto"/>
        <w:ind w:left="100" w:right="7563"/>
        <w:jc w:val="both"/>
        <w:rPr>
          <w:rFonts w:asciiTheme="majorBidi" w:hAnsiTheme="majorBidi" w:cstheme="majorBidi"/>
          <w:sz w:val="28"/>
          <w:szCs w:val="28"/>
        </w:rPr>
      </w:pPr>
      <w:r w:rsidRPr="007E7B99">
        <w:rPr>
          <w:rFonts w:asciiTheme="majorBidi" w:hAnsiTheme="majorBidi" w:cstheme="majorBidi"/>
          <w:spacing w:val="1"/>
          <w:sz w:val="28"/>
          <w:szCs w:val="28"/>
        </w:rPr>
        <w:t>Q</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r w:rsidRPr="007E7B99">
        <w:rPr>
          <w:rFonts w:asciiTheme="majorBidi" w:hAnsiTheme="majorBidi" w:cstheme="majorBidi"/>
          <w:spacing w:val="-1"/>
          <w:sz w:val="28"/>
          <w:szCs w:val="28"/>
        </w:rPr>
        <w:t>20</w:t>
      </w:r>
      <w:r w:rsidRPr="007E7B99">
        <w:rPr>
          <w:rFonts w:asciiTheme="majorBidi" w:hAnsiTheme="majorBidi" w:cstheme="majorBidi"/>
          <w:spacing w:val="1"/>
          <w:sz w:val="28"/>
          <w:szCs w:val="28"/>
        </w:rPr>
        <w:t>2</w:t>
      </w:r>
      <w:r w:rsidRPr="007E7B99">
        <w:rPr>
          <w:rFonts w:asciiTheme="majorBidi" w:hAnsiTheme="majorBidi" w:cstheme="majorBidi"/>
          <w:spacing w:val="-1"/>
          <w:sz w:val="28"/>
          <w:szCs w:val="28"/>
        </w:rPr>
        <w:t>3</w:t>
      </w:r>
      <w:r w:rsidRPr="007E7B99">
        <w:rPr>
          <w:rFonts w:asciiTheme="majorBidi" w:hAnsiTheme="majorBidi" w:cstheme="majorBidi"/>
          <w:sz w:val="28"/>
          <w:szCs w:val="28"/>
        </w:rPr>
        <w:t>:</w:t>
      </w:r>
    </w:p>
    <w:p w14:paraId="16A43CF9" w14:textId="35C3D5B4"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Ma</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pacing w:val="-2"/>
          <w:sz w:val="28"/>
          <w:szCs w:val="28"/>
        </w:rPr>
        <w:t>-</w:t>
      </w:r>
      <w:r w:rsidRPr="007E7B99">
        <w:rPr>
          <w:rFonts w:asciiTheme="majorBidi" w:hAnsiTheme="majorBidi" w:cstheme="majorBidi"/>
          <w:spacing w:val="1"/>
          <w:sz w:val="28"/>
          <w:szCs w:val="28"/>
        </w:rPr>
        <w:t>n</w:t>
      </w:r>
      <w:r w:rsidRPr="007E7B99">
        <w:rPr>
          <w:rFonts w:asciiTheme="majorBidi" w:hAnsiTheme="majorBidi" w:cstheme="majorBidi"/>
          <w:sz w:val="28"/>
          <w:szCs w:val="28"/>
        </w:rPr>
        <w:t>et</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d</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v</w:t>
      </w:r>
      <w:r w:rsidRPr="007E7B99">
        <w:rPr>
          <w:rFonts w:asciiTheme="majorBidi" w:hAnsiTheme="majorBidi" w:cstheme="majorBidi"/>
          <w:sz w:val="28"/>
          <w:szCs w:val="28"/>
        </w:rPr>
        <w:t>e</w:t>
      </w:r>
      <w:r w:rsidRPr="007E7B99">
        <w:rPr>
          <w:rFonts w:asciiTheme="majorBidi" w:hAnsiTheme="majorBidi" w:cstheme="majorBidi"/>
          <w:spacing w:val="-1"/>
          <w:sz w:val="28"/>
          <w:szCs w:val="28"/>
        </w:rPr>
        <w:t>lo</w:t>
      </w:r>
      <w:r w:rsidRPr="007E7B99">
        <w:rPr>
          <w:rFonts w:asciiTheme="majorBidi" w:hAnsiTheme="majorBidi" w:cstheme="majorBidi"/>
          <w:spacing w:val="1"/>
          <w:sz w:val="28"/>
          <w:szCs w:val="28"/>
        </w:rPr>
        <w:t>p</w:t>
      </w:r>
      <w:r w:rsidRPr="007E7B99">
        <w:rPr>
          <w:rFonts w:asciiTheme="majorBidi" w:hAnsiTheme="majorBidi" w:cstheme="majorBidi"/>
          <w:sz w:val="28"/>
          <w:szCs w:val="28"/>
        </w:rPr>
        <w:t>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nt</w:t>
      </w:r>
      <w:r w:rsidRPr="007E7B99">
        <w:rPr>
          <w:rFonts w:asciiTheme="majorBidi" w:hAnsiTheme="majorBidi" w:cstheme="majorBidi"/>
          <w:sz w:val="28"/>
          <w:szCs w:val="28"/>
        </w:rPr>
        <w:t>.</w:t>
      </w:r>
    </w:p>
    <w:p w14:paraId="34EA2B8A" w14:textId="532187C9" w:rsidR="00C106AF" w:rsidRPr="007E7B99" w:rsidRDefault="00C106AF" w:rsidP="003E0BA7">
      <w:pPr>
        <w:pStyle w:val="ListParagraph"/>
        <w:numPr>
          <w:ilvl w:val="0"/>
          <w:numId w:val="22"/>
        </w:numPr>
        <w:jc w:val="both"/>
        <w:rPr>
          <w:rFonts w:asciiTheme="majorBidi" w:hAnsiTheme="majorBidi" w:cstheme="majorBidi"/>
          <w:sz w:val="28"/>
          <w:szCs w:val="28"/>
        </w:rPr>
      </w:pPr>
      <w:r w:rsidRPr="007E7B99">
        <w:rPr>
          <w:rFonts w:asciiTheme="majorBidi" w:hAnsiTheme="majorBidi" w:cstheme="majorBidi"/>
          <w:sz w:val="28"/>
          <w:szCs w:val="28"/>
        </w:rPr>
        <w:t>STO development</w:t>
      </w:r>
    </w:p>
    <w:p w14:paraId="184D4F78" w14:textId="6848707C" w:rsidR="00C106AF" w:rsidRPr="007E7B99" w:rsidRDefault="00C106AF" w:rsidP="003E0BA7">
      <w:pPr>
        <w:pStyle w:val="ListParagraph"/>
        <w:numPr>
          <w:ilvl w:val="0"/>
          <w:numId w:val="22"/>
        </w:numPr>
        <w:spacing w:line="367" w:lineRule="auto"/>
        <w:ind w:right="1080"/>
        <w:jc w:val="both"/>
        <w:rPr>
          <w:rFonts w:asciiTheme="majorBidi" w:hAnsiTheme="majorBidi" w:cstheme="majorBidi"/>
          <w:sz w:val="28"/>
          <w:szCs w:val="28"/>
        </w:rPr>
      </w:pPr>
      <w:r w:rsidRPr="007E7B99">
        <w:rPr>
          <w:rFonts w:asciiTheme="majorBidi" w:hAnsiTheme="majorBidi" w:cstheme="majorBidi"/>
          <w:spacing w:val="1"/>
          <w:sz w:val="28"/>
          <w:szCs w:val="28"/>
        </w:rPr>
        <w:t>E</w:t>
      </w:r>
      <w:r w:rsidRPr="007E7B99">
        <w:rPr>
          <w:rFonts w:asciiTheme="majorBidi" w:hAnsiTheme="majorBidi" w:cstheme="majorBidi"/>
          <w:spacing w:val="-1"/>
          <w:sz w:val="28"/>
          <w:szCs w:val="28"/>
        </w:rPr>
        <w:t>x</w:t>
      </w:r>
      <w:r w:rsidRPr="007E7B99">
        <w:rPr>
          <w:rFonts w:asciiTheme="majorBidi" w:hAnsiTheme="majorBidi" w:cstheme="majorBidi"/>
          <w:spacing w:val="1"/>
          <w:sz w:val="28"/>
          <w:szCs w:val="28"/>
        </w:rPr>
        <w:t>p</w:t>
      </w:r>
      <w:r w:rsidRPr="007E7B99">
        <w:rPr>
          <w:rFonts w:asciiTheme="majorBidi" w:hAnsiTheme="majorBidi" w:cstheme="majorBidi"/>
          <w:spacing w:val="-2"/>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d</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h</w:t>
      </w:r>
      <w:r w:rsidRPr="007E7B99">
        <w:rPr>
          <w:rFonts w:asciiTheme="majorBidi" w:hAnsiTheme="majorBidi" w:cstheme="majorBidi"/>
          <w:sz w:val="28"/>
          <w:szCs w:val="28"/>
        </w:rPr>
        <w:t>e ma</w:t>
      </w:r>
      <w:r w:rsidRPr="007E7B99">
        <w:rPr>
          <w:rFonts w:asciiTheme="majorBidi" w:hAnsiTheme="majorBidi" w:cstheme="majorBidi"/>
          <w:spacing w:val="-3"/>
          <w:sz w:val="28"/>
          <w:szCs w:val="28"/>
        </w:rPr>
        <w:t>r</w:t>
      </w:r>
      <w:r w:rsidRPr="007E7B99">
        <w:rPr>
          <w:rFonts w:asciiTheme="majorBidi" w:hAnsiTheme="majorBidi" w:cstheme="majorBidi"/>
          <w:spacing w:val="1"/>
          <w:sz w:val="28"/>
          <w:szCs w:val="28"/>
        </w:rPr>
        <w:t>k</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i</w:t>
      </w:r>
      <w:r w:rsidRPr="007E7B99">
        <w:rPr>
          <w:rFonts w:asciiTheme="majorBidi" w:hAnsiTheme="majorBidi" w:cstheme="majorBidi"/>
          <w:spacing w:val="1"/>
          <w:sz w:val="28"/>
          <w:szCs w:val="28"/>
        </w:rPr>
        <w:t>n</w:t>
      </w:r>
      <w:r w:rsidRPr="007E7B99">
        <w:rPr>
          <w:rFonts w:asciiTheme="majorBidi" w:hAnsiTheme="majorBidi" w:cstheme="majorBidi"/>
          <w:sz w:val="28"/>
          <w:szCs w:val="28"/>
        </w:rPr>
        <w:t>g</w:t>
      </w:r>
      <w:r w:rsidRPr="007E7B99">
        <w:rPr>
          <w:rFonts w:asciiTheme="majorBidi" w:hAnsiTheme="majorBidi" w:cstheme="majorBidi"/>
          <w:spacing w:val="-2"/>
          <w:sz w:val="28"/>
          <w:szCs w:val="28"/>
        </w:rPr>
        <w:t xml:space="preserve"> </w:t>
      </w:r>
      <w:r w:rsidRPr="007E7B99">
        <w:rPr>
          <w:rFonts w:asciiTheme="majorBidi" w:hAnsiTheme="majorBidi" w:cstheme="majorBidi"/>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z w:val="28"/>
          <w:szCs w:val="28"/>
        </w:rPr>
        <w:t>d</w:t>
      </w:r>
      <w:r w:rsidR="007B0C19" w:rsidRPr="007E7B99">
        <w:rPr>
          <w:rFonts w:asciiTheme="majorBidi" w:hAnsiTheme="majorBidi" w:cstheme="majorBidi"/>
          <w:spacing w:val="1"/>
          <w:sz w:val="28"/>
          <w:szCs w:val="28"/>
        </w:rPr>
        <w:t xml:space="preserve"> </w:t>
      </w:r>
      <w:r w:rsidRPr="007E7B99">
        <w:rPr>
          <w:rFonts w:asciiTheme="majorBidi" w:hAnsiTheme="majorBidi" w:cstheme="majorBidi"/>
          <w:spacing w:val="-3"/>
          <w:sz w:val="28"/>
          <w:szCs w:val="28"/>
        </w:rPr>
        <w:t>a</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no</w:t>
      </w:r>
      <w:r w:rsidRPr="007E7B99">
        <w:rPr>
          <w:rFonts w:asciiTheme="majorBidi" w:hAnsiTheme="majorBidi" w:cstheme="majorBidi"/>
          <w:spacing w:val="1"/>
          <w:sz w:val="28"/>
          <w:szCs w:val="28"/>
        </w:rPr>
        <w:t>un</w:t>
      </w:r>
      <w:r w:rsidRPr="007E7B99">
        <w:rPr>
          <w:rFonts w:asciiTheme="majorBidi" w:hAnsiTheme="majorBidi" w:cstheme="majorBidi"/>
          <w:spacing w:val="-2"/>
          <w:sz w:val="28"/>
          <w:szCs w:val="28"/>
        </w:rPr>
        <w:t>c</w:t>
      </w:r>
      <w:r w:rsidRPr="007E7B99">
        <w:rPr>
          <w:rFonts w:asciiTheme="majorBidi" w:hAnsiTheme="majorBidi" w:cstheme="majorBidi"/>
          <w:sz w:val="28"/>
          <w:szCs w:val="28"/>
        </w:rPr>
        <w:t>em</w:t>
      </w:r>
      <w:r w:rsidRPr="007E7B99">
        <w:rPr>
          <w:rFonts w:asciiTheme="majorBidi" w:hAnsiTheme="majorBidi" w:cstheme="majorBidi"/>
          <w:spacing w:val="-2"/>
          <w:sz w:val="28"/>
          <w:szCs w:val="28"/>
        </w:rPr>
        <w:t>e</w:t>
      </w:r>
      <w:r w:rsidRPr="007E7B99">
        <w:rPr>
          <w:rFonts w:asciiTheme="majorBidi" w:hAnsiTheme="majorBidi" w:cstheme="majorBidi"/>
          <w:spacing w:val="1"/>
          <w:sz w:val="28"/>
          <w:szCs w:val="28"/>
        </w:rPr>
        <w:t>n</w:t>
      </w:r>
      <w:r w:rsidRPr="007E7B99">
        <w:rPr>
          <w:rFonts w:asciiTheme="majorBidi" w:hAnsiTheme="majorBidi" w:cstheme="majorBidi"/>
          <w:spacing w:val="-1"/>
          <w:sz w:val="28"/>
          <w:szCs w:val="28"/>
        </w:rPr>
        <w:t>t</w:t>
      </w:r>
      <w:r w:rsidRPr="007E7B99">
        <w:rPr>
          <w:rFonts w:asciiTheme="majorBidi" w:hAnsiTheme="majorBidi" w:cstheme="majorBidi"/>
          <w:spacing w:val="1"/>
          <w:sz w:val="28"/>
          <w:szCs w:val="28"/>
        </w:rPr>
        <w:t>s</w:t>
      </w:r>
      <w:r w:rsidRPr="007E7B99">
        <w:rPr>
          <w:rFonts w:asciiTheme="majorBidi" w:hAnsiTheme="majorBidi" w:cstheme="majorBidi"/>
          <w:sz w:val="28"/>
          <w:szCs w:val="28"/>
        </w:rPr>
        <w:t>.</w:t>
      </w:r>
    </w:p>
    <w:p w14:paraId="739940B0" w14:textId="77777777" w:rsidR="00201BDA" w:rsidRDefault="00201BDA" w:rsidP="003E0BA7">
      <w:pPr>
        <w:spacing w:before="21"/>
        <w:ind w:left="460"/>
        <w:jc w:val="both"/>
        <w:rPr>
          <w:sz w:val="28"/>
          <w:szCs w:val="28"/>
        </w:rPr>
      </w:pPr>
    </w:p>
    <w:p w14:paraId="28150D78" w14:textId="77777777" w:rsidR="00201BDA" w:rsidRDefault="00201BDA" w:rsidP="003E0BA7">
      <w:pPr>
        <w:spacing w:before="21"/>
        <w:ind w:left="460"/>
        <w:jc w:val="both"/>
        <w:rPr>
          <w:sz w:val="28"/>
          <w:szCs w:val="28"/>
        </w:rPr>
      </w:pPr>
    </w:p>
    <w:p w14:paraId="11D286D3" w14:textId="0BF3EE99" w:rsidR="00AE7C60" w:rsidRDefault="00A44FA3" w:rsidP="003E0BA7">
      <w:pPr>
        <w:pStyle w:val="Heading2"/>
        <w:jc w:val="both"/>
        <w:rPr>
          <w:rFonts w:eastAsia="Calibri Light"/>
        </w:rPr>
      </w:pPr>
      <w:bookmarkStart w:id="69" w:name="_Toc88586925"/>
      <w:r>
        <w:rPr>
          <w:rFonts w:eastAsia="Calibri Light"/>
          <w:spacing w:val="-1"/>
        </w:rPr>
        <w:t>9</w:t>
      </w:r>
      <w:r>
        <w:rPr>
          <w:rFonts w:eastAsia="Calibri Light"/>
        </w:rPr>
        <w:t xml:space="preserve">.  </w:t>
      </w:r>
      <w:r>
        <w:rPr>
          <w:rFonts w:eastAsia="Calibri Light"/>
          <w:spacing w:val="22"/>
        </w:rPr>
        <w:t xml:space="preserve"> </w:t>
      </w:r>
      <w:r>
        <w:rPr>
          <w:rFonts w:eastAsia="Calibri Light"/>
        </w:rPr>
        <w:t>Ri</w:t>
      </w:r>
      <w:r>
        <w:rPr>
          <w:rFonts w:eastAsia="Calibri Light"/>
          <w:spacing w:val="-1"/>
        </w:rPr>
        <w:t>s</w:t>
      </w:r>
      <w:r>
        <w:rPr>
          <w:rFonts w:eastAsia="Calibri Light"/>
        </w:rPr>
        <w:t>ks</w:t>
      </w:r>
      <w:bookmarkEnd w:id="69"/>
    </w:p>
    <w:p w14:paraId="4AAD183C"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Obviously, there are some risks, but we are doing our best to manage them well.</w:t>
      </w:r>
    </w:p>
    <w:p w14:paraId="6D87954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Cryptocurrency trading can be extremely risky. Cryptocurrency trading may not generally be appropriate, particularly with funds drawn from retirement savings, student loans, mortgages, emergency funds, or funds set aside for other purposes. Cryptocurrency trading can lead to large and immediate financial losses. The volatility and unpredictability of the price of cryptocurrency relative to fiat currency may result in significant loss over a short period of time. Transactions in cryptocurrency may be irreversible, and, accordingly, losses due to fraudulent or accidental transactions may not be recoverable.</w:t>
      </w:r>
    </w:p>
    <w:p w14:paraId="0575C831"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Purchasing cryptocurrencies comes with a number of risks, including volatile market price swings or flash crashes, fraud, market manipulation, and cybersecurity risks. In addition, cryptocurrency markets and exchanges are not regulated with the same control or customer protection available in equity, option, futures, or foreign exchange investing. There is no assurance that a person who accepts a cryptocurrency as payment at the present time will continue doing  so in the future.</w:t>
      </w:r>
    </w:p>
    <w:p w14:paraId="128DB0BB" w14:textId="77777777" w:rsidR="00551957" w:rsidRPr="00551957" w:rsidRDefault="00551957" w:rsidP="00551957">
      <w:pPr>
        <w:spacing w:before="18"/>
        <w:ind w:left="460"/>
        <w:jc w:val="both"/>
        <w:rPr>
          <w:rFonts w:asciiTheme="majorBidi" w:eastAsia="Verdana" w:hAnsiTheme="majorBidi" w:cstheme="majorBidi"/>
          <w:sz w:val="28"/>
          <w:szCs w:val="28"/>
        </w:rPr>
      </w:pPr>
      <w:r w:rsidRPr="00551957">
        <w:rPr>
          <w:rFonts w:asciiTheme="majorBidi" w:eastAsia="Verdana" w:hAnsiTheme="majorBidi" w:cstheme="majorBidi"/>
          <w:sz w:val="28"/>
          <w:szCs w:val="28"/>
        </w:rPr>
        <w:t>Before investing in a blockchain project, investors must be aware of all the risks involved in this project o others.  They must accept that investing in the Bertinity project may be at a high risk of losing money and investing in Bertinity is no exception to the above mentioned risks.</w:t>
      </w:r>
    </w:p>
    <w:p w14:paraId="6DB4A1C4" w14:textId="60C1C0DC" w:rsidR="007F642D" w:rsidRDefault="00551957" w:rsidP="00551957">
      <w:pPr>
        <w:spacing w:before="18"/>
        <w:ind w:left="460"/>
        <w:jc w:val="both"/>
        <w:rPr>
          <w:rFonts w:asciiTheme="majorBidi" w:eastAsia="Verdana" w:hAnsiTheme="majorBidi" w:cstheme="majorBidi"/>
          <w:sz w:val="28"/>
          <w:szCs w:val="28"/>
          <w:lang w:bidi="fa-IR"/>
        </w:rPr>
      </w:pPr>
      <w:r w:rsidRPr="00551957">
        <w:rPr>
          <w:rFonts w:asciiTheme="majorBidi" w:eastAsia="Verdana" w:hAnsiTheme="majorBidi" w:cstheme="majorBidi"/>
          <w:sz w:val="28"/>
          <w:szCs w:val="28"/>
        </w:rPr>
        <w:t>The project roadmap may change  for any reason without any notice.</w:t>
      </w:r>
    </w:p>
    <w:p w14:paraId="747F58EC" w14:textId="77777777" w:rsidR="00AE7C60" w:rsidRDefault="00AE7C60" w:rsidP="003E0BA7">
      <w:pPr>
        <w:spacing w:before="5" w:line="180" w:lineRule="exact"/>
        <w:jc w:val="both"/>
        <w:rPr>
          <w:sz w:val="18"/>
          <w:szCs w:val="18"/>
          <w:rtl/>
          <w:lang w:bidi="fa-IR"/>
        </w:rPr>
      </w:pPr>
    </w:p>
    <w:p w14:paraId="548358B5" w14:textId="77777777" w:rsidR="00AE7C60" w:rsidRDefault="00AE7C60" w:rsidP="003E0BA7">
      <w:pPr>
        <w:spacing w:line="200" w:lineRule="exact"/>
        <w:jc w:val="both"/>
      </w:pPr>
    </w:p>
    <w:p w14:paraId="4DEF0513" w14:textId="77777777" w:rsidR="00AE7C60" w:rsidRDefault="00AE7C60" w:rsidP="003E0BA7">
      <w:pPr>
        <w:spacing w:line="200" w:lineRule="exact"/>
        <w:jc w:val="both"/>
      </w:pPr>
    </w:p>
    <w:p w14:paraId="65A28444" w14:textId="77777777" w:rsidR="00AE7C60" w:rsidRDefault="00A44FA3" w:rsidP="003E0BA7">
      <w:pPr>
        <w:pStyle w:val="Heading2"/>
        <w:jc w:val="both"/>
        <w:rPr>
          <w:rFonts w:eastAsia="Calibri Light"/>
        </w:rPr>
      </w:pPr>
      <w:bookmarkStart w:id="70" w:name="_Toc88586926"/>
      <w:r>
        <w:rPr>
          <w:rFonts w:eastAsia="Calibri Light"/>
          <w:spacing w:val="-1"/>
        </w:rPr>
        <w:lastRenderedPageBreak/>
        <w:t>9</w:t>
      </w:r>
      <w:r>
        <w:rPr>
          <w:rFonts w:eastAsia="Calibri Light"/>
          <w:spacing w:val="1"/>
        </w:rPr>
        <w:t>.</w:t>
      </w:r>
      <w:r>
        <w:rPr>
          <w:rFonts w:eastAsia="Calibri Light"/>
          <w:spacing w:val="-1"/>
        </w:rPr>
        <w:t>1</w:t>
      </w:r>
      <w:r>
        <w:rPr>
          <w:rFonts w:eastAsia="Calibri Light"/>
        </w:rPr>
        <w:t xml:space="preserve">.  </w:t>
      </w:r>
      <w:r>
        <w:rPr>
          <w:rFonts w:eastAsia="Calibri Light"/>
          <w:spacing w:val="21"/>
        </w:rPr>
        <w:t xml:space="preserve"> </w:t>
      </w:r>
      <w:r>
        <w:rPr>
          <w:rFonts w:eastAsia="Calibri Light"/>
        </w:rPr>
        <w:t>S</w:t>
      </w:r>
      <w:r>
        <w:rPr>
          <w:rFonts w:eastAsia="Calibri Light"/>
          <w:spacing w:val="-1"/>
        </w:rPr>
        <w:t>o</w:t>
      </w:r>
      <w:r>
        <w:rPr>
          <w:rFonts w:eastAsia="Calibri Light"/>
        </w:rPr>
        <w:t>f</w:t>
      </w:r>
      <w:r>
        <w:rPr>
          <w:rFonts w:eastAsia="Calibri Light"/>
          <w:spacing w:val="1"/>
        </w:rPr>
        <w:t>t</w:t>
      </w:r>
      <w:r>
        <w:rPr>
          <w:rFonts w:eastAsia="Calibri Light"/>
        </w:rPr>
        <w:t>wa</w:t>
      </w:r>
      <w:r>
        <w:rPr>
          <w:rFonts w:eastAsia="Calibri Light"/>
          <w:spacing w:val="1"/>
        </w:rPr>
        <w:t>r</w:t>
      </w:r>
      <w:r>
        <w:rPr>
          <w:rFonts w:eastAsia="Calibri Light"/>
        </w:rPr>
        <w:t>e</w:t>
      </w:r>
      <w:r>
        <w:rPr>
          <w:rFonts w:eastAsia="Calibri Light"/>
          <w:spacing w:val="-12"/>
        </w:rPr>
        <w:t xml:space="preserve"> </w:t>
      </w:r>
      <w:r>
        <w:rPr>
          <w:rFonts w:eastAsia="Calibri Light"/>
        </w:rPr>
        <w:t>se</w:t>
      </w:r>
      <w:r>
        <w:rPr>
          <w:rFonts w:eastAsia="Calibri Light"/>
          <w:spacing w:val="1"/>
        </w:rPr>
        <w:t>c</w:t>
      </w:r>
      <w:r>
        <w:rPr>
          <w:rFonts w:eastAsia="Calibri Light"/>
        </w:rPr>
        <w:t>ur</w:t>
      </w:r>
      <w:r>
        <w:rPr>
          <w:rFonts w:eastAsia="Calibri Light"/>
          <w:spacing w:val="-1"/>
        </w:rPr>
        <w:t>i</w:t>
      </w:r>
      <w:r>
        <w:rPr>
          <w:rFonts w:eastAsia="Calibri Light"/>
        </w:rPr>
        <w:t>ty</w:t>
      </w:r>
      <w:bookmarkEnd w:id="70"/>
    </w:p>
    <w:p w14:paraId="26B900CB" w14:textId="77777777" w:rsidR="00AE7C60" w:rsidRDefault="00A44FA3" w:rsidP="003E0BA7">
      <w:pPr>
        <w:spacing w:before="37"/>
        <w:ind w:left="1540"/>
        <w:jc w:val="both"/>
        <w:rPr>
          <w:sz w:val="28"/>
          <w:szCs w:val="28"/>
        </w:rPr>
      </w:pPr>
      <w:r>
        <w:rPr>
          <w:spacing w:val="1"/>
          <w:sz w:val="28"/>
          <w:szCs w:val="28"/>
        </w:rPr>
        <w:t>T</w:t>
      </w:r>
      <w:r>
        <w:rPr>
          <w:spacing w:val="-1"/>
          <w:sz w:val="28"/>
          <w:szCs w:val="28"/>
        </w:rPr>
        <w:t>h</w:t>
      </w:r>
      <w:r>
        <w:rPr>
          <w:sz w:val="28"/>
          <w:szCs w:val="28"/>
        </w:rPr>
        <w:t>ere are</w:t>
      </w:r>
      <w:r>
        <w:rPr>
          <w:spacing w:val="-3"/>
          <w:sz w:val="28"/>
          <w:szCs w:val="28"/>
        </w:rPr>
        <w:t xml:space="preserve"> </w:t>
      </w:r>
      <w:r>
        <w:rPr>
          <w:spacing w:val="-1"/>
          <w:sz w:val="28"/>
          <w:szCs w:val="28"/>
        </w:rPr>
        <w:t>t</w:t>
      </w:r>
      <w:r>
        <w:rPr>
          <w:spacing w:val="1"/>
          <w:sz w:val="28"/>
          <w:szCs w:val="28"/>
        </w:rPr>
        <w:t>w</w:t>
      </w:r>
      <w:r>
        <w:rPr>
          <w:sz w:val="28"/>
          <w:szCs w:val="28"/>
        </w:rPr>
        <w:t>o</w:t>
      </w:r>
      <w:r>
        <w:rPr>
          <w:spacing w:val="-2"/>
          <w:sz w:val="28"/>
          <w:szCs w:val="28"/>
        </w:rPr>
        <w:t xml:space="preserve"> </w:t>
      </w:r>
      <w:r>
        <w:rPr>
          <w:spacing w:val="1"/>
          <w:sz w:val="28"/>
          <w:szCs w:val="28"/>
        </w:rPr>
        <w:t>k</w:t>
      </w:r>
      <w:r>
        <w:rPr>
          <w:spacing w:val="-1"/>
          <w:sz w:val="28"/>
          <w:szCs w:val="28"/>
        </w:rPr>
        <w:t>in</w:t>
      </w:r>
      <w:r>
        <w:rPr>
          <w:spacing w:val="3"/>
          <w:sz w:val="28"/>
          <w:szCs w:val="28"/>
        </w:rPr>
        <w:t>d</w:t>
      </w:r>
      <w:r>
        <w:rPr>
          <w:sz w:val="28"/>
          <w:szCs w:val="28"/>
        </w:rPr>
        <w:t>s</w:t>
      </w:r>
      <w:r>
        <w:rPr>
          <w:spacing w:val="-2"/>
          <w:sz w:val="28"/>
          <w:szCs w:val="28"/>
        </w:rPr>
        <w:t xml:space="preserve"> </w:t>
      </w:r>
      <w:r>
        <w:rPr>
          <w:spacing w:val="-1"/>
          <w:sz w:val="28"/>
          <w:szCs w:val="28"/>
        </w:rPr>
        <w:t>o</w:t>
      </w:r>
      <w:r>
        <w:rPr>
          <w:sz w:val="28"/>
          <w:szCs w:val="28"/>
        </w:rPr>
        <w:t>f se</w:t>
      </w:r>
      <w:r>
        <w:rPr>
          <w:spacing w:val="-1"/>
          <w:sz w:val="28"/>
          <w:szCs w:val="28"/>
        </w:rPr>
        <w:t>c</w:t>
      </w:r>
      <w:r>
        <w:rPr>
          <w:spacing w:val="1"/>
          <w:sz w:val="28"/>
          <w:szCs w:val="28"/>
        </w:rPr>
        <w:t>u</w:t>
      </w:r>
      <w:r>
        <w:rPr>
          <w:sz w:val="28"/>
          <w:szCs w:val="28"/>
        </w:rPr>
        <w:t>r</w:t>
      </w:r>
      <w:r>
        <w:rPr>
          <w:spacing w:val="-1"/>
          <w:sz w:val="28"/>
          <w:szCs w:val="28"/>
        </w:rPr>
        <w:t>it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pacing w:val="1"/>
          <w:sz w:val="28"/>
          <w:szCs w:val="28"/>
        </w:rPr>
        <w:t>s</w:t>
      </w:r>
      <w:r>
        <w:rPr>
          <w:sz w:val="28"/>
          <w:szCs w:val="28"/>
        </w:rPr>
        <w:t>.</w:t>
      </w:r>
    </w:p>
    <w:p w14:paraId="2260284A" w14:textId="77777777" w:rsidR="00AE7C60" w:rsidRDefault="00A44FA3" w:rsidP="003E0BA7">
      <w:pPr>
        <w:spacing w:before="22"/>
        <w:ind w:left="1859" w:right="343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A</w:t>
      </w:r>
      <w:r>
        <w:rPr>
          <w:spacing w:val="-1"/>
          <w:sz w:val="28"/>
          <w:szCs w:val="28"/>
        </w:rPr>
        <w:t>pp</w:t>
      </w:r>
      <w:r>
        <w:rPr>
          <w:spacing w:val="1"/>
          <w:sz w:val="28"/>
          <w:szCs w:val="28"/>
        </w:rPr>
        <w:t>li</w:t>
      </w:r>
      <w:r>
        <w:rPr>
          <w:spacing w:val="-2"/>
          <w:sz w:val="28"/>
          <w:szCs w:val="28"/>
        </w:rPr>
        <w:t>c</w:t>
      </w:r>
      <w:r>
        <w:rPr>
          <w:sz w:val="28"/>
          <w:szCs w:val="28"/>
        </w:rPr>
        <w:t>a</w:t>
      </w:r>
      <w:r>
        <w:rPr>
          <w:spacing w:val="-1"/>
          <w:sz w:val="28"/>
          <w:szCs w:val="28"/>
        </w:rPr>
        <w:t>t</w:t>
      </w:r>
      <w:r>
        <w:rPr>
          <w:spacing w:val="1"/>
          <w:sz w:val="28"/>
          <w:szCs w:val="28"/>
        </w:rPr>
        <w:t>i</w:t>
      </w:r>
      <w:r>
        <w:rPr>
          <w:spacing w:val="-1"/>
          <w:sz w:val="28"/>
          <w:szCs w:val="28"/>
        </w:rPr>
        <w:t>o</w:t>
      </w:r>
      <w:r>
        <w:rPr>
          <w:spacing w:val="3"/>
          <w:sz w:val="28"/>
          <w:szCs w:val="28"/>
        </w:rPr>
        <w:t>n</w:t>
      </w:r>
      <w:r>
        <w:rPr>
          <w:spacing w:val="-2"/>
          <w:sz w:val="28"/>
          <w:szCs w:val="28"/>
        </w:rPr>
        <w:t>-</w:t>
      </w:r>
      <w:r>
        <w:rPr>
          <w:spacing w:val="1"/>
          <w:sz w:val="28"/>
          <w:szCs w:val="28"/>
        </w:rPr>
        <w:t>b</w:t>
      </w:r>
      <w:r>
        <w:rPr>
          <w:spacing w:val="-2"/>
          <w:sz w:val="28"/>
          <w:szCs w:val="28"/>
        </w:rPr>
        <w:t>a</w:t>
      </w:r>
      <w:r>
        <w:rPr>
          <w:spacing w:val="1"/>
          <w:sz w:val="28"/>
          <w:szCs w:val="28"/>
        </w:rPr>
        <w:t>s</w:t>
      </w:r>
      <w:r>
        <w:rPr>
          <w:spacing w:val="-2"/>
          <w:sz w:val="28"/>
          <w:szCs w:val="28"/>
        </w:rPr>
        <w:t>e</w:t>
      </w:r>
      <w:r>
        <w:rPr>
          <w:sz w:val="28"/>
          <w:szCs w:val="28"/>
        </w:rPr>
        <w:t>d</w:t>
      </w:r>
      <w:r>
        <w:rPr>
          <w:spacing w:val="1"/>
          <w:sz w:val="28"/>
          <w:szCs w:val="28"/>
        </w:rPr>
        <w:t xml:space="preserve"> </w:t>
      </w:r>
      <w:r>
        <w:rPr>
          <w:sz w:val="28"/>
          <w:szCs w:val="28"/>
        </w:rPr>
        <w:t>s</w:t>
      </w:r>
      <w:r>
        <w:rPr>
          <w:spacing w:val="-2"/>
          <w:sz w:val="28"/>
          <w:szCs w:val="28"/>
        </w:rPr>
        <w:t>e</w:t>
      </w:r>
      <w:r>
        <w:rPr>
          <w:sz w:val="28"/>
          <w:szCs w:val="28"/>
        </w:rPr>
        <w:t>c</w:t>
      </w:r>
      <w:r>
        <w:rPr>
          <w:spacing w:val="1"/>
          <w:sz w:val="28"/>
          <w:szCs w:val="28"/>
        </w:rPr>
        <w:t>u</w:t>
      </w:r>
      <w:r>
        <w:rPr>
          <w:spacing w:val="-2"/>
          <w:sz w:val="28"/>
          <w:szCs w:val="28"/>
        </w:rPr>
        <w:t>r</w:t>
      </w:r>
      <w:r>
        <w:rPr>
          <w:spacing w:val="1"/>
          <w:sz w:val="28"/>
          <w:szCs w:val="28"/>
        </w:rPr>
        <w:t>i</w:t>
      </w:r>
      <w:r>
        <w:rPr>
          <w:spacing w:val="-1"/>
          <w:sz w:val="28"/>
          <w:szCs w:val="28"/>
        </w:rPr>
        <w:t>t</w:t>
      </w:r>
      <w:r>
        <w:rPr>
          <w:sz w:val="28"/>
          <w:szCs w:val="28"/>
        </w:rPr>
        <w:t>y</w:t>
      </w:r>
      <w:r>
        <w:rPr>
          <w:spacing w:val="1"/>
          <w:sz w:val="28"/>
          <w:szCs w:val="28"/>
        </w:rPr>
        <w:t xml:space="preserve"> </w:t>
      </w:r>
      <w:r>
        <w:rPr>
          <w:spacing w:val="-2"/>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DF66FBB" w14:textId="77777777" w:rsidR="00AE7C60" w:rsidRDefault="00A44FA3" w:rsidP="003E0BA7">
      <w:pPr>
        <w:spacing w:before="28"/>
        <w:ind w:left="1859" w:right="3476"/>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B</w:t>
      </w:r>
      <w:r>
        <w:rPr>
          <w:spacing w:val="1"/>
          <w:sz w:val="28"/>
          <w:szCs w:val="28"/>
        </w:rPr>
        <w:t>l</w:t>
      </w:r>
      <w:r>
        <w:rPr>
          <w:spacing w:val="-1"/>
          <w:sz w:val="28"/>
          <w:szCs w:val="28"/>
        </w:rPr>
        <w:t>o</w:t>
      </w:r>
      <w:r>
        <w:rPr>
          <w:sz w:val="28"/>
          <w:szCs w:val="28"/>
        </w:rPr>
        <w:t>c</w:t>
      </w:r>
      <w:r>
        <w:rPr>
          <w:spacing w:val="-1"/>
          <w:sz w:val="28"/>
          <w:szCs w:val="28"/>
        </w:rPr>
        <w:t>k</w:t>
      </w:r>
      <w:r>
        <w:rPr>
          <w:sz w:val="28"/>
          <w:szCs w:val="28"/>
        </w:rPr>
        <w:t>c</w:t>
      </w:r>
      <w:r>
        <w:rPr>
          <w:spacing w:val="1"/>
          <w:sz w:val="28"/>
          <w:szCs w:val="28"/>
        </w:rPr>
        <w:t>h</w:t>
      </w:r>
      <w:r>
        <w:rPr>
          <w:spacing w:val="-2"/>
          <w:sz w:val="28"/>
          <w:szCs w:val="28"/>
        </w:rPr>
        <w:t>a</w:t>
      </w:r>
      <w:r>
        <w:rPr>
          <w:spacing w:val="-1"/>
          <w:sz w:val="28"/>
          <w:szCs w:val="28"/>
        </w:rPr>
        <w:t>i</w:t>
      </w:r>
      <w:r>
        <w:rPr>
          <w:spacing w:val="2"/>
          <w:sz w:val="28"/>
          <w:szCs w:val="28"/>
        </w:rPr>
        <w:t>n</w:t>
      </w:r>
      <w:r>
        <w:rPr>
          <w:sz w:val="28"/>
          <w:szCs w:val="28"/>
        </w:rPr>
        <w:t>-</w:t>
      </w:r>
      <w:r>
        <w:rPr>
          <w:spacing w:val="-1"/>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r</w:t>
      </w:r>
      <w:r>
        <w:rPr>
          <w:spacing w:val="-1"/>
          <w:sz w:val="28"/>
          <w:szCs w:val="28"/>
        </w:rPr>
        <w:t>it</w:t>
      </w:r>
      <w:r>
        <w:rPr>
          <w:sz w:val="28"/>
          <w:szCs w:val="28"/>
        </w:rPr>
        <w:t>y</w:t>
      </w:r>
      <w:r>
        <w:rPr>
          <w:spacing w:val="2"/>
          <w:sz w:val="28"/>
          <w:szCs w:val="28"/>
        </w:rPr>
        <w:t xml:space="preserve"> </w:t>
      </w:r>
      <w:r>
        <w:rPr>
          <w:spacing w:val="-1"/>
          <w:sz w:val="28"/>
          <w:szCs w:val="28"/>
        </w:rPr>
        <w:t>i</w:t>
      </w:r>
      <w:r>
        <w:rPr>
          <w:spacing w:val="1"/>
          <w:sz w:val="28"/>
          <w:szCs w:val="28"/>
        </w:rPr>
        <w:t>s</w:t>
      </w:r>
      <w:r>
        <w:rPr>
          <w:spacing w:val="-1"/>
          <w:sz w:val="28"/>
          <w:szCs w:val="28"/>
        </w:rPr>
        <w:t>s</w:t>
      </w:r>
      <w:r>
        <w:rPr>
          <w:spacing w:val="1"/>
          <w:sz w:val="28"/>
          <w:szCs w:val="28"/>
        </w:rPr>
        <w:t>u</w:t>
      </w:r>
      <w:r>
        <w:rPr>
          <w:spacing w:val="-2"/>
          <w:sz w:val="28"/>
          <w:szCs w:val="28"/>
        </w:rPr>
        <w:t>e</w:t>
      </w:r>
      <w:r>
        <w:rPr>
          <w:sz w:val="28"/>
          <w:szCs w:val="28"/>
        </w:rPr>
        <w:t>s</w:t>
      </w:r>
    </w:p>
    <w:p w14:paraId="52293266" w14:textId="77777777" w:rsidR="00AE7C60" w:rsidRDefault="00AE7C60" w:rsidP="003E0BA7">
      <w:pPr>
        <w:spacing w:before="9" w:line="120" w:lineRule="exact"/>
        <w:jc w:val="both"/>
        <w:rPr>
          <w:sz w:val="12"/>
          <w:szCs w:val="12"/>
        </w:rPr>
      </w:pPr>
    </w:p>
    <w:p w14:paraId="117F4840" w14:textId="77777777" w:rsidR="00AE7C60" w:rsidRDefault="00AE7C60" w:rsidP="003E0BA7">
      <w:pPr>
        <w:spacing w:line="200" w:lineRule="exact"/>
        <w:jc w:val="both"/>
      </w:pPr>
    </w:p>
    <w:p w14:paraId="5B0386E1" w14:textId="77777777" w:rsidR="00AE7C60" w:rsidRDefault="00AE7C60" w:rsidP="003E0BA7">
      <w:pPr>
        <w:spacing w:line="200" w:lineRule="exact"/>
        <w:jc w:val="both"/>
      </w:pPr>
    </w:p>
    <w:p w14:paraId="315A5874" w14:textId="77777777" w:rsidR="00AE7C60" w:rsidRDefault="00A44FA3" w:rsidP="003E0BA7">
      <w:pPr>
        <w:pStyle w:val="Heading3"/>
        <w:jc w:val="both"/>
        <w:rPr>
          <w:rFonts w:eastAsia="Calibri Light"/>
        </w:rPr>
      </w:pPr>
      <w:bookmarkStart w:id="71" w:name="_Toc88586927"/>
      <w:r>
        <w:rPr>
          <w:rFonts w:eastAsia="Calibri Light"/>
        </w:rPr>
        <w:t>9.1</w:t>
      </w:r>
      <w:r>
        <w:rPr>
          <w:rFonts w:eastAsia="Calibri Light"/>
          <w:spacing w:val="-1"/>
        </w:rPr>
        <w:t>.</w:t>
      </w:r>
      <w:r>
        <w:rPr>
          <w:rFonts w:eastAsia="Calibri Light"/>
        </w:rPr>
        <w:t xml:space="preserve">1. </w:t>
      </w:r>
      <w:r>
        <w:rPr>
          <w:rFonts w:eastAsia="Calibri Light"/>
          <w:spacing w:val="13"/>
        </w:rPr>
        <w:t xml:space="preserve"> </w:t>
      </w:r>
      <w:r>
        <w:rPr>
          <w:rFonts w:eastAsia="Calibri Light"/>
        </w:rPr>
        <w:t>Applic</w:t>
      </w:r>
      <w:r>
        <w:rPr>
          <w:rFonts w:eastAsia="Calibri Light"/>
          <w:spacing w:val="1"/>
        </w:rPr>
        <w:t>at</w:t>
      </w:r>
      <w:r>
        <w:rPr>
          <w:rFonts w:eastAsia="Calibri Light"/>
        </w:rPr>
        <w:t>ion-ba</w:t>
      </w:r>
      <w:r>
        <w:rPr>
          <w:rFonts w:eastAsia="Calibri Light"/>
          <w:spacing w:val="3"/>
        </w:rPr>
        <w:t>s</w:t>
      </w:r>
      <w:r>
        <w:rPr>
          <w:rFonts w:eastAsia="Calibri Light"/>
          <w:spacing w:val="-1"/>
        </w:rPr>
        <w:t>e</w:t>
      </w:r>
      <w:r>
        <w:rPr>
          <w:rFonts w:eastAsia="Calibri Light"/>
        </w:rPr>
        <w:t>d</w:t>
      </w:r>
      <w:r>
        <w:rPr>
          <w:rFonts w:eastAsia="Calibri Light"/>
          <w:spacing w:val="-20"/>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w:t>
      </w:r>
      <w:r>
        <w:rPr>
          <w:rFonts w:eastAsia="Calibri Light"/>
        </w:rPr>
        <w:t>ri</w:t>
      </w:r>
      <w:r>
        <w:rPr>
          <w:rFonts w:eastAsia="Calibri Light"/>
          <w:spacing w:val="1"/>
        </w:rPr>
        <w:t>t</w:t>
      </w:r>
      <w:r>
        <w:rPr>
          <w:rFonts w:eastAsia="Calibri Light"/>
        </w:rPr>
        <w:t>y</w:t>
      </w:r>
      <w:r>
        <w:rPr>
          <w:rFonts w:eastAsia="Calibri Light"/>
          <w:spacing w:val="-7"/>
        </w:rPr>
        <w:t xml:space="preserve"> </w:t>
      </w:r>
      <w:r>
        <w:rPr>
          <w:rFonts w:eastAsia="Calibri Light"/>
        </w:rPr>
        <w:t>i</w:t>
      </w:r>
      <w:r>
        <w:rPr>
          <w:rFonts w:eastAsia="Calibri Light"/>
          <w:spacing w:val="1"/>
        </w:rPr>
        <w:t>s</w:t>
      </w:r>
      <w:r>
        <w:rPr>
          <w:rFonts w:eastAsia="Calibri Light"/>
        </w:rPr>
        <w:t>sues</w:t>
      </w:r>
      <w:bookmarkEnd w:id="71"/>
    </w:p>
    <w:p w14:paraId="72003780" w14:textId="20D619FA" w:rsidR="00AE7C60" w:rsidRDefault="00A44FA3" w:rsidP="003E0BA7">
      <w:pPr>
        <w:spacing w:before="28" w:line="258" w:lineRule="auto"/>
        <w:ind w:left="100" w:right="67"/>
        <w:jc w:val="both"/>
        <w:rPr>
          <w:sz w:val="28"/>
          <w:szCs w:val="28"/>
        </w:rPr>
      </w:pPr>
      <w:r>
        <w:rPr>
          <w:spacing w:val="1"/>
          <w:sz w:val="28"/>
          <w:szCs w:val="28"/>
        </w:rPr>
        <w:t>A</w:t>
      </w:r>
      <w:r>
        <w:rPr>
          <w:spacing w:val="-1"/>
          <w:sz w:val="28"/>
          <w:szCs w:val="28"/>
        </w:rPr>
        <w:t>l</w:t>
      </w:r>
      <w:r>
        <w:rPr>
          <w:sz w:val="28"/>
          <w:szCs w:val="28"/>
        </w:rPr>
        <w:t>l</w:t>
      </w:r>
      <w:r>
        <w:rPr>
          <w:spacing w:val="1"/>
          <w:sz w:val="28"/>
          <w:szCs w:val="28"/>
        </w:rPr>
        <w:t xml:space="preserve"> </w:t>
      </w:r>
      <w:r>
        <w:rPr>
          <w:spacing w:val="-3"/>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ca</w:t>
      </w:r>
      <w:r>
        <w:rPr>
          <w:spacing w:val="-1"/>
          <w:sz w:val="28"/>
          <w:szCs w:val="28"/>
        </w:rPr>
        <w:t>ti</w:t>
      </w:r>
      <w:r>
        <w:rPr>
          <w:spacing w:val="1"/>
          <w:sz w:val="28"/>
          <w:szCs w:val="28"/>
        </w:rPr>
        <w:t>o</w:t>
      </w:r>
      <w:r>
        <w:rPr>
          <w:spacing w:val="-1"/>
          <w:sz w:val="28"/>
          <w:szCs w:val="28"/>
        </w:rPr>
        <w:t>n</w:t>
      </w:r>
      <w:r>
        <w:rPr>
          <w:sz w:val="28"/>
          <w:szCs w:val="28"/>
        </w:rPr>
        <w:t>s</w:t>
      </w:r>
      <w:r>
        <w:rPr>
          <w:spacing w:val="1"/>
          <w:sz w:val="28"/>
          <w:szCs w:val="28"/>
        </w:rPr>
        <w:t xml:space="preserve"> </w:t>
      </w:r>
      <w:r>
        <w:rPr>
          <w:sz w:val="28"/>
          <w:szCs w:val="28"/>
        </w:rPr>
        <w:t xml:space="preserve">are </w:t>
      </w:r>
      <w:r>
        <w:rPr>
          <w:spacing w:val="-2"/>
          <w:sz w:val="28"/>
          <w:szCs w:val="28"/>
        </w:rPr>
        <w:t>c</w:t>
      </w:r>
      <w:r>
        <w:rPr>
          <w:spacing w:val="1"/>
          <w:sz w:val="28"/>
          <w:szCs w:val="28"/>
        </w:rPr>
        <w:t>o</w:t>
      </w:r>
      <w:r>
        <w:rPr>
          <w:spacing w:val="-1"/>
          <w:sz w:val="28"/>
          <w:szCs w:val="28"/>
        </w:rPr>
        <w:t>d</w:t>
      </w:r>
      <w:r>
        <w:rPr>
          <w:sz w:val="28"/>
          <w:szCs w:val="28"/>
        </w:rPr>
        <w:t>ed</w:t>
      </w:r>
      <w:r>
        <w:rPr>
          <w:spacing w:val="-2"/>
          <w:sz w:val="28"/>
          <w:szCs w:val="28"/>
        </w:rPr>
        <w:t xml:space="preserve"> </w:t>
      </w:r>
      <w:r>
        <w:rPr>
          <w:spacing w:val="1"/>
          <w:sz w:val="28"/>
          <w:szCs w:val="28"/>
        </w:rPr>
        <w:t>b</w:t>
      </w:r>
      <w:r>
        <w:rPr>
          <w:sz w:val="28"/>
          <w:szCs w:val="28"/>
        </w:rPr>
        <w:t>y</w:t>
      </w:r>
      <w:r>
        <w:rPr>
          <w:spacing w:val="1"/>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z w:val="28"/>
          <w:szCs w:val="28"/>
        </w:rPr>
        <w:t>f</w:t>
      </w:r>
      <w:r>
        <w:rPr>
          <w:spacing w:val="-2"/>
          <w:sz w:val="28"/>
          <w:szCs w:val="28"/>
        </w:rPr>
        <w:t>e</w:t>
      </w:r>
      <w:r>
        <w:rPr>
          <w:spacing w:val="1"/>
          <w:sz w:val="28"/>
          <w:szCs w:val="28"/>
        </w:rPr>
        <w:t>s</w:t>
      </w:r>
      <w:r>
        <w:rPr>
          <w:spacing w:val="-1"/>
          <w:sz w:val="28"/>
          <w:szCs w:val="28"/>
        </w:rPr>
        <w:t>s</w:t>
      </w:r>
      <w:r>
        <w:rPr>
          <w:spacing w:val="1"/>
          <w:sz w:val="28"/>
          <w:szCs w:val="28"/>
        </w:rPr>
        <w:t>i</w:t>
      </w:r>
      <w:r>
        <w:rPr>
          <w:spacing w:val="-1"/>
          <w:sz w:val="28"/>
          <w:szCs w:val="28"/>
        </w:rPr>
        <w:t>o</w:t>
      </w:r>
      <w:r>
        <w:rPr>
          <w:spacing w:val="1"/>
          <w:sz w:val="28"/>
          <w:szCs w:val="28"/>
        </w:rPr>
        <w:t>n</w:t>
      </w:r>
      <w:r>
        <w:rPr>
          <w:spacing w:val="-2"/>
          <w:sz w:val="28"/>
          <w:szCs w:val="28"/>
        </w:rPr>
        <w:t>a</w:t>
      </w:r>
      <w:r>
        <w:rPr>
          <w:sz w:val="28"/>
          <w:szCs w:val="28"/>
        </w:rPr>
        <w:t>l</w:t>
      </w:r>
      <w:r>
        <w:rPr>
          <w:spacing w:val="1"/>
          <w:sz w:val="28"/>
          <w:szCs w:val="28"/>
        </w:rPr>
        <w:t xml:space="preserve"> </w:t>
      </w:r>
      <w:r>
        <w:rPr>
          <w:sz w:val="28"/>
          <w:szCs w:val="28"/>
        </w:rPr>
        <w:t>te</w:t>
      </w:r>
      <w:r>
        <w:rPr>
          <w:spacing w:val="-2"/>
          <w:sz w:val="28"/>
          <w:szCs w:val="28"/>
        </w:rPr>
        <w:t>a</w:t>
      </w:r>
      <w:r>
        <w:rPr>
          <w:sz w:val="28"/>
          <w:szCs w:val="28"/>
        </w:rPr>
        <w:t>m</w:t>
      </w:r>
      <w:r>
        <w:rPr>
          <w:spacing w:val="5"/>
          <w:sz w:val="28"/>
          <w:szCs w:val="28"/>
        </w:rPr>
        <w:t xml:space="preserve"> </w:t>
      </w:r>
      <w:r>
        <w:rPr>
          <w:spacing w:val="-1"/>
          <w:sz w:val="28"/>
          <w:szCs w:val="28"/>
        </w:rPr>
        <w:t>i</w:t>
      </w:r>
      <w:r>
        <w:rPr>
          <w:spacing w:val="1"/>
          <w:sz w:val="28"/>
          <w:szCs w:val="28"/>
        </w:rPr>
        <w:t>n</w:t>
      </w:r>
      <w:r>
        <w:rPr>
          <w:spacing w:val="-2"/>
          <w:sz w:val="28"/>
          <w:szCs w:val="28"/>
        </w:rPr>
        <w:t>c</w:t>
      </w:r>
      <w:r>
        <w:rPr>
          <w:spacing w:val="1"/>
          <w:sz w:val="28"/>
          <w:szCs w:val="28"/>
        </w:rPr>
        <w:t>l</w:t>
      </w:r>
      <w:r>
        <w:rPr>
          <w:spacing w:val="-1"/>
          <w:sz w:val="28"/>
          <w:szCs w:val="28"/>
        </w:rPr>
        <w:t>u</w:t>
      </w:r>
      <w:r>
        <w:rPr>
          <w:spacing w:val="1"/>
          <w:sz w:val="28"/>
          <w:szCs w:val="28"/>
        </w:rPr>
        <w:t>d</w:t>
      </w:r>
      <w:r w:rsidR="00DC1E41">
        <w:rPr>
          <w:spacing w:val="-2"/>
          <w:sz w:val="28"/>
          <w:szCs w:val="28"/>
        </w:rPr>
        <w:t>ing</w:t>
      </w:r>
      <w:r>
        <w:rPr>
          <w:spacing w:val="1"/>
          <w:sz w:val="28"/>
          <w:szCs w:val="28"/>
        </w:rPr>
        <w:t xml:space="preserve"> </w:t>
      </w:r>
      <w:r>
        <w:rPr>
          <w:spacing w:val="-2"/>
          <w:sz w:val="28"/>
          <w:szCs w:val="28"/>
        </w:rPr>
        <w:t>s</w:t>
      </w:r>
      <w:r>
        <w:rPr>
          <w:spacing w:val="1"/>
          <w:sz w:val="28"/>
          <w:szCs w:val="28"/>
        </w:rPr>
        <w:t>o</w:t>
      </w:r>
      <w:r>
        <w:rPr>
          <w:spacing w:val="-2"/>
          <w:sz w:val="28"/>
          <w:szCs w:val="28"/>
        </w:rPr>
        <w:t>f</w:t>
      </w:r>
      <w:r>
        <w:rPr>
          <w:spacing w:val="1"/>
          <w:sz w:val="28"/>
          <w:szCs w:val="28"/>
        </w:rPr>
        <w:t>t</w:t>
      </w:r>
      <w:r>
        <w:rPr>
          <w:spacing w:val="-1"/>
          <w:sz w:val="28"/>
          <w:szCs w:val="28"/>
        </w:rPr>
        <w:t>w</w:t>
      </w:r>
      <w:r>
        <w:rPr>
          <w:sz w:val="28"/>
          <w:szCs w:val="28"/>
        </w:rPr>
        <w:t>are e</w:t>
      </w:r>
      <w:r>
        <w:rPr>
          <w:spacing w:val="-1"/>
          <w:sz w:val="28"/>
          <w:szCs w:val="28"/>
        </w:rPr>
        <w:t>ng</w:t>
      </w:r>
      <w:r>
        <w:rPr>
          <w:spacing w:val="1"/>
          <w:sz w:val="28"/>
          <w:szCs w:val="28"/>
        </w:rPr>
        <w:t>in</w:t>
      </w:r>
      <w:r>
        <w:rPr>
          <w:spacing w:val="-2"/>
          <w:sz w:val="28"/>
          <w:szCs w:val="28"/>
        </w:rPr>
        <w:t>e</w:t>
      </w:r>
      <w:r>
        <w:rPr>
          <w:sz w:val="28"/>
          <w:szCs w:val="28"/>
        </w:rPr>
        <w:t>ers</w:t>
      </w:r>
      <w:r>
        <w:rPr>
          <w:spacing w:val="1"/>
          <w:sz w:val="28"/>
          <w:szCs w:val="28"/>
        </w:rPr>
        <w:t xml:space="preserve"> </w:t>
      </w:r>
      <w:r>
        <w:rPr>
          <w:spacing w:val="-3"/>
          <w:sz w:val="28"/>
          <w:szCs w:val="28"/>
        </w:rPr>
        <w:t>a</w:t>
      </w:r>
      <w:r>
        <w:rPr>
          <w:spacing w:val="-1"/>
          <w:sz w:val="28"/>
          <w:szCs w:val="28"/>
        </w:rPr>
        <w:t>n</w:t>
      </w:r>
      <w:r>
        <w:rPr>
          <w:sz w:val="28"/>
          <w:szCs w:val="28"/>
        </w:rPr>
        <w:t xml:space="preserve">d </w:t>
      </w:r>
      <w:r>
        <w:rPr>
          <w:spacing w:val="1"/>
          <w:sz w:val="28"/>
          <w:szCs w:val="28"/>
        </w:rPr>
        <w:t>p</w:t>
      </w:r>
      <w:r>
        <w:rPr>
          <w:spacing w:val="-2"/>
          <w:sz w:val="28"/>
          <w:szCs w:val="28"/>
        </w:rPr>
        <w:t>e</w:t>
      </w:r>
      <w:r>
        <w:rPr>
          <w:sz w:val="28"/>
          <w:szCs w:val="28"/>
        </w:rPr>
        <w:t>n</w:t>
      </w:r>
      <w:r>
        <w:rPr>
          <w:spacing w:val="1"/>
          <w:sz w:val="28"/>
          <w:szCs w:val="28"/>
        </w:rPr>
        <w:t xml:space="preserve"> </w:t>
      </w:r>
      <w:r>
        <w:rPr>
          <w:sz w:val="28"/>
          <w:szCs w:val="28"/>
        </w:rPr>
        <w:t>t</w:t>
      </w:r>
      <w:r>
        <w:rPr>
          <w:spacing w:val="-2"/>
          <w:sz w:val="28"/>
          <w:szCs w:val="28"/>
        </w:rPr>
        <w:t>e</w:t>
      </w:r>
      <w:r>
        <w:rPr>
          <w:spacing w:val="1"/>
          <w:sz w:val="28"/>
          <w:szCs w:val="28"/>
        </w:rPr>
        <w:t>s</w:t>
      </w:r>
      <w:r>
        <w:rPr>
          <w:spacing w:val="-1"/>
          <w:sz w:val="28"/>
          <w:szCs w:val="28"/>
        </w:rPr>
        <w:t>t</w:t>
      </w:r>
      <w:r>
        <w:rPr>
          <w:sz w:val="28"/>
          <w:szCs w:val="28"/>
        </w:rPr>
        <w:t>er</w:t>
      </w:r>
      <w:r>
        <w:rPr>
          <w:spacing w:val="2"/>
          <w:sz w:val="28"/>
          <w:szCs w:val="28"/>
        </w:rPr>
        <w:t>s</w:t>
      </w:r>
      <w:r>
        <w:rPr>
          <w:sz w:val="28"/>
          <w:szCs w:val="28"/>
        </w:rPr>
        <w:t>.</w:t>
      </w:r>
      <w:r>
        <w:rPr>
          <w:spacing w:val="-3"/>
          <w:sz w:val="28"/>
          <w:szCs w:val="28"/>
        </w:rPr>
        <w:t xml:space="preserve"> </w:t>
      </w:r>
      <w:r>
        <w:rPr>
          <w:spacing w:val="1"/>
          <w:sz w:val="28"/>
          <w:szCs w:val="28"/>
        </w:rPr>
        <w:t>E</w:t>
      </w:r>
      <w:r>
        <w:rPr>
          <w:spacing w:val="-1"/>
          <w:sz w:val="28"/>
          <w:szCs w:val="28"/>
        </w:rPr>
        <w:t>v</w:t>
      </w:r>
      <w:r>
        <w:rPr>
          <w:sz w:val="28"/>
          <w:szCs w:val="28"/>
        </w:rPr>
        <w:t>er</w:t>
      </w:r>
      <w:r>
        <w:rPr>
          <w:spacing w:val="-1"/>
          <w:sz w:val="28"/>
          <w:szCs w:val="28"/>
        </w:rPr>
        <w:t>yt</w:t>
      </w:r>
      <w:r>
        <w:rPr>
          <w:spacing w:val="1"/>
          <w:sz w:val="28"/>
          <w:szCs w:val="28"/>
        </w:rPr>
        <w:t>h</w:t>
      </w:r>
      <w:r>
        <w:rPr>
          <w:spacing w:val="-1"/>
          <w:sz w:val="28"/>
          <w:szCs w:val="28"/>
        </w:rPr>
        <w:t>in</w:t>
      </w:r>
      <w:r>
        <w:rPr>
          <w:sz w:val="28"/>
          <w:szCs w:val="28"/>
        </w:rPr>
        <w:t>g</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f</w:t>
      </w:r>
      <w:r>
        <w:rPr>
          <w:spacing w:val="-2"/>
          <w:sz w:val="28"/>
          <w:szCs w:val="28"/>
        </w:rPr>
        <w:t>u</w:t>
      </w:r>
      <w:r>
        <w:rPr>
          <w:spacing w:val="1"/>
          <w:sz w:val="28"/>
          <w:szCs w:val="28"/>
        </w:rPr>
        <w:t>l</w:t>
      </w:r>
      <w:r>
        <w:rPr>
          <w:spacing w:val="-1"/>
          <w:sz w:val="28"/>
          <w:szCs w:val="28"/>
        </w:rPr>
        <w:t>l</w:t>
      </w:r>
      <w:r>
        <w:rPr>
          <w:sz w:val="28"/>
          <w:szCs w:val="28"/>
        </w:rPr>
        <w:t>y</w:t>
      </w:r>
      <w:r>
        <w:rPr>
          <w:spacing w:val="-2"/>
          <w:sz w:val="28"/>
          <w:szCs w:val="28"/>
        </w:rPr>
        <w:t xml:space="preserve"> </w:t>
      </w:r>
      <w:r>
        <w:rPr>
          <w:spacing w:val="1"/>
          <w:sz w:val="28"/>
          <w:szCs w:val="28"/>
        </w:rPr>
        <w:t>t</w:t>
      </w:r>
      <w:r>
        <w:rPr>
          <w:sz w:val="28"/>
          <w:szCs w:val="28"/>
        </w:rPr>
        <w:t>e</w:t>
      </w:r>
      <w:r>
        <w:rPr>
          <w:spacing w:val="-1"/>
          <w:sz w:val="28"/>
          <w:szCs w:val="28"/>
        </w:rPr>
        <w:t>s</w:t>
      </w:r>
      <w:r>
        <w:rPr>
          <w:spacing w:val="1"/>
          <w:sz w:val="28"/>
          <w:szCs w:val="28"/>
        </w:rPr>
        <w:t>t</w:t>
      </w:r>
      <w:r>
        <w:rPr>
          <w:spacing w:val="-2"/>
          <w:sz w:val="28"/>
          <w:szCs w:val="28"/>
        </w:rPr>
        <w:t>e</w:t>
      </w:r>
      <w:r>
        <w:rPr>
          <w:sz w:val="28"/>
          <w:szCs w:val="28"/>
        </w:rPr>
        <w:t>d</w:t>
      </w:r>
      <w:r>
        <w:rPr>
          <w:spacing w:val="-2"/>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an</w:t>
      </w:r>
      <w:r>
        <w:rPr>
          <w:spacing w:val="-2"/>
          <w:sz w:val="28"/>
          <w:szCs w:val="28"/>
        </w:rPr>
        <w:t>a</w:t>
      </w:r>
      <w:r>
        <w:rPr>
          <w:spacing w:val="-1"/>
          <w:sz w:val="28"/>
          <w:szCs w:val="28"/>
        </w:rPr>
        <w:t>l</w:t>
      </w:r>
      <w:r>
        <w:rPr>
          <w:spacing w:val="1"/>
          <w:sz w:val="28"/>
          <w:szCs w:val="28"/>
        </w:rPr>
        <w:t>y</w:t>
      </w:r>
      <w:r>
        <w:rPr>
          <w:sz w:val="28"/>
          <w:szCs w:val="28"/>
        </w:rPr>
        <w:t>z</w:t>
      </w:r>
      <w:r>
        <w:rPr>
          <w:spacing w:val="-2"/>
          <w:sz w:val="28"/>
          <w:szCs w:val="28"/>
        </w:rPr>
        <w:t>e</w:t>
      </w:r>
      <w:r>
        <w:rPr>
          <w:sz w:val="28"/>
          <w:szCs w:val="28"/>
        </w:rPr>
        <w:t>d</w:t>
      </w:r>
      <w:r>
        <w:rPr>
          <w:spacing w:val="1"/>
          <w:sz w:val="28"/>
          <w:szCs w:val="28"/>
        </w:rPr>
        <w:t xml:space="preserve"> </w:t>
      </w:r>
      <w:r>
        <w:rPr>
          <w:spacing w:val="-2"/>
          <w:sz w:val="28"/>
          <w:szCs w:val="28"/>
        </w:rPr>
        <w:t>b</w:t>
      </w:r>
      <w:r>
        <w:rPr>
          <w:sz w:val="28"/>
          <w:szCs w:val="28"/>
        </w:rPr>
        <w:t>ef</w:t>
      </w:r>
      <w:r>
        <w:rPr>
          <w:spacing w:val="1"/>
          <w:sz w:val="28"/>
          <w:szCs w:val="28"/>
        </w:rPr>
        <w:t>o</w:t>
      </w:r>
      <w:r>
        <w:rPr>
          <w:spacing w:val="-2"/>
          <w:sz w:val="28"/>
          <w:szCs w:val="28"/>
        </w:rPr>
        <w:t>r</w:t>
      </w:r>
      <w:r>
        <w:rPr>
          <w:sz w:val="28"/>
          <w:szCs w:val="28"/>
        </w:rPr>
        <w:t xml:space="preserve">e </w:t>
      </w:r>
      <w:r>
        <w:rPr>
          <w:spacing w:val="-2"/>
          <w:sz w:val="28"/>
          <w:szCs w:val="28"/>
        </w:rPr>
        <w:t>t</w:t>
      </w:r>
      <w:r>
        <w:rPr>
          <w:spacing w:val="1"/>
          <w:sz w:val="28"/>
          <w:szCs w:val="28"/>
        </w:rPr>
        <w:t>h</w:t>
      </w:r>
      <w:r>
        <w:rPr>
          <w:sz w:val="28"/>
          <w:szCs w:val="28"/>
        </w:rPr>
        <w:t xml:space="preserve">e </w:t>
      </w:r>
      <w:r>
        <w:rPr>
          <w:spacing w:val="-2"/>
          <w:sz w:val="28"/>
          <w:szCs w:val="28"/>
        </w:rPr>
        <w:t>o</w:t>
      </w:r>
      <w:r>
        <w:rPr>
          <w:sz w:val="28"/>
          <w:szCs w:val="28"/>
        </w:rPr>
        <w:t>ff</w:t>
      </w:r>
      <w:r>
        <w:rPr>
          <w:spacing w:val="1"/>
          <w:sz w:val="28"/>
          <w:szCs w:val="28"/>
        </w:rPr>
        <w:t>i</w:t>
      </w:r>
      <w:r>
        <w:rPr>
          <w:spacing w:val="-2"/>
          <w:sz w:val="28"/>
          <w:szCs w:val="28"/>
        </w:rPr>
        <w:t>c</w:t>
      </w:r>
      <w:r>
        <w:rPr>
          <w:spacing w:val="1"/>
          <w:sz w:val="28"/>
          <w:szCs w:val="28"/>
        </w:rPr>
        <w:t>i</w:t>
      </w:r>
      <w:r>
        <w:rPr>
          <w:spacing w:val="-2"/>
          <w:sz w:val="28"/>
          <w:szCs w:val="28"/>
        </w:rPr>
        <w:t>a</w:t>
      </w:r>
      <w:r>
        <w:rPr>
          <w:sz w:val="28"/>
          <w:szCs w:val="28"/>
        </w:rPr>
        <w:t>l</w:t>
      </w:r>
      <w:r>
        <w:rPr>
          <w:spacing w:val="1"/>
          <w:sz w:val="28"/>
          <w:szCs w:val="28"/>
        </w:rPr>
        <w:t xml:space="preserve"> </w:t>
      </w:r>
      <w:r>
        <w:rPr>
          <w:sz w:val="28"/>
          <w:szCs w:val="28"/>
        </w:rPr>
        <w:t>r</w:t>
      </w:r>
      <w:r>
        <w:rPr>
          <w:spacing w:val="-3"/>
          <w:sz w:val="28"/>
          <w:szCs w:val="28"/>
        </w:rPr>
        <w:t>e</w:t>
      </w:r>
      <w:r>
        <w:rPr>
          <w:spacing w:val="1"/>
          <w:sz w:val="28"/>
          <w:szCs w:val="28"/>
        </w:rPr>
        <w:t>l</w:t>
      </w:r>
      <w:r>
        <w:rPr>
          <w:sz w:val="28"/>
          <w:szCs w:val="28"/>
        </w:rPr>
        <w:t>e</w:t>
      </w:r>
      <w:r>
        <w:rPr>
          <w:spacing w:val="-2"/>
          <w:sz w:val="28"/>
          <w:szCs w:val="28"/>
        </w:rPr>
        <w:t>a</w:t>
      </w:r>
      <w:r>
        <w:rPr>
          <w:spacing w:val="1"/>
          <w:sz w:val="28"/>
          <w:szCs w:val="28"/>
        </w:rPr>
        <w:t>s</w:t>
      </w:r>
      <w:r>
        <w:rPr>
          <w:sz w:val="28"/>
          <w:szCs w:val="28"/>
        </w:rPr>
        <w:t xml:space="preserve">e. </w:t>
      </w:r>
      <w:r>
        <w:rPr>
          <w:spacing w:val="1"/>
          <w:sz w:val="28"/>
          <w:szCs w:val="28"/>
        </w:rPr>
        <w:t>T</w:t>
      </w:r>
      <w:r>
        <w:rPr>
          <w:spacing w:val="-1"/>
          <w:sz w:val="28"/>
          <w:szCs w:val="28"/>
        </w:rPr>
        <w:t>h</w:t>
      </w:r>
      <w:r>
        <w:rPr>
          <w:sz w:val="28"/>
          <w:szCs w:val="28"/>
        </w:rPr>
        <w:t xml:space="preserve">ere </w:t>
      </w:r>
      <w:r>
        <w:rPr>
          <w:spacing w:val="-1"/>
          <w:sz w:val="28"/>
          <w:szCs w:val="28"/>
        </w:rPr>
        <w:t>i</w:t>
      </w:r>
      <w:r>
        <w:rPr>
          <w:sz w:val="28"/>
          <w:szCs w:val="28"/>
        </w:rPr>
        <w:t>s</w:t>
      </w:r>
      <w:r>
        <w:rPr>
          <w:spacing w:val="1"/>
          <w:sz w:val="28"/>
          <w:szCs w:val="28"/>
        </w:rPr>
        <w:t xml:space="preserve"> </w:t>
      </w:r>
      <w:r>
        <w:rPr>
          <w:sz w:val="28"/>
          <w:szCs w:val="28"/>
        </w:rPr>
        <w:t>a</w:t>
      </w:r>
      <w:r>
        <w:rPr>
          <w:spacing w:val="-3"/>
          <w:sz w:val="28"/>
          <w:szCs w:val="28"/>
        </w:rPr>
        <w:t xml:space="preserve"> </w:t>
      </w:r>
      <w:r>
        <w:rPr>
          <w:spacing w:val="1"/>
          <w:sz w:val="28"/>
          <w:szCs w:val="28"/>
        </w:rPr>
        <w:t>h</w:t>
      </w:r>
      <w:r>
        <w:rPr>
          <w:spacing w:val="-1"/>
          <w:sz w:val="28"/>
          <w:szCs w:val="28"/>
        </w:rPr>
        <w:t>i</w:t>
      </w:r>
      <w:r>
        <w:rPr>
          <w:spacing w:val="1"/>
          <w:sz w:val="28"/>
          <w:szCs w:val="28"/>
        </w:rPr>
        <w:t>g</w:t>
      </w:r>
      <w:r>
        <w:rPr>
          <w:spacing w:val="-1"/>
          <w:sz w:val="28"/>
          <w:szCs w:val="28"/>
        </w:rPr>
        <w:t>hl</w:t>
      </w:r>
      <w:r>
        <w:rPr>
          <w:sz w:val="28"/>
          <w:szCs w:val="28"/>
        </w:rPr>
        <w:t>y</w:t>
      </w:r>
      <w:r>
        <w:rPr>
          <w:spacing w:val="1"/>
          <w:sz w:val="28"/>
          <w:szCs w:val="28"/>
        </w:rPr>
        <w:t xml:space="preserve"> </w:t>
      </w:r>
      <w:r>
        <w:rPr>
          <w:spacing w:val="-1"/>
          <w:sz w:val="28"/>
          <w:szCs w:val="28"/>
        </w:rPr>
        <w:t>s</w:t>
      </w:r>
      <w:r>
        <w:rPr>
          <w:spacing w:val="1"/>
          <w:sz w:val="28"/>
          <w:szCs w:val="28"/>
        </w:rPr>
        <w:t>k</w:t>
      </w:r>
      <w:r>
        <w:rPr>
          <w:spacing w:val="-1"/>
          <w:sz w:val="28"/>
          <w:szCs w:val="28"/>
        </w:rPr>
        <w:t>ill</w:t>
      </w:r>
      <w:r>
        <w:rPr>
          <w:sz w:val="28"/>
          <w:szCs w:val="28"/>
        </w:rPr>
        <w:t>ed</w:t>
      </w:r>
      <w:r>
        <w:rPr>
          <w:spacing w:val="1"/>
          <w:sz w:val="28"/>
          <w:szCs w:val="28"/>
        </w:rPr>
        <w:t xml:space="preserve"> </w:t>
      </w:r>
      <w:r>
        <w:rPr>
          <w:spacing w:val="-1"/>
          <w:sz w:val="28"/>
          <w:szCs w:val="28"/>
        </w:rPr>
        <w:t>t</w:t>
      </w:r>
      <w:r>
        <w:rPr>
          <w:sz w:val="28"/>
          <w:szCs w:val="28"/>
        </w:rPr>
        <w:t xml:space="preserve">eam </w:t>
      </w:r>
      <w:r>
        <w:rPr>
          <w:spacing w:val="-2"/>
          <w:sz w:val="28"/>
          <w:szCs w:val="28"/>
        </w:rPr>
        <w:t>t</w:t>
      </w:r>
      <w:r>
        <w:rPr>
          <w:sz w:val="28"/>
          <w:szCs w:val="28"/>
        </w:rPr>
        <w:t>o</w:t>
      </w:r>
      <w:r>
        <w:rPr>
          <w:spacing w:val="-2"/>
          <w:sz w:val="28"/>
          <w:szCs w:val="28"/>
        </w:rPr>
        <w:t xml:space="preserve"> </w:t>
      </w:r>
      <w:r>
        <w:rPr>
          <w:spacing w:val="1"/>
          <w:sz w:val="28"/>
          <w:szCs w:val="28"/>
        </w:rPr>
        <w:t>d</w:t>
      </w:r>
      <w:r>
        <w:rPr>
          <w:sz w:val="28"/>
          <w:szCs w:val="28"/>
        </w:rPr>
        <w:t>e</w:t>
      </w:r>
      <w:r>
        <w:rPr>
          <w:spacing w:val="-1"/>
          <w:sz w:val="28"/>
          <w:szCs w:val="28"/>
        </w:rPr>
        <w:t>bu</w:t>
      </w:r>
      <w:r>
        <w:rPr>
          <w:sz w:val="28"/>
          <w:szCs w:val="28"/>
        </w:rPr>
        <w:t>g</w:t>
      </w:r>
      <w:r>
        <w:rPr>
          <w:spacing w:val="1"/>
          <w:sz w:val="28"/>
          <w:szCs w:val="28"/>
        </w:rPr>
        <w:t xml:space="preserve"> </w:t>
      </w:r>
      <w:r>
        <w:rPr>
          <w:sz w:val="28"/>
          <w:szCs w:val="28"/>
        </w:rPr>
        <w:t>a</w:t>
      </w:r>
      <w:r>
        <w:rPr>
          <w:spacing w:val="-1"/>
          <w:sz w:val="28"/>
          <w:szCs w:val="28"/>
        </w:rPr>
        <w:t>n</w:t>
      </w:r>
      <w:r>
        <w:rPr>
          <w:sz w:val="28"/>
          <w:szCs w:val="28"/>
        </w:rPr>
        <w:t>d</w:t>
      </w:r>
      <w:r>
        <w:rPr>
          <w:spacing w:val="-1"/>
          <w:sz w:val="28"/>
          <w:szCs w:val="28"/>
        </w:rPr>
        <w:t xml:space="preserve"> </w:t>
      </w:r>
      <w:r>
        <w:rPr>
          <w:sz w:val="28"/>
          <w:szCs w:val="28"/>
        </w:rPr>
        <w:t>patch</w:t>
      </w:r>
      <w:r>
        <w:rPr>
          <w:spacing w:val="-2"/>
          <w:sz w:val="28"/>
          <w:szCs w:val="28"/>
        </w:rPr>
        <w:t xml:space="preserve"> </w:t>
      </w:r>
      <w:r>
        <w:rPr>
          <w:spacing w:val="1"/>
          <w:sz w:val="28"/>
          <w:szCs w:val="28"/>
        </w:rPr>
        <w:t>th</w:t>
      </w:r>
      <w:r>
        <w:rPr>
          <w:sz w:val="28"/>
          <w:szCs w:val="28"/>
        </w:rPr>
        <w:t>e</w:t>
      </w:r>
      <w:r>
        <w:rPr>
          <w:spacing w:val="-3"/>
          <w:sz w:val="28"/>
          <w:szCs w:val="28"/>
        </w:rPr>
        <w:t xml:space="preserve"> </w:t>
      </w:r>
      <w:r>
        <w:rPr>
          <w:sz w:val="28"/>
          <w:szCs w:val="28"/>
        </w:rPr>
        <w:t>a</w:t>
      </w:r>
      <w:r>
        <w:rPr>
          <w:spacing w:val="-1"/>
          <w:sz w:val="28"/>
          <w:szCs w:val="28"/>
        </w:rPr>
        <w:t>p</w:t>
      </w:r>
      <w:r>
        <w:rPr>
          <w:spacing w:val="1"/>
          <w:sz w:val="28"/>
          <w:szCs w:val="28"/>
        </w:rPr>
        <w:t>p</w:t>
      </w:r>
      <w:r>
        <w:rPr>
          <w:spacing w:val="-1"/>
          <w:sz w:val="28"/>
          <w:szCs w:val="28"/>
        </w:rPr>
        <w:t>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on</w:t>
      </w:r>
      <w:r>
        <w:rPr>
          <w:sz w:val="28"/>
          <w:szCs w:val="28"/>
        </w:rPr>
        <w:t>s</w:t>
      </w:r>
      <w:r>
        <w:rPr>
          <w:spacing w:val="1"/>
          <w:sz w:val="28"/>
          <w:szCs w:val="28"/>
        </w:rPr>
        <w:t xml:space="preserve"> </w:t>
      </w:r>
      <w:r>
        <w:rPr>
          <w:sz w:val="28"/>
          <w:szCs w:val="28"/>
        </w:rPr>
        <w:t>if</w:t>
      </w:r>
      <w:r>
        <w:rPr>
          <w:spacing w:val="-2"/>
          <w:sz w:val="28"/>
          <w:szCs w:val="28"/>
        </w:rPr>
        <w:t xml:space="preserve"> </w:t>
      </w:r>
      <w:r>
        <w:rPr>
          <w:spacing w:val="1"/>
          <w:sz w:val="28"/>
          <w:szCs w:val="28"/>
        </w:rPr>
        <w:t>so</w:t>
      </w:r>
      <w:r>
        <w:rPr>
          <w:spacing w:val="-3"/>
          <w:sz w:val="28"/>
          <w:szCs w:val="28"/>
        </w:rPr>
        <w:t>m</w:t>
      </w:r>
      <w:r>
        <w:rPr>
          <w:sz w:val="28"/>
          <w:szCs w:val="28"/>
        </w:rPr>
        <w:t>e</w:t>
      </w:r>
      <w:r>
        <w:rPr>
          <w:spacing w:val="-1"/>
          <w:sz w:val="28"/>
          <w:szCs w:val="28"/>
        </w:rPr>
        <w:t>th</w:t>
      </w:r>
      <w:r>
        <w:rPr>
          <w:spacing w:val="1"/>
          <w:sz w:val="28"/>
          <w:szCs w:val="28"/>
        </w:rPr>
        <w:t>i</w:t>
      </w:r>
      <w:r>
        <w:rPr>
          <w:spacing w:val="-1"/>
          <w:sz w:val="28"/>
          <w:szCs w:val="28"/>
        </w:rPr>
        <w:t>n</w:t>
      </w:r>
      <w:r>
        <w:rPr>
          <w:sz w:val="28"/>
          <w:szCs w:val="28"/>
        </w:rPr>
        <w:t xml:space="preserve">g </w:t>
      </w:r>
      <w:r>
        <w:rPr>
          <w:spacing w:val="1"/>
          <w:sz w:val="28"/>
          <w:szCs w:val="28"/>
        </w:rPr>
        <w:t>g</w:t>
      </w:r>
      <w:r>
        <w:rPr>
          <w:spacing w:val="-1"/>
          <w:sz w:val="28"/>
          <w:szCs w:val="28"/>
        </w:rPr>
        <w:t>o</w:t>
      </w:r>
      <w:r>
        <w:rPr>
          <w:sz w:val="28"/>
          <w:szCs w:val="28"/>
        </w:rPr>
        <w:t>es</w:t>
      </w:r>
      <w:r>
        <w:rPr>
          <w:spacing w:val="-2"/>
          <w:sz w:val="28"/>
          <w:szCs w:val="28"/>
        </w:rPr>
        <w:t xml:space="preserve"> </w:t>
      </w:r>
      <w:r>
        <w:rPr>
          <w:spacing w:val="1"/>
          <w:sz w:val="28"/>
          <w:szCs w:val="28"/>
        </w:rPr>
        <w:t>w</w:t>
      </w:r>
      <w:r>
        <w:rPr>
          <w:spacing w:val="-2"/>
          <w:sz w:val="28"/>
          <w:szCs w:val="28"/>
        </w:rPr>
        <w:t>r</w:t>
      </w:r>
      <w:r>
        <w:rPr>
          <w:spacing w:val="1"/>
          <w:sz w:val="28"/>
          <w:szCs w:val="28"/>
        </w:rPr>
        <w:t>o</w:t>
      </w:r>
      <w:r>
        <w:rPr>
          <w:spacing w:val="-1"/>
          <w:sz w:val="28"/>
          <w:szCs w:val="28"/>
        </w:rPr>
        <w:t>n</w:t>
      </w:r>
      <w:r>
        <w:rPr>
          <w:spacing w:val="2"/>
          <w:sz w:val="28"/>
          <w:szCs w:val="28"/>
        </w:rPr>
        <w:t>g</w:t>
      </w:r>
      <w:r>
        <w:rPr>
          <w:sz w:val="28"/>
          <w:szCs w:val="28"/>
        </w:rPr>
        <w:t>.</w:t>
      </w:r>
    </w:p>
    <w:p w14:paraId="0D5E0FC8" w14:textId="77777777" w:rsidR="00AE7C60" w:rsidRDefault="00A44FA3" w:rsidP="003E0BA7">
      <w:pPr>
        <w:spacing w:before="1"/>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pacing w:val="-1"/>
          <w:sz w:val="28"/>
          <w:szCs w:val="28"/>
        </w:rPr>
        <w:t>W</w:t>
      </w:r>
      <w:r>
        <w:rPr>
          <w:sz w:val="28"/>
          <w:szCs w:val="28"/>
        </w:rPr>
        <w:t>a</w:t>
      </w:r>
      <w:r>
        <w:rPr>
          <w:spacing w:val="1"/>
          <w:sz w:val="28"/>
          <w:szCs w:val="28"/>
        </w:rPr>
        <w:t>ll</w:t>
      </w:r>
      <w:r>
        <w:rPr>
          <w:spacing w:val="-2"/>
          <w:sz w:val="28"/>
          <w:szCs w:val="28"/>
        </w:rPr>
        <w:t>e</w:t>
      </w:r>
      <w:r>
        <w:rPr>
          <w:sz w:val="28"/>
          <w:szCs w:val="28"/>
        </w:rPr>
        <w:t>t</w:t>
      </w:r>
      <w:r>
        <w:rPr>
          <w:spacing w:val="1"/>
          <w:sz w:val="28"/>
          <w:szCs w:val="28"/>
        </w:rPr>
        <w:t xml:space="preserve"> </w:t>
      </w:r>
      <w:r>
        <w:rPr>
          <w:spacing w:val="-3"/>
          <w:sz w:val="28"/>
          <w:szCs w:val="28"/>
        </w:rPr>
        <w:t>a</w:t>
      </w:r>
      <w:r>
        <w:rPr>
          <w:spacing w:val="1"/>
          <w:sz w:val="28"/>
          <w:szCs w:val="28"/>
        </w:rPr>
        <w:t>p</w:t>
      </w:r>
      <w:r>
        <w:rPr>
          <w:spacing w:val="-1"/>
          <w:sz w:val="28"/>
          <w:szCs w:val="28"/>
        </w:rPr>
        <w:t>pl</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p>
    <w:p w14:paraId="6C901CE2" w14:textId="77777777"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U</w:t>
      </w:r>
      <w:r>
        <w:rPr>
          <w:spacing w:val="-1"/>
          <w:sz w:val="28"/>
          <w:szCs w:val="28"/>
        </w:rPr>
        <w:t>si</w:t>
      </w:r>
      <w:r>
        <w:rPr>
          <w:spacing w:val="1"/>
          <w:sz w:val="28"/>
          <w:szCs w:val="28"/>
        </w:rPr>
        <w:t>n</w:t>
      </w:r>
      <w:r>
        <w:rPr>
          <w:sz w:val="28"/>
          <w:szCs w:val="28"/>
        </w:rPr>
        <w:t>g</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u</w:t>
      </w:r>
      <w:r>
        <w:rPr>
          <w:sz w:val="28"/>
          <w:szCs w:val="28"/>
        </w:rPr>
        <w:t xml:space="preserve">re </w:t>
      </w:r>
      <w:r>
        <w:rPr>
          <w:spacing w:val="-3"/>
          <w:sz w:val="28"/>
          <w:szCs w:val="28"/>
        </w:rPr>
        <w:t>e</w:t>
      </w:r>
      <w:r>
        <w:rPr>
          <w:spacing w:val="1"/>
          <w:sz w:val="28"/>
          <w:szCs w:val="28"/>
        </w:rPr>
        <w:t>n</w:t>
      </w:r>
      <w:r>
        <w:rPr>
          <w:sz w:val="28"/>
          <w:szCs w:val="28"/>
        </w:rPr>
        <w:t>c</w:t>
      </w:r>
      <w:r>
        <w:rPr>
          <w:spacing w:val="-2"/>
          <w:sz w:val="28"/>
          <w:szCs w:val="28"/>
        </w:rPr>
        <w:t>r</w:t>
      </w:r>
      <w:r>
        <w:rPr>
          <w:spacing w:val="-1"/>
          <w:sz w:val="28"/>
          <w:szCs w:val="28"/>
        </w:rPr>
        <w:t>y</w:t>
      </w:r>
      <w:r>
        <w:rPr>
          <w:spacing w:val="1"/>
          <w:sz w:val="28"/>
          <w:szCs w:val="28"/>
        </w:rPr>
        <w:t>p</w:t>
      </w:r>
      <w:r>
        <w:rPr>
          <w:spacing w:val="-1"/>
          <w:sz w:val="28"/>
          <w:szCs w:val="28"/>
        </w:rPr>
        <w:t>ti</w:t>
      </w:r>
      <w:r>
        <w:rPr>
          <w:spacing w:val="1"/>
          <w:sz w:val="28"/>
          <w:szCs w:val="28"/>
        </w:rPr>
        <w:t>o</w:t>
      </w:r>
      <w:r>
        <w:rPr>
          <w:sz w:val="28"/>
          <w:szCs w:val="28"/>
        </w:rPr>
        <w:t>n</w:t>
      </w:r>
      <w:r>
        <w:rPr>
          <w:spacing w:val="1"/>
          <w:sz w:val="28"/>
          <w:szCs w:val="28"/>
        </w:rPr>
        <w:t xml:space="preserve"> </w:t>
      </w:r>
      <w:r>
        <w:rPr>
          <w:spacing w:val="-3"/>
          <w:sz w:val="28"/>
          <w:szCs w:val="28"/>
        </w:rPr>
        <w:t>a</w:t>
      </w:r>
      <w:r>
        <w:rPr>
          <w:spacing w:val="-1"/>
          <w:sz w:val="28"/>
          <w:szCs w:val="28"/>
        </w:rPr>
        <w:t>l</w:t>
      </w:r>
      <w:r>
        <w:rPr>
          <w:spacing w:val="1"/>
          <w:sz w:val="28"/>
          <w:szCs w:val="28"/>
        </w:rPr>
        <w:t>go</w:t>
      </w:r>
      <w:r>
        <w:rPr>
          <w:spacing w:val="-2"/>
          <w:sz w:val="28"/>
          <w:szCs w:val="28"/>
        </w:rPr>
        <w:t>r</w:t>
      </w:r>
      <w:r>
        <w:rPr>
          <w:spacing w:val="-1"/>
          <w:sz w:val="28"/>
          <w:szCs w:val="28"/>
        </w:rPr>
        <w:t>i</w:t>
      </w:r>
      <w:r>
        <w:rPr>
          <w:spacing w:val="1"/>
          <w:sz w:val="28"/>
          <w:szCs w:val="28"/>
        </w:rPr>
        <w:t>th</w:t>
      </w:r>
      <w:r>
        <w:rPr>
          <w:spacing w:val="-3"/>
          <w:sz w:val="28"/>
          <w:szCs w:val="28"/>
        </w:rPr>
        <w:t>m</w:t>
      </w:r>
      <w:r>
        <w:rPr>
          <w:sz w:val="28"/>
          <w:szCs w:val="28"/>
        </w:rPr>
        <w:t>s</w:t>
      </w:r>
    </w:p>
    <w:p w14:paraId="6FB0F0E7"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w:t>
      </w:r>
      <w:r>
        <w:rPr>
          <w:spacing w:val="1"/>
          <w:sz w:val="28"/>
          <w:szCs w:val="28"/>
        </w:rPr>
        <w:t>t</w:t>
      </w:r>
      <w:r>
        <w:rPr>
          <w:spacing w:val="-2"/>
          <w:sz w:val="28"/>
          <w:szCs w:val="28"/>
        </w:rPr>
        <w:t>a</w:t>
      </w:r>
      <w:r>
        <w:rPr>
          <w:spacing w:val="1"/>
          <w:sz w:val="28"/>
          <w:szCs w:val="28"/>
        </w:rPr>
        <w:t>nd</w:t>
      </w:r>
      <w:r>
        <w:rPr>
          <w:spacing w:val="-2"/>
          <w:sz w:val="28"/>
          <w:szCs w:val="28"/>
        </w:rPr>
        <w:t>a</w:t>
      </w:r>
      <w:r>
        <w:rPr>
          <w:sz w:val="28"/>
          <w:szCs w:val="28"/>
        </w:rPr>
        <w:t>rd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w:t>
      </w:r>
      <w:r>
        <w:rPr>
          <w:sz w:val="28"/>
          <w:szCs w:val="28"/>
        </w:rPr>
        <w:t>se</w:t>
      </w:r>
      <w:r>
        <w:rPr>
          <w:spacing w:val="-2"/>
          <w:sz w:val="28"/>
          <w:szCs w:val="28"/>
        </w:rPr>
        <w:t>c</w:t>
      </w:r>
      <w:r>
        <w:rPr>
          <w:spacing w:val="1"/>
          <w:sz w:val="28"/>
          <w:szCs w:val="28"/>
        </w:rPr>
        <w:t>u</w:t>
      </w:r>
      <w:r>
        <w:rPr>
          <w:sz w:val="28"/>
          <w:szCs w:val="28"/>
        </w:rPr>
        <w:t>re</w:t>
      </w:r>
      <w:r>
        <w:rPr>
          <w:spacing w:val="-3"/>
          <w:sz w:val="28"/>
          <w:szCs w:val="28"/>
        </w:rPr>
        <w:t xml:space="preserve"> </w:t>
      </w:r>
      <w:r>
        <w:rPr>
          <w:spacing w:val="-2"/>
          <w:sz w:val="28"/>
          <w:szCs w:val="28"/>
        </w:rPr>
        <w:t>c</w:t>
      </w:r>
      <w:r>
        <w:rPr>
          <w:spacing w:val="1"/>
          <w:sz w:val="28"/>
          <w:szCs w:val="28"/>
        </w:rPr>
        <w:t>o</w:t>
      </w:r>
      <w:r>
        <w:rPr>
          <w:sz w:val="28"/>
          <w:szCs w:val="28"/>
        </w:rPr>
        <w:t>m</w:t>
      </w:r>
      <w:r>
        <w:rPr>
          <w:spacing w:val="-3"/>
          <w:sz w:val="28"/>
          <w:szCs w:val="28"/>
        </w:rPr>
        <w:t>m</w:t>
      </w:r>
      <w:r>
        <w:rPr>
          <w:spacing w:val="1"/>
          <w:sz w:val="28"/>
          <w:szCs w:val="28"/>
        </w:rPr>
        <w:t>u</w:t>
      </w:r>
      <w:r>
        <w:rPr>
          <w:spacing w:val="-1"/>
          <w:sz w:val="28"/>
          <w:szCs w:val="28"/>
        </w:rPr>
        <w:t>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r>
        <w:rPr>
          <w:spacing w:val="1"/>
          <w:sz w:val="28"/>
          <w:szCs w:val="28"/>
        </w:rPr>
        <w:t xml:space="preserve"> </w:t>
      </w:r>
      <w:r>
        <w:rPr>
          <w:spacing w:val="-2"/>
          <w:sz w:val="28"/>
          <w:szCs w:val="28"/>
        </w:rPr>
        <w:t>p</w:t>
      </w:r>
      <w:r>
        <w:rPr>
          <w:sz w:val="28"/>
          <w:szCs w:val="28"/>
        </w:rPr>
        <w:t>r</w:t>
      </w:r>
      <w:r>
        <w:rPr>
          <w:spacing w:val="-1"/>
          <w:sz w:val="28"/>
          <w:szCs w:val="28"/>
        </w:rPr>
        <w:t>ot</w:t>
      </w:r>
      <w:r>
        <w:rPr>
          <w:spacing w:val="1"/>
          <w:sz w:val="28"/>
          <w:szCs w:val="28"/>
        </w:rPr>
        <w:t>o</w:t>
      </w:r>
      <w:r>
        <w:rPr>
          <w:spacing w:val="-2"/>
          <w:sz w:val="28"/>
          <w:szCs w:val="28"/>
        </w:rPr>
        <w:t>c</w:t>
      </w:r>
      <w:r>
        <w:rPr>
          <w:spacing w:val="1"/>
          <w:sz w:val="28"/>
          <w:szCs w:val="28"/>
        </w:rPr>
        <w:t>o</w:t>
      </w:r>
      <w:r>
        <w:rPr>
          <w:spacing w:val="-1"/>
          <w:sz w:val="28"/>
          <w:szCs w:val="28"/>
        </w:rPr>
        <w:t>l</w:t>
      </w:r>
      <w:r>
        <w:rPr>
          <w:sz w:val="28"/>
          <w:szCs w:val="28"/>
        </w:rPr>
        <w:t>s</w:t>
      </w:r>
    </w:p>
    <w:p w14:paraId="7216AFD9"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z w:val="28"/>
          <w:szCs w:val="28"/>
        </w:rPr>
        <w:t>Sec</w:t>
      </w:r>
      <w:r>
        <w:rPr>
          <w:spacing w:val="1"/>
          <w:sz w:val="28"/>
          <w:szCs w:val="28"/>
        </w:rPr>
        <w:t>u</w:t>
      </w:r>
      <w:r>
        <w:rPr>
          <w:spacing w:val="-2"/>
          <w:sz w:val="28"/>
          <w:szCs w:val="28"/>
        </w:rPr>
        <w:t>r</w:t>
      </w:r>
      <w:r>
        <w:rPr>
          <w:sz w:val="28"/>
          <w:szCs w:val="28"/>
        </w:rPr>
        <w:t>e a</w:t>
      </w:r>
      <w:r>
        <w:rPr>
          <w:spacing w:val="-2"/>
          <w:sz w:val="28"/>
          <w:szCs w:val="28"/>
        </w:rPr>
        <w:t>n</w:t>
      </w:r>
      <w:r>
        <w:rPr>
          <w:sz w:val="28"/>
          <w:szCs w:val="28"/>
        </w:rPr>
        <w:t>d</w:t>
      </w:r>
      <w:r>
        <w:rPr>
          <w:spacing w:val="1"/>
          <w:sz w:val="28"/>
          <w:szCs w:val="28"/>
        </w:rPr>
        <w:t xml:space="preserve"> </w:t>
      </w:r>
      <w:r>
        <w:rPr>
          <w:spacing w:val="-2"/>
          <w:sz w:val="28"/>
          <w:szCs w:val="28"/>
        </w:rPr>
        <w:t>o</w:t>
      </w:r>
      <w:r>
        <w:rPr>
          <w:spacing w:val="-1"/>
          <w:sz w:val="28"/>
          <w:szCs w:val="28"/>
        </w:rPr>
        <w:t>p</w:t>
      </w:r>
      <w:r>
        <w:rPr>
          <w:spacing w:val="1"/>
          <w:sz w:val="28"/>
          <w:szCs w:val="28"/>
        </w:rPr>
        <w:t>ti</w:t>
      </w:r>
      <w:r>
        <w:rPr>
          <w:spacing w:val="-3"/>
          <w:sz w:val="28"/>
          <w:szCs w:val="28"/>
        </w:rPr>
        <w:t>m</w:t>
      </w:r>
      <w:r>
        <w:rPr>
          <w:spacing w:val="1"/>
          <w:sz w:val="28"/>
          <w:szCs w:val="28"/>
        </w:rPr>
        <w:t>i</w:t>
      </w:r>
      <w:r>
        <w:rPr>
          <w:spacing w:val="-2"/>
          <w:sz w:val="28"/>
          <w:szCs w:val="28"/>
        </w:rPr>
        <w:t>z</w:t>
      </w:r>
      <w:r>
        <w:rPr>
          <w:sz w:val="28"/>
          <w:szCs w:val="28"/>
        </w:rPr>
        <w:t>ed</w:t>
      </w:r>
      <w:r>
        <w:rPr>
          <w:spacing w:val="-1"/>
          <w:sz w:val="28"/>
          <w:szCs w:val="28"/>
        </w:rPr>
        <w:t xml:space="preserve"> </w:t>
      </w:r>
      <w:r>
        <w:rPr>
          <w:sz w:val="28"/>
          <w:szCs w:val="28"/>
        </w:rPr>
        <w:t>cod</w:t>
      </w:r>
      <w:r>
        <w:rPr>
          <w:spacing w:val="-2"/>
          <w:sz w:val="28"/>
          <w:szCs w:val="28"/>
        </w:rPr>
        <w:t>i</w:t>
      </w:r>
      <w:r>
        <w:rPr>
          <w:spacing w:val="1"/>
          <w:sz w:val="28"/>
          <w:szCs w:val="28"/>
        </w:rPr>
        <w:t>n</w:t>
      </w:r>
      <w:r>
        <w:rPr>
          <w:sz w:val="28"/>
          <w:szCs w:val="28"/>
        </w:rPr>
        <w:t>g</w:t>
      </w:r>
      <w:r>
        <w:rPr>
          <w:spacing w:val="-2"/>
          <w:sz w:val="28"/>
          <w:szCs w:val="28"/>
        </w:rPr>
        <w:t xml:space="preserve"> </w:t>
      </w:r>
      <w:r>
        <w:rPr>
          <w:spacing w:val="1"/>
          <w:sz w:val="28"/>
          <w:szCs w:val="28"/>
        </w:rPr>
        <w:t>d</w:t>
      </w:r>
      <w:r>
        <w:rPr>
          <w:spacing w:val="-1"/>
          <w:sz w:val="28"/>
          <w:szCs w:val="28"/>
        </w:rPr>
        <w:t>u</w:t>
      </w:r>
      <w:r>
        <w:rPr>
          <w:sz w:val="28"/>
          <w:szCs w:val="28"/>
        </w:rPr>
        <w:t>r</w:t>
      </w:r>
      <w:r>
        <w:rPr>
          <w:spacing w:val="-1"/>
          <w:sz w:val="28"/>
          <w:szCs w:val="28"/>
        </w:rPr>
        <w:t>i</w:t>
      </w:r>
      <w:r>
        <w:rPr>
          <w:spacing w:val="4"/>
          <w:sz w:val="28"/>
          <w:szCs w:val="28"/>
        </w:rPr>
        <w:t>n</w:t>
      </w:r>
      <w:r>
        <w:rPr>
          <w:sz w:val="28"/>
          <w:szCs w:val="28"/>
        </w:rPr>
        <w:t>g</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l</w:t>
      </w:r>
      <w:r>
        <w:rPr>
          <w:spacing w:val="-2"/>
          <w:sz w:val="28"/>
          <w:szCs w:val="28"/>
        </w:rPr>
        <w:t>e</w:t>
      </w:r>
      <w:r>
        <w:rPr>
          <w:sz w:val="28"/>
          <w:szCs w:val="28"/>
        </w:rPr>
        <w:t>me</w:t>
      </w:r>
      <w:r>
        <w:rPr>
          <w:spacing w:val="-1"/>
          <w:sz w:val="28"/>
          <w:szCs w:val="28"/>
        </w:rPr>
        <w:t>n</w:t>
      </w:r>
      <w:r>
        <w:rPr>
          <w:spacing w:val="1"/>
          <w:sz w:val="28"/>
          <w:szCs w:val="28"/>
        </w:rPr>
        <w:t>t</w:t>
      </w:r>
      <w:r>
        <w:rPr>
          <w:spacing w:val="-2"/>
          <w:sz w:val="28"/>
          <w:szCs w:val="28"/>
        </w:rPr>
        <w:t>a</w:t>
      </w:r>
      <w:r>
        <w:rPr>
          <w:spacing w:val="1"/>
          <w:sz w:val="28"/>
          <w:szCs w:val="28"/>
        </w:rPr>
        <w:t>t</w:t>
      </w:r>
      <w:r>
        <w:rPr>
          <w:spacing w:val="-1"/>
          <w:sz w:val="28"/>
          <w:szCs w:val="28"/>
        </w:rPr>
        <w:t>i</w:t>
      </w:r>
      <w:r>
        <w:rPr>
          <w:spacing w:val="1"/>
          <w:sz w:val="28"/>
          <w:szCs w:val="28"/>
        </w:rPr>
        <w:t>o</w:t>
      </w:r>
      <w:r>
        <w:rPr>
          <w:sz w:val="28"/>
          <w:szCs w:val="28"/>
        </w:rPr>
        <w:t>n</w:t>
      </w:r>
    </w:p>
    <w:p w14:paraId="6B650141" w14:textId="77777777" w:rsidR="00AE7C60" w:rsidRDefault="00AE7C60" w:rsidP="003E0BA7">
      <w:pPr>
        <w:spacing w:before="7" w:line="140" w:lineRule="exact"/>
        <w:jc w:val="both"/>
        <w:rPr>
          <w:sz w:val="14"/>
          <w:szCs w:val="14"/>
        </w:rPr>
      </w:pPr>
    </w:p>
    <w:p w14:paraId="1CEE0A55" w14:textId="77777777" w:rsidR="00AE7C60" w:rsidRDefault="00AE7C60" w:rsidP="003E0BA7">
      <w:pPr>
        <w:spacing w:line="200" w:lineRule="exact"/>
        <w:jc w:val="both"/>
      </w:pPr>
    </w:p>
    <w:p w14:paraId="730F321F" w14:textId="77777777" w:rsidR="00AE7C60" w:rsidRDefault="00A44FA3" w:rsidP="003E0BA7">
      <w:pPr>
        <w:ind w:left="100"/>
        <w:jc w:val="both"/>
        <w:rPr>
          <w:sz w:val="28"/>
          <w:szCs w:val="28"/>
        </w:rPr>
      </w:pPr>
      <w:r>
        <w:rPr>
          <w:rFonts w:ascii="Verdana" w:eastAsia="Verdana" w:hAnsi="Verdana" w:cs="Verdana"/>
          <w:sz w:val="28"/>
          <w:szCs w:val="28"/>
        </w:rPr>
        <w:t xml:space="preserve">• </w:t>
      </w:r>
      <w:r>
        <w:rPr>
          <w:rFonts w:ascii="Verdana" w:eastAsia="Verdana" w:hAnsi="Verdana" w:cs="Verdana"/>
          <w:spacing w:val="10"/>
          <w:sz w:val="28"/>
          <w:szCs w:val="28"/>
        </w:rPr>
        <w:t xml:space="preserve"> </w:t>
      </w:r>
      <w:r>
        <w:rPr>
          <w:sz w:val="28"/>
          <w:szCs w:val="28"/>
        </w:rPr>
        <w:t>Ce</w:t>
      </w:r>
      <w:r>
        <w:rPr>
          <w:spacing w:val="-1"/>
          <w:sz w:val="28"/>
          <w:szCs w:val="28"/>
        </w:rPr>
        <w:t>n</w:t>
      </w:r>
      <w:r>
        <w:rPr>
          <w:spacing w:val="1"/>
          <w:sz w:val="28"/>
          <w:szCs w:val="28"/>
        </w:rPr>
        <w:t>t</w:t>
      </w:r>
      <w:r>
        <w:rPr>
          <w:sz w:val="28"/>
          <w:szCs w:val="28"/>
        </w:rPr>
        <w:t>r</w:t>
      </w:r>
      <w:r>
        <w:rPr>
          <w:spacing w:val="-2"/>
          <w:sz w:val="28"/>
          <w:szCs w:val="28"/>
        </w:rPr>
        <w:t>a</w:t>
      </w:r>
      <w:r>
        <w:rPr>
          <w:spacing w:val="1"/>
          <w:sz w:val="28"/>
          <w:szCs w:val="28"/>
        </w:rPr>
        <w:t>li</w:t>
      </w:r>
      <w:r>
        <w:rPr>
          <w:spacing w:val="-2"/>
          <w:sz w:val="28"/>
          <w:szCs w:val="28"/>
        </w:rPr>
        <w:t>z</w:t>
      </w:r>
      <w:r>
        <w:rPr>
          <w:sz w:val="28"/>
          <w:szCs w:val="28"/>
        </w:rPr>
        <w:t>e cr</w:t>
      </w:r>
      <w:r>
        <w:rPr>
          <w:spacing w:val="-1"/>
          <w:sz w:val="28"/>
          <w:szCs w:val="28"/>
        </w:rPr>
        <w:t>yp</w:t>
      </w:r>
      <w:r>
        <w:rPr>
          <w:spacing w:val="1"/>
          <w:sz w:val="28"/>
          <w:szCs w:val="28"/>
        </w:rPr>
        <w:t>t</w:t>
      </w:r>
      <w:r>
        <w:rPr>
          <w:spacing w:val="-1"/>
          <w:sz w:val="28"/>
          <w:szCs w:val="28"/>
        </w:rPr>
        <w:t>o</w:t>
      </w:r>
      <w:r>
        <w:rPr>
          <w:sz w:val="28"/>
          <w:szCs w:val="28"/>
        </w:rPr>
        <w:t>c</w:t>
      </w:r>
      <w:r>
        <w:rPr>
          <w:spacing w:val="1"/>
          <w:sz w:val="28"/>
          <w:szCs w:val="28"/>
        </w:rPr>
        <w:t>u</w:t>
      </w:r>
      <w:r>
        <w:rPr>
          <w:spacing w:val="-2"/>
          <w:sz w:val="28"/>
          <w:szCs w:val="28"/>
        </w:rPr>
        <w:t>rr</w:t>
      </w:r>
      <w:r>
        <w:rPr>
          <w:sz w:val="28"/>
          <w:szCs w:val="28"/>
        </w:rPr>
        <w:t>e</w:t>
      </w:r>
      <w:r>
        <w:rPr>
          <w:spacing w:val="1"/>
          <w:sz w:val="28"/>
          <w:szCs w:val="28"/>
        </w:rPr>
        <w:t>n</w:t>
      </w:r>
      <w:r>
        <w:rPr>
          <w:spacing w:val="-2"/>
          <w:sz w:val="28"/>
          <w:szCs w:val="28"/>
        </w:rPr>
        <w:t>c</w:t>
      </w:r>
      <w:r>
        <w:rPr>
          <w:sz w:val="28"/>
          <w:szCs w:val="28"/>
        </w:rPr>
        <w:t>y</w:t>
      </w:r>
      <w:r>
        <w:rPr>
          <w:spacing w:val="3"/>
          <w:sz w:val="28"/>
          <w:szCs w:val="28"/>
        </w:rPr>
        <w:t xml:space="preserve"> </w:t>
      </w:r>
      <w:r>
        <w:rPr>
          <w:sz w:val="28"/>
          <w:szCs w:val="28"/>
        </w:rPr>
        <w:t>e</w:t>
      </w:r>
      <w:r>
        <w:rPr>
          <w:spacing w:val="-1"/>
          <w:sz w:val="28"/>
          <w:szCs w:val="28"/>
        </w:rPr>
        <w:t>x</w:t>
      </w:r>
      <w:r>
        <w:rPr>
          <w:sz w:val="28"/>
          <w:szCs w:val="28"/>
        </w:rPr>
        <w:t>c</w:t>
      </w:r>
      <w:r>
        <w:rPr>
          <w:spacing w:val="-1"/>
          <w:sz w:val="28"/>
          <w:szCs w:val="28"/>
        </w:rPr>
        <w:t>h</w:t>
      </w:r>
      <w:r>
        <w:rPr>
          <w:sz w:val="28"/>
          <w:szCs w:val="28"/>
        </w:rPr>
        <w:t>a</w:t>
      </w:r>
      <w:r>
        <w:rPr>
          <w:spacing w:val="-1"/>
          <w:sz w:val="28"/>
          <w:szCs w:val="28"/>
        </w:rPr>
        <w:t>n</w:t>
      </w:r>
      <w:r>
        <w:rPr>
          <w:spacing w:val="1"/>
          <w:sz w:val="28"/>
          <w:szCs w:val="28"/>
        </w:rPr>
        <w:t>g</w:t>
      </w:r>
      <w:r>
        <w:rPr>
          <w:sz w:val="28"/>
          <w:szCs w:val="28"/>
        </w:rPr>
        <w:t>e (</w:t>
      </w:r>
      <w:r>
        <w:rPr>
          <w:spacing w:val="-3"/>
          <w:sz w:val="28"/>
          <w:szCs w:val="28"/>
        </w:rPr>
        <w:t>C</w:t>
      </w:r>
      <w:r>
        <w:rPr>
          <w:spacing w:val="1"/>
          <w:sz w:val="28"/>
          <w:szCs w:val="28"/>
        </w:rPr>
        <w:t>X</w:t>
      </w:r>
      <w:r>
        <w:rPr>
          <w:sz w:val="28"/>
          <w:szCs w:val="28"/>
        </w:rPr>
        <w:t>)</w:t>
      </w:r>
    </w:p>
    <w:p w14:paraId="2902C7E6" w14:textId="03CE8D5F" w:rsidR="00AE7C60" w:rsidRDefault="00A44FA3" w:rsidP="003E0BA7">
      <w:pPr>
        <w:spacing w:before="26"/>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z w:val="28"/>
          <w:szCs w:val="28"/>
        </w:rPr>
        <w:t>e c</w:t>
      </w:r>
      <w:r>
        <w:rPr>
          <w:spacing w:val="-2"/>
          <w:sz w:val="28"/>
          <w:szCs w:val="28"/>
        </w:rPr>
        <w:t>o</w:t>
      </w:r>
      <w:r>
        <w:rPr>
          <w:sz w:val="28"/>
          <w:szCs w:val="28"/>
        </w:rPr>
        <w:t>mm</w:t>
      </w:r>
      <w:r>
        <w:rPr>
          <w:spacing w:val="-1"/>
          <w:sz w:val="28"/>
          <w:szCs w:val="28"/>
        </w:rPr>
        <w:t>un</w:t>
      </w:r>
      <w:r>
        <w:rPr>
          <w:spacing w:val="1"/>
          <w:sz w:val="28"/>
          <w:szCs w:val="28"/>
        </w:rPr>
        <w:t>i</w:t>
      </w:r>
      <w:r>
        <w:rPr>
          <w:sz w:val="28"/>
          <w:szCs w:val="28"/>
        </w:rPr>
        <w:t>c</w:t>
      </w:r>
      <w:r>
        <w:rPr>
          <w:spacing w:val="-2"/>
          <w:sz w:val="28"/>
          <w:szCs w:val="28"/>
        </w:rPr>
        <w:t>a</w:t>
      </w:r>
      <w:r>
        <w:rPr>
          <w:spacing w:val="1"/>
          <w:sz w:val="28"/>
          <w:szCs w:val="28"/>
        </w:rPr>
        <w:t>t</w:t>
      </w:r>
      <w:r>
        <w:rPr>
          <w:spacing w:val="-1"/>
          <w:sz w:val="28"/>
          <w:szCs w:val="28"/>
        </w:rPr>
        <w:t>io</w:t>
      </w:r>
      <w:r>
        <w:rPr>
          <w:sz w:val="28"/>
          <w:szCs w:val="28"/>
        </w:rPr>
        <w:t>n</w:t>
      </w:r>
      <w:r>
        <w:rPr>
          <w:spacing w:val="1"/>
          <w:sz w:val="28"/>
          <w:szCs w:val="28"/>
        </w:rPr>
        <w:t xml:space="preserve"> </w:t>
      </w:r>
      <w:r>
        <w:rPr>
          <w:sz w:val="28"/>
          <w:szCs w:val="28"/>
        </w:rPr>
        <w:t>p</w:t>
      </w:r>
      <w:r>
        <w:rPr>
          <w:spacing w:val="-2"/>
          <w:sz w:val="28"/>
          <w:szCs w:val="28"/>
        </w:rPr>
        <w:t>r</w:t>
      </w:r>
      <w:r>
        <w:rPr>
          <w:spacing w:val="-1"/>
          <w:sz w:val="28"/>
          <w:szCs w:val="28"/>
        </w:rPr>
        <w:t>o</w:t>
      </w:r>
      <w:r>
        <w:rPr>
          <w:spacing w:val="1"/>
          <w:sz w:val="28"/>
          <w:szCs w:val="28"/>
        </w:rPr>
        <w:t>to</w:t>
      </w:r>
      <w:r>
        <w:rPr>
          <w:spacing w:val="-2"/>
          <w:sz w:val="28"/>
          <w:szCs w:val="28"/>
        </w:rPr>
        <w:t>c</w:t>
      </w:r>
      <w:r>
        <w:rPr>
          <w:spacing w:val="-1"/>
          <w:sz w:val="28"/>
          <w:szCs w:val="28"/>
        </w:rPr>
        <w:t>o</w:t>
      </w:r>
      <w:r>
        <w:rPr>
          <w:spacing w:val="1"/>
          <w:sz w:val="28"/>
          <w:szCs w:val="28"/>
        </w:rPr>
        <w:t>l</w:t>
      </w:r>
      <w:r>
        <w:rPr>
          <w:sz w:val="28"/>
          <w:szCs w:val="28"/>
        </w:rPr>
        <w:t>s</w:t>
      </w:r>
    </w:p>
    <w:p w14:paraId="6ABB871D" w14:textId="58947563"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e</w:t>
      </w:r>
      <w:r>
        <w:rPr>
          <w:spacing w:val="-1"/>
          <w:sz w:val="28"/>
          <w:szCs w:val="28"/>
        </w:rPr>
        <w:t>n</w:t>
      </w:r>
      <w:r>
        <w:rPr>
          <w:sz w:val="28"/>
          <w:szCs w:val="28"/>
        </w:rPr>
        <w:t>cr</w:t>
      </w:r>
      <w:r>
        <w:rPr>
          <w:spacing w:val="-1"/>
          <w:sz w:val="28"/>
          <w:szCs w:val="28"/>
        </w:rPr>
        <w:t>yp</w:t>
      </w:r>
      <w:r>
        <w:rPr>
          <w:spacing w:val="1"/>
          <w:sz w:val="28"/>
          <w:szCs w:val="28"/>
        </w:rPr>
        <w:t>t</w:t>
      </w:r>
      <w:r>
        <w:rPr>
          <w:spacing w:val="-2"/>
          <w:sz w:val="28"/>
          <w:szCs w:val="28"/>
        </w:rPr>
        <w:t>e</w:t>
      </w:r>
      <w:r>
        <w:rPr>
          <w:sz w:val="28"/>
          <w:szCs w:val="28"/>
        </w:rPr>
        <w:t>d</w:t>
      </w:r>
      <w:r>
        <w:rPr>
          <w:spacing w:val="1"/>
          <w:sz w:val="28"/>
          <w:szCs w:val="28"/>
        </w:rPr>
        <w:t xml:space="preserve"> </w:t>
      </w:r>
      <w:r>
        <w:rPr>
          <w:sz w:val="28"/>
          <w:szCs w:val="28"/>
        </w:rPr>
        <w:t>k</w:t>
      </w:r>
      <w:r>
        <w:rPr>
          <w:spacing w:val="-2"/>
          <w:sz w:val="28"/>
          <w:szCs w:val="28"/>
        </w:rPr>
        <w:t>e</w:t>
      </w:r>
      <w:r>
        <w:rPr>
          <w:spacing w:val="1"/>
          <w:sz w:val="28"/>
          <w:szCs w:val="28"/>
        </w:rPr>
        <w:t>y</w:t>
      </w:r>
      <w:r>
        <w:rPr>
          <w:sz w:val="28"/>
          <w:szCs w:val="28"/>
        </w:rPr>
        <w:t>s</w:t>
      </w:r>
      <w:r>
        <w:rPr>
          <w:spacing w:val="-2"/>
          <w:sz w:val="28"/>
          <w:szCs w:val="28"/>
        </w:rPr>
        <w:t xml:space="preserve"> </w:t>
      </w:r>
      <w:r>
        <w:rPr>
          <w:spacing w:val="-1"/>
          <w:sz w:val="28"/>
          <w:szCs w:val="28"/>
        </w:rPr>
        <w:t>o</w:t>
      </w:r>
      <w:r>
        <w:rPr>
          <w:spacing w:val="1"/>
          <w:sz w:val="28"/>
          <w:szCs w:val="28"/>
        </w:rPr>
        <w:t>v</w:t>
      </w:r>
      <w:r>
        <w:rPr>
          <w:sz w:val="28"/>
          <w:szCs w:val="28"/>
        </w:rPr>
        <w:t>er</w:t>
      </w:r>
      <w:r>
        <w:rPr>
          <w:spacing w:val="-3"/>
          <w:sz w:val="28"/>
          <w:szCs w:val="28"/>
        </w:rPr>
        <w:t xml:space="preserve"> </w:t>
      </w:r>
      <w:r>
        <w:rPr>
          <w:spacing w:val="1"/>
          <w:sz w:val="28"/>
          <w:szCs w:val="28"/>
        </w:rPr>
        <w:t>d</w:t>
      </w:r>
      <w:r>
        <w:rPr>
          <w:sz w:val="28"/>
          <w:szCs w:val="28"/>
        </w:rPr>
        <w:t>a</w:t>
      </w:r>
      <w:r>
        <w:rPr>
          <w:spacing w:val="-1"/>
          <w:sz w:val="28"/>
          <w:szCs w:val="28"/>
        </w:rPr>
        <w:t>t</w:t>
      </w:r>
      <w:r>
        <w:rPr>
          <w:sz w:val="28"/>
          <w:szCs w:val="28"/>
        </w:rPr>
        <w:t>a</w:t>
      </w:r>
      <w:r>
        <w:rPr>
          <w:spacing w:val="-1"/>
          <w:sz w:val="28"/>
          <w:szCs w:val="28"/>
        </w:rPr>
        <w:t>b</w:t>
      </w:r>
      <w:r>
        <w:rPr>
          <w:sz w:val="28"/>
          <w:szCs w:val="28"/>
        </w:rPr>
        <w:t>a</w:t>
      </w:r>
      <w:r>
        <w:rPr>
          <w:spacing w:val="1"/>
          <w:sz w:val="28"/>
          <w:szCs w:val="28"/>
        </w:rPr>
        <w:t>s</w:t>
      </w:r>
      <w:r>
        <w:rPr>
          <w:spacing w:val="-2"/>
          <w:sz w:val="28"/>
          <w:szCs w:val="28"/>
        </w:rPr>
        <w:t>e</w:t>
      </w:r>
      <w:r>
        <w:rPr>
          <w:sz w:val="28"/>
          <w:szCs w:val="28"/>
        </w:rPr>
        <w:t>s</w:t>
      </w:r>
    </w:p>
    <w:p w14:paraId="373B4518" w14:textId="4E84E15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latest and standard algorithms</w:t>
      </w:r>
    </w:p>
    <w:p w14:paraId="77D67039" w14:textId="77777777" w:rsidR="00AE7C60" w:rsidRDefault="00A44FA3" w:rsidP="003E0BA7">
      <w:pPr>
        <w:spacing w:before="3"/>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3"/>
          <w:sz w:val="28"/>
          <w:szCs w:val="28"/>
        </w:rPr>
        <w:t>F</w:t>
      </w:r>
      <w:r>
        <w:rPr>
          <w:sz w:val="28"/>
          <w:szCs w:val="28"/>
        </w:rPr>
        <w:t>A</w:t>
      </w:r>
      <w:r>
        <w:rPr>
          <w:spacing w:val="1"/>
          <w:sz w:val="28"/>
          <w:szCs w:val="28"/>
        </w:rPr>
        <w:t xml:space="preserve"> </w:t>
      </w:r>
      <w:r>
        <w:rPr>
          <w:sz w:val="28"/>
          <w:szCs w:val="28"/>
        </w:rPr>
        <w:t>a</w:t>
      </w:r>
      <w:r>
        <w:rPr>
          <w:spacing w:val="-2"/>
          <w:sz w:val="28"/>
          <w:szCs w:val="28"/>
        </w:rPr>
        <w:t>n</w:t>
      </w:r>
      <w:r>
        <w:rPr>
          <w:sz w:val="28"/>
          <w:szCs w:val="28"/>
        </w:rPr>
        <w:t>d</w:t>
      </w:r>
      <w:r>
        <w:rPr>
          <w:spacing w:val="1"/>
          <w:sz w:val="28"/>
          <w:szCs w:val="28"/>
        </w:rPr>
        <w:t xml:space="preserve"> </w:t>
      </w:r>
      <w:r>
        <w:rPr>
          <w:spacing w:val="-2"/>
          <w:sz w:val="28"/>
          <w:szCs w:val="28"/>
        </w:rPr>
        <w:t>s</w:t>
      </w:r>
      <w:r>
        <w:rPr>
          <w:sz w:val="28"/>
          <w:szCs w:val="28"/>
        </w:rPr>
        <w:t>ec</w:t>
      </w:r>
      <w:r>
        <w:rPr>
          <w:spacing w:val="-1"/>
          <w:sz w:val="28"/>
          <w:szCs w:val="28"/>
        </w:rPr>
        <w:t>u</w:t>
      </w:r>
      <w:r>
        <w:rPr>
          <w:sz w:val="28"/>
          <w:szCs w:val="28"/>
        </w:rPr>
        <w:t>r</w:t>
      </w:r>
      <w:r>
        <w:rPr>
          <w:spacing w:val="-1"/>
          <w:sz w:val="28"/>
          <w:szCs w:val="28"/>
        </w:rPr>
        <w:t>i</w:t>
      </w:r>
      <w:r>
        <w:rPr>
          <w:spacing w:val="1"/>
          <w:sz w:val="28"/>
          <w:szCs w:val="28"/>
        </w:rPr>
        <w:t>t</w:t>
      </w:r>
      <w:r>
        <w:rPr>
          <w:sz w:val="28"/>
          <w:szCs w:val="28"/>
        </w:rPr>
        <w:t>y</w:t>
      </w:r>
      <w:r>
        <w:rPr>
          <w:spacing w:val="-2"/>
          <w:sz w:val="28"/>
          <w:szCs w:val="28"/>
        </w:rPr>
        <w:t xml:space="preserve"> </w:t>
      </w:r>
      <w:r>
        <w:rPr>
          <w:spacing w:val="1"/>
          <w:sz w:val="28"/>
          <w:szCs w:val="28"/>
        </w:rPr>
        <w:t>l</w:t>
      </w:r>
      <w:r>
        <w:rPr>
          <w:spacing w:val="-1"/>
          <w:sz w:val="28"/>
          <w:szCs w:val="28"/>
        </w:rPr>
        <w:t>ogi</w:t>
      </w:r>
      <w:r>
        <w:rPr>
          <w:sz w:val="28"/>
          <w:szCs w:val="28"/>
        </w:rPr>
        <w:t>n</w:t>
      </w:r>
      <w:r>
        <w:rPr>
          <w:spacing w:val="1"/>
          <w:sz w:val="28"/>
          <w:szCs w:val="28"/>
        </w:rPr>
        <w:t xml:space="preserve"> </w:t>
      </w:r>
      <w:r>
        <w:rPr>
          <w:sz w:val="28"/>
          <w:szCs w:val="28"/>
        </w:rPr>
        <w:t>p</w:t>
      </w:r>
      <w:r>
        <w:rPr>
          <w:spacing w:val="-2"/>
          <w:sz w:val="28"/>
          <w:szCs w:val="28"/>
        </w:rPr>
        <w:t>a</w:t>
      </w:r>
      <w:r>
        <w:rPr>
          <w:sz w:val="28"/>
          <w:szCs w:val="28"/>
        </w:rPr>
        <w:t>ram</w:t>
      </w:r>
      <w:r>
        <w:rPr>
          <w:spacing w:val="-2"/>
          <w:sz w:val="28"/>
          <w:szCs w:val="28"/>
        </w:rPr>
        <w:t>e</w:t>
      </w:r>
      <w:r>
        <w:rPr>
          <w:spacing w:val="1"/>
          <w:sz w:val="28"/>
          <w:szCs w:val="28"/>
        </w:rPr>
        <w:t>t</w:t>
      </w:r>
      <w:r>
        <w:rPr>
          <w:sz w:val="28"/>
          <w:szCs w:val="28"/>
        </w:rPr>
        <w:t>e</w:t>
      </w:r>
      <w:r>
        <w:rPr>
          <w:spacing w:val="-2"/>
          <w:sz w:val="28"/>
          <w:szCs w:val="28"/>
        </w:rPr>
        <w:t>r</w:t>
      </w:r>
      <w:r>
        <w:rPr>
          <w:sz w:val="28"/>
          <w:szCs w:val="28"/>
        </w:rPr>
        <w:t>s</w:t>
      </w:r>
    </w:p>
    <w:p w14:paraId="789C37FC" w14:textId="073018DD" w:rsidR="00AE7C60" w:rsidRDefault="00A44FA3" w:rsidP="003E0BA7">
      <w:pPr>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s</w:t>
      </w:r>
      <w:r>
        <w:rPr>
          <w:sz w:val="28"/>
          <w:szCs w:val="28"/>
        </w:rPr>
        <w:t>ec</w:t>
      </w:r>
      <w:r>
        <w:rPr>
          <w:spacing w:val="1"/>
          <w:sz w:val="28"/>
          <w:szCs w:val="28"/>
        </w:rPr>
        <w:t>u</w:t>
      </w:r>
      <w:r>
        <w:rPr>
          <w:spacing w:val="-2"/>
          <w:sz w:val="28"/>
          <w:szCs w:val="28"/>
        </w:rPr>
        <w:t>r</w:t>
      </w:r>
      <w:r>
        <w:rPr>
          <w:spacing w:val="-1"/>
          <w:sz w:val="28"/>
          <w:szCs w:val="28"/>
        </w:rPr>
        <w:t>i</w:t>
      </w:r>
      <w:r>
        <w:rPr>
          <w:spacing w:val="1"/>
          <w:sz w:val="28"/>
          <w:szCs w:val="28"/>
        </w:rPr>
        <w:t>n</w:t>
      </w:r>
      <w:r>
        <w:rPr>
          <w:sz w:val="28"/>
          <w:szCs w:val="28"/>
        </w:rPr>
        <w:t>g</w:t>
      </w:r>
      <w:r>
        <w:rPr>
          <w:spacing w:val="1"/>
          <w:sz w:val="28"/>
          <w:szCs w:val="28"/>
        </w:rPr>
        <w:t xml:space="preserve"> </w:t>
      </w:r>
      <w:r>
        <w:rPr>
          <w:spacing w:val="-2"/>
          <w:sz w:val="28"/>
          <w:szCs w:val="28"/>
        </w:rPr>
        <w:t>a</w:t>
      </w:r>
      <w:r>
        <w:rPr>
          <w:spacing w:val="-1"/>
          <w:sz w:val="28"/>
          <w:szCs w:val="28"/>
        </w:rPr>
        <w:t>n</w:t>
      </w:r>
      <w:r>
        <w:rPr>
          <w:sz w:val="28"/>
          <w:szCs w:val="28"/>
        </w:rPr>
        <w:t>d</w:t>
      </w:r>
      <w:r>
        <w:rPr>
          <w:spacing w:val="1"/>
          <w:sz w:val="28"/>
          <w:szCs w:val="28"/>
        </w:rPr>
        <w:t xml:space="preserve"> </w:t>
      </w:r>
      <w:r>
        <w:rPr>
          <w:sz w:val="28"/>
          <w:szCs w:val="28"/>
        </w:rPr>
        <w:t>ha</w:t>
      </w:r>
      <w:r>
        <w:rPr>
          <w:spacing w:val="-2"/>
          <w:sz w:val="28"/>
          <w:szCs w:val="28"/>
        </w:rPr>
        <w:t>r</w:t>
      </w:r>
      <w:r>
        <w:rPr>
          <w:spacing w:val="1"/>
          <w:sz w:val="28"/>
          <w:szCs w:val="28"/>
        </w:rPr>
        <w:t>d</w:t>
      </w:r>
      <w:r>
        <w:rPr>
          <w:spacing w:val="-2"/>
          <w:sz w:val="28"/>
          <w:szCs w:val="28"/>
        </w:rPr>
        <w:t>e</w:t>
      </w:r>
      <w:r>
        <w:rPr>
          <w:spacing w:val="-1"/>
          <w:sz w:val="28"/>
          <w:szCs w:val="28"/>
        </w:rPr>
        <w:t>ni</w:t>
      </w:r>
      <w:r>
        <w:rPr>
          <w:spacing w:val="1"/>
          <w:sz w:val="28"/>
          <w:szCs w:val="28"/>
        </w:rPr>
        <w:t>n</w:t>
      </w:r>
      <w:r>
        <w:rPr>
          <w:sz w:val="28"/>
          <w:szCs w:val="28"/>
        </w:rPr>
        <w:t xml:space="preserve">g </w:t>
      </w:r>
      <w:r>
        <w:rPr>
          <w:spacing w:val="1"/>
          <w:sz w:val="28"/>
          <w:szCs w:val="28"/>
        </w:rPr>
        <w:t>o</w:t>
      </w:r>
      <w:r>
        <w:rPr>
          <w:sz w:val="28"/>
          <w:szCs w:val="28"/>
        </w:rPr>
        <w:t xml:space="preserve">f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s</w:t>
      </w:r>
      <w:r>
        <w:rPr>
          <w:sz w:val="28"/>
          <w:szCs w:val="28"/>
        </w:rPr>
        <w:t>e</w:t>
      </w:r>
      <w:r>
        <w:rPr>
          <w:spacing w:val="-2"/>
          <w:sz w:val="28"/>
          <w:szCs w:val="28"/>
        </w:rPr>
        <w:t>r</w:t>
      </w:r>
      <w:r>
        <w:rPr>
          <w:spacing w:val="1"/>
          <w:sz w:val="28"/>
          <w:szCs w:val="28"/>
        </w:rPr>
        <w:t>v</w:t>
      </w:r>
      <w:r>
        <w:rPr>
          <w:sz w:val="28"/>
          <w:szCs w:val="28"/>
        </w:rPr>
        <w:t>e</w:t>
      </w:r>
      <w:r>
        <w:rPr>
          <w:spacing w:val="-2"/>
          <w:sz w:val="28"/>
          <w:szCs w:val="28"/>
        </w:rPr>
        <w:t>r</w:t>
      </w:r>
      <w:r>
        <w:rPr>
          <w:sz w:val="28"/>
          <w:szCs w:val="28"/>
        </w:rPr>
        <w:t>s</w:t>
      </w:r>
    </w:p>
    <w:p w14:paraId="1C1CB35D" w14:textId="7777777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2</w:t>
      </w:r>
      <w:r>
        <w:rPr>
          <w:spacing w:val="-1"/>
          <w:sz w:val="28"/>
          <w:szCs w:val="28"/>
        </w:rPr>
        <w:t>4/</w:t>
      </w:r>
      <w:r>
        <w:rPr>
          <w:sz w:val="28"/>
          <w:szCs w:val="28"/>
        </w:rPr>
        <w:t>7</w:t>
      </w:r>
      <w:r>
        <w:rPr>
          <w:spacing w:val="1"/>
          <w:sz w:val="28"/>
          <w:szCs w:val="28"/>
        </w:rPr>
        <w:t xml:space="preserve"> </w:t>
      </w:r>
      <w:r>
        <w:rPr>
          <w:spacing w:val="-2"/>
          <w:sz w:val="28"/>
          <w:szCs w:val="28"/>
        </w:rPr>
        <w:t>o</w:t>
      </w:r>
      <w:r>
        <w:rPr>
          <w:spacing w:val="1"/>
          <w:sz w:val="28"/>
          <w:szCs w:val="28"/>
        </w:rPr>
        <w:t>n</w:t>
      </w:r>
      <w:r>
        <w:rPr>
          <w:spacing w:val="-1"/>
          <w:sz w:val="28"/>
          <w:szCs w:val="28"/>
        </w:rPr>
        <w:t>li</w:t>
      </w:r>
      <w:r>
        <w:rPr>
          <w:spacing w:val="1"/>
          <w:sz w:val="28"/>
          <w:szCs w:val="28"/>
        </w:rPr>
        <w:t>n</w:t>
      </w:r>
      <w:r>
        <w:rPr>
          <w:sz w:val="28"/>
          <w:szCs w:val="28"/>
        </w:rPr>
        <w:t xml:space="preserve">e </w:t>
      </w:r>
      <w:r>
        <w:rPr>
          <w:spacing w:val="-3"/>
          <w:sz w:val="28"/>
          <w:szCs w:val="28"/>
        </w:rPr>
        <w:t>m</w:t>
      </w:r>
      <w:r>
        <w:rPr>
          <w:spacing w:val="1"/>
          <w:sz w:val="28"/>
          <w:szCs w:val="28"/>
        </w:rPr>
        <w:t>o</w:t>
      </w:r>
      <w:r>
        <w:rPr>
          <w:spacing w:val="-1"/>
          <w:sz w:val="28"/>
          <w:szCs w:val="28"/>
        </w:rPr>
        <w:t>n</w:t>
      </w:r>
      <w:r>
        <w:rPr>
          <w:spacing w:val="1"/>
          <w:sz w:val="28"/>
          <w:szCs w:val="28"/>
        </w:rPr>
        <w:t>i</w:t>
      </w:r>
      <w:r>
        <w:rPr>
          <w:spacing w:val="-1"/>
          <w:sz w:val="28"/>
          <w:szCs w:val="28"/>
        </w:rPr>
        <w:t>t</w:t>
      </w:r>
      <w:r>
        <w:rPr>
          <w:spacing w:val="1"/>
          <w:sz w:val="28"/>
          <w:szCs w:val="28"/>
        </w:rPr>
        <w:t>o</w:t>
      </w:r>
      <w:r>
        <w:rPr>
          <w:spacing w:val="-2"/>
          <w:sz w:val="28"/>
          <w:szCs w:val="28"/>
        </w:rPr>
        <w:t>r</w:t>
      </w:r>
      <w:r>
        <w:rPr>
          <w:spacing w:val="1"/>
          <w:sz w:val="28"/>
          <w:szCs w:val="28"/>
        </w:rPr>
        <w:t>i</w:t>
      </w:r>
      <w:r>
        <w:rPr>
          <w:spacing w:val="-1"/>
          <w:sz w:val="28"/>
          <w:szCs w:val="28"/>
        </w:rPr>
        <w:t>n</w:t>
      </w:r>
      <w:r>
        <w:rPr>
          <w:sz w:val="28"/>
          <w:szCs w:val="28"/>
        </w:rPr>
        <w:t>g</w:t>
      </w:r>
    </w:p>
    <w:p w14:paraId="1419B128" w14:textId="57BDBFFE"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pacing w:val="1"/>
          <w:sz w:val="28"/>
          <w:szCs w:val="28"/>
        </w:rPr>
        <w:t>a</w:t>
      </w:r>
      <w:r>
        <w:rPr>
          <w:spacing w:val="-1"/>
          <w:sz w:val="28"/>
          <w:szCs w:val="28"/>
        </w:rPr>
        <w:t>nt</w:t>
      </w:r>
      <w:r>
        <w:rPr>
          <w:spacing w:val="1"/>
          <w:sz w:val="28"/>
          <w:szCs w:val="28"/>
        </w:rPr>
        <w:t>i</w:t>
      </w:r>
      <w:r>
        <w:rPr>
          <w:sz w:val="28"/>
          <w:szCs w:val="28"/>
        </w:rPr>
        <w:t>-</w:t>
      </w:r>
      <w:r>
        <w:rPr>
          <w:spacing w:val="-2"/>
          <w:sz w:val="28"/>
          <w:szCs w:val="28"/>
        </w:rPr>
        <w:t>c</w:t>
      </w:r>
      <w:r>
        <w:rPr>
          <w:spacing w:val="1"/>
          <w:sz w:val="28"/>
          <w:szCs w:val="28"/>
        </w:rPr>
        <w:t>h</w:t>
      </w:r>
      <w:r>
        <w:rPr>
          <w:sz w:val="28"/>
          <w:szCs w:val="28"/>
        </w:rPr>
        <w:t>e</w:t>
      </w:r>
      <w:r>
        <w:rPr>
          <w:spacing w:val="-2"/>
          <w:sz w:val="28"/>
          <w:szCs w:val="28"/>
        </w:rPr>
        <w:t>a</w:t>
      </w:r>
      <w:r>
        <w:rPr>
          <w:spacing w:val="1"/>
          <w:sz w:val="28"/>
          <w:szCs w:val="28"/>
        </w:rPr>
        <w:t>t</w:t>
      </w:r>
      <w:r>
        <w:rPr>
          <w:spacing w:val="-1"/>
          <w:sz w:val="28"/>
          <w:szCs w:val="28"/>
        </w:rPr>
        <w:t>/b</w:t>
      </w:r>
      <w:r>
        <w:rPr>
          <w:spacing w:val="1"/>
          <w:sz w:val="28"/>
          <w:szCs w:val="28"/>
        </w:rPr>
        <w:t>o</w:t>
      </w:r>
      <w:r>
        <w:rPr>
          <w:sz w:val="28"/>
          <w:szCs w:val="28"/>
        </w:rPr>
        <w:t>t</w:t>
      </w:r>
      <w:r>
        <w:rPr>
          <w:spacing w:val="-2"/>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pacing w:val="-2"/>
          <w:sz w:val="28"/>
          <w:szCs w:val="28"/>
        </w:rPr>
        <w:t>e</w:t>
      </w:r>
      <w:r>
        <w:rPr>
          <w:sz w:val="28"/>
          <w:szCs w:val="28"/>
        </w:rPr>
        <w:t>m</w:t>
      </w:r>
    </w:p>
    <w:p w14:paraId="38AE121D" w14:textId="48C7ACB7" w:rsidR="00AE7C60" w:rsidRDefault="00A44FA3" w:rsidP="003E0BA7">
      <w:pPr>
        <w:spacing w:before="2"/>
        <w:ind w:left="82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449E0">
        <w:rPr>
          <w:sz w:val="28"/>
          <w:szCs w:val="28"/>
        </w:rPr>
        <w:t>multi-layer</w:t>
      </w:r>
      <w:r>
        <w:rPr>
          <w:sz w:val="28"/>
          <w:szCs w:val="28"/>
        </w:rPr>
        <w:t xml:space="preserve"> m</w:t>
      </w:r>
      <w:r>
        <w:rPr>
          <w:spacing w:val="-2"/>
          <w:sz w:val="28"/>
          <w:szCs w:val="28"/>
        </w:rPr>
        <w:t>a</w:t>
      </w:r>
      <w:r>
        <w:rPr>
          <w:spacing w:val="1"/>
          <w:sz w:val="28"/>
          <w:szCs w:val="28"/>
        </w:rPr>
        <w:t>n</w:t>
      </w:r>
      <w:r>
        <w:rPr>
          <w:sz w:val="28"/>
          <w:szCs w:val="28"/>
        </w:rPr>
        <w:t>a</w:t>
      </w:r>
      <w:r>
        <w:rPr>
          <w:spacing w:val="-1"/>
          <w:sz w:val="28"/>
          <w:szCs w:val="28"/>
        </w:rPr>
        <w:t>g</w:t>
      </w:r>
      <w:r>
        <w:rPr>
          <w:sz w:val="28"/>
          <w:szCs w:val="28"/>
        </w:rPr>
        <w:t>e</w:t>
      </w:r>
      <w:r>
        <w:rPr>
          <w:spacing w:val="-2"/>
          <w:sz w:val="28"/>
          <w:szCs w:val="28"/>
        </w:rPr>
        <w:t>m</w:t>
      </w:r>
      <w:r>
        <w:rPr>
          <w:sz w:val="28"/>
          <w:szCs w:val="28"/>
        </w:rPr>
        <w:t>e</w:t>
      </w:r>
      <w:r>
        <w:rPr>
          <w:spacing w:val="1"/>
          <w:sz w:val="28"/>
          <w:szCs w:val="28"/>
        </w:rPr>
        <w:t>n</w:t>
      </w:r>
      <w:r>
        <w:rPr>
          <w:sz w:val="28"/>
          <w:szCs w:val="28"/>
        </w:rPr>
        <w:t>t</w:t>
      </w:r>
    </w:p>
    <w:p w14:paraId="7057B990" w14:textId="137C8342" w:rsidR="00AE7C60" w:rsidRDefault="00A44FA3" w:rsidP="003E0BA7">
      <w:pPr>
        <w:spacing w:before="2"/>
        <w:ind w:left="1180" w:right="743" w:hanging="360"/>
        <w:jc w:val="both"/>
        <w:rPr>
          <w:sz w:val="13"/>
          <w:szCs w:val="13"/>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sidR="00DC1E41" w:rsidRPr="00DC1E41">
        <w:rPr>
          <w:spacing w:val="1"/>
          <w:sz w:val="28"/>
          <w:szCs w:val="28"/>
        </w:rPr>
        <w:t>secure mechanisms to handle the hot-wallets and the cold-wallets</w:t>
      </w:r>
    </w:p>
    <w:p w14:paraId="7076AA58" w14:textId="77777777" w:rsidR="00AE7C60" w:rsidRDefault="00AE7C60" w:rsidP="003E0BA7">
      <w:pPr>
        <w:spacing w:line="200" w:lineRule="exact"/>
        <w:jc w:val="both"/>
      </w:pPr>
    </w:p>
    <w:p w14:paraId="1371D481" w14:textId="77777777" w:rsidR="00AE7C60" w:rsidRDefault="00AE7C60" w:rsidP="003E0BA7">
      <w:pPr>
        <w:spacing w:line="200" w:lineRule="exact"/>
        <w:jc w:val="both"/>
      </w:pPr>
    </w:p>
    <w:p w14:paraId="10F206F3" w14:textId="77777777" w:rsidR="00AE7C60" w:rsidRDefault="00A44FA3" w:rsidP="003E0BA7">
      <w:pPr>
        <w:pStyle w:val="Heading3"/>
        <w:jc w:val="both"/>
        <w:rPr>
          <w:rFonts w:eastAsia="Calibri Light"/>
        </w:rPr>
      </w:pPr>
      <w:bookmarkStart w:id="72" w:name="_Toc88586928"/>
      <w:r>
        <w:rPr>
          <w:rFonts w:eastAsia="Calibri Light"/>
        </w:rPr>
        <w:t>9.1</w:t>
      </w:r>
      <w:r>
        <w:rPr>
          <w:rFonts w:eastAsia="Calibri Light"/>
          <w:spacing w:val="-1"/>
        </w:rPr>
        <w:t>.</w:t>
      </w:r>
      <w:r>
        <w:rPr>
          <w:rFonts w:eastAsia="Calibri Light"/>
        </w:rPr>
        <w:t xml:space="preserve">2. </w:t>
      </w:r>
      <w:r>
        <w:rPr>
          <w:rFonts w:eastAsia="Calibri Light"/>
          <w:spacing w:val="13"/>
        </w:rPr>
        <w:t xml:space="preserve"> </w:t>
      </w:r>
      <w:r>
        <w:rPr>
          <w:rFonts w:eastAsia="Calibri Light"/>
        </w:rPr>
        <w:t>B</w:t>
      </w:r>
      <w:r>
        <w:rPr>
          <w:rFonts w:eastAsia="Calibri Light"/>
          <w:spacing w:val="1"/>
        </w:rPr>
        <w:t>l</w:t>
      </w:r>
      <w:r>
        <w:rPr>
          <w:rFonts w:eastAsia="Calibri Light"/>
        </w:rPr>
        <w:t>ockcha</w:t>
      </w:r>
      <w:r>
        <w:rPr>
          <w:rFonts w:eastAsia="Calibri Light"/>
          <w:spacing w:val="1"/>
        </w:rPr>
        <w:t>i</w:t>
      </w:r>
      <w:r>
        <w:rPr>
          <w:rFonts w:eastAsia="Calibri Light"/>
        </w:rPr>
        <w:t>n-ba</w:t>
      </w:r>
      <w:r>
        <w:rPr>
          <w:rFonts w:eastAsia="Calibri Light"/>
          <w:spacing w:val="3"/>
        </w:rPr>
        <w:t>s</w:t>
      </w:r>
      <w:r>
        <w:rPr>
          <w:rFonts w:eastAsia="Calibri Light"/>
          <w:spacing w:val="-1"/>
        </w:rPr>
        <w:t>e</w:t>
      </w:r>
      <w:r>
        <w:rPr>
          <w:rFonts w:eastAsia="Calibri Light"/>
        </w:rPr>
        <w:t>d</w:t>
      </w:r>
      <w:r>
        <w:rPr>
          <w:rFonts w:eastAsia="Calibri Light"/>
          <w:spacing w:val="-19"/>
        </w:rPr>
        <w:t xml:space="preserve"> </w:t>
      </w:r>
      <w:r>
        <w:rPr>
          <w:rFonts w:eastAsia="Calibri Light"/>
          <w:spacing w:val="3"/>
        </w:rPr>
        <w:t>s</w:t>
      </w:r>
      <w:r>
        <w:rPr>
          <w:rFonts w:eastAsia="Calibri Light"/>
          <w:spacing w:val="-1"/>
        </w:rPr>
        <w:t>e</w:t>
      </w:r>
      <w:r>
        <w:rPr>
          <w:rFonts w:eastAsia="Calibri Light"/>
        </w:rPr>
        <w:t>c</w:t>
      </w:r>
      <w:r>
        <w:rPr>
          <w:rFonts w:eastAsia="Calibri Light"/>
          <w:spacing w:val="2"/>
        </w:rPr>
        <w:t>ur</w:t>
      </w:r>
      <w:r>
        <w:rPr>
          <w:rFonts w:eastAsia="Calibri Light"/>
        </w:rPr>
        <w:t>i</w:t>
      </w:r>
      <w:r>
        <w:rPr>
          <w:rFonts w:eastAsia="Calibri Light"/>
          <w:spacing w:val="1"/>
        </w:rPr>
        <w:t>t</w:t>
      </w:r>
      <w:r>
        <w:rPr>
          <w:rFonts w:eastAsia="Calibri Light"/>
        </w:rPr>
        <w:t>y</w:t>
      </w:r>
      <w:r>
        <w:rPr>
          <w:rFonts w:eastAsia="Calibri Light"/>
          <w:spacing w:val="-9"/>
        </w:rPr>
        <w:t xml:space="preserve"> </w:t>
      </w:r>
      <w:r>
        <w:rPr>
          <w:rFonts w:eastAsia="Calibri Light"/>
        </w:rPr>
        <w:t>i</w:t>
      </w:r>
      <w:r>
        <w:rPr>
          <w:rFonts w:eastAsia="Calibri Light"/>
          <w:spacing w:val="1"/>
        </w:rPr>
        <w:t>s</w:t>
      </w:r>
      <w:r>
        <w:rPr>
          <w:rFonts w:eastAsia="Calibri Light"/>
        </w:rPr>
        <w:t>sues</w:t>
      </w:r>
      <w:bookmarkEnd w:id="72"/>
    </w:p>
    <w:p w14:paraId="3B17B00E" w14:textId="3D9F2F14" w:rsidR="00AE7C60" w:rsidRDefault="00DC1E41" w:rsidP="003E0BA7">
      <w:pPr>
        <w:spacing w:before="26"/>
        <w:ind w:left="100"/>
        <w:jc w:val="both"/>
        <w:rPr>
          <w:sz w:val="28"/>
          <w:szCs w:val="28"/>
        </w:rPr>
      </w:pPr>
      <w:r>
        <w:rPr>
          <w:spacing w:val="-1"/>
          <w:sz w:val="28"/>
          <w:szCs w:val="28"/>
        </w:rPr>
        <w:t>W</w:t>
      </w:r>
      <w:r w:rsidRPr="00DC1E41">
        <w:rPr>
          <w:spacing w:val="-1"/>
          <w:sz w:val="28"/>
          <w:szCs w:val="28"/>
        </w:rPr>
        <w:t>e are aimed at building</w:t>
      </w:r>
      <w:r>
        <w:rPr>
          <w:spacing w:val="-1"/>
          <w:sz w:val="28"/>
          <w:szCs w:val="28"/>
        </w:rPr>
        <w:t xml:space="preserve"> </w:t>
      </w:r>
      <w:r w:rsidR="00A44FA3">
        <w:rPr>
          <w:sz w:val="28"/>
          <w:szCs w:val="28"/>
        </w:rPr>
        <w:t>a</w:t>
      </w:r>
      <w:r w:rsidR="00A44FA3">
        <w:rPr>
          <w:spacing w:val="-3"/>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re, f</w:t>
      </w:r>
      <w:r w:rsidR="00A44FA3">
        <w:rPr>
          <w:spacing w:val="-2"/>
          <w:sz w:val="28"/>
          <w:szCs w:val="28"/>
        </w:rPr>
        <w:t>a</w:t>
      </w:r>
      <w:r w:rsidR="00A44FA3">
        <w:rPr>
          <w:spacing w:val="1"/>
          <w:sz w:val="28"/>
          <w:szCs w:val="28"/>
        </w:rPr>
        <w:t>s</w:t>
      </w:r>
      <w:r w:rsidR="00A44FA3">
        <w:rPr>
          <w:spacing w:val="4"/>
          <w:sz w:val="28"/>
          <w:szCs w:val="28"/>
        </w:rPr>
        <w:t>t</w:t>
      </w:r>
      <w:r w:rsidR="00A44FA3">
        <w:rPr>
          <w:sz w:val="28"/>
          <w:szCs w:val="28"/>
        </w:rPr>
        <w:t>,</w:t>
      </w:r>
      <w:r w:rsidR="00A44FA3">
        <w:rPr>
          <w:spacing w:val="-1"/>
          <w:sz w:val="28"/>
          <w:szCs w:val="28"/>
        </w:rPr>
        <w:t xml:space="preserve"> </w:t>
      </w:r>
      <w:r w:rsidR="00A44FA3">
        <w:rPr>
          <w:spacing w:val="-2"/>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hi</w:t>
      </w:r>
      <w:r w:rsidR="00A44FA3">
        <w:rPr>
          <w:spacing w:val="-2"/>
          <w:sz w:val="28"/>
          <w:szCs w:val="28"/>
        </w:rPr>
        <w:t>g</w:t>
      </w:r>
      <w:r w:rsidR="00A44FA3">
        <w:rPr>
          <w:sz w:val="28"/>
          <w:szCs w:val="28"/>
        </w:rPr>
        <w:t>h</w:t>
      </w:r>
      <w:r w:rsidR="00A44FA3">
        <w:rPr>
          <w:spacing w:val="1"/>
          <w:sz w:val="28"/>
          <w:szCs w:val="28"/>
        </w:rPr>
        <w:t xml:space="preserve"> </w:t>
      </w:r>
      <w:r w:rsidR="00A44FA3">
        <w:rPr>
          <w:sz w:val="28"/>
          <w:szCs w:val="28"/>
        </w:rPr>
        <w:t>sc</w:t>
      </w:r>
      <w:r w:rsidR="00A44FA3">
        <w:rPr>
          <w:spacing w:val="-2"/>
          <w:sz w:val="28"/>
          <w:szCs w:val="28"/>
        </w:rPr>
        <w:t>a</w:t>
      </w:r>
      <w:r w:rsidR="00A44FA3">
        <w:rPr>
          <w:spacing w:val="1"/>
          <w:sz w:val="28"/>
          <w:szCs w:val="28"/>
        </w:rPr>
        <w:t>l</w:t>
      </w:r>
      <w:r w:rsidR="00A44FA3">
        <w:rPr>
          <w:spacing w:val="-2"/>
          <w:sz w:val="28"/>
          <w:szCs w:val="28"/>
        </w:rPr>
        <w:t>a</w:t>
      </w:r>
      <w:r w:rsidR="00A44FA3">
        <w:rPr>
          <w:spacing w:val="1"/>
          <w:sz w:val="28"/>
          <w:szCs w:val="28"/>
        </w:rPr>
        <w:t>b</w:t>
      </w:r>
      <w:r w:rsidR="00A44FA3">
        <w:rPr>
          <w:spacing w:val="-1"/>
          <w:sz w:val="28"/>
          <w:szCs w:val="28"/>
        </w:rPr>
        <w:t>l</w:t>
      </w:r>
      <w:r w:rsidR="00A44FA3">
        <w:rPr>
          <w:sz w:val="28"/>
          <w:szCs w:val="28"/>
        </w:rPr>
        <w:t xml:space="preserve">e </w:t>
      </w:r>
      <w:r w:rsidR="00A44FA3">
        <w:rPr>
          <w:spacing w:val="-2"/>
          <w:sz w:val="28"/>
          <w:szCs w:val="28"/>
        </w:rPr>
        <w:t>b</w:t>
      </w:r>
      <w:r w:rsidR="00A44FA3">
        <w:rPr>
          <w:spacing w:val="1"/>
          <w:sz w:val="28"/>
          <w:szCs w:val="28"/>
        </w:rPr>
        <w:t>l</w:t>
      </w:r>
      <w:r w:rsidR="00A44FA3">
        <w:rPr>
          <w:spacing w:val="-1"/>
          <w:sz w:val="28"/>
          <w:szCs w:val="28"/>
        </w:rPr>
        <w:t>o</w:t>
      </w:r>
      <w:r w:rsidR="00A44FA3">
        <w:rPr>
          <w:sz w:val="28"/>
          <w:szCs w:val="28"/>
        </w:rPr>
        <w:t>c</w:t>
      </w:r>
      <w:r w:rsidR="00A44FA3">
        <w:rPr>
          <w:spacing w:val="-1"/>
          <w:sz w:val="28"/>
          <w:szCs w:val="28"/>
        </w:rPr>
        <w:t>k</w:t>
      </w:r>
      <w:r w:rsidR="00A44FA3">
        <w:rPr>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z w:val="28"/>
          <w:szCs w:val="28"/>
        </w:rPr>
        <w:t>as</w:t>
      </w:r>
      <w:r w:rsidR="00A44FA3">
        <w:rPr>
          <w:spacing w:val="1"/>
          <w:sz w:val="28"/>
          <w:szCs w:val="28"/>
        </w:rPr>
        <w:t xml:space="preserve"> </w:t>
      </w:r>
      <w:r w:rsidR="00A44FA3">
        <w:rPr>
          <w:sz w:val="28"/>
          <w:szCs w:val="28"/>
        </w:rPr>
        <w:t>m</w:t>
      </w:r>
      <w:r w:rsidR="00A44FA3">
        <w:rPr>
          <w:spacing w:val="-3"/>
          <w:sz w:val="28"/>
          <w:szCs w:val="28"/>
        </w:rPr>
        <w:t>a</w:t>
      </w:r>
      <w:r w:rsidR="00A44FA3">
        <w:rPr>
          <w:spacing w:val="-1"/>
          <w:sz w:val="28"/>
          <w:szCs w:val="28"/>
        </w:rPr>
        <w:t>i</w:t>
      </w:r>
      <w:r w:rsidR="00A44FA3">
        <w:rPr>
          <w:spacing w:val="5"/>
          <w:sz w:val="28"/>
          <w:szCs w:val="28"/>
        </w:rPr>
        <w:t>n</w:t>
      </w:r>
      <w:r w:rsidR="00A44FA3">
        <w:rPr>
          <w:sz w:val="28"/>
          <w:szCs w:val="28"/>
        </w:rPr>
        <w:t>-</w:t>
      </w:r>
      <w:r w:rsidR="00A44FA3">
        <w:rPr>
          <w:spacing w:val="-1"/>
          <w:sz w:val="28"/>
          <w:szCs w:val="28"/>
        </w:rPr>
        <w:t>n</w:t>
      </w:r>
      <w:r w:rsidR="00A44FA3">
        <w:rPr>
          <w:sz w:val="28"/>
          <w:szCs w:val="28"/>
        </w:rPr>
        <w:t>e</w:t>
      </w:r>
      <w:r w:rsidR="00A44FA3">
        <w:rPr>
          <w:spacing w:val="1"/>
          <w:sz w:val="28"/>
          <w:szCs w:val="28"/>
        </w:rPr>
        <w:t>t</w:t>
      </w:r>
      <w:r w:rsidR="00A44FA3">
        <w:rPr>
          <w:sz w:val="28"/>
          <w:szCs w:val="28"/>
        </w:rPr>
        <w:t>.</w:t>
      </w:r>
      <w:r w:rsidR="00201BDA">
        <w:rPr>
          <w:sz w:val="28"/>
          <w:szCs w:val="28"/>
        </w:rPr>
        <w:t xml:space="preserve"> </w:t>
      </w:r>
      <w:r w:rsidR="00A44FA3">
        <w:rPr>
          <w:spacing w:val="-1"/>
          <w:sz w:val="28"/>
          <w:szCs w:val="28"/>
        </w:rPr>
        <w:t>W</w:t>
      </w:r>
      <w:r w:rsidR="00A44FA3">
        <w:rPr>
          <w:sz w:val="28"/>
          <w:szCs w:val="28"/>
        </w:rPr>
        <w:t>e are aw</w:t>
      </w:r>
      <w:r w:rsidR="00A44FA3">
        <w:rPr>
          <w:spacing w:val="-2"/>
          <w:sz w:val="28"/>
          <w:szCs w:val="28"/>
        </w:rPr>
        <w:t>a</w:t>
      </w:r>
      <w:r w:rsidR="00A44FA3">
        <w:rPr>
          <w:sz w:val="28"/>
          <w:szCs w:val="28"/>
        </w:rPr>
        <w:t>re of</w:t>
      </w:r>
      <w:r w:rsidR="00A44FA3">
        <w:rPr>
          <w:spacing w:val="-2"/>
          <w:sz w:val="28"/>
          <w:szCs w:val="28"/>
        </w:rPr>
        <w:t xml:space="preserve"> </w:t>
      </w:r>
      <w:r w:rsidR="00A44FA3">
        <w:rPr>
          <w:spacing w:val="1"/>
          <w:sz w:val="28"/>
          <w:szCs w:val="28"/>
        </w:rPr>
        <w:t>s</w:t>
      </w:r>
      <w:r w:rsidR="00A44FA3">
        <w:rPr>
          <w:sz w:val="28"/>
          <w:szCs w:val="28"/>
        </w:rPr>
        <w:t>e</w:t>
      </w:r>
      <w:r w:rsidR="00A44FA3">
        <w:rPr>
          <w:spacing w:val="-2"/>
          <w:sz w:val="28"/>
          <w:szCs w:val="28"/>
        </w:rPr>
        <w:t>c</w:t>
      </w:r>
      <w:r w:rsidR="00A44FA3">
        <w:rPr>
          <w:spacing w:val="-1"/>
          <w:sz w:val="28"/>
          <w:szCs w:val="28"/>
        </w:rPr>
        <w:t>u</w:t>
      </w:r>
      <w:r w:rsidR="00A44FA3">
        <w:rPr>
          <w:sz w:val="28"/>
          <w:szCs w:val="28"/>
        </w:rPr>
        <w:t>r</w:t>
      </w:r>
      <w:r w:rsidR="00A44FA3">
        <w:rPr>
          <w:spacing w:val="1"/>
          <w:sz w:val="28"/>
          <w:szCs w:val="28"/>
        </w:rPr>
        <w:t>i</w:t>
      </w:r>
      <w:r w:rsidR="00A44FA3">
        <w:rPr>
          <w:spacing w:val="-1"/>
          <w:sz w:val="28"/>
          <w:szCs w:val="28"/>
        </w:rPr>
        <w:t>t</w:t>
      </w:r>
      <w:r w:rsidR="00A44FA3">
        <w:rPr>
          <w:sz w:val="28"/>
          <w:szCs w:val="28"/>
        </w:rPr>
        <w:t>y</w:t>
      </w:r>
      <w:r w:rsidR="00A44FA3">
        <w:rPr>
          <w:spacing w:val="2"/>
          <w:sz w:val="28"/>
          <w:szCs w:val="28"/>
        </w:rPr>
        <w:t xml:space="preserve"> </w:t>
      </w:r>
      <w:r w:rsidR="00A44FA3">
        <w:rPr>
          <w:spacing w:val="-1"/>
          <w:sz w:val="28"/>
          <w:szCs w:val="28"/>
        </w:rPr>
        <w:t>is</w:t>
      </w:r>
      <w:r w:rsidR="00A44FA3">
        <w:rPr>
          <w:spacing w:val="1"/>
          <w:sz w:val="28"/>
          <w:szCs w:val="28"/>
        </w:rPr>
        <w:t>su</w:t>
      </w:r>
      <w:r w:rsidR="00A44FA3">
        <w:rPr>
          <w:spacing w:val="-2"/>
          <w:sz w:val="28"/>
          <w:szCs w:val="28"/>
        </w:rPr>
        <w:t>e</w:t>
      </w:r>
      <w:r w:rsidR="00A44FA3">
        <w:rPr>
          <w:sz w:val="28"/>
          <w:szCs w:val="28"/>
        </w:rPr>
        <w:t>s</w:t>
      </w:r>
      <w:r w:rsidR="00A44FA3">
        <w:rPr>
          <w:spacing w:val="1"/>
          <w:sz w:val="28"/>
          <w:szCs w:val="28"/>
        </w:rPr>
        <w:t xml:space="preserve"> </w:t>
      </w:r>
      <w:r w:rsidR="00A44FA3">
        <w:rPr>
          <w:spacing w:val="-2"/>
          <w:sz w:val="28"/>
          <w:szCs w:val="28"/>
        </w:rPr>
        <w:t>l</w:t>
      </w:r>
      <w:r w:rsidR="00A44FA3">
        <w:rPr>
          <w:spacing w:val="-1"/>
          <w:sz w:val="28"/>
          <w:szCs w:val="28"/>
        </w:rPr>
        <w:t>i</w:t>
      </w:r>
      <w:r w:rsidR="00A44FA3">
        <w:rPr>
          <w:spacing w:val="1"/>
          <w:sz w:val="28"/>
          <w:szCs w:val="28"/>
        </w:rPr>
        <w:t>k</w:t>
      </w:r>
      <w:r w:rsidR="00A44FA3">
        <w:rPr>
          <w:sz w:val="28"/>
          <w:szCs w:val="28"/>
        </w:rPr>
        <w:t>e</w:t>
      </w:r>
      <w:r w:rsidR="00A44FA3">
        <w:rPr>
          <w:spacing w:val="-3"/>
          <w:sz w:val="28"/>
          <w:szCs w:val="28"/>
        </w:rPr>
        <w:t xml:space="preserve"> </w:t>
      </w:r>
      <w:r w:rsidR="00A44FA3">
        <w:rPr>
          <w:spacing w:val="1"/>
          <w:sz w:val="28"/>
          <w:szCs w:val="28"/>
        </w:rPr>
        <w:t>%</w:t>
      </w:r>
      <w:r w:rsidR="00A44FA3">
        <w:rPr>
          <w:spacing w:val="-1"/>
          <w:sz w:val="28"/>
          <w:szCs w:val="28"/>
        </w:rPr>
        <w:t>5</w:t>
      </w:r>
      <w:r w:rsidR="00A44FA3">
        <w:rPr>
          <w:sz w:val="28"/>
          <w:szCs w:val="28"/>
        </w:rPr>
        <w:t>1</w:t>
      </w:r>
      <w:r w:rsidR="00A44FA3">
        <w:rPr>
          <w:spacing w:val="1"/>
          <w:sz w:val="28"/>
          <w:szCs w:val="28"/>
        </w:rPr>
        <w:t xml:space="preserve"> </w:t>
      </w:r>
      <w:r w:rsidR="00A44FA3">
        <w:rPr>
          <w:spacing w:val="-3"/>
          <w:sz w:val="28"/>
          <w:szCs w:val="28"/>
        </w:rPr>
        <w:t>a</w:t>
      </w:r>
      <w:r w:rsidR="00A44FA3">
        <w:rPr>
          <w:spacing w:val="1"/>
          <w:sz w:val="28"/>
          <w:szCs w:val="28"/>
        </w:rPr>
        <w:t>tt</w:t>
      </w:r>
      <w:r w:rsidR="00A44FA3">
        <w:rPr>
          <w:spacing w:val="-2"/>
          <w:sz w:val="28"/>
          <w:szCs w:val="28"/>
        </w:rPr>
        <w:t>a</w:t>
      </w:r>
      <w:r w:rsidR="00A44FA3">
        <w:rPr>
          <w:sz w:val="28"/>
          <w:szCs w:val="28"/>
        </w:rPr>
        <w:t>c</w:t>
      </w:r>
      <w:r w:rsidR="00A44FA3">
        <w:rPr>
          <w:spacing w:val="1"/>
          <w:sz w:val="28"/>
          <w:szCs w:val="28"/>
        </w:rPr>
        <w:t>k</w:t>
      </w:r>
      <w:r w:rsidR="00A44FA3">
        <w:rPr>
          <w:sz w:val="28"/>
          <w:szCs w:val="28"/>
        </w:rPr>
        <w:t>,</w:t>
      </w:r>
      <w:r w:rsidR="00A44FA3">
        <w:rPr>
          <w:spacing w:val="2"/>
          <w:sz w:val="28"/>
          <w:szCs w:val="28"/>
        </w:rPr>
        <w:t xml:space="preserve"> </w:t>
      </w:r>
      <w:r w:rsidR="00A44FA3">
        <w:rPr>
          <w:spacing w:val="-3"/>
          <w:sz w:val="28"/>
          <w:szCs w:val="28"/>
        </w:rPr>
        <w:t>S</w:t>
      </w:r>
      <w:r w:rsidR="00A44FA3">
        <w:rPr>
          <w:spacing w:val="1"/>
          <w:sz w:val="28"/>
          <w:szCs w:val="28"/>
        </w:rPr>
        <w:t>y</w:t>
      </w:r>
      <w:r w:rsidR="00A44FA3">
        <w:rPr>
          <w:spacing w:val="-1"/>
          <w:sz w:val="28"/>
          <w:szCs w:val="28"/>
        </w:rPr>
        <w:t>bi</w:t>
      </w:r>
      <w:r w:rsidR="00A44FA3">
        <w:rPr>
          <w:sz w:val="28"/>
          <w:szCs w:val="28"/>
        </w:rPr>
        <w:t>l</w:t>
      </w:r>
      <w:r w:rsidR="00A44FA3">
        <w:rPr>
          <w:spacing w:val="1"/>
          <w:sz w:val="28"/>
          <w:szCs w:val="28"/>
        </w:rPr>
        <w:t xml:space="preserve"> </w:t>
      </w:r>
      <w:r w:rsidR="00A44FA3">
        <w:rPr>
          <w:sz w:val="28"/>
          <w:szCs w:val="28"/>
        </w:rPr>
        <w:t>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1"/>
          <w:sz w:val="28"/>
          <w:szCs w:val="28"/>
        </w:rPr>
        <w:t>k</w:t>
      </w:r>
      <w:r w:rsidR="00A44FA3">
        <w:rPr>
          <w:sz w:val="28"/>
          <w:szCs w:val="28"/>
        </w:rPr>
        <w:t xml:space="preserve">, </w:t>
      </w:r>
      <w:r w:rsidR="00A44FA3">
        <w:rPr>
          <w:spacing w:val="1"/>
          <w:sz w:val="28"/>
          <w:szCs w:val="28"/>
        </w:rPr>
        <w:t>E</w:t>
      </w:r>
      <w:r w:rsidR="00A44FA3">
        <w:rPr>
          <w:spacing w:val="-2"/>
          <w:sz w:val="28"/>
          <w:szCs w:val="28"/>
        </w:rPr>
        <w:t>c</w:t>
      </w:r>
      <w:r w:rsidR="00A44FA3">
        <w:rPr>
          <w:spacing w:val="1"/>
          <w:sz w:val="28"/>
          <w:szCs w:val="28"/>
        </w:rPr>
        <w:t>l</w:t>
      </w:r>
      <w:r w:rsidR="00A44FA3">
        <w:rPr>
          <w:spacing w:val="-1"/>
          <w:sz w:val="28"/>
          <w:szCs w:val="28"/>
        </w:rPr>
        <w:t>i</w:t>
      </w:r>
      <w:r w:rsidR="00A44FA3">
        <w:rPr>
          <w:spacing w:val="2"/>
          <w:sz w:val="28"/>
          <w:szCs w:val="28"/>
        </w:rPr>
        <w:t>p</w:t>
      </w:r>
      <w:r w:rsidR="00A44FA3">
        <w:rPr>
          <w:spacing w:val="-1"/>
          <w:sz w:val="28"/>
          <w:szCs w:val="28"/>
        </w:rPr>
        <w:t>s</w:t>
      </w:r>
      <w:r w:rsidR="00A44FA3">
        <w:rPr>
          <w:sz w:val="28"/>
          <w:szCs w:val="28"/>
        </w:rPr>
        <w:t>e a</w:t>
      </w:r>
      <w:r w:rsidR="00A44FA3">
        <w:rPr>
          <w:spacing w:val="-2"/>
          <w:sz w:val="28"/>
          <w:szCs w:val="28"/>
        </w:rPr>
        <w:t>t</w:t>
      </w:r>
      <w:r w:rsidR="00A44FA3">
        <w:rPr>
          <w:spacing w:val="1"/>
          <w:sz w:val="28"/>
          <w:szCs w:val="28"/>
        </w:rPr>
        <w:t>t</w:t>
      </w:r>
      <w:r w:rsidR="00A44FA3">
        <w:rPr>
          <w:sz w:val="28"/>
          <w:szCs w:val="28"/>
        </w:rPr>
        <w:t>a</w:t>
      </w:r>
      <w:r w:rsidR="00A44FA3">
        <w:rPr>
          <w:spacing w:val="-2"/>
          <w:sz w:val="28"/>
          <w:szCs w:val="28"/>
        </w:rPr>
        <w:t>c</w:t>
      </w:r>
      <w:r w:rsidR="00A44FA3">
        <w:rPr>
          <w:spacing w:val="2"/>
          <w:sz w:val="28"/>
          <w:szCs w:val="28"/>
        </w:rPr>
        <w:t>k</w:t>
      </w:r>
      <w:r w:rsidR="00A44FA3">
        <w:rPr>
          <w:sz w:val="28"/>
          <w:szCs w:val="28"/>
        </w:rPr>
        <w:t xml:space="preserve">, </w:t>
      </w:r>
      <w:r w:rsidR="00A44FA3">
        <w:rPr>
          <w:spacing w:val="1"/>
          <w:sz w:val="28"/>
          <w:szCs w:val="28"/>
        </w:rPr>
        <w:t>d</w:t>
      </w:r>
      <w:r w:rsidR="00A44FA3">
        <w:rPr>
          <w:spacing w:val="-1"/>
          <w:sz w:val="28"/>
          <w:szCs w:val="28"/>
        </w:rPr>
        <w:t>ou</w:t>
      </w:r>
      <w:r w:rsidR="00A44FA3">
        <w:rPr>
          <w:spacing w:val="1"/>
          <w:sz w:val="28"/>
          <w:szCs w:val="28"/>
        </w:rPr>
        <w:t>bl</w:t>
      </w:r>
      <w:r w:rsidR="00A44FA3">
        <w:rPr>
          <w:sz w:val="28"/>
          <w:szCs w:val="28"/>
        </w:rPr>
        <w:t>e</w:t>
      </w:r>
      <w:r w:rsidR="00A44FA3">
        <w:rPr>
          <w:spacing w:val="-3"/>
          <w:sz w:val="28"/>
          <w:szCs w:val="28"/>
        </w:rPr>
        <w:t xml:space="preserve"> </w:t>
      </w:r>
      <w:r w:rsidR="00A44FA3">
        <w:rPr>
          <w:spacing w:val="-1"/>
          <w:sz w:val="28"/>
          <w:szCs w:val="28"/>
        </w:rPr>
        <w:t>s</w:t>
      </w:r>
      <w:r w:rsidR="00A44FA3">
        <w:rPr>
          <w:spacing w:val="1"/>
          <w:sz w:val="28"/>
          <w:szCs w:val="28"/>
        </w:rPr>
        <w:t>p</w:t>
      </w:r>
      <w:r w:rsidR="00A44FA3">
        <w:rPr>
          <w:sz w:val="28"/>
          <w:szCs w:val="28"/>
        </w:rPr>
        <w:t>e</w:t>
      </w:r>
      <w:r w:rsidR="00A44FA3">
        <w:rPr>
          <w:spacing w:val="-1"/>
          <w:sz w:val="28"/>
          <w:szCs w:val="28"/>
        </w:rPr>
        <w:t>nd</w:t>
      </w:r>
      <w:r w:rsidR="00A44FA3">
        <w:rPr>
          <w:spacing w:val="1"/>
          <w:sz w:val="28"/>
          <w:szCs w:val="28"/>
        </w:rPr>
        <w:t>i</w:t>
      </w:r>
      <w:r w:rsidR="00A44FA3">
        <w:rPr>
          <w:spacing w:val="-1"/>
          <w:sz w:val="28"/>
          <w:szCs w:val="28"/>
        </w:rPr>
        <w:t>n</w:t>
      </w:r>
      <w:r w:rsidR="00A44FA3">
        <w:rPr>
          <w:spacing w:val="2"/>
          <w:sz w:val="28"/>
          <w:szCs w:val="28"/>
        </w:rPr>
        <w:t>g</w:t>
      </w:r>
      <w:r w:rsidR="00A44FA3">
        <w:rPr>
          <w:sz w:val="28"/>
          <w:szCs w:val="28"/>
        </w:rPr>
        <w:t>,</w:t>
      </w:r>
      <w:r w:rsidR="00A44FA3">
        <w:rPr>
          <w:spacing w:val="-1"/>
          <w:sz w:val="28"/>
          <w:szCs w:val="28"/>
        </w:rPr>
        <w:t xml:space="preserve"> </w:t>
      </w:r>
      <w:r w:rsidR="00A44FA3">
        <w:rPr>
          <w:sz w:val="28"/>
          <w:szCs w:val="28"/>
        </w:rPr>
        <w:t>e</w:t>
      </w:r>
      <w:r w:rsidR="00A44FA3">
        <w:rPr>
          <w:spacing w:val="-1"/>
          <w:sz w:val="28"/>
          <w:szCs w:val="28"/>
        </w:rPr>
        <w:t>t</w:t>
      </w:r>
      <w:r w:rsidR="00A44FA3">
        <w:rPr>
          <w:sz w:val="28"/>
          <w:szCs w:val="28"/>
        </w:rPr>
        <w:t>c</w:t>
      </w:r>
      <w:r>
        <w:rPr>
          <w:sz w:val="28"/>
          <w:szCs w:val="28"/>
        </w:rPr>
        <w:t xml:space="preserve">. </w:t>
      </w:r>
      <w:r w:rsidR="00E259AA" w:rsidRPr="00E259AA">
        <w:rPr>
          <w:spacing w:val="1"/>
          <w:sz w:val="28"/>
          <w:szCs w:val="28"/>
        </w:rPr>
        <w:t>a lot of parameters are considered</w:t>
      </w:r>
      <w:r w:rsidR="00E259AA">
        <w:rPr>
          <w:spacing w:val="1"/>
          <w:sz w:val="28"/>
          <w:szCs w:val="28"/>
        </w:rPr>
        <w:t xml:space="preserve"> </w:t>
      </w:r>
      <w:r w:rsidR="00A44FA3">
        <w:rPr>
          <w:spacing w:val="1"/>
          <w:sz w:val="28"/>
          <w:szCs w:val="28"/>
        </w:rPr>
        <w:t>t</w:t>
      </w:r>
      <w:r w:rsidR="00A44FA3">
        <w:rPr>
          <w:sz w:val="28"/>
          <w:szCs w:val="28"/>
        </w:rPr>
        <w:t>o</w:t>
      </w:r>
      <w:r w:rsidR="00A44FA3">
        <w:rPr>
          <w:spacing w:val="-1"/>
          <w:sz w:val="28"/>
          <w:szCs w:val="28"/>
        </w:rPr>
        <w:t xml:space="preserve"> </w:t>
      </w:r>
      <w:r w:rsidR="00A44FA3">
        <w:rPr>
          <w:sz w:val="28"/>
          <w:szCs w:val="28"/>
        </w:rPr>
        <w:t>make</w:t>
      </w:r>
      <w:r w:rsidR="00A44FA3">
        <w:rPr>
          <w:spacing w:val="-2"/>
          <w:sz w:val="28"/>
          <w:szCs w:val="28"/>
        </w:rPr>
        <w:t xml:space="preserve"> </w:t>
      </w:r>
      <w:r w:rsidR="00A44FA3">
        <w:rPr>
          <w:spacing w:val="1"/>
          <w:sz w:val="28"/>
          <w:szCs w:val="28"/>
        </w:rPr>
        <w:t>su</w:t>
      </w:r>
      <w:r w:rsidR="00A44FA3">
        <w:rPr>
          <w:spacing w:val="-2"/>
          <w:sz w:val="28"/>
          <w:szCs w:val="28"/>
        </w:rPr>
        <w:t>r</w:t>
      </w:r>
      <w:r w:rsidR="00A44FA3">
        <w:rPr>
          <w:sz w:val="28"/>
          <w:szCs w:val="28"/>
        </w:rPr>
        <w:t xml:space="preserve">e </w:t>
      </w:r>
      <w:r w:rsidR="00A44FA3">
        <w:rPr>
          <w:spacing w:val="-2"/>
          <w:sz w:val="28"/>
          <w:szCs w:val="28"/>
        </w:rPr>
        <w:t>o</w:t>
      </w:r>
      <w:r w:rsidR="00A44FA3">
        <w:rPr>
          <w:spacing w:val="1"/>
          <w:sz w:val="28"/>
          <w:szCs w:val="28"/>
        </w:rPr>
        <w:t>u</w:t>
      </w:r>
      <w:r w:rsidR="00A44FA3">
        <w:rPr>
          <w:sz w:val="28"/>
          <w:szCs w:val="28"/>
        </w:rPr>
        <w:t xml:space="preserve">r </w:t>
      </w:r>
      <w:r w:rsidR="00A44FA3">
        <w:rPr>
          <w:spacing w:val="1"/>
          <w:sz w:val="28"/>
          <w:szCs w:val="28"/>
        </w:rPr>
        <w:t>b</w:t>
      </w:r>
      <w:r w:rsidR="00A44FA3">
        <w:rPr>
          <w:spacing w:val="-1"/>
          <w:sz w:val="28"/>
          <w:szCs w:val="28"/>
        </w:rPr>
        <w:t>l</w:t>
      </w:r>
      <w:r w:rsidR="00A44FA3">
        <w:rPr>
          <w:spacing w:val="1"/>
          <w:sz w:val="28"/>
          <w:szCs w:val="28"/>
        </w:rPr>
        <w:t>o</w:t>
      </w:r>
      <w:r w:rsidR="00A44FA3">
        <w:rPr>
          <w:spacing w:val="-2"/>
          <w:sz w:val="28"/>
          <w:szCs w:val="28"/>
        </w:rPr>
        <w:t>c</w:t>
      </w:r>
      <w:r w:rsidR="00A44FA3">
        <w:rPr>
          <w:spacing w:val="1"/>
          <w:sz w:val="28"/>
          <w:szCs w:val="28"/>
        </w:rPr>
        <w:t>k</w:t>
      </w:r>
      <w:r w:rsidR="00A44FA3">
        <w:rPr>
          <w:spacing w:val="-2"/>
          <w:sz w:val="28"/>
          <w:szCs w:val="28"/>
        </w:rPr>
        <w:t>c</w:t>
      </w:r>
      <w:r w:rsidR="00A44FA3">
        <w:rPr>
          <w:spacing w:val="1"/>
          <w:sz w:val="28"/>
          <w:szCs w:val="28"/>
        </w:rPr>
        <w:t>h</w:t>
      </w:r>
      <w:r w:rsidR="00A44FA3">
        <w:rPr>
          <w:sz w:val="28"/>
          <w:szCs w:val="28"/>
        </w:rPr>
        <w:t>a</w:t>
      </w:r>
      <w:r w:rsidR="00A44FA3">
        <w:rPr>
          <w:spacing w:val="-1"/>
          <w:sz w:val="28"/>
          <w:szCs w:val="28"/>
        </w:rPr>
        <w:t>i</w:t>
      </w:r>
      <w:r w:rsidR="00A44FA3">
        <w:rPr>
          <w:sz w:val="28"/>
          <w:szCs w:val="28"/>
        </w:rPr>
        <w:t>n</w:t>
      </w:r>
      <w:r w:rsidR="00A44FA3">
        <w:rPr>
          <w:spacing w:val="-2"/>
          <w:sz w:val="28"/>
          <w:szCs w:val="28"/>
        </w:rPr>
        <w:t xml:space="preserve"> </w:t>
      </w:r>
      <w:r w:rsidR="00A44FA3">
        <w:rPr>
          <w:spacing w:val="1"/>
          <w:sz w:val="28"/>
          <w:szCs w:val="28"/>
        </w:rPr>
        <w:t>i</w:t>
      </w:r>
      <w:r w:rsidR="00A44FA3">
        <w:rPr>
          <w:sz w:val="28"/>
          <w:szCs w:val="28"/>
        </w:rPr>
        <w:t>s</w:t>
      </w:r>
      <w:r w:rsidR="00A44FA3">
        <w:rPr>
          <w:spacing w:val="-2"/>
          <w:sz w:val="28"/>
          <w:szCs w:val="28"/>
        </w:rPr>
        <w:t xml:space="preserve"> </w:t>
      </w:r>
      <w:r w:rsidR="00A44FA3">
        <w:rPr>
          <w:spacing w:val="1"/>
          <w:sz w:val="28"/>
          <w:szCs w:val="28"/>
        </w:rPr>
        <w:t>s</w:t>
      </w:r>
      <w:r w:rsidR="00A44FA3">
        <w:rPr>
          <w:sz w:val="28"/>
          <w:szCs w:val="28"/>
        </w:rPr>
        <w:t xml:space="preserve">afe </w:t>
      </w:r>
      <w:r w:rsidR="00A44FA3">
        <w:rPr>
          <w:spacing w:val="-3"/>
          <w:sz w:val="28"/>
          <w:szCs w:val="28"/>
        </w:rPr>
        <w:t>a</w:t>
      </w:r>
      <w:r w:rsidR="00A44FA3">
        <w:rPr>
          <w:spacing w:val="-1"/>
          <w:sz w:val="28"/>
          <w:szCs w:val="28"/>
        </w:rPr>
        <w:t>n</w:t>
      </w:r>
      <w:r w:rsidR="00A44FA3">
        <w:rPr>
          <w:sz w:val="28"/>
          <w:szCs w:val="28"/>
        </w:rPr>
        <w:t>d</w:t>
      </w:r>
      <w:r w:rsidR="00A44FA3">
        <w:rPr>
          <w:spacing w:val="1"/>
          <w:sz w:val="28"/>
          <w:szCs w:val="28"/>
        </w:rPr>
        <w:t xml:space="preserve"> </w:t>
      </w:r>
      <w:r w:rsidR="00A44FA3">
        <w:rPr>
          <w:sz w:val="28"/>
          <w:szCs w:val="28"/>
        </w:rPr>
        <w:t>fa</w:t>
      </w:r>
      <w:r w:rsidR="00A44FA3">
        <w:rPr>
          <w:spacing w:val="-2"/>
          <w:sz w:val="28"/>
          <w:szCs w:val="28"/>
        </w:rPr>
        <w:t>s</w:t>
      </w:r>
      <w:r w:rsidR="00A44FA3">
        <w:rPr>
          <w:spacing w:val="1"/>
          <w:sz w:val="28"/>
          <w:szCs w:val="28"/>
        </w:rPr>
        <w:t>t</w:t>
      </w:r>
      <w:r w:rsidR="00A44FA3">
        <w:rPr>
          <w:sz w:val="28"/>
          <w:szCs w:val="28"/>
        </w:rPr>
        <w:t>.</w:t>
      </w:r>
    </w:p>
    <w:p w14:paraId="16C9E2B4" w14:textId="77777777" w:rsidR="00AE7C60" w:rsidRDefault="00A44FA3" w:rsidP="003E0BA7">
      <w:pPr>
        <w:spacing w:line="340" w:lineRule="exact"/>
        <w:ind w:left="460"/>
        <w:jc w:val="both"/>
        <w:rPr>
          <w:sz w:val="28"/>
          <w:szCs w:val="28"/>
        </w:rPr>
      </w:pPr>
      <w:r>
        <w:rPr>
          <w:rFonts w:ascii="Verdana" w:eastAsia="Verdana" w:hAnsi="Verdana" w:cs="Verdana"/>
          <w:position w:val="-1"/>
          <w:sz w:val="28"/>
          <w:szCs w:val="28"/>
        </w:rPr>
        <w:lastRenderedPageBreak/>
        <w:t xml:space="preserve">• </w:t>
      </w:r>
      <w:r>
        <w:rPr>
          <w:rFonts w:ascii="Verdana" w:eastAsia="Verdana" w:hAnsi="Verdana" w:cs="Verdana"/>
          <w:spacing w:val="10"/>
          <w:position w:val="-1"/>
          <w:sz w:val="28"/>
          <w:szCs w:val="28"/>
        </w:rPr>
        <w:t xml:space="preserve"> </w:t>
      </w:r>
      <w:r>
        <w:rPr>
          <w:spacing w:val="1"/>
          <w:position w:val="-1"/>
          <w:sz w:val="28"/>
          <w:szCs w:val="28"/>
        </w:rPr>
        <w:t>N</w:t>
      </w:r>
      <w:r>
        <w:rPr>
          <w:spacing w:val="-2"/>
          <w:position w:val="-1"/>
          <w:sz w:val="28"/>
          <w:szCs w:val="28"/>
        </w:rPr>
        <w:t>e</w:t>
      </w:r>
      <w:r>
        <w:rPr>
          <w:spacing w:val="1"/>
          <w:position w:val="-1"/>
          <w:sz w:val="28"/>
          <w:szCs w:val="28"/>
        </w:rPr>
        <w:t>t</w:t>
      </w:r>
      <w:r>
        <w:rPr>
          <w:spacing w:val="-1"/>
          <w:position w:val="-1"/>
          <w:sz w:val="28"/>
          <w:szCs w:val="28"/>
        </w:rPr>
        <w:t>w</w:t>
      </w:r>
      <w:r>
        <w:rPr>
          <w:spacing w:val="1"/>
          <w:position w:val="-1"/>
          <w:sz w:val="28"/>
          <w:szCs w:val="28"/>
        </w:rPr>
        <w:t>o</w:t>
      </w:r>
      <w:r>
        <w:rPr>
          <w:spacing w:val="-2"/>
          <w:position w:val="-1"/>
          <w:sz w:val="28"/>
          <w:szCs w:val="28"/>
        </w:rPr>
        <w:t>r</w:t>
      </w:r>
      <w:r>
        <w:rPr>
          <w:position w:val="-1"/>
          <w:sz w:val="28"/>
          <w:szCs w:val="28"/>
        </w:rPr>
        <w:t>k</w:t>
      </w:r>
      <w:r>
        <w:rPr>
          <w:spacing w:val="1"/>
          <w:position w:val="-1"/>
          <w:sz w:val="28"/>
          <w:szCs w:val="28"/>
        </w:rPr>
        <w:t xml:space="preserve"> a</w:t>
      </w:r>
      <w:r>
        <w:rPr>
          <w:spacing w:val="-1"/>
          <w:position w:val="-1"/>
          <w:sz w:val="28"/>
          <w:szCs w:val="28"/>
        </w:rPr>
        <w:t>t</w:t>
      </w:r>
      <w:r>
        <w:rPr>
          <w:spacing w:val="1"/>
          <w:position w:val="-1"/>
          <w:sz w:val="28"/>
          <w:szCs w:val="28"/>
        </w:rPr>
        <w:t>t</w:t>
      </w:r>
      <w:r>
        <w:rPr>
          <w:position w:val="-1"/>
          <w:sz w:val="28"/>
          <w:szCs w:val="28"/>
        </w:rPr>
        <w:t>a</w:t>
      </w:r>
      <w:r>
        <w:rPr>
          <w:spacing w:val="-2"/>
          <w:position w:val="-1"/>
          <w:sz w:val="28"/>
          <w:szCs w:val="28"/>
        </w:rPr>
        <w:t>c</w:t>
      </w:r>
      <w:r>
        <w:rPr>
          <w:spacing w:val="-1"/>
          <w:position w:val="-1"/>
          <w:sz w:val="28"/>
          <w:szCs w:val="28"/>
        </w:rPr>
        <w:t>k</w:t>
      </w:r>
      <w:r>
        <w:rPr>
          <w:position w:val="-1"/>
          <w:sz w:val="28"/>
          <w:szCs w:val="28"/>
        </w:rPr>
        <w:t>s</w:t>
      </w:r>
    </w:p>
    <w:p w14:paraId="5A0AD028" w14:textId="040DDBC7" w:rsidR="00AE7C60" w:rsidRDefault="00A44FA3" w:rsidP="003E0BA7">
      <w:pPr>
        <w:spacing w:before="26" w:line="255" w:lineRule="auto"/>
        <w:ind w:left="1540" w:right="58" w:hanging="360"/>
        <w:jc w:val="both"/>
        <w:rPr>
          <w:sz w:val="28"/>
          <w:szCs w:val="28"/>
        </w:rPr>
      </w:pPr>
      <w:r>
        <w:rPr>
          <w:rFonts w:ascii="Courier New" w:eastAsia="Courier New" w:hAnsi="Courier New" w:cs="Courier New"/>
          <w:sz w:val="28"/>
          <w:szCs w:val="28"/>
        </w:rPr>
        <w:t>o</w:t>
      </w:r>
      <w:r>
        <w:rPr>
          <w:rFonts w:ascii="Courier New" w:eastAsia="Courier New" w:hAnsi="Courier New" w:cs="Courier New"/>
          <w:spacing w:val="23"/>
          <w:sz w:val="28"/>
          <w:szCs w:val="28"/>
        </w:rPr>
        <w:t xml:space="preserve"> </w:t>
      </w:r>
      <w:r>
        <w:rPr>
          <w:spacing w:val="1"/>
          <w:sz w:val="28"/>
          <w:szCs w:val="28"/>
        </w:rPr>
        <w:t>O</w:t>
      </w:r>
      <w:r>
        <w:rPr>
          <w:spacing w:val="-1"/>
          <w:sz w:val="28"/>
          <w:szCs w:val="28"/>
        </w:rPr>
        <w:t>n</w:t>
      </w:r>
      <w:r>
        <w:rPr>
          <w:sz w:val="28"/>
          <w:szCs w:val="28"/>
        </w:rPr>
        <w:t>e of</w:t>
      </w:r>
      <w:r>
        <w:rPr>
          <w:spacing w:val="-2"/>
          <w:sz w:val="28"/>
          <w:szCs w:val="28"/>
        </w:rPr>
        <w:t xml:space="preserve"> </w:t>
      </w:r>
      <w:r>
        <w:rPr>
          <w:spacing w:val="1"/>
          <w:sz w:val="28"/>
          <w:szCs w:val="28"/>
        </w:rPr>
        <w:t>t</w:t>
      </w:r>
      <w:r>
        <w:rPr>
          <w:spacing w:val="-1"/>
          <w:sz w:val="28"/>
          <w:szCs w:val="28"/>
        </w:rPr>
        <w:t>h</w:t>
      </w:r>
      <w:r>
        <w:rPr>
          <w:sz w:val="28"/>
          <w:szCs w:val="28"/>
        </w:rPr>
        <w:t>e m</w:t>
      </w:r>
      <w:r>
        <w:rPr>
          <w:spacing w:val="-1"/>
          <w:sz w:val="28"/>
          <w:szCs w:val="28"/>
        </w:rPr>
        <w:t>o</w:t>
      </w:r>
      <w:r>
        <w:rPr>
          <w:spacing w:val="1"/>
          <w:sz w:val="28"/>
          <w:szCs w:val="28"/>
        </w:rPr>
        <w:t>s</w:t>
      </w:r>
      <w:r>
        <w:rPr>
          <w:sz w:val="28"/>
          <w:szCs w:val="28"/>
        </w:rPr>
        <w:t>t</w:t>
      </w:r>
      <w:r>
        <w:rPr>
          <w:spacing w:val="-2"/>
          <w:sz w:val="28"/>
          <w:szCs w:val="28"/>
        </w:rPr>
        <w:t xml:space="preserve"> </w:t>
      </w:r>
      <w:r>
        <w:rPr>
          <w:spacing w:val="1"/>
          <w:sz w:val="28"/>
          <w:szCs w:val="28"/>
        </w:rPr>
        <w:t>i</w:t>
      </w:r>
      <w:r>
        <w:rPr>
          <w:spacing w:val="-3"/>
          <w:sz w:val="28"/>
          <w:szCs w:val="28"/>
        </w:rPr>
        <w:t>m</w:t>
      </w:r>
      <w:r>
        <w:rPr>
          <w:spacing w:val="1"/>
          <w:sz w:val="28"/>
          <w:szCs w:val="28"/>
        </w:rPr>
        <w:t>p</w:t>
      </w:r>
      <w:r>
        <w:rPr>
          <w:spacing w:val="-1"/>
          <w:sz w:val="28"/>
          <w:szCs w:val="28"/>
        </w:rPr>
        <w:t>o</w:t>
      </w:r>
      <w:r>
        <w:rPr>
          <w:sz w:val="28"/>
          <w:szCs w:val="28"/>
        </w:rPr>
        <w:t>r</w:t>
      </w:r>
      <w:r>
        <w:rPr>
          <w:spacing w:val="1"/>
          <w:sz w:val="28"/>
          <w:szCs w:val="28"/>
        </w:rPr>
        <w:t>t</w:t>
      </w:r>
      <w:r>
        <w:rPr>
          <w:spacing w:val="-2"/>
          <w:sz w:val="28"/>
          <w:szCs w:val="28"/>
        </w:rPr>
        <w:t>a</w:t>
      </w:r>
      <w:r>
        <w:rPr>
          <w:spacing w:val="3"/>
          <w:sz w:val="28"/>
          <w:szCs w:val="28"/>
        </w:rPr>
        <w:t>n</w:t>
      </w:r>
      <w:r>
        <w:rPr>
          <w:sz w:val="28"/>
          <w:szCs w:val="28"/>
        </w:rPr>
        <w:t>t</w:t>
      </w:r>
      <w:r>
        <w:rPr>
          <w:spacing w:val="-2"/>
          <w:sz w:val="28"/>
          <w:szCs w:val="28"/>
        </w:rPr>
        <w:t xml:space="preserve"> </w:t>
      </w:r>
      <w:r>
        <w:rPr>
          <w:spacing w:val="1"/>
          <w:sz w:val="28"/>
          <w:szCs w:val="28"/>
        </w:rPr>
        <w:t>p</w:t>
      </w:r>
      <w:r>
        <w:rPr>
          <w:sz w:val="28"/>
          <w:szCs w:val="28"/>
        </w:rPr>
        <w:t>a</w:t>
      </w:r>
      <w:r>
        <w:rPr>
          <w:spacing w:val="-2"/>
          <w:sz w:val="28"/>
          <w:szCs w:val="28"/>
        </w:rPr>
        <w:t>r</w:t>
      </w:r>
      <w:r>
        <w:rPr>
          <w:spacing w:val="2"/>
          <w:sz w:val="28"/>
          <w:szCs w:val="28"/>
        </w:rPr>
        <w:t>t</w:t>
      </w:r>
      <w:r>
        <w:rPr>
          <w:sz w:val="28"/>
          <w:szCs w:val="28"/>
        </w:rPr>
        <w:t>s</w:t>
      </w:r>
      <w:r>
        <w:rPr>
          <w:spacing w:val="-2"/>
          <w:sz w:val="28"/>
          <w:szCs w:val="28"/>
        </w:rPr>
        <w:t xml:space="preserve"> </w:t>
      </w:r>
      <w:r>
        <w:rPr>
          <w:spacing w:val="1"/>
          <w:sz w:val="28"/>
          <w:szCs w:val="28"/>
        </w:rPr>
        <w:t>o</w:t>
      </w:r>
      <w:r>
        <w:rPr>
          <w:sz w:val="28"/>
          <w:szCs w:val="28"/>
        </w:rPr>
        <w:t xml:space="preserve">f </w:t>
      </w:r>
      <w:r>
        <w:rPr>
          <w:spacing w:val="-2"/>
          <w:sz w:val="28"/>
          <w:szCs w:val="28"/>
        </w:rPr>
        <w:t>o</w:t>
      </w:r>
      <w:r>
        <w:rPr>
          <w:spacing w:val="1"/>
          <w:sz w:val="28"/>
          <w:szCs w:val="28"/>
        </w:rPr>
        <w:t>u</w:t>
      </w:r>
      <w:r>
        <w:rPr>
          <w:sz w:val="28"/>
          <w:szCs w:val="28"/>
        </w:rPr>
        <w:t>r</w:t>
      </w:r>
      <w:r>
        <w:rPr>
          <w:spacing w:val="-3"/>
          <w:sz w:val="28"/>
          <w:szCs w:val="28"/>
        </w:rPr>
        <w:t xml:space="preserve"> </w:t>
      </w:r>
      <w:r>
        <w:rPr>
          <w:spacing w:val="1"/>
          <w:sz w:val="28"/>
          <w:szCs w:val="28"/>
        </w:rPr>
        <w:t>s</w:t>
      </w:r>
      <w:r>
        <w:rPr>
          <w:spacing w:val="-1"/>
          <w:sz w:val="28"/>
          <w:szCs w:val="28"/>
        </w:rPr>
        <w:t>y</w:t>
      </w:r>
      <w:r>
        <w:rPr>
          <w:spacing w:val="1"/>
          <w:sz w:val="28"/>
          <w:szCs w:val="28"/>
        </w:rPr>
        <w:t>s</w:t>
      </w:r>
      <w:r>
        <w:rPr>
          <w:spacing w:val="-1"/>
          <w:sz w:val="28"/>
          <w:szCs w:val="28"/>
        </w:rPr>
        <w:t>t</w:t>
      </w:r>
      <w:r>
        <w:rPr>
          <w:sz w:val="28"/>
          <w:szCs w:val="28"/>
        </w:rPr>
        <w:t>em is</w:t>
      </w:r>
      <w:r>
        <w:rPr>
          <w:spacing w:val="-1"/>
          <w:sz w:val="28"/>
          <w:szCs w:val="28"/>
        </w:rPr>
        <w:t xml:space="preserve"> </w:t>
      </w:r>
      <w:r>
        <w:rPr>
          <w:spacing w:val="1"/>
          <w:sz w:val="28"/>
          <w:szCs w:val="28"/>
        </w:rPr>
        <w:t>i</w:t>
      </w:r>
      <w:r>
        <w:rPr>
          <w:spacing w:val="-1"/>
          <w:sz w:val="28"/>
          <w:szCs w:val="28"/>
        </w:rPr>
        <w:t>t</w:t>
      </w:r>
      <w:r>
        <w:rPr>
          <w:sz w:val="28"/>
          <w:szCs w:val="28"/>
        </w:rPr>
        <w:t>s</w:t>
      </w:r>
      <w:r>
        <w:rPr>
          <w:spacing w:val="1"/>
          <w:sz w:val="28"/>
          <w:szCs w:val="28"/>
        </w:rPr>
        <w:t xml:space="preserve"> </w:t>
      </w:r>
      <w:r>
        <w:rPr>
          <w:spacing w:val="-3"/>
          <w:sz w:val="28"/>
          <w:szCs w:val="28"/>
        </w:rPr>
        <w:t>c</w:t>
      </w:r>
      <w:r>
        <w:rPr>
          <w:spacing w:val="1"/>
          <w:sz w:val="28"/>
          <w:szCs w:val="28"/>
        </w:rPr>
        <w:t>o</w:t>
      </w:r>
      <w:r>
        <w:rPr>
          <w:spacing w:val="-1"/>
          <w:sz w:val="28"/>
          <w:szCs w:val="28"/>
        </w:rPr>
        <w:t>n</w:t>
      </w:r>
      <w:r>
        <w:rPr>
          <w:spacing w:val="1"/>
          <w:sz w:val="28"/>
          <w:szCs w:val="28"/>
        </w:rPr>
        <w:t>s</w:t>
      </w:r>
      <w:r>
        <w:rPr>
          <w:spacing w:val="-2"/>
          <w:sz w:val="28"/>
          <w:szCs w:val="28"/>
        </w:rPr>
        <w:t>e</w:t>
      </w:r>
      <w:r>
        <w:rPr>
          <w:spacing w:val="1"/>
          <w:sz w:val="28"/>
          <w:szCs w:val="28"/>
        </w:rPr>
        <w:t>n</w:t>
      </w:r>
      <w:r>
        <w:rPr>
          <w:spacing w:val="-1"/>
          <w:sz w:val="28"/>
          <w:szCs w:val="28"/>
        </w:rPr>
        <w:t>su</w:t>
      </w:r>
      <w:r>
        <w:rPr>
          <w:sz w:val="28"/>
          <w:szCs w:val="28"/>
        </w:rPr>
        <w:t>s</w:t>
      </w:r>
      <w:r>
        <w:rPr>
          <w:spacing w:val="1"/>
          <w:sz w:val="28"/>
          <w:szCs w:val="28"/>
        </w:rPr>
        <w:t xml:space="preserve"> </w:t>
      </w:r>
      <w:r>
        <w:rPr>
          <w:sz w:val="28"/>
          <w:szCs w:val="28"/>
        </w:rPr>
        <w:t>a</w:t>
      </w:r>
      <w:r>
        <w:rPr>
          <w:spacing w:val="-2"/>
          <w:sz w:val="28"/>
          <w:szCs w:val="28"/>
        </w:rPr>
        <w:t>l</w:t>
      </w:r>
      <w:r>
        <w:rPr>
          <w:spacing w:val="1"/>
          <w:sz w:val="28"/>
          <w:szCs w:val="28"/>
        </w:rPr>
        <w:t>go</w:t>
      </w:r>
      <w:r>
        <w:rPr>
          <w:spacing w:val="-2"/>
          <w:sz w:val="28"/>
          <w:szCs w:val="28"/>
        </w:rPr>
        <w:t>r</w:t>
      </w:r>
      <w:r>
        <w:rPr>
          <w:spacing w:val="-1"/>
          <w:sz w:val="28"/>
          <w:szCs w:val="28"/>
        </w:rPr>
        <w:t>i</w:t>
      </w:r>
      <w:r>
        <w:rPr>
          <w:spacing w:val="1"/>
          <w:sz w:val="28"/>
          <w:szCs w:val="28"/>
        </w:rPr>
        <w:t>t</w:t>
      </w:r>
      <w:r>
        <w:rPr>
          <w:spacing w:val="-1"/>
          <w:sz w:val="28"/>
          <w:szCs w:val="28"/>
        </w:rPr>
        <w:t>h</w:t>
      </w:r>
      <w:r>
        <w:rPr>
          <w:sz w:val="28"/>
          <w:szCs w:val="28"/>
        </w:rPr>
        <w:t xml:space="preserve">m </w:t>
      </w:r>
      <w:r>
        <w:rPr>
          <w:spacing w:val="1"/>
          <w:sz w:val="28"/>
          <w:szCs w:val="28"/>
        </w:rPr>
        <w:t>w</w:t>
      </w:r>
      <w:r>
        <w:rPr>
          <w:spacing w:val="-1"/>
          <w:sz w:val="28"/>
          <w:szCs w:val="28"/>
        </w:rPr>
        <w:t>h</w:t>
      </w:r>
      <w:r>
        <w:rPr>
          <w:spacing w:val="1"/>
          <w:sz w:val="28"/>
          <w:szCs w:val="28"/>
        </w:rPr>
        <w:t>i</w:t>
      </w:r>
      <w:r>
        <w:rPr>
          <w:spacing w:val="-2"/>
          <w:sz w:val="28"/>
          <w:szCs w:val="28"/>
        </w:rPr>
        <w:t>c</w:t>
      </w:r>
      <w:r>
        <w:rPr>
          <w:sz w:val="28"/>
          <w:szCs w:val="28"/>
        </w:rPr>
        <w:t>h</w:t>
      </w:r>
      <w:r>
        <w:rPr>
          <w:spacing w:val="1"/>
          <w:sz w:val="28"/>
          <w:szCs w:val="28"/>
        </w:rPr>
        <w:t xml:space="preserve"> </w:t>
      </w:r>
      <w:r>
        <w:rPr>
          <w:spacing w:val="-2"/>
          <w:sz w:val="28"/>
          <w:szCs w:val="28"/>
        </w:rPr>
        <w:t>i</w:t>
      </w:r>
      <w:r>
        <w:rPr>
          <w:sz w:val="28"/>
          <w:szCs w:val="28"/>
        </w:rPr>
        <w:t>s</w:t>
      </w:r>
      <w:r>
        <w:rPr>
          <w:spacing w:val="1"/>
          <w:sz w:val="28"/>
          <w:szCs w:val="28"/>
        </w:rPr>
        <w:t xml:space="preserve"> </w:t>
      </w:r>
      <w:r>
        <w:rPr>
          <w:spacing w:val="-2"/>
          <w:sz w:val="28"/>
          <w:szCs w:val="28"/>
        </w:rPr>
        <w:t>b</w:t>
      </w:r>
      <w:r>
        <w:rPr>
          <w:sz w:val="28"/>
          <w:szCs w:val="28"/>
        </w:rPr>
        <w:t>a</w:t>
      </w:r>
      <w:r>
        <w:rPr>
          <w:spacing w:val="1"/>
          <w:sz w:val="28"/>
          <w:szCs w:val="28"/>
        </w:rPr>
        <w:t>s</w:t>
      </w:r>
      <w:r>
        <w:rPr>
          <w:spacing w:val="-2"/>
          <w:sz w:val="28"/>
          <w:szCs w:val="28"/>
        </w:rPr>
        <w:t>e</w:t>
      </w:r>
      <w:r>
        <w:rPr>
          <w:sz w:val="28"/>
          <w:szCs w:val="28"/>
        </w:rPr>
        <w:t>d</w:t>
      </w:r>
      <w:r>
        <w:rPr>
          <w:spacing w:val="-2"/>
          <w:sz w:val="28"/>
          <w:szCs w:val="28"/>
        </w:rPr>
        <w:t xml:space="preserve"> </w:t>
      </w:r>
      <w:r>
        <w:rPr>
          <w:spacing w:val="1"/>
          <w:sz w:val="28"/>
          <w:szCs w:val="28"/>
        </w:rPr>
        <w:t>o</w:t>
      </w:r>
      <w:r>
        <w:rPr>
          <w:sz w:val="28"/>
          <w:szCs w:val="28"/>
        </w:rPr>
        <w:t>n</w:t>
      </w:r>
      <w:r>
        <w:rPr>
          <w:spacing w:val="4"/>
          <w:sz w:val="28"/>
          <w:szCs w:val="28"/>
        </w:rPr>
        <w:t xml:space="preserve"> </w:t>
      </w:r>
      <w:r>
        <w:rPr>
          <w:sz w:val="28"/>
          <w:szCs w:val="28"/>
        </w:rPr>
        <w:t>P</w:t>
      </w:r>
      <w:r>
        <w:rPr>
          <w:spacing w:val="-3"/>
          <w:sz w:val="28"/>
          <w:szCs w:val="28"/>
        </w:rPr>
        <w:t>r</w:t>
      </w:r>
      <w:r>
        <w:rPr>
          <w:spacing w:val="1"/>
          <w:sz w:val="28"/>
          <w:szCs w:val="28"/>
        </w:rPr>
        <w:t>oo</w:t>
      </w:r>
      <w:r>
        <w:rPr>
          <w:sz w:val="28"/>
          <w:szCs w:val="28"/>
        </w:rPr>
        <w:t>f</w:t>
      </w:r>
      <w:r>
        <w:rPr>
          <w:spacing w:val="-3"/>
          <w:sz w:val="28"/>
          <w:szCs w:val="28"/>
        </w:rPr>
        <w:t xml:space="preserve"> </w:t>
      </w:r>
      <w:r>
        <w:rPr>
          <w:spacing w:val="1"/>
          <w:sz w:val="28"/>
          <w:szCs w:val="28"/>
        </w:rPr>
        <w:t>o</w:t>
      </w:r>
      <w:r>
        <w:rPr>
          <w:sz w:val="28"/>
          <w:szCs w:val="28"/>
        </w:rPr>
        <w:t xml:space="preserve">f </w:t>
      </w:r>
      <w:r>
        <w:rPr>
          <w:spacing w:val="-3"/>
          <w:sz w:val="28"/>
          <w:szCs w:val="28"/>
        </w:rPr>
        <w:t>S</w:t>
      </w:r>
      <w:r>
        <w:rPr>
          <w:spacing w:val="1"/>
          <w:sz w:val="28"/>
          <w:szCs w:val="28"/>
        </w:rPr>
        <w:t>t</w:t>
      </w:r>
      <w:r>
        <w:rPr>
          <w:spacing w:val="-2"/>
          <w:sz w:val="28"/>
          <w:szCs w:val="28"/>
        </w:rPr>
        <w:t>a</w:t>
      </w:r>
      <w:r>
        <w:rPr>
          <w:spacing w:val="1"/>
          <w:sz w:val="28"/>
          <w:szCs w:val="28"/>
        </w:rPr>
        <w:t>k</w:t>
      </w:r>
      <w:r>
        <w:rPr>
          <w:sz w:val="28"/>
          <w:szCs w:val="28"/>
        </w:rPr>
        <w:t xml:space="preserve">e </w:t>
      </w:r>
      <w:r>
        <w:rPr>
          <w:spacing w:val="1"/>
          <w:sz w:val="28"/>
          <w:szCs w:val="28"/>
        </w:rPr>
        <w:t>(</w:t>
      </w:r>
      <w:r>
        <w:rPr>
          <w:sz w:val="28"/>
          <w:szCs w:val="28"/>
        </w:rPr>
        <w:t>P</w:t>
      </w:r>
      <w:r>
        <w:rPr>
          <w:spacing w:val="-1"/>
          <w:sz w:val="28"/>
          <w:szCs w:val="28"/>
        </w:rPr>
        <w:t>o</w:t>
      </w:r>
      <w:r>
        <w:rPr>
          <w:sz w:val="28"/>
          <w:szCs w:val="28"/>
        </w:rPr>
        <w:t>S)</w:t>
      </w:r>
      <w:r w:rsidR="00DC1E41">
        <w:rPr>
          <w:sz w:val="28"/>
          <w:szCs w:val="28"/>
        </w:rPr>
        <w:t xml:space="preserve">, </w:t>
      </w:r>
      <w:r w:rsidR="00E259AA">
        <w:rPr>
          <w:spacing w:val="-1"/>
          <w:sz w:val="28"/>
          <w:szCs w:val="28"/>
        </w:rPr>
        <w:t>meaning</w:t>
      </w:r>
      <w:r>
        <w:rPr>
          <w:spacing w:val="1"/>
          <w:sz w:val="28"/>
          <w:szCs w:val="28"/>
        </w:rPr>
        <w:t xml:space="preserve"> </w:t>
      </w:r>
      <w:r w:rsidR="00DC1E41">
        <w:rPr>
          <w:sz w:val="28"/>
          <w:szCs w:val="28"/>
        </w:rPr>
        <w:t>that</w:t>
      </w:r>
      <w:r>
        <w:rPr>
          <w:spacing w:val="1"/>
          <w:sz w:val="28"/>
          <w:szCs w:val="28"/>
        </w:rPr>
        <w:t xml:space="preserve"> </w:t>
      </w:r>
      <w:r>
        <w:rPr>
          <w:spacing w:val="-1"/>
          <w:sz w:val="28"/>
          <w:szCs w:val="28"/>
        </w:rPr>
        <w:t>t</w:t>
      </w:r>
      <w:r>
        <w:rPr>
          <w:sz w:val="28"/>
          <w:szCs w:val="28"/>
        </w:rPr>
        <w:t>o</w:t>
      </w:r>
      <w:r>
        <w:rPr>
          <w:spacing w:val="1"/>
          <w:sz w:val="28"/>
          <w:szCs w:val="28"/>
        </w:rPr>
        <w:t xml:space="preserve"> </w:t>
      </w:r>
      <w:r>
        <w:rPr>
          <w:spacing w:val="-2"/>
          <w:sz w:val="28"/>
          <w:szCs w:val="28"/>
        </w:rPr>
        <w:t>d</w:t>
      </w:r>
      <w:r>
        <w:rPr>
          <w:sz w:val="28"/>
          <w:szCs w:val="28"/>
        </w:rPr>
        <w:t>o</w:t>
      </w:r>
      <w:r>
        <w:rPr>
          <w:spacing w:val="1"/>
          <w:sz w:val="28"/>
          <w:szCs w:val="28"/>
        </w:rPr>
        <w:t xml:space="preserve"> </w:t>
      </w:r>
      <w:r>
        <w:rPr>
          <w:spacing w:val="-3"/>
          <w:sz w:val="28"/>
          <w:szCs w:val="28"/>
        </w:rPr>
        <w:t>a</w:t>
      </w:r>
      <w:r>
        <w:rPr>
          <w:spacing w:val="1"/>
          <w:sz w:val="28"/>
          <w:szCs w:val="28"/>
        </w:rPr>
        <w:t>t</w:t>
      </w:r>
      <w:r>
        <w:rPr>
          <w:spacing w:val="-1"/>
          <w:sz w:val="28"/>
          <w:szCs w:val="28"/>
        </w:rPr>
        <w:t>t</w:t>
      </w:r>
      <w:r>
        <w:rPr>
          <w:spacing w:val="-2"/>
          <w:sz w:val="28"/>
          <w:szCs w:val="28"/>
        </w:rPr>
        <w:t>a</w:t>
      </w:r>
      <w:r>
        <w:rPr>
          <w:sz w:val="28"/>
          <w:szCs w:val="28"/>
        </w:rPr>
        <w:t>c</w:t>
      </w:r>
      <w:r>
        <w:rPr>
          <w:spacing w:val="1"/>
          <w:sz w:val="28"/>
          <w:szCs w:val="28"/>
        </w:rPr>
        <w:t>k</w:t>
      </w:r>
      <w:r>
        <w:rPr>
          <w:sz w:val="28"/>
          <w:szCs w:val="28"/>
        </w:rPr>
        <w:t>s</w:t>
      </w:r>
      <w:r>
        <w:rPr>
          <w:spacing w:val="-2"/>
          <w:sz w:val="28"/>
          <w:szCs w:val="28"/>
        </w:rPr>
        <w:t xml:space="preserve"> </w:t>
      </w:r>
      <w:r>
        <w:rPr>
          <w:spacing w:val="1"/>
          <w:sz w:val="28"/>
          <w:szCs w:val="28"/>
        </w:rPr>
        <w:t>l</w:t>
      </w:r>
      <w:r>
        <w:rPr>
          <w:spacing w:val="-1"/>
          <w:sz w:val="28"/>
          <w:szCs w:val="28"/>
        </w:rPr>
        <w:t>i</w:t>
      </w:r>
      <w:r>
        <w:rPr>
          <w:spacing w:val="1"/>
          <w:sz w:val="28"/>
          <w:szCs w:val="28"/>
        </w:rPr>
        <w:t>k</w:t>
      </w:r>
      <w:r>
        <w:rPr>
          <w:sz w:val="28"/>
          <w:szCs w:val="28"/>
        </w:rPr>
        <w:t>e “</w:t>
      </w:r>
      <w:r>
        <w:rPr>
          <w:spacing w:val="-1"/>
          <w:sz w:val="28"/>
          <w:szCs w:val="28"/>
        </w:rPr>
        <w:t>%</w:t>
      </w:r>
      <w:r>
        <w:rPr>
          <w:spacing w:val="1"/>
          <w:sz w:val="28"/>
          <w:szCs w:val="28"/>
        </w:rPr>
        <w:t>5</w:t>
      </w:r>
      <w:r>
        <w:rPr>
          <w:spacing w:val="-1"/>
          <w:sz w:val="28"/>
          <w:szCs w:val="28"/>
        </w:rPr>
        <w:t>1</w:t>
      </w:r>
      <w:r>
        <w:rPr>
          <w:sz w:val="28"/>
          <w:szCs w:val="28"/>
        </w:rPr>
        <w:t>”,</w:t>
      </w:r>
      <w:r>
        <w:rPr>
          <w:spacing w:val="-1"/>
          <w:sz w:val="28"/>
          <w:szCs w:val="28"/>
        </w:rPr>
        <w:t xml:space="preserve"> </w:t>
      </w:r>
      <w:r>
        <w:rPr>
          <w:spacing w:val="1"/>
          <w:sz w:val="28"/>
          <w:szCs w:val="28"/>
        </w:rPr>
        <w:t>t</w:t>
      </w:r>
      <w:r>
        <w:rPr>
          <w:spacing w:val="-1"/>
          <w:sz w:val="28"/>
          <w:szCs w:val="28"/>
        </w:rPr>
        <w:t>h</w:t>
      </w:r>
      <w:r>
        <w:rPr>
          <w:sz w:val="28"/>
          <w:szCs w:val="28"/>
        </w:rPr>
        <w:t>e a</w:t>
      </w:r>
      <w:r>
        <w:rPr>
          <w:spacing w:val="-2"/>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er</w:t>
      </w:r>
      <w:r>
        <w:rPr>
          <w:spacing w:val="-3"/>
          <w:sz w:val="28"/>
          <w:szCs w:val="28"/>
        </w:rPr>
        <w:t xml:space="preserve"> </w:t>
      </w:r>
      <w:r>
        <w:rPr>
          <w:spacing w:val="-1"/>
          <w:sz w:val="28"/>
          <w:szCs w:val="28"/>
        </w:rPr>
        <w:t>s</w:t>
      </w:r>
      <w:r>
        <w:rPr>
          <w:spacing w:val="1"/>
          <w:sz w:val="28"/>
          <w:szCs w:val="28"/>
        </w:rPr>
        <w:t>h</w:t>
      </w:r>
      <w:r>
        <w:rPr>
          <w:spacing w:val="-1"/>
          <w:sz w:val="28"/>
          <w:szCs w:val="28"/>
        </w:rPr>
        <w:t>ou</w:t>
      </w:r>
      <w:r>
        <w:rPr>
          <w:spacing w:val="1"/>
          <w:sz w:val="28"/>
          <w:szCs w:val="28"/>
        </w:rPr>
        <w:t>l</w:t>
      </w:r>
      <w:r>
        <w:rPr>
          <w:sz w:val="28"/>
          <w:szCs w:val="28"/>
        </w:rPr>
        <w:t>d</w:t>
      </w:r>
      <w:r>
        <w:rPr>
          <w:spacing w:val="3"/>
          <w:sz w:val="28"/>
          <w:szCs w:val="28"/>
        </w:rPr>
        <w:t xml:space="preserve"> </w:t>
      </w:r>
      <w:r>
        <w:rPr>
          <w:spacing w:val="-2"/>
          <w:sz w:val="28"/>
          <w:szCs w:val="28"/>
        </w:rPr>
        <w:t>c</w:t>
      </w:r>
      <w:r>
        <w:rPr>
          <w:spacing w:val="-1"/>
          <w:sz w:val="28"/>
          <w:szCs w:val="28"/>
        </w:rPr>
        <w:t>o</w:t>
      </w:r>
      <w:r>
        <w:rPr>
          <w:spacing w:val="1"/>
          <w:sz w:val="28"/>
          <w:szCs w:val="28"/>
        </w:rPr>
        <w:t>nt</w:t>
      </w:r>
      <w:r>
        <w:rPr>
          <w:spacing w:val="-2"/>
          <w:sz w:val="28"/>
          <w:szCs w:val="28"/>
        </w:rPr>
        <w:t>r</w:t>
      </w:r>
      <w:r>
        <w:rPr>
          <w:spacing w:val="-1"/>
          <w:sz w:val="28"/>
          <w:szCs w:val="28"/>
        </w:rPr>
        <w:t>o</w:t>
      </w:r>
      <w:r>
        <w:rPr>
          <w:sz w:val="28"/>
          <w:szCs w:val="28"/>
        </w:rPr>
        <w:t>l</w:t>
      </w:r>
      <w:r>
        <w:rPr>
          <w:spacing w:val="1"/>
          <w:sz w:val="28"/>
          <w:szCs w:val="28"/>
        </w:rPr>
        <w:t xml:space="preserve"> </w:t>
      </w:r>
      <w:r>
        <w:rPr>
          <w:spacing w:val="-2"/>
          <w:sz w:val="28"/>
          <w:szCs w:val="28"/>
        </w:rPr>
        <w:t>o</w:t>
      </w:r>
      <w:r>
        <w:rPr>
          <w:spacing w:val="1"/>
          <w:sz w:val="28"/>
          <w:szCs w:val="28"/>
        </w:rPr>
        <w:t>v</w:t>
      </w:r>
      <w:r>
        <w:rPr>
          <w:sz w:val="28"/>
          <w:szCs w:val="28"/>
        </w:rPr>
        <w:t>er</w:t>
      </w:r>
      <w:r>
        <w:rPr>
          <w:spacing w:val="-3"/>
          <w:sz w:val="28"/>
          <w:szCs w:val="28"/>
        </w:rPr>
        <w:t xml:space="preserve"> </w:t>
      </w:r>
      <w:r>
        <w:rPr>
          <w:spacing w:val="-1"/>
          <w:sz w:val="28"/>
          <w:szCs w:val="28"/>
        </w:rPr>
        <w:t>%</w:t>
      </w:r>
      <w:r>
        <w:rPr>
          <w:spacing w:val="1"/>
          <w:sz w:val="28"/>
          <w:szCs w:val="28"/>
        </w:rPr>
        <w:t>5</w:t>
      </w:r>
      <w:r>
        <w:rPr>
          <w:sz w:val="28"/>
          <w:szCs w:val="28"/>
        </w:rPr>
        <w:t>0</w:t>
      </w:r>
      <w:r>
        <w:rPr>
          <w:spacing w:val="-2"/>
          <w:sz w:val="28"/>
          <w:szCs w:val="28"/>
        </w:rPr>
        <w:t xml:space="preserve"> </w:t>
      </w:r>
      <w:r>
        <w:rPr>
          <w:spacing w:val="1"/>
          <w:sz w:val="28"/>
          <w:szCs w:val="28"/>
        </w:rPr>
        <w:t>o</w:t>
      </w:r>
      <w:r>
        <w:rPr>
          <w:sz w:val="28"/>
          <w:szCs w:val="28"/>
        </w:rPr>
        <w:t>f</w:t>
      </w:r>
      <w:r>
        <w:rPr>
          <w:spacing w:val="2"/>
          <w:sz w:val="28"/>
          <w:szCs w:val="28"/>
        </w:rPr>
        <w:t xml:space="preserve"> </w:t>
      </w:r>
      <w:r>
        <w:rPr>
          <w:spacing w:val="-1"/>
          <w:sz w:val="28"/>
          <w:szCs w:val="28"/>
        </w:rPr>
        <w:t>t</w:t>
      </w:r>
      <w:r>
        <w:rPr>
          <w:spacing w:val="1"/>
          <w:sz w:val="28"/>
          <w:szCs w:val="28"/>
        </w:rPr>
        <w:t>h</w:t>
      </w:r>
      <w:r>
        <w:rPr>
          <w:sz w:val="28"/>
          <w:szCs w:val="28"/>
        </w:rPr>
        <w:t>e</w:t>
      </w:r>
      <w:r>
        <w:rPr>
          <w:spacing w:val="-2"/>
          <w:sz w:val="28"/>
          <w:szCs w:val="28"/>
        </w:rPr>
        <w:t xml:space="preserve"> </w:t>
      </w:r>
      <w:r>
        <w:rPr>
          <w:spacing w:val="1"/>
          <w:sz w:val="28"/>
          <w:szCs w:val="28"/>
        </w:rPr>
        <w:t>n</w:t>
      </w:r>
      <w:r>
        <w:rPr>
          <w:spacing w:val="-2"/>
          <w:sz w:val="28"/>
          <w:szCs w:val="28"/>
        </w:rPr>
        <w:t>e</w:t>
      </w:r>
      <w:r>
        <w:rPr>
          <w:spacing w:val="1"/>
          <w:sz w:val="28"/>
          <w:szCs w:val="28"/>
        </w:rPr>
        <w:t>t</w:t>
      </w:r>
      <w:r>
        <w:rPr>
          <w:spacing w:val="-1"/>
          <w:sz w:val="28"/>
          <w:szCs w:val="28"/>
        </w:rPr>
        <w:t>w</w:t>
      </w:r>
      <w:r>
        <w:rPr>
          <w:spacing w:val="1"/>
          <w:sz w:val="28"/>
          <w:szCs w:val="28"/>
        </w:rPr>
        <w:t>o</w:t>
      </w:r>
      <w:r>
        <w:rPr>
          <w:spacing w:val="-2"/>
          <w:sz w:val="28"/>
          <w:szCs w:val="28"/>
        </w:rPr>
        <w:t>r</w:t>
      </w:r>
      <w:r>
        <w:rPr>
          <w:sz w:val="28"/>
          <w:szCs w:val="28"/>
        </w:rPr>
        <w:t>k</w:t>
      </w:r>
      <w:r>
        <w:rPr>
          <w:spacing w:val="1"/>
          <w:sz w:val="28"/>
          <w:szCs w:val="28"/>
        </w:rPr>
        <w:t xml:space="preserve"> </w:t>
      </w:r>
      <w:r>
        <w:rPr>
          <w:spacing w:val="-2"/>
          <w:sz w:val="28"/>
          <w:szCs w:val="28"/>
        </w:rPr>
        <w:t>w</w:t>
      </w:r>
      <w:r>
        <w:rPr>
          <w:spacing w:val="-1"/>
          <w:sz w:val="28"/>
          <w:szCs w:val="28"/>
        </w:rPr>
        <w:t>h</w:t>
      </w:r>
      <w:r>
        <w:rPr>
          <w:spacing w:val="1"/>
          <w:sz w:val="28"/>
          <w:szCs w:val="28"/>
        </w:rPr>
        <w:t>i</w:t>
      </w:r>
      <w:r>
        <w:rPr>
          <w:sz w:val="28"/>
          <w:szCs w:val="28"/>
        </w:rPr>
        <w:t>ch</w:t>
      </w:r>
      <w:r>
        <w:rPr>
          <w:spacing w:val="-2"/>
          <w:sz w:val="28"/>
          <w:szCs w:val="28"/>
        </w:rPr>
        <w:t xml:space="preserve"> </w:t>
      </w:r>
      <w:r>
        <w:rPr>
          <w:sz w:val="28"/>
          <w:szCs w:val="28"/>
        </w:rPr>
        <w:t>me</w:t>
      </w:r>
      <w:r>
        <w:rPr>
          <w:spacing w:val="-2"/>
          <w:sz w:val="28"/>
          <w:szCs w:val="28"/>
        </w:rPr>
        <w:t>a</w:t>
      </w:r>
      <w:r>
        <w:rPr>
          <w:spacing w:val="1"/>
          <w:sz w:val="28"/>
          <w:szCs w:val="28"/>
        </w:rPr>
        <w:t>n</w:t>
      </w:r>
      <w:r>
        <w:rPr>
          <w:sz w:val="28"/>
          <w:szCs w:val="28"/>
        </w:rPr>
        <w:t xml:space="preserve">s </w:t>
      </w:r>
      <w:r>
        <w:rPr>
          <w:spacing w:val="1"/>
          <w:sz w:val="28"/>
          <w:szCs w:val="28"/>
        </w:rPr>
        <w:t>th</w:t>
      </w:r>
      <w:r>
        <w:rPr>
          <w:spacing w:val="-2"/>
          <w:sz w:val="28"/>
          <w:szCs w:val="28"/>
        </w:rPr>
        <w:t>a</w:t>
      </w:r>
      <w:r>
        <w:rPr>
          <w:sz w:val="28"/>
          <w:szCs w:val="28"/>
        </w:rPr>
        <w:t>t</w:t>
      </w:r>
      <w:r>
        <w:rPr>
          <w:spacing w:val="1"/>
          <w:sz w:val="28"/>
          <w:szCs w:val="28"/>
        </w:rPr>
        <w:t xml:space="preserve"> </w:t>
      </w:r>
      <w:r>
        <w:rPr>
          <w:spacing w:val="-1"/>
          <w:sz w:val="28"/>
          <w:szCs w:val="28"/>
        </w:rPr>
        <w:t>t</w:t>
      </w:r>
      <w:r>
        <w:rPr>
          <w:spacing w:val="1"/>
          <w:sz w:val="28"/>
          <w:szCs w:val="28"/>
        </w:rPr>
        <w:t>h</w:t>
      </w:r>
      <w:r>
        <w:rPr>
          <w:sz w:val="28"/>
          <w:szCs w:val="28"/>
        </w:rPr>
        <w:t xml:space="preserve">e </w:t>
      </w:r>
      <w:r>
        <w:rPr>
          <w:spacing w:val="-2"/>
          <w:sz w:val="28"/>
          <w:szCs w:val="28"/>
        </w:rPr>
        <w:t>a</w:t>
      </w:r>
      <w:r>
        <w:rPr>
          <w:spacing w:val="-1"/>
          <w:sz w:val="28"/>
          <w:szCs w:val="28"/>
        </w:rPr>
        <w:t>t</w:t>
      </w:r>
      <w:r>
        <w:rPr>
          <w:spacing w:val="1"/>
          <w:sz w:val="28"/>
          <w:szCs w:val="28"/>
        </w:rPr>
        <w:t>t</w:t>
      </w:r>
      <w:r>
        <w:rPr>
          <w:sz w:val="28"/>
          <w:szCs w:val="28"/>
        </w:rPr>
        <w:t>a</w:t>
      </w:r>
      <w:r>
        <w:rPr>
          <w:spacing w:val="-2"/>
          <w:sz w:val="28"/>
          <w:szCs w:val="28"/>
        </w:rPr>
        <w:t>c</w:t>
      </w:r>
      <w:r>
        <w:rPr>
          <w:spacing w:val="1"/>
          <w:sz w:val="28"/>
          <w:szCs w:val="28"/>
        </w:rPr>
        <w:t>k</w:t>
      </w:r>
      <w:r>
        <w:rPr>
          <w:sz w:val="28"/>
          <w:szCs w:val="28"/>
        </w:rPr>
        <w:t xml:space="preserve">er </w:t>
      </w:r>
      <w:r>
        <w:rPr>
          <w:spacing w:val="-3"/>
          <w:sz w:val="28"/>
          <w:szCs w:val="28"/>
        </w:rPr>
        <w:t>m</w:t>
      </w:r>
      <w:r>
        <w:rPr>
          <w:spacing w:val="1"/>
          <w:sz w:val="28"/>
          <w:szCs w:val="28"/>
        </w:rPr>
        <w:t>u</w:t>
      </w:r>
      <w:r>
        <w:rPr>
          <w:spacing w:val="-1"/>
          <w:sz w:val="28"/>
          <w:szCs w:val="28"/>
        </w:rPr>
        <w:t>s</w:t>
      </w:r>
      <w:r>
        <w:rPr>
          <w:sz w:val="28"/>
          <w:szCs w:val="28"/>
        </w:rPr>
        <w:t xml:space="preserve">t </w:t>
      </w:r>
      <w:r>
        <w:rPr>
          <w:spacing w:val="1"/>
          <w:sz w:val="28"/>
          <w:szCs w:val="28"/>
        </w:rPr>
        <w:t>o</w:t>
      </w:r>
      <w:r>
        <w:rPr>
          <w:spacing w:val="-1"/>
          <w:sz w:val="28"/>
          <w:szCs w:val="28"/>
        </w:rPr>
        <w:t>w</w:t>
      </w:r>
      <w:r>
        <w:rPr>
          <w:sz w:val="28"/>
          <w:szCs w:val="28"/>
        </w:rPr>
        <w:t>n</w:t>
      </w:r>
      <w:r>
        <w:rPr>
          <w:spacing w:val="1"/>
          <w:sz w:val="28"/>
          <w:szCs w:val="28"/>
        </w:rPr>
        <w:t xml:space="preserve"> </w:t>
      </w:r>
      <w:r>
        <w:rPr>
          <w:sz w:val="28"/>
          <w:szCs w:val="28"/>
        </w:rPr>
        <w:t xml:space="preserve">a </w:t>
      </w:r>
      <w:r>
        <w:rPr>
          <w:spacing w:val="-2"/>
          <w:sz w:val="28"/>
          <w:szCs w:val="28"/>
        </w:rPr>
        <w:t>l</w:t>
      </w:r>
      <w:r>
        <w:rPr>
          <w:spacing w:val="-1"/>
          <w:sz w:val="28"/>
          <w:szCs w:val="28"/>
        </w:rPr>
        <w:t>o</w:t>
      </w:r>
      <w:r>
        <w:rPr>
          <w:sz w:val="28"/>
          <w:szCs w:val="28"/>
        </w:rPr>
        <w:t>t</w:t>
      </w:r>
      <w:r>
        <w:rPr>
          <w:spacing w:val="1"/>
          <w:sz w:val="28"/>
          <w:szCs w:val="28"/>
        </w:rPr>
        <w:t xml:space="preserve"> </w:t>
      </w:r>
      <w:r>
        <w:rPr>
          <w:sz w:val="28"/>
          <w:szCs w:val="28"/>
        </w:rPr>
        <w:t xml:space="preserve">of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z w:val="28"/>
          <w:szCs w:val="28"/>
        </w:rPr>
        <w:t>n</w:t>
      </w:r>
      <w:r>
        <w:rPr>
          <w:spacing w:val="1"/>
          <w:sz w:val="28"/>
          <w:szCs w:val="28"/>
        </w:rPr>
        <w:t xml:space="preserve"> </w:t>
      </w:r>
      <w:r>
        <w:rPr>
          <w:spacing w:val="-2"/>
          <w:sz w:val="28"/>
          <w:szCs w:val="28"/>
        </w:rPr>
        <w:t>a</w:t>
      </w:r>
      <w:r>
        <w:rPr>
          <w:sz w:val="28"/>
          <w:szCs w:val="28"/>
        </w:rPr>
        <w:t>s</w:t>
      </w:r>
      <w:r>
        <w:rPr>
          <w:spacing w:val="1"/>
          <w:sz w:val="28"/>
          <w:szCs w:val="28"/>
        </w:rPr>
        <w:t xml:space="preserve"> </w:t>
      </w:r>
      <w:r>
        <w:rPr>
          <w:sz w:val="28"/>
          <w:szCs w:val="28"/>
        </w:rPr>
        <w:t>a</w:t>
      </w:r>
      <w:r>
        <w:rPr>
          <w:spacing w:val="-1"/>
          <w:sz w:val="28"/>
          <w:szCs w:val="28"/>
        </w:rPr>
        <w:t xml:space="preserve"> s</w:t>
      </w:r>
      <w:r>
        <w:rPr>
          <w:spacing w:val="1"/>
          <w:sz w:val="28"/>
          <w:szCs w:val="28"/>
        </w:rPr>
        <w:t>t</w:t>
      </w:r>
      <w:r>
        <w:rPr>
          <w:spacing w:val="-2"/>
          <w:sz w:val="28"/>
          <w:szCs w:val="28"/>
        </w:rPr>
        <w:t>a</w:t>
      </w:r>
      <w:r>
        <w:rPr>
          <w:spacing w:val="-1"/>
          <w:sz w:val="28"/>
          <w:szCs w:val="28"/>
        </w:rPr>
        <w:t>k</w:t>
      </w:r>
      <w:r>
        <w:rPr>
          <w:sz w:val="28"/>
          <w:szCs w:val="28"/>
        </w:rPr>
        <w:t>e</w:t>
      </w:r>
      <w:r w:rsidR="00DC1E41">
        <w:rPr>
          <w:spacing w:val="1"/>
          <w:sz w:val="28"/>
          <w:szCs w:val="28"/>
        </w:rPr>
        <w:t xml:space="preserve">. This </w:t>
      </w:r>
      <w:r>
        <w:rPr>
          <w:spacing w:val="-2"/>
          <w:sz w:val="28"/>
          <w:szCs w:val="28"/>
        </w:rPr>
        <w:t>i</w:t>
      </w:r>
      <w:r>
        <w:rPr>
          <w:sz w:val="28"/>
          <w:szCs w:val="28"/>
        </w:rPr>
        <w:t xml:space="preserve">s </w:t>
      </w:r>
      <w:r>
        <w:rPr>
          <w:spacing w:val="1"/>
          <w:sz w:val="28"/>
          <w:szCs w:val="28"/>
        </w:rPr>
        <w:t>i</w:t>
      </w:r>
      <w:r>
        <w:rPr>
          <w:sz w:val="28"/>
          <w:szCs w:val="28"/>
        </w:rPr>
        <w:t>m</w:t>
      </w:r>
      <w:r>
        <w:rPr>
          <w:spacing w:val="-1"/>
          <w:sz w:val="28"/>
          <w:szCs w:val="28"/>
        </w:rPr>
        <w:t>po</w:t>
      </w:r>
      <w:r>
        <w:rPr>
          <w:spacing w:val="1"/>
          <w:sz w:val="28"/>
          <w:szCs w:val="28"/>
        </w:rPr>
        <w:t>s</w:t>
      </w:r>
      <w:r>
        <w:rPr>
          <w:spacing w:val="-1"/>
          <w:sz w:val="28"/>
          <w:szCs w:val="28"/>
        </w:rPr>
        <w:t>si</w:t>
      </w:r>
      <w:r>
        <w:rPr>
          <w:spacing w:val="1"/>
          <w:sz w:val="28"/>
          <w:szCs w:val="28"/>
        </w:rPr>
        <w:t>bl</w:t>
      </w:r>
      <w:r>
        <w:rPr>
          <w:sz w:val="28"/>
          <w:szCs w:val="28"/>
        </w:rPr>
        <w:t>e</w:t>
      </w:r>
      <w:r>
        <w:rPr>
          <w:spacing w:val="-3"/>
          <w:sz w:val="28"/>
          <w:szCs w:val="28"/>
        </w:rPr>
        <w:t xml:space="preserve"> </w:t>
      </w:r>
      <w:r>
        <w:rPr>
          <w:spacing w:val="1"/>
          <w:sz w:val="28"/>
          <w:szCs w:val="28"/>
        </w:rPr>
        <w:t>s</w:t>
      </w:r>
      <w:r>
        <w:rPr>
          <w:spacing w:val="-1"/>
          <w:sz w:val="28"/>
          <w:szCs w:val="28"/>
        </w:rPr>
        <w:t>i</w:t>
      </w:r>
      <w:r>
        <w:rPr>
          <w:spacing w:val="1"/>
          <w:sz w:val="28"/>
          <w:szCs w:val="28"/>
        </w:rPr>
        <w:t>n</w:t>
      </w:r>
      <w:r>
        <w:rPr>
          <w:sz w:val="28"/>
          <w:szCs w:val="28"/>
        </w:rPr>
        <w:t>ce</w:t>
      </w:r>
      <w:r>
        <w:rPr>
          <w:spacing w:val="1"/>
          <w:sz w:val="28"/>
          <w:szCs w:val="28"/>
        </w:rPr>
        <w:t xml:space="preserve"> </w:t>
      </w:r>
      <w:r>
        <w:rPr>
          <w:spacing w:val="-3"/>
          <w:sz w:val="28"/>
          <w:szCs w:val="28"/>
        </w:rPr>
        <w:t>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w:t>
      </w:r>
      <w:r>
        <w:rPr>
          <w:spacing w:val="1"/>
          <w:sz w:val="28"/>
          <w:szCs w:val="28"/>
        </w:rPr>
        <w:t>k</w:t>
      </w:r>
      <w:r>
        <w:rPr>
          <w:spacing w:val="-2"/>
          <w:sz w:val="28"/>
          <w:szCs w:val="28"/>
        </w:rPr>
        <w:t>e</w:t>
      </w:r>
      <w:r>
        <w:rPr>
          <w:spacing w:val="-1"/>
          <w:sz w:val="28"/>
          <w:szCs w:val="28"/>
        </w:rPr>
        <w:t>n</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w:t>
      </w:r>
      <w:r>
        <w:rPr>
          <w:spacing w:val="-1"/>
          <w:sz w:val="28"/>
          <w:szCs w:val="28"/>
        </w:rPr>
        <w:t>d</w:t>
      </w:r>
      <w:r>
        <w:rPr>
          <w:spacing w:val="1"/>
          <w:sz w:val="28"/>
          <w:szCs w:val="28"/>
        </w:rPr>
        <w:t>i</w:t>
      </w:r>
      <w:r>
        <w:rPr>
          <w:spacing w:val="-1"/>
          <w:sz w:val="28"/>
          <w:szCs w:val="28"/>
        </w:rPr>
        <w:t>s</w:t>
      </w:r>
      <w:r>
        <w:rPr>
          <w:spacing w:val="1"/>
          <w:sz w:val="28"/>
          <w:szCs w:val="28"/>
        </w:rPr>
        <w:t>t</w:t>
      </w:r>
      <w:r>
        <w:rPr>
          <w:spacing w:val="-2"/>
          <w:sz w:val="28"/>
          <w:szCs w:val="28"/>
        </w:rPr>
        <w:t>r</w:t>
      </w:r>
      <w:r>
        <w:rPr>
          <w:spacing w:val="1"/>
          <w:sz w:val="28"/>
          <w:szCs w:val="28"/>
        </w:rPr>
        <w:t>i</w:t>
      </w:r>
      <w:r>
        <w:rPr>
          <w:spacing w:val="-1"/>
          <w:sz w:val="28"/>
          <w:szCs w:val="28"/>
        </w:rPr>
        <w:t>bu</w:t>
      </w:r>
      <w:r>
        <w:rPr>
          <w:spacing w:val="1"/>
          <w:sz w:val="28"/>
          <w:szCs w:val="28"/>
        </w:rPr>
        <w:t>t</w:t>
      </w:r>
      <w:r>
        <w:rPr>
          <w:sz w:val="28"/>
          <w:szCs w:val="28"/>
        </w:rPr>
        <w:t>ed</w:t>
      </w:r>
      <w:r>
        <w:rPr>
          <w:spacing w:val="-2"/>
          <w:sz w:val="28"/>
          <w:szCs w:val="28"/>
        </w:rPr>
        <w:t xml:space="preserve"> </w:t>
      </w:r>
      <w:r>
        <w:rPr>
          <w:sz w:val="28"/>
          <w:szCs w:val="28"/>
        </w:rPr>
        <w:t>am</w:t>
      </w:r>
      <w:r>
        <w:rPr>
          <w:spacing w:val="-1"/>
          <w:sz w:val="28"/>
          <w:szCs w:val="28"/>
        </w:rPr>
        <w:t>on</w:t>
      </w:r>
      <w:r>
        <w:rPr>
          <w:sz w:val="28"/>
          <w:szCs w:val="28"/>
        </w:rPr>
        <w:t>g</w:t>
      </w:r>
      <w:r>
        <w:rPr>
          <w:spacing w:val="-1"/>
          <w:sz w:val="28"/>
          <w:szCs w:val="28"/>
        </w:rPr>
        <w:t xml:space="preserve"> </w:t>
      </w:r>
      <w:r>
        <w:rPr>
          <w:sz w:val="28"/>
          <w:szCs w:val="28"/>
        </w:rPr>
        <w:t>peo</w:t>
      </w:r>
      <w:r>
        <w:rPr>
          <w:spacing w:val="-2"/>
          <w:sz w:val="28"/>
          <w:szCs w:val="28"/>
        </w:rPr>
        <w:t>p</w:t>
      </w:r>
      <w:r>
        <w:rPr>
          <w:spacing w:val="1"/>
          <w:sz w:val="28"/>
          <w:szCs w:val="28"/>
        </w:rPr>
        <w:t>l</w:t>
      </w:r>
      <w:r>
        <w:rPr>
          <w:sz w:val="28"/>
          <w:szCs w:val="28"/>
        </w:rPr>
        <w:t>e a</w:t>
      </w:r>
      <w:r>
        <w:rPr>
          <w:spacing w:val="-1"/>
          <w:sz w:val="28"/>
          <w:szCs w:val="28"/>
        </w:rPr>
        <w:t>n</w:t>
      </w:r>
      <w:r>
        <w:rPr>
          <w:sz w:val="28"/>
          <w:szCs w:val="28"/>
        </w:rPr>
        <w:t>d</w:t>
      </w:r>
      <w:r>
        <w:rPr>
          <w:spacing w:val="1"/>
          <w:sz w:val="28"/>
          <w:szCs w:val="28"/>
        </w:rPr>
        <w:t xml:space="preserve"> </w:t>
      </w:r>
      <w:r>
        <w:rPr>
          <w:spacing w:val="-1"/>
          <w:sz w:val="28"/>
          <w:szCs w:val="28"/>
        </w:rPr>
        <w:t>t</w:t>
      </w:r>
      <w:r>
        <w:rPr>
          <w:spacing w:val="1"/>
          <w:sz w:val="28"/>
          <w:szCs w:val="28"/>
        </w:rPr>
        <w:t>h</w:t>
      </w:r>
      <w:r>
        <w:rPr>
          <w:sz w:val="28"/>
          <w:szCs w:val="28"/>
        </w:rPr>
        <w:t>e f</w:t>
      </w:r>
      <w:r>
        <w:rPr>
          <w:spacing w:val="-1"/>
          <w:sz w:val="28"/>
          <w:szCs w:val="28"/>
        </w:rPr>
        <w:t>ou</w:t>
      </w:r>
      <w:r>
        <w:rPr>
          <w:spacing w:val="1"/>
          <w:sz w:val="28"/>
          <w:szCs w:val="28"/>
        </w:rPr>
        <w:t>n</w:t>
      </w:r>
      <w:r>
        <w:rPr>
          <w:spacing w:val="-1"/>
          <w:sz w:val="28"/>
          <w:szCs w:val="28"/>
        </w:rPr>
        <w:t>d</w:t>
      </w:r>
      <w:r>
        <w:rPr>
          <w:sz w:val="28"/>
          <w:szCs w:val="28"/>
        </w:rPr>
        <w:t>a</w:t>
      </w:r>
      <w:r>
        <w:rPr>
          <w:spacing w:val="-1"/>
          <w:sz w:val="28"/>
          <w:szCs w:val="28"/>
        </w:rPr>
        <w:t>t</w:t>
      </w:r>
      <w:r>
        <w:rPr>
          <w:spacing w:val="1"/>
          <w:sz w:val="28"/>
          <w:szCs w:val="28"/>
        </w:rPr>
        <w:t>i</w:t>
      </w:r>
      <w:r>
        <w:rPr>
          <w:spacing w:val="-1"/>
          <w:sz w:val="28"/>
          <w:szCs w:val="28"/>
        </w:rPr>
        <w:t>o</w:t>
      </w:r>
      <w:r>
        <w:rPr>
          <w:spacing w:val="1"/>
          <w:sz w:val="28"/>
          <w:szCs w:val="28"/>
        </w:rPr>
        <w:t>n</w:t>
      </w:r>
      <w:r>
        <w:rPr>
          <w:sz w:val="28"/>
          <w:szCs w:val="28"/>
        </w:rPr>
        <w:t>.</w:t>
      </w:r>
    </w:p>
    <w:p w14:paraId="6BE07448" w14:textId="77777777" w:rsidR="00AE7C60" w:rsidRDefault="00AE7C60" w:rsidP="003E0BA7">
      <w:pPr>
        <w:spacing w:before="3" w:line="140" w:lineRule="exact"/>
        <w:jc w:val="both"/>
        <w:rPr>
          <w:sz w:val="15"/>
          <w:szCs w:val="15"/>
        </w:rPr>
      </w:pPr>
    </w:p>
    <w:p w14:paraId="1CD9E1A0" w14:textId="77777777" w:rsidR="00AE7C60" w:rsidRDefault="00AE7C60" w:rsidP="003E0BA7">
      <w:pPr>
        <w:spacing w:line="200" w:lineRule="exact"/>
        <w:jc w:val="both"/>
      </w:pPr>
    </w:p>
    <w:p w14:paraId="6DB16727" w14:textId="77777777" w:rsidR="00AE7C60" w:rsidRDefault="00A44FA3" w:rsidP="003E0BA7">
      <w:pPr>
        <w:tabs>
          <w:tab w:val="left" w:pos="820"/>
        </w:tabs>
        <w:spacing w:line="258" w:lineRule="auto"/>
        <w:ind w:left="820" w:right="215" w:hanging="360"/>
        <w:jc w:val="both"/>
        <w:rPr>
          <w:sz w:val="28"/>
          <w:szCs w:val="28"/>
        </w:rPr>
      </w:pPr>
      <w:r>
        <w:rPr>
          <w:rFonts w:ascii="Verdana" w:eastAsia="Verdana" w:hAnsi="Verdana" w:cs="Verdana"/>
          <w:sz w:val="28"/>
          <w:szCs w:val="28"/>
        </w:rPr>
        <w:t>•</w:t>
      </w:r>
      <w:r>
        <w:rPr>
          <w:rFonts w:ascii="Verdana" w:eastAsia="Verdana" w:hAnsi="Verdana" w:cs="Verdana"/>
          <w:sz w:val="28"/>
          <w:szCs w:val="28"/>
        </w:rPr>
        <w:tab/>
      </w:r>
      <w:r>
        <w:rPr>
          <w:spacing w:val="1"/>
          <w:sz w:val="28"/>
          <w:szCs w:val="28"/>
        </w:rPr>
        <w:t>T</w:t>
      </w:r>
      <w:r>
        <w:rPr>
          <w:sz w:val="28"/>
          <w:szCs w:val="28"/>
        </w:rPr>
        <w:t>o</w:t>
      </w:r>
      <w:r>
        <w:rPr>
          <w:spacing w:val="1"/>
          <w:sz w:val="28"/>
          <w:szCs w:val="28"/>
        </w:rPr>
        <w:t xml:space="preserve"> </w:t>
      </w:r>
      <w:r>
        <w:rPr>
          <w:spacing w:val="-3"/>
          <w:sz w:val="28"/>
          <w:szCs w:val="28"/>
        </w:rPr>
        <w:t>r</w:t>
      </w:r>
      <w:r>
        <w:rPr>
          <w:spacing w:val="-1"/>
          <w:sz w:val="28"/>
          <w:szCs w:val="28"/>
        </w:rPr>
        <w:t>u</w:t>
      </w:r>
      <w:r>
        <w:rPr>
          <w:sz w:val="28"/>
          <w:szCs w:val="28"/>
        </w:rPr>
        <w:t>n</w:t>
      </w:r>
      <w:r>
        <w:rPr>
          <w:spacing w:val="1"/>
          <w:sz w:val="28"/>
          <w:szCs w:val="28"/>
        </w:rPr>
        <w:t xml:space="preserve"> </w:t>
      </w:r>
      <w:r>
        <w:rPr>
          <w:sz w:val="28"/>
          <w:szCs w:val="28"/>
        </w:rPr>
        <w:t>a</w:t>
      </w:r>
      <w:r>
        <w:rPr>
          <w:spacing w:val="-1"/>
          <w:sz w:val="28"/>
          <w:szCs w:val="28"/>
        </w:rPr>
        <w:t xml:space="preserve"> </w:t>
      </w:r>
      <w:r>
        <w:rPr>
          <w:spacing w:val="1"/>
          <w:sz w:val="28"/>
          <w:szCs w:val="28"/>
        </w:rPr>
        <w:t>v</w:t>
      </w:r>
      <w:r>
        <w:rPr>
          <w:spacing w:val="-2"/>
          <w:sz w:val="28"/>
          <w:szCs w:val="28"/>
        </w:rPr>
        <w:t>a</w:t>
      </w:r>
      <w:r>
        <w:rPr>
          <w:spacing w:val="-1"/>
          <w:sz w:val="28"/>
          <w:szCs w:val="28"/>
        </w:rPr>
        <w:t>l</w:t>
      </w:r>
      <w:r>
        <w:rPr>
          <w:spacing w:val="1"/>
          <w:sz w:val="28"/>
          <w:szCs w:val="28"/>
        </w:rPr>
        <w:t>id</w:t>
      </w:r>
      <w:r>
        <w:rPr>
          <w:spacing w:val="-2"/>
          <w:sz w:val="28"/>
          <w:szCs w:val="28"/>
        </w:rPr>
        <w:t>a</w:t>
      </w:r>
      <w:r>
        <w:rPr>
          <w:spacing w:val="-1"/>
          <w:sz w:val="28"/>
          <w:szCs w:val="28"/>
        </w:rPr>
        <w:t>t</w:t>
      </w:r>
      <w:r>
        <w:rPr>
          <w:spacing w:val="1"/>
          <w:sz w:val="28"/>
          <w:szCs w:val="28"/>
        </w:rPr>
        <w:t>o</w:t>
      </w:r>
      <w:r>
        <w:rPr>
          <w:sz w:val="28"/>
          <w:szCs w:val="28"/>
        </w:rPr>
        <w:t xml:space="preserve">r </w:t>
      </w:r>
      <w:r>
        <w:rPr>
          <w:spacing w:val="-2"/>
          <w:sz w:val="28"/>
          <w:szCs w:val="28"/>
        </w:rPr>
        <w:t>n</w:t>
      </w:r>
      <w:r>
        <w:rPr>
          <w:spacing w:val="-1"/>
          <w:sz w:val="28"/>
          <w:szCs w:val="28"/>
        </w:rPr>
        <w:t>o</w:t>
      </w:r>
      <w:r>
        <w:rPr>
          <w:spacing w:val="1"/>
          <w:sz w:val="28"/>
          <w:szCs w:val="28"/>
        </w:rPr>
        <w:t>d</w:t>
      </w:r>
      <w:r>
        <w:rPr>
          <w:sz w:val="28"/>
          <w:szCs w:val="28"/>
        </w:rPr>
        <w:t xml:space="preserve">e </w:t>
      </w:r>
      <w:r>
        <w:rPr>
          <w:spacing w:val="-2"/>
          <w:sz w:val="28"/>
          <w:szCs w:val="28"/>
        </w:rPr>
        <w:t>i</w:t>
      </w:r>
      <w:r>
        <w:rPr>
          <w:sz w:val="28"/>
          <w:szCs w:val="28"/>
        </w:rPr>
        <w:t>n</w:t>
      </w:r>
      <w:r>
        <w:rPr>
          <w:spacing w:val="4"/>
          <w:sz w:val="28"/>
          <w:szCs w:val="28"/>
        </w:rPr>
        <w:t xml:space="preserv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z w:val="28"/>
          <w:szCs w:val="28"/>
        </w:rPr>
        <w:t>m</w:t>
      </w:r>
      <w:r>
        <w:rPr>
          <w:spacing w:val="-2"/>
          <w:sz w:val="28"/>
          <w:szCs w:val="28"/>
        </w:rPr>
        <w:t>a</w:t>
      </w:r>
      <w:r>
        <w:rPr>
          <w:spacing w:val="1"/>
          <w:sz w:val="28"/>
          <w:szCs w:val="28"/>
        </w:rPr>
        <w:t>i</w:t>
      </w:r>
      <w:r>
        <w:rPr>
          <w:spacing w:val="2"/>
          <w:sz w:val="28"/>
          <w:szCs w:val="28"/>
        </w:rPr>
        <w:t>n</w:t>
      </w:r>
      <w:r>
        <w:rPr>
          <w:spacing w:val="-2"/>
          <w:sz w:val="28"/>
          <w:szCs w:val="28"/>
        </w:rPr>
        <w:t>-</w:t>
      </w:r>
      <w:r>
        <w:rPr>
          <w:spacing w:val="1"/>
          <w:sz w:val="28"/>
          <w:szCs w:val="28"/>
        </w:rPr>
        <w:t>n</w:t>
      </w:r>
      <w:r>
        <w:rPr>
          <w:spacing w:val="-2"/>
          <w:sz w:val="28"/>
          <w:szCs w:val="28"/>
        </w:rPr>
        <w:t>e</w:t>
      </w:r>
      <w:r>
        <w:rPr>
          <w:spacing w:val="1"/>
          <w:sz w:val="28"/>
          <w:szCs w:val="28"/>
        </w:rPr>
        <w:t>t</w:t>
      </w:r>
      <w:r>
        <w:rPr>
          <w:sz w:val="28"/>
          <w:szCs w:val="28"/>
        </w:rPr>
        <w:t>,</w:t>
      </w:r>
      <w:r>
        <w:rPr>
          <w:spacing w:val="-1"/>
          <w:sz w:val="28"/>
          <w:szCs w:val="28"/>
        </w:rPr>
        <w:t xml:space="preserve"> 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z w:val="28"/>
          <w:szCs w:val="28"/>
        </w:rPr>
        <w:t xml:space="preserve">be a </w:t>
      </w:r>
      <w:r>
        <w:rPr>
          <w:spacing w:val="-3"/>
          <w:sz w:val="28"/>
          <w:szCs w:val="28"/>
        </w:rPr>
        <w:t>m</w:t>
      </w:r>
      <w:r>
        <w:rPr>
          <w:spacing w:val="-1"/>
          <w:sz w:val="28"/>
          <w:szCs w:val="28"/>
        </w:rPr>
        <w:t>i</w:t>
      </w:r>
      <w:r>
        <w:rPr>
          <w:spacing w:val="1"/>
          <w:sz w:val="28"/>
          <w:szCs w:val="28"/>
        </w:rPr>
        <w:t>ni</w:t>
      </w:r>
      <w:r>
        <w:rPr>
          <w:spacing w:val="-3"/>
          <w:sz w:val="28"/>
          <w:szCs w:val="28"/>
        </w:rPr>
        <w:t>m</w:t>
      </w:r>
      <w:r>
        <w:rPr>
          <w:spacing w:val="1"/>
          <w:sz w:val="28"/>
          <w:szCs w:val="28"/>
        </w:rPr>
        <w:t>u</w:t>
      </w:r>
      <w:r>
        <w:rPr>
          <w:sz w:val="28"/>
          <w:szCs w:val="28"/>
        </w:rPr>
        <w:t xml:space="preserve">m </w:t>
      </w:r>
      <w:r>
        <w:rPr>
          <w:spacing w:val="1"/>
          <w:sz w:val="28"/>
          <w:szCs w:val="28"/>
        </w:rPr>
        <w:t>n</w:t>
      </w:r>
      <w:r>
        <w:rPr>
          <w:spacing w:val="-1"/>
          <w:sz w:val="28"/>
          <w:szCs w:val="28"/>
        </w:rPr>
        <w:t>u</w:t>
      </w:r>
      <w:r>
        <w:rPr>
          <w:sz w:val="28"/>
          <w:szCs w:val="28"/>
        </w:rPr>
        <w:t>m</w:t>
      </w:r>
      <w:r>
        <w:rPr>
          <w:spacing w:val="1"/>
          <w:sz w:val="28"/>
          <w:szCs w:val="28"/>
        </w:rPr>
        <w:t>b</w:t>
      </w:r>
      <w:r>
        <w:rPr>
          <w:spacing w:val="-2"/>
          <w:sz w:val="28"/>
          <w:szCs w:val="28"/>
        </w:rPr>
        <w:t>e</w:t>
      </w:r>
      <w:r>
        <w:rPr>
          <w:sz w:val="28"/>
          <w:szCs w:val="28"/>
        </w:rPr>
        <w:t>r of</w:t>
      </w:r>
      <w:r>
        <w:rPr>
          <w:spacing w:val="1"/>
          <w:sz w:val="28"/>
          <w:szCs w:val="28"/>
        </w:rPr>
        <w:t xml:space="preserv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 xml:space="preserve">Y </w:t>
      </w:r>
      <w:r>
        <w:rPr>
          <w:spacing w:val="-1"/>
          <w:sz w:val="28"/>
          <w:szCs w:val="28"/>
        </w:rPr>
        <w:t>t</w:t>
      </w:r>
      <w:r>
        <w:rPr>
          <w:spacing w:val="1"/>
          <w:sz w:val="28"/>
          <w:szCs w:val="28"/>
        </w:rPr>
        <w:t>ok</w:t>
      </w:r>
      <w:r>
        <w:rPr>
          <w:spacing w:val="-2"/>
          <w:sz w:val="28"/>
          <w:szCs w:val="28"/>
        </w:rPr>
        <w:t>e</w:t>
      </w:r>
      <w:r>
        <w:rPr>
          <w:spacing w:val="-1"/>
          <w:sz w:val="28"/>
          <w:szCs w:val="28"/>
        </w:rPr>
        <w:t>n</w:t>
      </w:r>
      <w:r>
        <w:rPr>
          <w:sz w:val="28"/>
          <w:szCs w:val="28"/>
        </w:rPr>
        <w:t>s</w:t>
      </w:r>
      <w:r>
        <w:rPr>
          <w:spacing w:val="1"/>
          <w:sz w:val="28"/>
          <w:szCs w:val="28"/>
        </w:rPr>
        <w:t xml:space="preserve"> </w:t>
      </w:r>
      <w:r>
        <w:rPr>
          <w:sz w:val="28"/>
          <w:szCs w:val="28"/>
        </w:rPr>
        <w:t xml:space="preserve">as </w:t>
      </w:r>
      <w:r>
        <w:rPr>
          <w:spacing w:val="-2"/>
          <w:sz w:val="28"/>
          <w:szCs w:val="28"/>
        </w:rPr>
        <w:t>r</w:t>
      </w:r>
      <w:r>
        <w:rPr>
          <w:sz w:val="28"/>
          <w:szCs w:val="28"/>
        </w:rPr>
        <w:t>e</w:t>
      </w:r>
      <w:r>
        <w:rPr>
          <w:spacing w:val="-1"/>
          <w:sz w:val="28"/>
          <w:szCs w:val="28"/>
        </w:rPr>
        <w:t>q</w:t>
      </w:r>
      <w:r>
        <w:rPr>
          <w:spacing w:val="1"/>
          <w:sz w:val="28"/>
          <w:szCs w:val="28"/>
        </w:rPr>
        <w:t>u</w:t>
      </w:r>
      <w:r>
        <w:rPr>
          <w:spacing w:val="-1"/>
          <w:sz w:val="28"/>
          <w:szCs w:val="28"/>
        </w:rPr>
        <w:t>i</w:t>
      </w:r>
      <w:r>
        <w:rPr>
          <w:sz w:val="28"/>
          <w:szCs w:val="28"/>
        </w:rPr>
        <w:t>r</w:t>
      </w:r>
      <w:r>
        <w:rPr>
          <w:spacing w:val="-2"/>
          <w:sz w:val="28"/>
          <w:szCs w:val="28"/>
        </w:rPr>
        <w:t>e</w:t>
      </w:r>
      <w:r>
        <w:rPr>
          <w:sz w:val="28"/>
          <w:szCs w:val="28"/>
        </w:rPr>
        <w:t>me</w:t>
      </w:r>
      <w:r>
        <w:rPr>
          <w:spacing w:val="-1"/>
          <w:sz w:val="28"/>
          <w:szCs w:val="28"/>
        </w:rPr>
        <w:t>n</w:t>
      </w:r>
      <w:r>
        <w:rPr>
          <w:spacing w:val="1"/>
          <w:sz w:val="28"/>
          <w:szCs w:val="28"/>
        </w:rPr>
        <w:t>ts</w:t>
      </w:r>
      <w:r>
        <w:rPr>
          <w:sz w:val="28"/>
          <w:szCs w:val="28"/>
        </w:rPr>
        <w:t>.</w:t>
      </w:r>
    </w:p>
    <w:p w14:paraId="49CF2D91" w14:textId="77777777" w:rsidR="00AE7C60" w:rsidRDefault="00AE7C60" w:rsidP="003E0BA7">
      <w:pPr>
        <w:spacing w:before="9" w:line="280" w:lineRule="exact"/>
        <w:jc w:val="both"/>
        <w:rPr>
          <w:sz w:val="28"/>
          <w:szCs w:val="28"/>
        </w:rPr>
      </w:pPr>
    </w:p>
    <w:p w14:paraId="4D187A62" w14:textId="03EEC358" w:rsidR="00432CEC" w:rsidRDefault="00A44FA3" w:rsidP="003E0BA7">
      <w:pPr>
        <w:ind w:left="100"/>
        <w:jc w:val="both"/>
        <w:rPr>
          <w:sz w:val="28"/>
          <w:szCs w:val="28"/>
        </w:rPr>
      </w:pPr>
      <w:r>
        <w:rPr>
          <w:rFonts w:ascii="MS PGothic" w:eastAsia="MS PGothic" w:hAnsi="MS PGothic" w:cs="MS PGothic"/>
          <w:w w:val="170"/>
          <w:sz w:val="28"/>
          <w:szCs w:val="28"/>
        </w:rPr>
        <w:t>▪</w:t>
      </w:r>
      <w:r>
        <w:rPr>
          <w:rFonts w:ascii="MS PGothic" w:eastAsia="MS PGothic" w:hAnsi="MS PGothic" w:cs="MS PGothic"/>
          <w:spacing w:val="88"/>
          <w:w w:val="170"/>
          <w:sz w:val="28"/>
          <w:szCs w:val="28"/>
        </w:rPr>
        <w:t xml:space="preserve"> </w:t>
      </w:r>
      <w:r>
        <w:rPr>
          <w:spacing w:val="1"/>
          <w:sz w:val="28"/>
          <w:szCs w:val="28"/>
        </w:rPr>
        <w:t>D</w:t>
      </w:r>
      <w:r>
        <w:rPr>
          <w:spacing w:val="-2"/>
          <w:sz w:val="28"/>
          <w:szCs w:val="28"/>
        </w:rPr>
        <w:t>e</w:t>
      </w:r>
      <w:r>
        <w:rPr>
          <w:spacing w:val="1"/>
          <w:sz w:val="28"/>
          <w:szCs w:val="28"/>
        </w:rPr>
        <w:t>t</w:t>
      </w:r>
      <w:r>
        <w:rPr>
          <w:sz w:val="28"/>
          <w:szCs w:val="28"/>
        </w:rPr>
        <w:t>a</w:t>
      </w:r>
      <w:r>
        <w:rPr>
          <w:spacing w:val="-1"/>
          <w:sz w:val="28"/>
          <w:szCs w:val="28"/>
        </w:rPr>
        <w:t>il</w:t>
      </w:r>
      <w:r>
        <w:rPr>
          <w:sz w:val="28"/>
          <w:szCs w:val="28"/>
        </w:rPr>
        <w:t>s</w:t>
      </w:r>
      <w:r>
        <w:rPr>
          <w:spacing w:val="1"/>
          <w:sz w:val="28"/>
          <w:szCs w:val="28"/>
        </w:rPr>
        <w:t xml:space="preserve"> </w:t>
      </w:r>
      <w:r>
        <w:rPr>
          <w:spacing w:val="-2"/>
          <w:sz w:val="28"/>
          <w:szCs w:val="28"/>
        </w:rPr>
        <w:t>w</w:t>
      </w:r>
      <w:r>
        <w:rPr>
          <w:spacing w:val="1"/>
          <w:sz w:val="28"/>
          <w:szCs w:val="28"/>
        </w:rPr>
        <w:t>i</w:t>
      </w:r>
      <w:r>
        <w:rPr>
          <w:spacing w:val="-1"/>
          <w:sz w:val="28"/>
          <w:szCs w:val="28"/>
        </w:rPr>
        <w:t>l</w:t>
      </w:r>
      <w:r>
        <w:rPr>
          <w:sz w:val="28"/>
          <w:szCs w:val="28"/>
        </w:rPr>
        <w:t>l</w:t>
      </w:r>
      <w:r>
        <w:rPr>
          <w:spacing w:val="1"/>
          <w:sz w:val="28"/>
          <w:szCs w:val="28"/>
        </w:rPr>
        <w:t xml:space="preserve"> </w:t>
      </w:r>
      <w:r>
        <w:rPr>
          <w:spacing w:val="-2"/>
          <w:sz w:val="28"/>
          <w:szCs w:val="28"/>
        </w:rPr>
        <w:t>b</w:t>
      </w:r>
      <w:r>
        <w:rPr>
          <w:sz w:val="28"/>
          <w:szCs w:val="28"/>
        </w:rPr>
        <w:t>e a</w:t>
      </w:r>
      <w:r>
        <w:rPr>
          <w:spacing w:val="-2"/>
          <w:sz w:val="28"/>
          <w:szCs w:val="28"/>
        </w:rPr>
        <w:t>n</w:t>
      </w:r>
      <w:r>
        <w:rPr>
          <w:spacing w:val="-1"/>
          <w:sz w:val="28"/>
          <w:szCs w:val="28"/>
        </w:rPr>
        <w:t>n</w:t>
      </w:r>
      <w:r>
        <w:rPr>
          <w:spacing w:val="1"/>
          <w:sz w:val="28"/>
          <w:szCs w:val="28"/>
        </w:rPr>
        <w:t>o</w:t>
      </w:r>
      <w:r>
        <w:rPr>
          <w:spacing w:val="-1"/>
          <w:sz w:val="28"/>
          <w:szCs w:val="28"/>
        </w:rPr>
        <w:t>u</w:t>
      </w:r>
      <w:r>
        <w:rPr>
          <w:spacing w:val="1"/>
          <w:sz w:val="28"/>
          <w:szCs w:val="28"/>
        </w:rPr>
        <w:t>n</w:t>
      </w:r>
      <w:r>
        <w:rPr>
          <w:sz w:val="28"/>
          <w:szCs w:val="28"/>
        </w:rPr>
        <w:t>c</w:t>
      </w:r>
      <w:r>
        <w:rPr>
          <w:spacing w:val="-2"/>
          <w:sz w:val="28"/>
          <w:szCs w:val="28"/>
        </w:rPr>
        <w:t>e</w:t>
      </w:r>
      <w:r>
        <w:rPr>
          <w:sz w:val="28"/>
          <w:szCs w:val="28"/>
        </w:rPr>
        <w:t>d</w:t>
      </w:r>
      <w:r>
        <w:rPr>
          <w:spacing w:val="1"/>
          <w:sz w:val="28"/>
          <w:szCs w:val="28"/>
        </w:rPr>
        <w:t xml:space="preserve"> </w:t>
      </w:r>
      <w:r>
        <w:rPr>
          <w:sz w:val="28"/>
          <w:szCs w:val="28"/>
        </w:rPr>
        <w:t>l</w:t>
      </w:r>
      <w:r>
        <w:rPr>
          <w:spacing w:val="-2"/>
          <w:sz w:val="28"/>
          <w:szCs w:val="28"/>
        </w:rPr>
        <w:t>a</w:t>
      </w:r>
      <w:r>
        <w:rPr>
          <w:spacing w:val="1"/>
          <w:sz w:val="28"/>
          <w:szCs w:val="28"/>
        </w:rPr>
        <w:t>t</w:t>
      </w:r>
      <w:r>
        <w:rPr>
          <w:sz w:val="28"/>
          <w:szCs w:val="28"/>
        </w:rPr>
        <w:t>er</w:t>
      </w:r>
      <w:r w:rsidR="00DC1E41">
        <w:rPr>
          <w:sz w:val="28"/>
          <w:szCs w:val="28"/>
        </w:rPr>
        <w:t>.</w:t>
      </w:r>
      <w:r>
        <w:rPr>
          <w:spacing w:val="-3"/>
          <w:sz w:val="28"/>
          <w:szCs w:val="28"/>
        </w:rPr>
        <w:t xml:space="preserve"> </w:t>
      </w:r>
      <w:r>
        <w:rPr>
          <w:spacing w:val="1"/>
          <w:sz w:val="28"/>
          <w:szCs w:val="28"/>
        </w:rPr>
        <w:t>y</w:t>
      </w:r>
      <w:r>
        <w:rPr>
          <w:spacing w:val="-1"/>
          <w:sz w:val="28"/>
          <w:szCs w:val="28"/>
        </w:rPr>
        <w:t>o</w:t>
      </w:r>
      <w:r>
        <w:rPr>
          <w:sz w:val="28"/>
          <w:szCs w:val="28"/>
        </w:rPr>
        <w:t>u</w:t>
      </w:r>
      <w:r>
        <w:rPr>
          <w:spacing w:val="4"/>
          <w:sz w:val="28"/>
          <w:szCs w:val="28"/>
        </w:rPr>
        <w:t xml:space="preserve"> </w:t>
      </w:r>
      <w:r>
        <w:rPr>
          <w:sz w:val="28"/>
          <w:szCs w:val="28"/>
        </w:rPr>
        <w:t>m</w:t>
      </w:r>
      <w:r>
        <w:rPr>
          <w:spacing w:val="-2"/>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2"/>
          <w:sz w:val="28"/>
          <w:szCs w:val="28"/>
        </w:rPr>
        <w:t xml:space="preserve"> </w:t>
      </w:r>
      <w:r>
        <w:rPr>
          <w:spacing w:val="-1"/>
          <w:sz w:val="28"/>
          <w:szCs w:val="28"/>
        </w:rPr>
        <w:t>o</w:t>
      </w:r>
      <w:r>
        <w:rPr>
          <w:spacing w:val="1"/>
          <w:sz w:val="28"/>
          <w:szCs w:val="28"/>
        </w:rPr>
        <w:t>u</w:t>
      </w:r>
      <w:r>
        <w:rPr>
          <w:sz w:val="28"/>
          <w:szCs w:val="28"/>
        </w:rPr>
        <w:t>t</w:t>
      </w:r>
      <w:r>
        <w:rPr>
          <w:spacing w:val="-2"/>
          <w:sz w:val="28"/>
          <w:szCs w:val="28"/>
        </w:rPr>
        <w:t xml:space="preserve"> </w:t>
      </w:r>
      <w:r>
        <w:rPr>
          <w:spacing w:val="-1"/>
          <w:sz w:val="28"/>
          <w:szCs w:val="28"/>
        </w:rPr>
        <w:t>t</w:t>
      </w:r>
      <w:r>
        <w:rPr>
          <w:spacing w:val="1"/>
          <w:sz w:val="28"/>
          <w:szCs w:val="28"/>
        </w:rPr>
        <w:t>h</w:t>
      </w:r>
      <w:r>
        <w:rPr>
          <w:sz w:val="28"/>
          <w:szCs w:val="28"/>
        </w:rPr>
        <w:t>e r</w:t>
      </w:r>
      <w:r>
        <w:rPr>
          <w:spacing w:val="-2"/>
          <w:sz w:val="28"/>
          <w:szCs w:val="28"/>
        </w:rPr>
        <w:t>o</w:t>
      </w:r>
      <w:r>
        <w:rPr>
          <w:sz w:val="28"/>
          <w:szCs w:val="28"/>
        </w:rPr>
        <w:t>a</w:t>
      </w:r>
      <w:r>
        <w:rPr>
          <w:spacing w:val="-1"/>
          <w:sz w:val="28"/>
          <w:szCs w:val="28"/>
        </w:rPr>
        <w:t>d</w:t>
      </w:r>
      <w:r>
        <w:rPr>
          <w:sz w:val="28"/>
          <w:szCs w:val="28"/>
        </w:rPr>
        <w:t>ma</w:t>
      </w:r>
      <w:r>
        <w:rPr>
          <w:spacing w:val="-1"/>
          <w:sz w:val="28"/>
          <w:szCs w:val="28"/>
        </w:rPr>
        <w:t>p</w:t>
      </w:r>
      <w:r>
        <w:rPr>
          <w:sz w:val="28"/>
          <w:szCs w:val="28"/>
        </w:rPr>
        <w:t>.</w:t>
      </w:r>
    </w:p>
    <w:p w14:paraId="79C8C36F" w14:textId="77777777" w:rsidR="00555A59" w:rsidRPr="00555A59" w:rsidRDefault="00555A59" w:rsidP="003E0BA7">
      <w:pPr>
        <w:ind w:left="100"/>
        <w:jc w:val="both"/>
        <w:rPr>
          <w:sz w:val="28"/>
          <w:szCs w:val="28"/>
        </w:rPr>
      </w:pPr>
    </w:p>
    <w:p w14:paraId="13925F94" w14:textId="20C1FD20" w:rsidR="00AE7C60" w:rsidRDefault="00A44FA3" w:rsidP="003E0BA7">
      <w:pPr>
        <w:pStyle w:val="Heading2"/>
        <w:jc w:val="both"/>
        <w:rPr>
          <w:rFonts w:eastAsia="Calibri Light"/>
        </w:rPr>
      </w:pPr>
      <w:bookmarkStart w:id="73" w:name="_Toc88586929"/>
      <w:r>
        <w:rPr>
          <w:rFonts w:eastAsia="Calibri Light"/>
          <w:spacing w:val="-1"/>
        </w:rPr>
        <w:t>9</w:t>
      </w:r>
      <w:r>
        <w:rPr>
          <w:rFonts w:eastAsia="Calibri Light"/>
          <w:spacing w:val="1"/>
        </w:rPr>
        <w:t>.</w:t>
      </w:r>
      <w:r>
        <w:rPr>
          <w:rFonts w:eastAsia="Calibri Light"/>
          <w:spacing w:val="-1"/>
        </w:rPr>
        <w:t>2</w:t>
      </w:r>
      <w:r>
        <w:rPr>
          <w:rFonts w:eastAsia="Calibri Light"/>
        </w:rPr>
        <w:t xml:space="preserve">.  </w:t>
      </w:r>
      <w:r>
        <w:rPr>
          <w:rFonts w:eastAsia="Calibri Light"/>
          <w:spacing w:val="21"/>
        </w:rPr>
        <w:t xml:space="preserve"> </w:t>
      </w:r>
      <w:r>
        <w:rPr>
          <w:rFonts w:eastAsia="Calibri Light"/>
        </w:rPr>
        <w:t>R</w:t>
      </w:r>
      <w:r>
        <w:rPr>
          <w:rFonts w:eastAsia="Calibri Light"/>
          <w:spacing w:val="1"/>
        </w:rPr>
        <w:t>e</w:t>
      </w:r>
      <w:r>
        <w:rPr>
          <w:rFonts w:eastAsia="Calibri Light"/>
        </w:rPr>
        <w:t>g</w:t>
      </w:r>
      <w:r>
        <w:rPr>
          <w:rFonts w:eastAsia="Calibri Light"/>
          <w:spacing w:val="-1"/>
        </w:rPr>
        <w:t>u</w:t>
      </w:r>
      <w:r>
        <w:rPr>
          <w:rFonts w:eastAsia="Calibri Light"/>
        </w:rPr>
        <w:t>lat</w:t>
      </w:r>
      <w:r>
        <w:rPr>
          <w:rFonts w:eastAsia="Calibri Light"/>
          <w:spacing w:val="2"/>
        </w:rPr>
        <w:t>i</w:t>
      </w:r>
      <w:r>
        <w:rPr>
          <w:rFonts w:eastAsia="Calibri Light"/>
        </w:rPr>
        <w:t>on</w:t>
      </w:r>
      <w:bookmarkEnd w:id="73"/>
    </w:p>
    <w:p w14:paraId="71697493" w14:textId="48EBE121" w:rsidR="00AE7C60" w:rsidRDefault="00A44FA3" w:rsidP="003E0BA7">
      <w:pPr>
        <w:spacing w:before="37" w:line="259" w:lineRule="auto"/>
        <w:ind w:left="720" w:right="183"/>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w</w:t>
      </w:r>
      <w:r>
        <w:rPr>
          <w:sz w:val="28"/>
          <w:szCs w:val="28"/>
        </w:rPr>
        <w:t xml:space="preserve">e are </w:t>
      </w:r>
      <w:r>
        <w:rPr>
          <w:spacing w:val="-2"/>
          <w:sz w:val="28"/>
          <w:szCs w:val="28"/>
        </w:rPr>
        <w:t>n</w:t>
      </w:r>
      <w:r>
        <w:rPr>
          <w:spacing w:val="-1"/>
          <w:sz w:val="28"/>
          <w:szCs w:val="28"/>
        </w:rPr>
        <w:t>o</w:t>
      </w:r>
      <w:r>
        <w:rPr>
          <w:sz w:val="28"/>
          <w:szCs w:val="28"/>
        </w:rPr>
        <w:t>t</w:t>
      </w:r>
      <w:r>
        <w:rPr>
          <w:spacing w:val="1"/>
          <w:sz w:val="28"/>
          <w:szCs w:val="28"/>
        </w:rPr>
        <w:t xml:space="preserve"> </w:t>
      </w:r>
      <w:r>
        <w:rPr>
          <w:spacing w:val="-1"/>
          <w:sz w:val="28"/>
          <w:szCs w:val="28"/>
        </w:rPr>
        <w:t>phy</w:t>
      </w:r>
      <w:r>
        <w:rPr>
          <w:spacing w:val="1"/>
          <w:sz w:val="28"/>
          <w:szCs w:val="28"/>
        </w:rPr>
        <w:t>si</w:t>
      </w:r>
      <w:r>
        <w:rPr>
          <w:spacing w:val="-2"/>
          <w:sz w:val="28"/>
          <w:szCs w:val="28"/>
        </w:rPr>
        <w:t>c</w:t>
      </w:r>
      <w:r>
        <w:rPr>
          <w:sz w:val="28"/>
          <w:szCs w:val="28"/>
        </w:rPr>
        <w:t>a</w:t>
      </w:r>
      <w:r>
        <w:rPr>
          <w:spacing w:val="-1"/>
          <w:sz w:val="28"/>
          <w:szCs w:val="28"/>
        </w:rPr>
        <w:t>l</w:t>
      </w:r>
      <w:r>
        <w:rPr>
          <w:spacing w:val="1"/>
          <w:sz w:val="28"/>
          <w:szCs w:val="28"/>
        </w:rPr>
        <w:t>l</w:t>
      </w:r>
      <w:r>
        <w:rPr>
          <w:sz w:val="28"/>
          <w:szCs w:val="28"/>
        </w:rPr>
        <w:t>y</w:t>
      </w:r>
      <w:r>
        <w:rPr>
          <w:spacing w:val="1"/>
          <w:sz w:val="28"/>
          <w:szCs w:val="28"/>
        </w:rPr>
        <w:t xml:space="preserve"> </w:t>
      </w:r>
      <w:r w:rsidR="00E00121">
        <w:rPr>
          <w:spacing w:val="-2"/>
          <w:sz w:val="28"/>
          <w:szCs w:val="28"/>
        </w:rPr>
        <w:t>located</w:t>
      </w:r>
      <w:r>
        <w:rPr>
          <w:spacing w:val="-1"/>
          <w:sz w:val="28"/>
          <w:szCs w:val="28"/>
        </w:rPr>
        <w:t xml:space="preserve"> </w:t>
      </w:r>
      <w:r>
        <w:rPr>
          <w:spacing w:val="1"/>
          <w:sz w:val="28"/>
          <w:szCs w:val="28"/>
        </w:rPr>
        <w:t>i</w:t>
      </w:r>
      <w:r>
        <w:rPr>
          <w:sz w:val="28"/>
          <w:szCs w:val="28"/>
        </w:rPr>
        <w:t>n</w:t>
      </w:r>
      <w:r>
        <w:rPr>
          <w:spacing w:val="1"/>
          <w:sz w:val="28"/>
          <w:szCs w:val="28"/>
        </w:rPr>
        <w:t xml:space="preserve"> </w:t>
      </w:r>
      <w:r>
        <w:rPr>
          <w:spacing w:val="-3"/>
          <w:sz w:val="28"/>
          <w:szCs w:val="28"/>
        </w:rPr>
        <w:t>a</w:t>
      </w:r>
      <w:r>
        <w:rPr>
          <w:spacing w:val="1"/>
          <w:sz w:val="28"/>
          <w:szCs w:val="28"/>
        </w:rPr>
        <w:t>n</w:t>
      </w:r>
      <w:r>
        <w:rPr>
          <w:sz w:val="28"/>
          <w:szCs w:val="28"/>
        </w:rPr>
        <w:t>y</w:t>
      </w:r>
      <w:r>
        <w:rPr>
          <w:spacing w:val="1"/>
          <w:sz w:val="28"/>
          <w:szCs w:val="28"/>
        </w:rPr>
        <w:t xml:space="preserve"> </w:t>
      </w:r>
      <w:r>
        <w:rPr>
          <w:spacing w:val="-3"/>
          <w:sz w:val="28"/>
          <w:szCs w:val="28"/>
        </w:rPr>
        <w:t>c</w:t>
      </w:r>
      <w:r>
        <w:rPr>
          <w:spacing w:val="-1"/>
          <w:sz w:val="28"/>
          <w:szCs w:val="28"/>
        </w:rPr>
        <w:t>o</w:t>
      </w:r>
      <w:r>
        <w:rPr>
          <w:spacing w:val="1"/>
          <w:sz w:val="28"/>
          <w:szCs w:val="28"/>
        </w:rPr>
        <w:t>u</w:t>
      </w:r>
      <w:r>
        <w:rPr>
          <w:spacing w:val="-1"/>
          <w:sz w:val="28"/>
          <w:szCs w:val="28"/>
        </w:rPr>
        <w:t>n</w:t>
      </w:r>
      <w:r>
        <w:rPr>
          <w:spacing w:val="1"/>
          <w:sz w:val="28"/>
          <w:szCs w:val="28"/>
        </w:rPr>
        <w:t>t</w:t>
      </w:r>
      <w:r>
        <w:rPr>
          <w:spacing w:val="-2"/>
          <w:sz w:val="28"/>
          <w:szCs w:val="28"/>
        </w:rPr>
        <w:t>r</w:t>
      </w:r>
      <w:r>
        <w:rPr>
          <w:spacing w:val="1"/>
          <w:sz w:val="28"/>
          <w:szCs w:val="28"/>
        </w:rPr>
        <w:t>y</w:t>
      </w:r>
      <w:r>
        <w:rPr>
          <w:sz w:val="28"/>
          <w:szCs w:val="28"/>
        </w:rPr>
        <w:t>,</w:t>
      </w:r>
      <w:r>
        <w:rPr>
          <w:spacing w:val="-1"/>
          <w:sz w:val="28"/>
          <w:szCs w:val="28"/>
        </w:rPr>
        <w:t xml:space="preserve"> </w:t>
      </w:r>
      <w:r>
        <w:rPr>
          <w:spacing w:val="-2"/>
          <w:sz w:val="28"/>
          <w:szCs w:val="28"/>
        </w:rPr>
        <w:t>t</w:t>
      </w:r>
      <w:r>
        <w:rPr>
          <w:spacing w:val="1"/>
          <w:sz w:val="28"/>
          <w:szCs w:val="28"/>
        </w:rPr>
        <w:t>h</w:t>
      </w:r>
      <w:r>
        <w:rPr>
          <w:sz w:val="28"/>
          <w:szCs w:val="28"/>
        </w:rPr>
        <w:t>ere</w:t>
      </w:r>
      <w:r>
        <w:rPr>
          <w:spacing w:val="-2"/>
          <w:sz w:val="28"/>
          <w:szCs w:val="28"/>
        </w:rPr>
        <w:t xml:space="preserve"> </w:t>
      </w:r>
      <w:r>
        <w:rPr>
          <w:spacing w:val="1"/>
          <w:sz w:val="28"/>
          <w:szCs w:val="28"/>
        </w:rPr>
        <w:t>w</w:t>
      </w:r>
      <w:r>
        <w:rPr>
          <w:spacing w:val="-1"/>
          <w:sz w:val="28"/>
          <w:szCs w:val="28"/>
        </w:rPr>
        <w:t>i</w:t>
      </w:r>
      <w:r>
        <w:rPr>
          <w:spacing w:val="1"/>
          <w:sz w:val="28"/>
          <w:szCs w:val="28"/>
        </w:rPr>
        <w:t>l</w:t>
      </w:r>
      <w:r>
        <w:rPr>
          <w:sz w:val="28"/>
          <w:szCs w:val="28"/>
        </w:rPr>
        <w:t>l</w:t>
      </w:r>
      <w:r>
        <w:rPr>
          <w:spacing w:val="-2"/>
          <w:sz w:val="28"/>
          <w:szCs w:val="28"/>
        </w:rPr>
        <w:t xml:space="preserve"> </w:t>
      </w:r>
      <w:r>
        <w:rPr>
          <w:spacing w:val="1"/>
          <w:sz w:val="28"/>
          <w:szCs w:val="28"/>
        </w:rPr>
        <w:t>b</w:t>
      </w:r>
      <w:r>
        <w:rPr>
          <w:sz w:val="28"/>
          <w:szCs w:val="28"/>
        </w:rPr>
        <w:t>e</w:t>
      </w:r>
      <w:r>
        <w:rPr>
          <w:spacing w:val="-3"/>
          <w:sz w:val="28"/>
          <w:szCs w:val="28"/>
        </w:rPr>
        <w:t xml:space="preserve"> </w:t>
      </w:r>
      <w:r>
        <w:rPr>
          <w:spacing w:val="1"/>
          <w:sz w:val="28"/>
          <w:szCs w:val="28"/>
        </w:rPr>
        <w:t>n</w:t>
      </w:r>
      <w:r>
        <w:rPr>
          <w:sz w:val="28"/>
          <w:szCs w:val="28"/>
        </w:rPr>
        <w:t xml:space="preserve">o </w:t>
      </w:r>
      <w:r>
        <w:rPr>
          <w:spacing w:val="1"/>
          <w:sz w:val="28"/>
          <w:szCs w:val="28"/>
        </w:rPr>
        <w:t>l</w:t>
      </w:r>
      <w:r>
        <w:rPr>
          <w:sz w:val="28"/>
          <w:szCs w:val="28"/>
        </w:rPr>
        <w:t>e</w:t>
      </w:r>
      <w:r>
        <w:rPr>
          <w:spacing w:val="-1"/>
          <w:sz w:val="28"/>
          <w:szCs w:val="28"/>
        </w:rPr>
        <w:t>g</w:t>
      </w:r>
      <w:r>
        <w:rPr>
          <w:sz w:val="28"/>
          <w:szCs w:val="28"/>
        </w:rPr>
        <w:t>al</w:t>
      </w:r>
      <w:r>
        <w:rPr>
          <w:spacing w:val="-2"/>
          <w:sz w:val="28"/>
          <w:szCs w:val="28"/>
        </w:rPr>
        <w:t xml:space="preserve"> </w:t>
      </w:r>
      <w:r>
        <w:rPr>
          <w:spacing w:val="1"/>
          <w:sz w:val="28"/>
          <w:szCs w:val="28"/>
        </w:rPr>
        <w:t>i</w:t>
      </w:r>
      <w:r>
        <w:rPr>
          <w:spacing w:val="-1"/>
          <w:sz w:val="28"/>
          <w:szCs w:val="28"/>
        </w:rPr>
        <w:t>ss</w:t>
      </w:r>
      <w:r>
        <w:rPr>
          <w:spacing w:val="1"/>
          <w:sz w:val="28"/>
          <w:szCs w:val="28"/>
        </w:rPr>
        <w:t>u</w:t>
      </w:r>
      <w:r>
        <w:rPr>
          <w:sz w:val="28"/>
          <w:szCs w:val="28"/>
        </w:rPr>
        <w:t>es</w:t>
      </w:r>
      <w:r>
        <w:rPr>
          <w:spacing w:val="-2"/>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w:t>
      </w:r>
      <w:r>
        <w:rPr>
          <w:spacing w:val="-2"/>
          <w:sz w:val="28"/>
          <w:szCs w:val="28"/>
        </w:rPr>
        <w:t>r</w:t>
      </w:r>
      <w:r>
        <w:rPr>
          <w:sz w:val="28"/>
          <w:szCs w:val="28"/>
        </w:rPr>
        <w:t>y</w:t>
      </w:r>
      <w:r>
        <w:rPr>
          <w:spacing w:val="4"/>
          <w:sz w:val="28"/>
          <w:szCs w:val="28"/>
        </w:rPr>
        <w:t xml:space="preserve"> </w:t>
      </w:r>
      <w:r>
        <w:rPr>
          <w:sz w:val="28"/>
          <w:szCs w:val="28"/>
        </w:rPr>
        <w:t>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w:t>
      </w:r>
      <w:r>
        <w:rPr>
          <w:spacing w:val="-1"/>
          <w:sz w:val="28"/>
          <w:szCs w:val="28"/>
        </w:rPr>
        <w:t xml:space="preserve"> </w:t>
      </w:r>
      <w:r>
        <w:rPr>
          <w:sz w:val="28"/>
          <w:szCs w:val="28"/>
        </w:rPr>
        <w:t>a</w:t>
      </w:r>
      <w:r>
        <w:rPr>
          <w:spacing w:val="-1"/>
          <w:sz w:val="28"/>
          <w:szCs w:val="28"/>
        </w:rPr>
        <w:t>l</w:t>
      </w:r>
      <w:r>
        <w:rPr>
          <w:spacing w:val="1"/>
          <w:sz w:val="28"/>
          <w:szCs w:val="28"/>
        </w:rPr>
        <w:t>t</w:t>
      </w:r>
      <w:r>
        <w:rPr>
          <w:spacing w:val="-1"/>
          <w:sz w:val="28"/>
          <w:szCs w:val="28"/>
        </w:rPr>
        <w:t>ho</w:t>
      </w:r>
      <w:r>
        <w:rPr>
          <w:spacing w:val="1"/>
          <w:sz w:val="28"/>
          <w:szCs w:val="28"/>
        </w:rPr>
        <w:t>u</w:t>
      </w:r>
      <w:r>
        <w:rPr>
          <w:spacing w:val="-1"/>
          <w:sz w:val="28"/>
          <w:szCs w:val="28"/>
        </w:rPr>
        <w:t>g</w:t>
      </w:r>
      <w:r>
        <w:rPr>
          <w:sz w:val="28"/>
          <w:szCs w:val="28"/>
        </w:rPr>
        <w:t>h</w:t>
      </w:r>
      <w:r>
        <w:rPr>
          <w:spacing w:val="-2"/>
          <w:sz w:val="28"/>
          <w:szCs w:val="28"/>
        </w:rPr>
        <w:t xml:space="preserve"> </w:t>
      </w:r>
      <w:r>
        <w:rPr>
          <w:spacing w:val="1"/>
          <w:sz w:val="28"/>
          <w:szCs w:val="28"/>
        </w:rPr>
        <w:t>ou</w:t>
      </w:r>
      <w:r>
        <w:rPr>
          <w:sz w:val="28"/>
          <w:szCs w:val="28"/>
        </w:rPr>
        <w:t>r</w:t>
      </w:r>
      <w:r>
        <w:rPr>
          <w:spacing w:val="-1"/>
          <w:sz w:val="28"/>
          <w:szCs w:val="28"/>
        </w:rPr>
        <w:t xml:space="preserve"> l</w:t>
      </w:r>
      <w:r>
        <w:rPr>
          <w:sz w:val="28"/>
          <w:szCs w:val="28"/>
        </w:rPr>
        <w:t>a</w:t>
      </w:r>
      <w:r>
        <w:rPr>
          <w:spacing w:val="-1"/>
          <w:sz w:val="28"/>
          <w:szCs w:val="28"/>
        </w:rPr>
        <w:t>w</w:t>
      </w:r>
      <w:r>
        <w:rPr>
          <w:spacing w:val="1"/>
          <w:sz w:val="28"/>
          <w:szCs w:val="28"/>
        </w:rPr>
        <w:t>y</w:t>
      </w:r>
      <w:r>
        <w:rPr>
          <w:sz w:val="28"/>
          <w:szCs w:val="28"/>
        </w:rPr>
        <w:t xml:space="preserve">er </w:t>
      </w:r>
      <w:r>
        <w:rPr>
          <w:spacing w:val="-1"/>
          <w:sz w:val="28"/>
          <w:szCs w:val="28"/>
        </w:rPr>
        <w:t>t</w:t>
      </w:r>
      <w:r>
        <w:rPr>
          <w:sz w:val="28"/>
          <w:szCs w:val="28"/>
        </w:rPr>
        <w:t xml:space="preserve">eam </w:t>
      </w:r>
      <w:r>
        <w:rPr>
          <w:spacing w:val="-2"/>
          <w:sz w:val="28"/>
          <w:szCs w:val="28"/>
        </w:rPr>
        <w:t>i</w:t>
      </w:r>
      <w:r>
        <w:rPr>
          <w:sz w:val="28"/>
          <w:szCs w:val="28"/>
        </w:rPr>
        <w:t>s</w:t>
      </w:r>
      <w:r>
        <w:rPr>
          <w:spacing w:val="1"/>
          <w:sz w:val="28"/>
          <w:szCs w:val="28"/>
        </w:rPr>
        <w:t xml:space="preserve"> </w:t>
      </w:r>
      <w:r>
        <w:rPr>
          <w:spacing w:val="-3"/>
          <w:sz w:val="28"/>
          <w:szCs w:val="28"/>
        </w:rPr>
        <w:t>a</w:t>
      </w:r>
      <w:r>
        <w:rPr>
          <w:spacing w:val="1"/>
          <w:sz w:val="28"/>
          <w:szCs w:val="28"/>
        </w:rPr>
        <w:t>l</w:t>
      </w:r>
      <w:r>
        <w:rPr>
          <w:spacing w:val="-1"/>
          <w:sz w:val="28"/>
          <w:szCs w:val="28"/>
        </w:rPr>
        <w:t>w</w:t>
      </w:r>
      <w:r>
        <w:rPr>
          <w:sz w:val="28"/>
          <w:szCs w:val="28"/>
        </w:rPr>
        <w:t>a</w:t>
      </w:r>
      <w:r>
        <w:rPr>
          <w:spacing w:val="-1"/>
          <w:sz w:val="28"/>
          <w:szCs w:val="28"/>
        </w:rPr>
        <w:t>y</w:t>
      </w:r>
      <w:r>
        <w:rPr>
          <w:sz w:val="28"/>
          <w:szCs w:val="28"/>
        </w:rPr>
        <w:t>s</w:t>
      </w:r>
      <w:r>
        <w:rPr>
          <w:spacing w:val="-1"/>
          <w:sz w:val="28"/>
          <w:szCs w:val="28"/>
        </w:rPr>
        <w:t xml:space="preserve"> </w:t>
      </w:r>
      <w:r>
        <w:rPr>
          <w:sz w:val="28"/>
          <w:szCs w:val="28"/>
        </w:rPr>
        <w:t>rea</w:t>
      </w:r>
      <w:r>
        <w:rPr>
          <w:spacing w:val="-1"/>
          <w:sz w:val="28"/>
          <w:szCs w:val="28"/>
        </w:rPr>
        <w:t>d</w:t>
      </w:r>
      <w:r>
        <w:rPr>
          <w:sz w:val="28"/>
          <w:szCs w:val="28"/>
        </w:rPr>
        <w:t>y</w:t>
      </w:r>
      <w:r>
        <w:rPr>
          <w:spacing w:val="1"/>
          <w:sz w:val="28"/>
          <w:szCs w:val="28"/>
        </w:rPr>
        <w:t xml:space="preserve"> </w:t>
      </w:r>
      <w:r>
        <w:rPr>
          <w:spacing w:val="-2"/>
          <w:sz w:val="28"/>
          <w:szCs w:val="28"/>
        </w:rPr>
        <w:t>t</w:t>
      </w:r>
      <w:r>
        <w:rPr>
          <w:sz w:val="28"/>
          <w:szCs w:val="28"/>
        </w:rPr>
        <w:t xml:space="preserve">o </w:t>
      </w:r>
      <w:r>
        <w:rPr>
          <w:spacing w:val="1"/>
          <w:sz w:val="28"/>
          <w:szCs w:val="28"/>
        </w:rPr>
        <w:t>s</w:t>
      </w:r>
      <w:r>
        <w:rPr>
          <w:spacing w:val="-1"/>
          <w:sz w:val="28"/>
          <w:szCs w:val="28"/>
        </w:rPr>
        <w:t>ol</w:t>
      </w:r>
      <w:r>
        <w:rPr>
          <w:spacing w:val="1"/>
          <w:sz w:val="28"/>
          <w:szCs w:val="28"/>
        </w:rPr>
        <w:t>v</w:t>
      </w:r>
      <w:r>
        <w:rPr>
          <w:sz w:val="28"/>
          <w:szCs w:val="28"/>
        </w:rPr>
        <w:t>e a</w:t>
      </w:r>
      <w:r>
        <w:rPr>
          <w:spacing w:val="-2"/>
          <w:sz w:val="28"/>
          <w:szCs w:val="28"/>
        </w:rPr>
        <w:t>n</w:t>
      </w:r>
      <w:r>
        <w:rPr>
          <w:spacing w:val="-1"/>
          <w:sz w:val="28"/>
          <w:szCs w:val="28"/>
        </w:rPr>
        <w:t>y</w:t>
      </w:r>
      <w:r>
        <w:rPr>
          <w:spacing w:val="1"/>
          <w:sz w:val="28"/>
          <w:szCs w:val="28"/>
        </w:rPr>
        <w:t>t</w:t>
      </w:r>
      <w:r>
        <w:rPr>
          <w:spacing w:val="-1"/>
          <w:sz w:val="28"/>
          <w:szCs w:val="28"/>
        </w:rPr>
        <w:t>hi</w:t>
      </w:r>
      <w:r>
        <w:rPr>
          <w:spacing w:val="1"/>
          <w:sz w:val="28"/>
          <w:szCs w:val="28"/>
        </w:rPr>
        <w:t>n</w:t>
      </w:r>
      <w:r>
        <w:rPr>
          <w:sz w:val="28"/>
          <w:szCs w:val="28"/>
        </w:rPr>
        <w:t>g</w:t>
      </w:r>
      <w:r>
        <w:rPr>
          <w:spacing w:val="1"/>
          <w:sz w:val="28"/>
          <w:szCs w:val="28"/>
        </w:rPr>
        <w:t xml:space="preserve"> </w:t>
      </w:r>
      <w:r>
        <w:rPr>
          <w:spacing w:val="-3"/>
          <w:sz w:val="28"/>
          <w:szCs w:val="28"/>
        </w:rPr>
        <w:t>m</w:t>
      </w:r>
      <w:r>
        <w:rPr>
          <w:spacing w:val="-1"/>
          <w:sz w:val="28"/>
          <w:szCs w:val="28"/>
        </w:rPr>
        <w:t>i</w:t>
      </w:r>
      <w:r>
        <w:rPr>
          <w:spacing w:val="1"/>
          <w:sz w:val="28"/>
          <w:szCs w:val="28"/>
        </w:rPr>
        <w:t>g</w:t>
      </w:r>
      <w:r>
        <w:rPr>
          <w:spacing w:val="-1"/>
          <w:sz w:val="28"/>
          <w:szCs w:val="28"/>
        </w:rPr>
        <w:t>h</w:t>
      </w:r>
      <w:r>
        <w:rPr>
          <w:sz w:val="28"/>
          <w:szCs w:val="28"/>
        </w:rPr>
        <w:t>t</w:t>
      </w:r>
      <w:r>
        <w:rPr>
          <w:spacing w:val="-2"/>
          <w:sz w:val="28"/>
          <w:szCs w:val="28"/>
        </w:rPr>
        <w:t xml:space="preserve"> </w:t>
      </w:r>
      <w:r>
        <w:rPr>
          <w:spacing w:val="1"/>
          <w:sz w:val="28"/>
          <w:szCs w:val="28"/>
        </w:rPr>
        <w:t>w</w:t>
      </w:r>
      <w:r>
        <w:rPr>
          <w:sz w:val="28"/>
          <w:szCs w:val="28"/>
        </w:rPr>
        <w:t>e</w:t>
      </w:r>
      <w:r>
        <w:rPr>
          <w:spacing w:val="3"/>
          <w:sz w:val="28"/>
          <w:szCs w:val="28"/>
        </w:rPr>
        <w:t xml:space="preserve"> </w:t>
      </w:r>
      <w:r>
        <w:rPr>
          <w:sz w:val="28"/>
          <w:szCs w:val="28"/>
        </w:rPr>
        <w:t>fa</w:t>
      </w:r>
      <w:r>
        <w:rPr>
          <w:spacing w:val="-2"/>
          <w:sz w:val="28"/>
          <w:szCs w:val="28"/>
        </w:rPr>
        <w:t>c</w:t>
      </w:r>
      <w:r>
        <w:rPr>
          <w:sz w:val="28"/>
          <w:szCs w:val="28"/>
        </w:rPr>
        <w:t>e.</w:t>
      </w:r>
    </w:p>
    <w:p w14:paraId="75AA1400" w14:textId="77777777" w:rsidR="00AE7C60" w:rsidRDefault="00AE7C60" w:rsidP="003E0BA7">
      <w:pPr>
        <w:spacing w:before="1" w:line="140" w:lineRule="exact"/>
        <w:jc w:val="both"/>
        <w:rPr>
          <w:sz w:val="14"/>
          <w:szCs w:val="14"/>
        </w:rPr>
      </w:pPr>
    </w:p>
    <w:p w14:paraId="18CE33B9" w14:textId="77777777" w:rsidR="00AE7C60" w:rsidRDefault="00AE7C60" w:rsidP="003E0BA7">
      <w:pPr>
        <w:spacing w:line="200" w:lineRule="exact"/>
        <w:jc w:val="both"/>
      </w:pPr>
    </w:p>
    <w:p w14:paraId="39A2ED17" w14:textId="77777777" w:rsidR="00AE7C60" w:rsidRDefault="00AE7C60" w:rsidP="003E0BA7">
      <w:pPr>
        <w:spacing w:line="200" w:lineRule="exact"/>
        <w:jc w:val="both"/>
      </w:pPr>
    </w:p>
    <w:p w14:paraId="3A6E5DA1" w14:textId="77777777" w:rsidR="00AE7C60" w:rsidRDefault="00AE7C60" w:rsidP="003E0BA7">
      <w:pPr>
        <w:spacing w:line="200" w:lineRule="exact"/>
        <w:jc w:val="both"/>
      </w:pPr>
    </w:p>
    <w:p w14:paraId="370AADE6" w14:textId="77777777" w:rsidR="00AE7C60" w:rsidRDefault="00A44FA3" w:rsidP="003E0BA7">
      <w:pPr>
        <w:pStyle w:val="Heading2"/>
        <w:jc w:val="both"/>
        <w:rPr>
          <w:rFonts w:eastAsia="Calibri Light"/>
        </w:rPr>
      </w:pPr>
      <w:bookmarkStart w:id="74" w:name="_Toc88586930"/>
      <w:r>
        <w:rPr>
          <w:rFonts w:eastAsia="Calibri Light"/>
          <w:spacing w:val="-1"/>
        </w:rPr>
        <w:t>9</w:t>
      </w:r>
      <w:r>
        <w:rPr>
          <w:rFonts w:eastAsia="Calibri Light"/>
          <w:spacing w:val="1"/>
        </w:rPr>
        <w:t>.</w:t>
      </w:r>
      <w:r>
        <w:rPr>
          <w:rFonts w:eastAsia="Calibri Light"/>
          <w:spacing w:val="-1"/>
        </w:rPr>
        <w:t>3</w:t>
      </w:r>
      <w:r>
        <w:rPr>
          <w:rFonts w:eastAsia="Calibri Light"/>
        </w:rPr>
        <w:t xml:space="preserve">.  </w:t>
      </w:r>
      <w:r>
        <w:rPr>
          <w:rFonts w:eastAsia="Calibri Light"/>
          <w:spacing w:val="21"/>
        </w:rPr>
        <w:t xml:space="preserve"> </w:t>
      </w:r>
      <w:r>
        <w:rPr>
          <w:rFonts w:eastAsia="Calibri Light"/>
        </w:rPr>
        <w:t>Long</w:t>
      </w:r>
      <w:r>
        <w:rPr>
          <w:rFonts w:eastAsia="Calibri Light"/>
          <w:spacing w:val="-7"/>
        </w:rPr>
        <w:t xml:space="preserve"> </w:t>
      </w:r>
      <w:r>
        <w:rPr>
          <w:rFonts w:eastAsia="Calibri Light"/>
        </w:rPr>
        <w:t>t</w:t>
      </w:r>
      <w:r>
        <w:rPr>
          <w:rFonts w:eastAsia="Calibri Light"/>
          <w:spacing w:val="1"/>
        </w:rPr>
        <w:t>e</w:t>
      </w:r>
      <w:r>
        <w:rPr>
          <w:rFonts w:eastAsia="Calibri Light"/>
        </w:rPr>
        <w:t>rm</w:t>
      </w:r>
      <w:r>
        <w:rPr>
          <w:rFonts w:eastAsia="Calibri Light"/>
          <w:spacing w:val="-4"/>
        </w:rPr>
        <w:t xml:space="preserve"> </w:t>
      </w:r>
      <w:r>
        <w:rPr>
          <w:rFonts w:eastAsia="Calibri Light"/>
        </w:rPr>
        <w:t>de</w:t>
      </w:r>
      <w:r>
        <w:rPr>
          <w:rFonts w:eastAsia="Calibri Light"/>
          <w:spacing w:val="1"/>
        </w:rPr>
        <w:t>v</w:t>
      </w:r>
      <w:r>
        <w:rPr>
          <w:rFonts w:eastAsia="Calibri Light"/>
        </w:rPr>
        <w:t>el</w:t>
      </w:r>
      <w:r>
        <w:rPr>
          <w:rFonts w:eastAsia="Calibri Light"/>
          <w:spacing w:val="1"/>
        </w:rPr>
        <w:t>o</w:t>
      </w:r>
      <w:r>
        <w:rPr>
          <w:rFonts w:eastAsia="Calibri Light"/>
          <w:spacing w:val="2"/>
        </w:rPr>
        <w:t>p</w:t>
      </w:r>
      <w:r>
        <w:rPr>
          <w:rFonts w:eastAsia="Calibri Light"/>
        </w:rPr>
        <w:t>ment</w:t>
      </w:r>
      <w:bookmarkEnd w:id="74"/>
    </w:p>
    <w:p w14:paraId="2FBE242D" w14:textId="22B50170" w:rsidR="00AE7C60" w:rsidRDefault="00A44FA3" w:rsidP="003E0BA7">
      <w:pPr>
        <w:spacing w:before="38" w:line="258" w:lineRule="auto"/>
        <w:ind w:left="820" w:right="175"/>
        <w:jc w:val="both"/>
        <w:rPr>
          <w:sz w:val="28"/>
          <w:szCs w:val="28"/>
        </w:rPr>
      </w:pPr>
      <w:r>
        <w:rPr>
          <w:sz w:val="28"/>
          <w:szCs w:val="28"/>
        </w:rPr>
        <w:t>S</w:t>
      </w:r>
      <w:r>
        <w:rPr>
          <w:spacing w:val="1"/>
          <w:sz w:val="28"/>
          <w:szCs w:val="28"/>
        </w:rPr>
        <w:t>i</w:t>
      </w:r>
      <w:r>
        <w:rPr>
          <w:spacing w:val="-1"/>
          <w:sz w:val="28"/>
          <w:szCs w:val="28"/>
        </w:rPr>
        <w:t>n</w:t>
      </w:r>
      <w:r>
        <w:rPr>
          <w:sz w:val="28"/>
          <w:szCs w:val="28"/>
        </w:rPr>
        <w:t xml:space="preserve">ce </w:t>
      </w:r>
      <w:r>
        <w:rPr>
          <w:spacing w:val="-1"/>
          <w:sz w:val="28"/>
          <w:szCs w:val="28"/>
        </w:rPr>
        <w:t>t</w:t>
      </w:r>
      <w:r>
        <w:rPr>
          <w:spacing w:val="1"/>
          <w:sz w:val="28"/>
          <w:szCs w:val="28"/>
        </w:rPr>
        <w:t>h</w:t>
      </w:r>
      <w:r>
        <w:rPr>
          <w:sz w:val="28"/>
          <w:szCs w:val="28"/>
        </w:rPr>
        <w:t xml:space="preserve">e </w:t>
      </w:r>
      <w:r>
        <w:rPr>
          <w:spacing w:val="-3"/>
          <w:sz w:val="28"/>
          <w:szCs w:val="28"/>
        </w:rPr>
        <w:t>B</w:t>
      </w:r>
      <w:r>
        <w:rPr>
          <w:spacing w:val="1"/>
          <w:sz w:val="28"/>
          <w:szCs w:val="28"/>
        </w:rPr>
        <w:t>E</w:t>
      </w:r>
      <w:r>
        <w:rPr>
          <w:spacing w:val="-3"/>
          <w:sz w:val="28"/>
          <w:szCs w:val="28"/>
        </w:rPr>
        <w:t>R</w:t>
      </w:r>
      <w:r>
        <w:rPr>
          <w:spacing w:val="1"/>
          <w:sz w:val="28"/>
          <w:szCs w:val="28"/>
        </w:rPr>
        <w:t>T</w:t>
      </w:r>
      <w:r>
        <w:rPr>
          <w:spacing w:val="-2"/>
          <w:sz w:val="28"/>
          <w:szCs w:val="28"/>
        </w:rPr>
        <w:t>I</w:t>
      </w:r>
      <w:r>
        <w:rPr>
          <w:spacing w:val="1"/>
          <w:sz w:val="28"/>
          <w:szCs w:val="28"/>
        </w:rPr>
        <w:t>N</w:t>
      </w:r>
      <w:r>
        <w:rPr>
          <w:sz w:val="28"/>
          <w:szCs w:val="28"/>
        </w:rPr>
        <w:t>I</w:t>
      </w:r>
      <w:r>
        <w:rPr>
          <w:spacing w:val="-1"/>
          <w:sz w:val="28"/>
          <w:szCs w:val="28"/>
        </w:rPr>
        <w:t>T</w:t>
      </w:r>
      <w:r>
        <w:rPr>
          <w:sz w:val="28"/>
          <w:szCs w:val="28"/>
        </w:rPr>
        <w:t>Y</w:t>
      </w:r>
      <w:r>
        <w:rPr>
          <w:spacing w:val="3"/>
          <w:sz w:val="28"/>
          <w:szCs w:val="28"/>
        </w:rPr>
        <w:t xml:space="preserve"> </w:t>
      </w:r>
      <w:r>
        <w:rPr>
          <w:sz w:val="28"/>
          <w:szCs w:val="28"/>
        </w:rPr>
        <w:t>e</w:t>
      </w:r>
      <w:r>
        <w:rPr>
          <w:spacing w:val="-2"/>
          <w:sz w:val="28"/>
          <w:szCs w:val="28"/>
        </w:rPr>
        <w:t>c</w:t>
      </w:r>
      <w:r>
        <w:rPr>
          <w:spacing w:val="1"/>
          <w:sz w:val="28"/>
          <w:szCs w:val="28"/>
        </w:rPr>
        <w:t>o</w:t>
      </w:r>
      <w:r>
        <w:rPr>
          <w:spacing w:val="-1"/>
          <w:sz w:val="28"/>
          <w:szCs w:val="28"/>
        </w:rPr>
        <w:t>sy</w:t>
      </w:r>
      <w:r>
        <w:rPr>
          <w:spacing w:val="1"/>
          <w:sz w:val="28"/>
          <w:szCs w:val="28"/>
        </w:rPr>
        <w:t>st</w:t>
      </w:r>
      <w:r>
        <w:rPr>
          <w:spacing w:val="-2"/>
          <w:sz w:val="28"/>
          <w:szCs w:val="28"/>
        </w:rPr>
        <w:t>e</w:t>
      </w:r>
      <w:r>
        <w:rPr>
          <w:sz w:val="28"/>
          <w:szCs w:val="28"/>
        </w:rPr>
        <w:t xml:space="preserve">m </w:t>
      </w:r>
      <w:r>
        <w:rPr>
          <w:spacing w:val="-2"/>
          <w:sz w:val="28"/>
          <w:szCs w:val="28"/>
        </w:rPr>
        <w:t>i</w:t>
      </w:r>
      <w:r>
        <w:rPr>
          <w:sz w:val="28"/>
          <w:szCs w:val="28"/>
        </w:rPr>
        <w:t>s</w:t>
      </w:r>
      <w:r>
        <w:rPr>
          <w:spacing w:val="1"/>
          <w:sz w:val="28"/>
          <w:szCs w:val="28"/>
        </w:rPr>
        <w:t xml:space="preserve"> </w:t>
      </w:r>
      <w:r>
        <w:rPr>
          <w:sz w:val="28"/>
          <w:szCs w:val="28"/>
        </w:rPr>
        <w:t>w</w:t>
      </w:r>
      <w:r>
        <w:rPr>
          <w:spacing w:val="-2"/>
          <w:sz w:val="28"/>
          <w:szCs w:val="28"/>
        </w:rPr>
        <w:t>e</w:t>
      </w:r>
      <w:r>
        <w:rPr>
          <w:spacing w:val="-1"/>
          <w:sz w:val="28"/>
          <w:szCs w:val="28"/>
        </w:rPr>
        <w:t>l</w:t>
      </w:r>
      <w:r>
        <w:rPr>
          <w:sz w:val="28"/>
          <w:szCs w:val="28"/>
        </w:rPr>
        <w:t>l</w:t>
      </w:r>
      <w:r>
        <w:rPr>
          <w:spacing w:val="1"/>
          <w:sz w:val="28"/>
          <w:szCs w:val="28"/>
        </w:rPr>
        <w:t xml:space="preserve"> </w:t>
      </w:r>
      <w:r>
        <w:rPr>
          <w:sz w:val="28"/>
          <w:szCs w:val="28"/>
        </w:rPr>
        <w:t>fund</w:t>
      </w:r>
      <w:r>
        <w:rPr>
          <w:spacing w:val="-2"/>
          <w:sz w:val="28"/>
          <w:szCs w:val="28"/>
        </w:rPr>
        <w:t>e</w:t>
      </w:r>
      <w:r>
        <w:rPr>
          <w:sz w:val="28"/>
          <w:szCs w:val="28"/>
        </w:rPr>
        <w:t>d</w:t>
      </w:r>
      <w:r>
        <w:rPr>
          <w:spacing w:val="1"/>
          <w:sz w:val="28"/>
          <w:szCs w:val="28"/>
        </w:rPr>
        <w:t xml:space="preserve"> </w:t>
      </w:r>
      <w:r>
        <w:rPr>
          <w:spacing w:val="-3"/>
          <w:sz w:val="28"/>
          <w:szCs w:val="28"/>
        </w:rPr>
        <w:t>a</w:t>
      </w:r>
      <w:r>
        <w:rPr>
          <w:spacing w:val="1"/>
          <w:sz w:val="28"/>
          <w:szCs w:val="28"/>
        </w:rPr>
        <w:t>n</w:t>
      </w:r>
      <w:r>
        <w:rPr>
          <w:sz w:val="28"/>
          <w:szCs w:val="28"/>
        </w:rPr>
        <w:t>d</w:t>
      </w:r>
      <w:r>
        <w:rPr>
          <w:spacing w:val="1"/>
          <w:sz w:val="28"/>
          <w:szCs w:val="28"/>
        </w:rPr>
        <w:t xml:space="preserve"> it</w:t>
      </w:r>
      <w:r>
        <w:rPr>
          <w:spacing w:val="-2"/>
          <w:sz w:val="28"/>
          <w:szCs w:val="28"/>
        </w:rPr>
        <w:t>’</w:t>
      </w:r>
      <w:r>
        <w:rPr>
          <w:sz w:val="28"/>
          <w:szCs w:val="28"/>
        </w:rPr>
        <w:t>s</w:t>
      </w:r>
      <w:r>
        <w:rPr>
          <w:spacing w:val="1"/>
          <w:sz w:val="28"/>
          <w:szCs w:val="28"/>
        </w:rPr>
        <w:t xml:space="preserve"> </w:t>
      </w:r>
      <w:r>
        <w:rPr>
          <w:spacing w:val="-1"/>
          <w:sz w:val="28"/>
          <w:szCs w:val="28"/>
        </w:rPr>
        <w:t>us</w:t>
      </w:r>
      <w:r>
        <w:rPr>
          <w:spacing w:val="1"/>
          <w:sz w:val="28"/>
          <w:szCs w:val="28"/>
        </w:rPr>
        <w:t>i</w:t>
      </w:r>
      <w:r>
        <w:rPr>
          <w:spacing w:val="-1"/>
          <w:sz w:val="28"/>
          <w:szCs w:val="28"/>
        </w:rPr>
        <w:t>n</w:t>
      </w:r>
      <w:r>
        <w:rPr>
          <w:sz w:val="28"/>
          <w:szCs w:val="28"/>
        </w:rPr>
        <w:t>g</w:t>
      </w:r>
      <w:r>
        <w:rPr>
          <w:spacing w:val="-2"/>
          <w:sz w:val="28"/>
          <w:szCs w:val="28"/>
        </w:rPr>
        <w:t xml:space="preserve"> </w:t>
      </w:r>
      <w:r>
        <w:rPr>
          <w:sz w:val="28"/>
          <w:szCs w:val="28"/>
        </w:rPr>
        <w:t>a p</w:t>
      </w:r>
      <w:r>
        <w:rPr>
          <w:spacing w:val="-2"/>
          <w:sz w:val="28"/>
          <w:szCs w:val="28"/>
        </w:rPr>
        <w:t>r</w:t>
      </w:r>
      <w:r>
        <w:rPr>
          <w:spacing w:val="1"/>
          <w:sz w:val="28"/>
          <w:szCs w:val="28"/>
        </w:rPr>
        <w:t>op</w:t>
      </w:r>
      <w:r>
        <w:rPr>
          <w:spacing w:val="-2"/>
          <w:sz w:val="28"/>
          <w:szCs w:val="28"/>
        </w:rPr>
        <w:t>e</w:t>
      </w:r>
      <w:r>
        <w:rPr>
          <w:sz w:val="28"/>
          <w:szCs w:val="28"/>
        </w:rPr>
        <w:t xml:space="preserve">r </w:t>
      </w:r>
      <w:r>
        <w:rPr>
          <w:spacing w:val="1"/>
          <w:sz w:val="28"/>
          <w:szCs w:val="28"/>
        </w:rPr>
        <w:t>st</w:t>
      </w:r>
      <w:r>
        <w:rPr>
          <w:spacing w:val="-2"/>
          <w:sz w:val="28"/>
          <w:szCs w:val="28"/>
        </w:rPr>
        <w:t>r</w:t>
      </w:r>
      <w:r>
        <w:rPr>
          <w:sz w:val="28"/>
          <w:szCs w:val="28"/>
        </w:rPr>
        <w:t>a</w:t>
      </w:r>
      <w:r>
        <w:rPr>
          <w:spacing w:val="1"/>
          <w:sz w:val="28"/>
          <w:szCs w:val="28"/>
        </w:rPr>
        <w:t>t</w:t>
      </w:r>
      <w:r>
        <w:rPr>
          <w:spacing w:val="-2"/>
          <w:sz w:val="28"/>
          <w:szCs w:val="28"/>
        </w:rPr>
        <w:t>e</w:t>
      </w:r>
      <w:r>
        <w:rPr>
          <w:spacing w:val="-1"/>
          <w:sz w:val="28"/>
          <w:szCs w:val="28"/>
        </w:rPr>
        <w:t>g</w:t>
      </w:r>
      <w:r>
        <w:rPr>
          <w:sz w:val="28"/>
          <w:szCs w:val="28"/>
        </w:rPr>
        <w:t>y</w:t>
      </w:r>
      <w:r>
        <w:rPr>
          <w:spacing w:val="2"/>
          <w:sz w:val="28"/>
          <w:szCs w:val="28"/>
        </w:rPr>
        <w:t xml:space="preserve"> </w:t>
      </w:r>
      <w:r>
        <w:rPr>
          <w:spacing w:val="-1"/>
          <w:sz w:val="28"/>
          <w:szCs w:val="28"/>
        </w:rPr>
        <w:t>w</w:t>
      </w:r>
      <w:r>
        <w:rPr>
          <w:spacing w:val="1"/>
          <w:sz w:val="28"/>
          <w:szCs w:val="28"/>
        </w:rPr>
        <w:t>i</w:t>
      </w:r>
      <w:r>
        <w:rPr>
          <w:spacing w:val="-1"/>
          <w:sz w:val="28"/>
          <w:szCs w:val="28"/>
        </w:rPr>
        <w:t>th</w:t>
      </w:r>
      <w:r>
        <w:rPr>
          <w:spacing w:val="1"/>
          <w:sz w:val="28"/>
          <w:szCs w:val="28"/>
        </w:rPr>
        <w:t>i</w:t>
      </w:r>
      <w:r>
        <w:rPr>
          <w:sz w:val="28"/>
          <w:szCs w:val="28"/>
        </w:rPr>
        <w:t>n</w:t>
      </w:r>
      <w:r>
        <w:rPr>
          <w:spacing w:val="2"/>
          <w:sz w:val="28"/>
          <w:szCs w:val="28"/>
        </w:rPr>
        <w:t xml:space="preserve"> </w:t>
      </w:r>
      <w:r>
        <w:rPr>
          <w:sz w:val="28"/>
          <w:szCs w:val="28"/>
        </w:rPr>
        <w:t>a</w:t>
      </w:r>
      <w:r>
        <w:rPr>
          <w:spacing w:val="-3"/>
          <w:sz w:val="28"/>
          <w:szCs w:val="28"/>
        </w:rPr>
        <w:t xml:space="preserve"> </w:t>
      </w:r>
      <w:r>
        <w:rPr>
          <w:spacing w:val="1"/>
          <w:sz w:val="28"/>
          <w:szCs w:val="28"/>
        </w:rPr>
        <w:t>p</w:t>
      </w:r>
      <w:r>
        <w:rPr>
          <w:spacing w:val="-2"/>
          <w:sz w:val="28"/>
          <w:szCs w:val="28"/>
        </w:rPr>
        <w:t>r</w:t>
      </w:r>
      <w:r>
        <w:rPr>
          <w:spacing w:val="1"/>
          <w:sz w:val="28"/>
          <w:szCs w:val="28"/>
        </w:rPr>
        <w:t>o</w:t>
      </w:r>
      <w:r>
        <w:rPr>
          <w:spacing w:val="-2"/>
          <w:sz w:val="28"/>
          <w:szCs w:val="28"/>
        </w:rPr>
        <w:t>f</w:t>
      </w:r>
      <w:r>
        <w:rPr>
          <w:sz w:val="28"/>
          <w:szCs w:val="28"/>
        </w:rPr>
        <w:t>e</w:t>
      </w:r>
      <w:r>
        <w:rPr>
          <w:spacing w:val="1"/>
          <w:sz w:val="28"/>
          <w:szCs w:val="28"/>
        </w:rPr>
        <w:t>s</w:t>
      </w:r>
      <w:r>
        <w:rPr>
          <w:spacing w:val="-1"/>
          <w:sz w:val="28"/>
          <w:szCs w:val="28"/>
        </w:rPr>
        <w:t>si</w:t>
      </w:r>
      <w:r>
        <w:rPr>
          <w:spacing w:val="1"/>
          <w:sz w:val="28"/>
          <w:szCs w:val="28"/>
        </w:rPr>
        <w:t>o</w:t>
      </w:r>
      <w:r>
        <w:rPr>
          <w:spacing w:val="-1"/>
          <w:sz w:val="28"/>
          <w:szCs w:val="28"/>
        </w:rPr>
        <w:t>n</w:t>
      </w:r>
      <w:r>
        <w:rPr>
          <w:sz w:val="28"/>
          <w:szCs w:val="28"/>
        </w:rPr>
        <w:t>al</w:t>
      </w:r>
      <w:r>
        <w:rPr>
          <w:spacing w:val="-2"/>
          <w:sz w:val="28"/>
          <w:szCs w:val="28"/>
        </w:rPr>
        <w:t xml:space="preserve"> </w:t>
      </w:r>
      <w:r>
        <w:rPr>
          <w:spacing w:val="1"/>
          <w:sz w:val="28"/>
          <w:szCs w:val="28"/>
        </w:rPr>
        <w:t>t</w:t>
      </w:r>
      <w:r>
        <w:rPr>
          <w:sz w:val="28"/>
          <w:szCs w:val="28"/>
        </w:rPr>
        <w:t>ea</w:t>
      </w:r>
      <w:r>
        <w:rPr>
          <w:spacing w:val="2"/>
          <w:sz w:val="28"/>
          <w:szCs w:val="28"/>
        </w:rPr>
        <w:t>m</w:t>
      </w:r>
      <w:r>
        <w:rPr>
          <w:sz w:val="28"/>
          <w:szCs w:val="28"/>
        </w:rPr>
        <w:t>,</w:t>
      </w:r>
      <w:r>
        <w:rPr>
          <w:spacing w:val="-1"/>
          <w:sz w:val="28"/>
          <w:szCs w:val="28"/>
        </w:rPr>
        <w:t xml:space="preserve"> </w:t>
      </w:r>
      <w:r>
        <w:rPr>
          <w:spacing w:val="1"/>
          <w:sz w:val="28"/>
          <w:szCs w:val="28"/>
        </w:rPr>
        <w:t>th</w:t>
      </w:r>
      <w:r>
        <w:rPr>
          <w:spacing w:val="-2"/>
          <w:sz w:val="28"/>
          <w:szCs w:val="28"/>
        </w:rPr>
        <w:t>er</w:t>
      </w:r>
      <w:r>
        <w:rPr>
          <w:sz w:val="28"/>
          <w:szCs w:val="28"/>
        </w:rPr>
        <w:t>e wi</w:t>
      </w:r>
      <w:r>
        <w:rPr>
          <w:spacing w:val="-2"/>
          <w:sz w:val="28"/>
          <w:szCs w:val="28"/>
        </w:rPr>
        <w:t>l</w:t>
      </w:r>
      <w:r>
        <w:rPr>
          <w:sz w:val="28"/>
          <w:szCs w:val="28"/>
        </w:rPr>
        <w:t>l</w:t>
      </w:r>
      <w:r>
        <w:rPr>
          <w:spacing w:val="1"/>
          <w:sz w:val="28"/>
          <w:szCs w:val="28"/>
        </w:rPr>
        <w:t xml:space="preserve"> </w:t>
      </w:r>
      <w:r>
        <w:rPr>
          <w:sz w:val="28"/>
          <w:szCs w:val="28"/>
        </w:rPr>
        <w:t>be</w:t>
      </w:r>
      <w:r>
        <w:rPr>
          <w:spacing w:val="-2"/>
          <w:sz w:val="28"/>
          <w:szCs w:val="28"/>
        </w:rPr>
        <w:t xml:space="preserve"> </w:t>
      </w:r>
      <w:r>
        <w:rPr>
          <w:spacing w:val="1"/>
          <w:sz w:val="28"/>
          <w:szCs w:val="28"/>
        </w:rPr>
        <w:t>n</w:t>
      </w:r>
      <w:r>
        <w:rPr>
          <w:sz w:val="28"/>
          <w:szCs w:val="28"/>
        </w:rPr>
        <w:t>o</w:t>
      </w:r>
      <w:r>
        <w:rPr>
          <w:spacing w:val="-2"/>
          <w:sz w:val="28"/>
          <w:szCs w:val="28"/>
        </w:rPr>
        <w:t xml:space="preserve"> </w:t>
      </w:r>
      <w:r>
        <w:rPr>
          <w:spacing w:val="1"/>
          <w:sz w:val="28"/>
          <w:szCs w:val="28"/>
        </w:rPr>
        <w:t>p</w:t>
      </w:r>
      <w:r>
        <w:rPr>
          <w:spacing w:val="-2"/>
          <w:sz w:val="28"/>
          <w:szCs w:val="28"/>
        </w:rPr>
        <w:t>r</w:t>
      </w:r>
      <w:r>
        <w:rPr>
          <w:spacing w:val="1"/>
          <w:sz w:val="28"/>
          <w:szCs w:val="28"/>
        </w:rPr>
        <w:t>o</w:t>
      </w:r>
      <w:r>
        <w:rPr>
          <w:spacing w:val="-1"/>
          <w:sz w:val="28"/>
          <w:szCs w:val="28"/>
        </w:rPr>
        <w:t>b</w:t>
      </w:r>
      <w:r>
        <w:rPr>
          <w:spacing w:val="1"/>
          <w:sz w:val="28"/>
          <w:szCs w:val="28"/>
        </w:rPr>
        <w:t>l</w:t>
      </w:r>
      <w:r>
        <w:rPr>
          <w:sz w:val="28"/>
          <w:szCs w:val="28"/>
        </w:rPr>
        <w:t>em</w:t>
      </w:r>
      <w:r>
        <w:rPr>
          <w:spacing w:val="-3"/>
          <w:sz w:val="28"/>
          <w:szCs w:val="28"/>
        </w:rPr>
        <w:t xml:space="preserve"> </w:t>
      </w:r>
      <w:r>
        <w:rPr>
          <w:spacing w:val="1"/>
          <w:sz w:val="28"/>
          <w:szCs w:val="28"/>
        </w:rPr>
        <w:t>t</w:t>
      </w:r>
      <w:r>
        <w:rPr>
          <w:sz w:val="28"/>
          <w:szCs w:val="28"/>
        </w:rPr>
        <w:t>o</w:t>
      </w:r>
      <w:r>
        <w:rPr>
          <w:spacing w:val="-2"/>
          <w:sz w:val="28"/>
          <w:szCs w:val="28"/>
        </w:rPr>
        <w:t xml:space="preserve"> </w:t>
      </w:r>
      <w:r>
        <w:rPr>
          <w:spacing w:val="1"/>
          <w:sz w:val="28"/>
          <w:szCs w:val="28"/>
        </w:rPr>
        <w:t>w</w:t>
      </w:r>
      <w:r>
        <w:rPr>
          <w:spacing w:val="-1"/>
          <w:sz w:val="28"/>
          <w:szCs w:val="28"/>
        </w:rPr>
        <w:t>o</w:t>
      </w:r>
      <w:r>
        <w:rPr>
          <w:sz w:val="28"/>
          <w:szCs w:val="28"/>
        </w:rPr>
        <w:t>rry a</w:t>
      </w:r>
      <w:r>
        <w:rPr>
          <w:spacing w:val="-1"/>
          <w:sz w:val="28"/>
          <w:szCs w:val="28"/>
        </w:rPr>
        <w:t>b</w:t>
      </w:r>
      <w:r>
        <w:rPr>
          <w:spacing w:val="1"/>
          <w:sz w:val="28"/>
          <w:szCs w:val="28"/>
        </w:rPr>
        <w:t>o</w:t>
      </w:r>
      <w:r>
        <w:rPr>
          <w:spacing w:val="-1"/>
          <w:sz w:val="28"/>
          <w:szCs w:val="28"/>
        </w:rPr>
        <w:t>u</w:t>
      </w:r>
      <w:r>
        <w:rPr>
          <w:spacing w:val="1"/>
          <w:sz w:val="28"/>
          <w:szCs w:val="28"/>
        </w:rPr>
        <w:t>t</w:t>
      </w:r>
      <w:r>
        <w:rPr>
          <w:sz w:val="28"/>
          <w:szCs w:val="28"/>
        </w:rPr>
        <w:t>. B</w:t>
      </w:r>
      <w:r>
        <w:rPr>
          <w:spacing w:val="-1"/>
          <w:sz w:val="28"/>
          <w:szCs w:val="28"/>
        </w:rPr>
        <w:t>E</w:t>
      </w:r>
      <w:r>
        <w:rPr>
          <w:sz w:val="28"/>
          <w:szCs w:val="28"/>
        </w:rPr>
        <w:t>R</w:t>
      </w:r>
      <w:r>
        <w:rPr>
          <w:spacing w:val="1"/>
          <w:sz w:val="28"/>
          <w:szCs w:val="28"/>
        </w:rPr>
        <w:t>T</w:t>
      </w:r>
      <w:r>
        <w:rPr>
          <w:spacing w:val="-2"/>
          <w:sz w:val="28"/>
          <w:szCs w:val="28"/>
        </w:rPr>
        <w:t>I</w:t>
      </w:r>
      <w:r>
        <w:rPr>
          <w:spacing w:val="1"/>
          <w:sz w:val="28"/>
          <w:szCs w:val="28"/>
        </w:rPr>
        <w:t>N</w:t>
      </w:r>
      <w:r>
        <w:rPr>
          <w:spacing w:val="-2"/>
          <w:sz w:val="28"/>
          <w:szCs w:val="28"/>
        </w:rPr>
        <w:t>I</w:t>
      </w:r>
      <w:r>
        <w:rPr>
          <w:spacing w:val="-1"/>
          <w:sz w:val="28"/>
          <w:szCs w:val="28"/>
        </w:rPr>
        <w:t>T</w:t>
      </w:r>
      <w:r>
        <w:rPr>
          <w:sz w:val="28"/>
          <w:szCs w:val="28"/>
        </w:rPr>
        <w:t>Y</w:t>
      </w:r>
      <w:r>
        <w:rPr>
          <w:spacing w:val="2"/>
          <w:sz w:val="28"/>
          <w:szCs w:val="28"/>
        </w:rPr>
        <w:t xml:space="preserve"> </w:t>
      </w:r>
      <w:r>
        <w:rPr>
          <w:spacing w:val="-2"/>
          <w:sz w:val="28"/>
          <w:szCs w:val="28"/>
        </w:rPr>
        <w:t>e</w:t>
      </w:r>
      <w:r>
        <w:rPr>
          <w:sz w:val="28"/>
          <w:szCs w:val="28"/>
        </w:rPr>
        <w:t>c</w:t>
      </w:r>
      <w:r>
        <w:rPr>
          <w:spacing w:val="1"/>
          <w:sz w:val="28"/>
          <w:szCs w:val="28"/>
        </w:rPr>
        <w:t>o</w:t>
      </w:r>
      <w:r>
        <w:rPr>
          <w:spacing w:val="-1"/>
          <w:sz w:val="28"/>
          <w:szCs w:val="28"/>
        </w:rPr>
        <w:t>sy</w:t>
      </w:r>
      <w:r>
        <w:rPr>
          <w:spacing w:val="1"/>
          <w:sz w:val="28"/>
          <w:szCs w:val="28"/>
        </w:rPr>
        <w:t>s</w:t>
      </w:r>
      <w:r>
        <w:rPr>
          <w:spacing w:val="-1"/>
          <w:sz w:val="28"/>
          <w:szCs w:val="28"/>
        </w:rPr>
        <w:t>t</w:t>
      </w:r>
      <w:r>
        <w:rPr>
          <w:sz w:val="28"/>
          <w:szCs w:val="28"/>
        </w:rPr>
        <w:t xml:space="preserve">em </w:t>
      </w:r>
      <w:r>
        <w:rPr>
          <w:spacing w:val="-2"/>
          <w:sz w:val="28"/>
          <w:szCs w:val="28"/>
        </w:rPr>
        <w:t>i</w:t>
      </w:r>
      <w:r>
        <w:rPr>
          <w:sz w:val="28"/>
          <w:szCs w:val="28"/>
        </w:rPr>
        <w:t>s</w:t>
      </w:r>
      <w:r>
        <w:rPr>
          <w:spacing w:val="1"/>
          <w:sz w:val="28"/>
          <w:szCs w:val="28"/>
        </w:rPr>
        <w:t xml:space="preserve"> </w:t>
      </w:r>
      <w:r>
        <w:rPr>
          <w:sz w:val="28"/>
          <w:szCs w:val="28"/>
        </w:rPr>
        <w:t>h</w:t>
      </w:r>
      <w:r>
        <w:rPr>
          <w:spacing w:val="-2"/>
          <w:sz w:val="28"/>
          <w:szCs w:val="28"/>
        </w:rPr>
        <w:t>e</w:t>
      </w:r>
      <w:r>
        <w:rPr>
          <w:sz w:val="28"/>
          <w:szCs w:val="28"/>
        </w:rPr>
        <w:t xml:space="preserve">re </w:t>
      </w:r>
      <w:r>
        <w:rPr>
          <w:spacing w:val="-2"/>
          <w:sz w:val="28"/>
          <w:szCs w:val="28"/>
        </w:rPr>
        <w:t>t</w:t>
      </w:r>
      <w:r>
        <w:rPr>
          <w:sz w:val="28"/>
          <w:szCs w:val="28"/>
        </w:rPr>
        <w:t>o</w:t>
      </w:r>
      <w:r>
        <w:rPr>
          <w:spacing w:val="1"/>
          <w:sz w:val="28"/>
          <w:szCs w:val="28"/>
        </w:rPr>
        <w:t xml:space="preserve"> </w:t>
      </w:r>
      <w:r>
        <w:rPr>
          <w:spacing w:val="-2"/>
          <w:sz w:val="28"/>
          <w:szCs w:val="28"/>
        </w:rPr>
        <w:t>s</w:t>
      </w:r>
      <w:r>
        <w:rPr>
          <w:spacing w:val="-1"/>
          <w:sz w:val="28"/>
          <w:szCs w:val="28"/>
        </w:rPr>
        <w:t>t</w:t>
      </w:r>
      <w:r>
        <w:rPr>
          <w:sz w:val="28"/>
          <w:szCs w:val="28"/>
        </w:rPr>
        <w:t>a</w:t>
      </w:r>
      <w:r>
        <w:rPr>
          <w:spacing w:val="1"/>
          <w:sz w:val="28"/>
          <w:szCs w:val="28"/>
        </w:rPr>
        <w:t>y</w:t>
      </w:r>
      <w:r>
        <w:rPr>
          <w:sz w:val="28"/>
          <w:szCs w:val="28"/>
        </w:rPr>
        <w:t>.</w:t>
      </w:r>
    </w:p>
    <w:p w14:paraId="2C7EA119" w14:textId="77777777" w:rsidR="00AE7C60" w:rsidRDefault="00AE7C60" w:rsidP="003E0BA7">
      <w:pPr>
        <w:spacing w:before="9" w:line="280" w:lineRule="exact"/>
        <w:jc w:val="both"/>
        <w:rPr>
          <w:sz w:val="28"/>
          <w:szCs w:val="28"/>
        </w:rPr>
      </w:pPr>
    </w:p>
    <w:p w14:paraId="7A72385C" w14:textId="4CEC599A" w:rsidR="00AE7C60" w:rsidRDefault="00A44FA3" w:rsidP="003E0BA7">
      <w:pPr>
        <w:ind w:left="820"/>
        <w:jc w:val="both"/>
        <w:rPr>
          <w:sz w:val="28"/>
          <w:szCs w:val="28"/>
        </w:rPr>
      </w:pPr>
      <w:r>
        <w:rPr>
          <w:rFonts w:ascii="MS PGothic" w:eastAsia="MS PGothic" w:hAnsi="MS PGothic" w:cs="MS PGothic"/>
          <w:w w:val="78"/>
          <w:sz w:val="28"/>
          <w:szCs w:val="28"/>
        </w:rPr>
        <w:t xml:space="preserve">✓ </w:t>
      </w:r>
      <w:r>
        <w:rPr>
          <w:spacing w:val="1"/>
          <w:sz w:val="28"/>
          <w:szCs w:val="28"/>
        </w:rPr>
        <w:t>Y</w:t>
      </w:r>
      <w:r>
        <w:rPr>
          <w:spacing w:val="-1"/>
          <w:sz w:val="28"/>
          <w:szCs w:val="28"/>
        </w:rPr>
        <w:t>o</w:t>
      </w:r>
      <w:r>
        <w:rPr>
          <w:sz w:val="28"/>
          <w:szCs w:val="28"/>
        </w:rPr>
        <w:t>u</w:t>
      </w:r>
      <w:r>
        <w:rPr>
          <w:spacing w:val="1"/>
          <w:sz w:val="28"/>
          <w:szCs w:val="28"/>
        </w:rPr>
        <w:t xml:space="preserve"> </w:t>
      </w:r>
      <w:r>
        <w:rPr>
          <w:sz w:val="28"/>
          <w:szCs w:val="28"/>
        </w:rPr>
        <w:t>m</w:t>
      </w:r>
      <w:r>
        <w:rPr>
          <w:spacing w:val="-3"/>
          <w:sz w:val="28"/>
          <w:szCs w:val="28"/>
        </w:rPr>
        <w:t>a</w:t>
      </w:r>
      <w:r>
        <w:rPr>
          <w:sz w:val="28"/>
          <w:szCs w:val="28"/>
        </w:rPr>
        <w:t>y</w:t>
      </w:r>
      <w:r>
        <w:rPr>
          <w:spacing w:val="1"/>
          <w:sz w:val="28"/>
          <w:szCs w:val="28"/>
        </w:rPr>
        <w:t xml:space="preserve"> </w:t>
      </w:r>
      <w:r>
        <w:rPr>
          <w:spacing w:val="-2"/>
          <w:sz w:val="28"/>
          <w:szCs w:val="28"/>
        </w:rPr>
        <w:t>c</w:t>
      </w:r>
      <w:r>
        <w:rPr>
          <w:spacing w:val="1"/>
          <w:sz w:val="28"/>
          <w:szCs w:val="28"/>
        </w:rPr>
        <w:t>h</w:t>
      </w:r>
      <w:r>
        <w:rPr>
          <w:sz w:val="28"/>
          <w:szCs w:val="28"/>
        </w:rPr>
        <w:t>e</w:t>
      </w:r>
      <w:r>
        <w:rPr>
          <w:spacing w:val="-2"/>
          <w:sz w:val="28"/>
          <w:szCs w:val="28"/>
        </w:rPr>
        <w:t>c</w:t>
      </w:r>
      <w:r>
        <w:rPr>
          <w:sz w:val="28"/>
          <w:szCs w:val="28"/>
        </w:rPr>
        <w:t>k</w:t>
      </w:r>
      <w:r>
        <w:rPr>
          <w:spacing w:val="1"/>
          <w:sz w:val="28"/>
          <w:szCs w:val="28"/>
        </w:rPr>
        <w:t xml:space="preserve"> </w:t>
      </w:r>
      <w:r>
        <w:rPr>
          <w:spacing w:val="-1"/>
          <w:sz w:val="28"/>
          <w:szCs w:val="28"/>
        </w:rPr>
        <w:t>ou</w:t>
      </w:r>
      <w:r>
        <w:rPr>
          <w:sz w:val="28"/>
          <w:szCs w:val="28"/>
        </w:rPr>
        <w:t>t</w:t>
      </w:r>
      <w:r>
        <w:rPr>
          <w:spacing w:val="1"/>
          <w:sz w:val="28"/>
          <w:szCs w:val="28"/>
        </w:rPr>
        <w:t xml:space="preserve"> </w:t>
      </w:r>
      <w:r>
        <w:rPr>
          <w:spacing w:val="-2"/>
          <w:sz w:val="28"/>
          <w:szCs w:val="28"/>
        </w:rPr>
        <w:t>t</w:t>
      </w:r>
      <w:r>
        <w:rPr>
          <w:spacing w:val="1"/>
          <w:sz w:val="28"/>
          <w:szCs w:val="28"/>
        </w:rPr>
        <w:t>h</w:t>
      </w:r>
      <w:r>
        <w:rPr>
          <w:sz w:val="28"/>
          <w:szCs w:val="28"/>
        </w:rPr>
        <w:t xml:space="preserve">e </w:t>
      </w:r>
      <w:r>
        <w:rPr>
          <w:spacing w:val="-3"/>
          <w:sz w:val="28"/>
          <w:szCs w:val="28"/>
        </w:rPr>
        <w:t>r</w:t>
      </w:r>
      <w:r>
        <w:rPr>
          <w:spacing w:val="1"/>
          <w:sz w:val="28"/>
          <w:szCs w:val="28"/>
        </w:rPr>
        <w:t>o</w:t>
      </w:r>
      <w:r>
        <w:rPr>
          <w:sz w:val="28"/>
          <w:szCs w:val="28"/>
        </w:rPr>
        <w:t>a</w:t>
      </w:r>
      <w:r>
        <w:rPr>
          <w:spacing w:val="-1"/>
          <w:sz w:val="28"/>
          <w:szCs w:val="28"/>
        </w:rPr>
        <w:t>d</w:t>
      </w:r>
      <w:r>
        <w:rPr>
          <w:sz w:val="28"/>
          <w:szCs w:val="28"/>
        </w:rPr>
        <w:t>m</w:t>
      </w:r>
      <w:r>
        <w:rPr>
          <w:spacing w:val="-2"/>
          <w:sz w:val="28"/>
          <w:szCs w:val="28"/>
        </w:rPr>
        <w:t>a</w:t>
      </w:r>
      <w:r>
        <w:rPr>
          <w:sz w:val="28"/>
          <w:szCs w:val="28"/>
        </w:rPr>
        <w:t>p</w:t>
      </w:r>
      <w:r>
        <w:rPr>
          <w:spacing w:val="2"/>
          <w:sz w:val="28"/>
          <w:szCs w:val="28"/>
        </w:rPr>
        <w:t xml:space="preserve"> </w:t>
      </w:r>
      <w:r>
        <w:rPr>
          <w:spacing w:val="1"/>
          <w:sz w:val="28"/>
          <w:szCs w:val="28"/>
        </w:rPr>
        <w:t>s</w:t>
      </w:r>
      <w:r>
        <w:rPr>
          <w:sz w:val="28"/>
          <w:szCs w:val="28"/>
        </w:rPr>
        <w:t>e</w:t>
      </w:r>
      <w:r>
        <w:rPr>
          <w:spacing w:val="-2"/>
          <w:sz w:val="28"/>
          <w:szCs w:val="28"/>
        </w:rPr>
        <w:t>c</w:t>
      </w:r>
      <w:r>
        <w:rPr>
          <w:spacing w:val="-1"/>
          <w:sz w:val="28"/>
          <w:szCs w:val="28"/>
        </w:rPr>
        <w:t>t</w:t>
      </w:r>
      <w:r>
        <w:rPr>
          <w:spacing w:val="1"/>
          <w:sz w:val="28"/>
          <w:szCs w:val="28"/>
        </w:rPr>
        <w:t>i</w:t>
      </w:r>
      <w:r>
        <w:rPr>
          <w:spacing w:val="-1"/>
          <w:sz w:val="28"/>
          <w:szCs w:val="28"/>
        </w:rPr>
        <w:t>o</w:t>
      </w:r>
      <w:r>
        <w:rPr>
          <w:spacing w:val="2"/>
          <w:sz w:val="28"/>
          <w:szCs w:val="28"/>
        </w:rPr>
        <w:t>n</w:t>
      </w:r>
      <w:r>
        <w:rPr>
          <w:sz w:val="28"/>
          <w:szCs w:val="28"/>
        </w:rPr>
        <w:t>.</w:t>
      </w:r>
    </w:p>
    <w:p w14:paraId="22364256" w14:textId="77777777" w:rsidR="003E0BA7" w:rsidRDefault="003E0BA7" w:rsidP="003E0BA7">
      <w:pPr>
        <w:ind w:left="820"/>
        <w:jc w:val="both"/>
      </w:pPr>
    </w:p>
    <w:p w14:paraId="68AD8EC3" w14:textId="77777777" w:rsidR="00AE7C60" w:rsidRDefault="00AE7C60" w:rsidP="003E0BA7">
      <w:pPr>
        <w:spacing w:before="13" w:line="200" w:lineRule="exact"/>
        <w:jc w:val="both"/>
      </w:pPr>
    </w:p>
    <w:p w14:paraId="654AC48D" w14:textId="77777777" w:rsidR="00AE7C60" w:rsidRDefault="00A44FA3" w:rsidP="003E0BA7">
      <w:pPr>
        <w:pStyle w:val="Heading1"/>
        <w:jc w:val="both"/>
        <w:rPr>
          <w:rFonts w:eastAsia="Calibri Light"/>
        </w:rPr>
      </w:pPr>
      <w:bookmarkStart w:id="75" w:name="_Toc88586931"/>
      <w:r>
        <w:rPr>
          <w:rFonts w:eastAsia="Calibri Light"/>
          <w:spacing w:val="-1"/>
        </w:rPr>
        <w:t>10</w:t>
      </w:r>
      <w:r>
        <w:rPr>
          <w:rFonts w:eastAsia="Calibri Light"/>
        </w:rPr>
        <w:t>.</w:t>
      </w:r>
      <w:r>
        <w:rPr>
          <w:rFonts w:eastAsia="Calibri Light"/>
          <w:spacing w:val="4"/>
        </w:rPr>
        <w:t xml:space="preserve"> </w:t>
      </w:r>
      <w:r>
        <w:rPr>
          <w:rFonts w:eastAsia="Calibri Light"/>
        </w:rPr>
        <w:t>Channe</w:t>
      </w:r>
      <w:r>
        <w:rPr>
          <w:rFonts w:eastAsia="Calibri Light"/>
          <w:spacing w:val="2"/>
        </w:rPr>
        <w:t>l</w:t>
      </w:r>
      <w:r>
        <w:rPr>
          <w:rFonts w:eastAsia="Calibri Light"/>
        </w:rPr>
        <w:t>s</w:t>
      </w:r>
      <w:bookmarkEnd w:id="75"/>
    </w:p>
    <w:p w14:paraId="00633CC7" w14:textId="77777777" w:rsidR="00AE7C60" w:rsidRDefault="00AE7C60" w:rsidP="003E0BA7">
      <w:pPr>
        <w:spacing w:before="4" w:line="120" w:lineRule="exact"/>
        <w:jc w:val="both"/>
        <w:rPr>
          <w:sz w:val="13"/>
          <w:szCs w:val="13"/>
        </w:rPr>
      </w:pPr>
    </w:p>
    <w:p w14:paraId="7A1F52D1" w14:textId="77777777" w:rsidR="00AE7C60" w:rsidRPr="00757823" w:rsidRDefault="00AE7C60" w:rsidP="003E0BA7">
      <w:pPr>
        <w:spacing w:line="200" w:lineRule="exact"/>
        <w:jc w:val="both"/>
        <w:rPr>
          <w:sz w:val="24"/>
          <w:szCs w:val="24"/>
        </w:rPr>
      </w:pPr>
    </w:p>
    <w:p w14:paraId="5089C7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https://www.bertinity.com/</w:t>
      </w:r>
    </w:p>
    <w:p w14:paraId="50B8025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https://twitter.com/bertinity</w:t>
      </w:r>
    </w:p>
    <w:p w14:paraId="3E3FD42C"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w:t>
      </w:r>
    </w:p>
    <w:p w14:paraId="31BB77C6"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https://t.me/bertinityofficial</w:t>
      </w:r>
    </w:p>
    <w:p w14:paraId="7FEEADF5"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https://www.linkedin.com/company/bertinity</w:t>
      </w:r>
    </w:p>
    <w:p w14:paraId="029497B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https://www.instagram.com/bertinity.io</w:t>
      </w:r>
    </w:p>
    <w:p w14:paraId="198C8612"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https://www.facebook.com/bertinity.io</w:t>
      </w:r>
    </w:p>
    <w:p w14:paraId="3F00246D"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https://www.reddit.com/user/bertinity</w:t>
      </w:r>
    </w:p>
    <w:p w14:paraId="038249CF"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https://medium.com/@bertinity</w:t>
      </w:r>
    </w:p>
    <w:p w14:paraId="3856465E"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https://www.quora.com/profile/Bertinity</w:t>
      </w:r>
    </w:p>
    <w:p w14:paraId="60D65884"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https://github.com/Bertinity</w:t>
      </w:r>
    </w:p>
    <w:p w14:paraId="1A0EAE07" w14:textId="77777777" w:rsidR="00757823"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https://www.pinterest.de/bertinity/</w:t>
      </w:r>
    </w:p>
    <w:p w14:paraId="3DD2FFE1" w14:textId="4036EF80" w:rsidR="00AE7C60" w:rsidRPr="00757823" w:rsidRDefault="00757823" w:rsidP="003E0BA7">
      <w:pPr>
        <w:pStyle w:val="ListParagraph"/>
        <w:numPr>
          <w:ilvl w:val="0"/>
          <w:numId w:val="4"/>
        </w:numPr>
        <w:jc w:val="both"/>
        <w:rPr>
          <w:rFonts w:asciiTheme="majorBidi" w:hAnsiTheme="majorBidi" w:cstheme="majorBidi"/>
          <w:sz w:val="24"/>
          <w:szCs w:val="24"/>
        </w:rPr>
      </w:pPr>
      <w:r w:rsidRPr="00757823">
        <w:rPr>
          <w:rFonts w:asciiTheme="majorBidi" w:hAnsiTheme="majorBidi" w:cstheme="majorBidi"/>
          <w:sz w:val="24"/>
          <w:szCs w:val="24"/>
        </w:rPr>
        <w:t>https://www.youtube.com/channel/UCyY_Vf3CYkCTnfBs4_Gs_EQ</w:t>
      </w:r>
    </w:p>
    <w:p w14:paraId="62AF2E82" w14:textId="77777777" w:rsidR="00AE7C60" w:rsidRDefault="00AE7C60" w:rsidP="003E0BA7">
      <w:pPr>
        <w:spacing w:line="200" w:lineRule="exact"/>
        <w:jc w:val="both"/>
      </w:pPr>
    </w:p>
    <w:p w14:paraId="75980DE9" w14:textId="77777777" w:rsidR="00AE7C60" w:rsidRDefault="00AE7C60" w:rsidP="003E0BA7">
      <w:pPr>
        <w:spacing w:line="200" w:lineRule="exact"/>
        <w:jc w:val="both"/>
      </w:pPr>
    </w:p>
    <w:p w14:paraId="655A97EE" w14:textId="77777777" w:rsidR="00AE7C60" w:rsidRDefault="00AE7C60" w:rsidP="003E0BA7">
      <w:pPr>
        <w:spacing w:line="200" w:lineRule="exact"/>
        <w:jc w:val="both"/>
      </w:pPr>
    </w:p>
    <w:p w14:paraId="5F838211" w14:textId="77777777" w:rsidR="00AE7C60" w:rsidRDefault="00AE7C60" w:rsidP="003E0BA7">
      <w:pPr>
        <w:spacing w:line="200" w:lineRule="exact"/>
        <w:jc w:val="both"/>
      </w:pPr>
    </w:p>
    <w:p w14:paraId="5321A2A3" w14:textId="77777777" w:rsidR="00AE7C60" w:rsidRDefault="00A44FA3" w:rsidP="003E0BA7">
      <w:pPr>
        <w:pStyle w:val="Heading1"/>
        <w:jc w:val="both"/>
        <w:rPr>
          <w:rFonts w:eastAsia="Calibri Light"/>
        </w:rPr>
      </w:pPr>
      <w:bookmarkStart w:id="76" w:name="_Toc88586932"/>
      <w:r>
        <w:rPr>
          <w:rFonts w:eastAsia="Calibri Light"/>
          <w:spacing w:val="-1"/>
        </w:rPr>
        <w:t>11</w:t>
      </w:r>
      <w:r>
        <w:rPr>
          <w:rFonts w:eastAsia="Calibri Light"/>
        </w:rPr>
        <w:t>.</w:t>
      </w:r>
      <w:r>
        <w:rPr>
          <w:rFonts w:eastAsia="Calibri Light"/>
          <w:spacing w:val="4"/>
        </w:rPr>
        <w:t xml:space="preserve"> </w:t>
      </w:r>
      <w:r>
        <w:rPr>
          <w:rFonts w:eastAsia="Calibri Light"/>
        </w:rPr>
        <w:t>D</w:t>
      </w:r>
      <w:r>
        <w:rPr>
          <w:rFonts w:eastAsia="Calibri Light"/>
          <w:spacing w:val="1"/>
        </w:rPr>
        <w:t>e</w:t>
      </w:r>
      <w:r>
        <w:rPr>
          <w:rFonts w:eastAsia="Calibri Light"/>
        </w:rPr>
        <w:t>fin</w:t>
      </w:r>
      <w:r>
        <w:rPr>
          <w:rFonts w:eastAsia="Calibri Light"/>
          <w:spacing w:val="-1"/>
        </w:rPr>
        <w:t>i</w:t>
      </w:r>
      <w:r>
        <w:rPr>
          <w:rFonts w:eastAsia="Calibri Light"/>
        </w:rPr>
        <w:t>t</w:t>
      </w:r>
      <w:r>
        <w:rPr>
          <w:rFonts w:eastAsia="Calibri Light"/>
          <w:spacing w:val="2"/>
        </w:rPr>
        <w:t>i</w:t>
      </w:r>
      <w:r>
        <w:rPr>
          <w:rFonts w:eastAsia="Calibri Light"/>
        </w:rPr>
        <w:t>on</w:t>
      </w:r>
      <w:bookmarkEnd w:id="76"/>
    </w:p>
    <w:p w14:paraId="4C692699" w14:textId="77777777" w:rsidR="00AE7C60" w:rsidRDefault="00AE7C60" w:rsidP="003E0BA7">
      <w:pPr>
        <w:spacing w:line="200" w:lineRule="exact"/>
        <w:jc w:val="both"/>
      </w:pPr>
    </w:p>
    <w:p w14:paraId="78FA9E2F" w14:textId="77777777" w:rsidR="00AE7C60" w:rsidRDefault="00AE7C60" w:rsidP="003E0BA7">
      <w:pPr>
        <w:spacing w:before="11" w:line="220" w:lineRule="exact"/>
        <w:jc w:val="both"/>
        <w:rPr>
          <w:sz w:val="22"/>
          <w:szCs w:val="22"/>
        </w:rPr>
      </w:pPr>
    </w:p>
    <w:p w14:paraId="419372C6" w14:textId="77777777" w:rsidR="00AE7C60" w:rsidRDefault="00A44FA3" w:rsidP="003E0BA7">
      <w:pPr>
        <w:spacing w:line="257" w:lineRule="auto"/>
        <w:ind w:left="460" w:right="264" w:hanging="360"/>
        <w:jc w:val="both"/>
        <w:rPr>
          <w:sz w:val="24"/>
          <w:szCs w:val="24"/>
        </w:rPr>
      </w:pPr>
      <w:r>
        <w:rPr>
          <w:rFonts w:ascii="MS PGothic" w:eastAsia="MS PGothic" w:hAnsi="MS PGothic" w:cs="MS PGothic"/>
          <w:w w:val="78"/>
          <w:sz w:val="24"/>
          <w:szCs w:val="24"/>
        </w:rPr>
        <w:t xml:space="preserve">✓   </w:t>
      </w:r>
      <w:r>
        <w:rPr>
          <w:b/>
          <w:sz w:val="24"/>
          <w:szCs w:val="24"/>
        </w:rPr>
        <w:t>Li</w:t>
      </w:r>
      <w:r>
        <w:rPr>
          <w:b/>
          <w:spacing w:val="1"/>
          <w:sz w:val="24"/>
          <w:szCs w:val="24"/>
        </w:rPr>
        <w:t>qu</w:t>
      </w:r>
      <w:r>
        <w:rPr>
          <w:b/>
          <w:spacing w:val="-2"/>
          <w:sz w:val="24"/>
          <w:szCs w:val="24"/>
        </w:rPr>
        <w:t>i</w:t>
      </w:r>
      <w:r>
        <w:rPr>
          <w:b/>
          <w:spacing w:val="1"/>
          <w:sz w:val="24"/>
          <w:szCs w:val="24"/>
        </w:rPr>
        <w:t>d</w:t>
      </w:r>
      <w:r>
        <w:rPr>
          <w:b/>
          <w:sz w:val="24"/>
          <w:szCs w:val="24"/>
        </w:rPr>
        <w:t xml:space="preserve">ity: </w:t>
      </w:r>
      <w:r>
        <w:rPr>
          <w:sz w:val="24"/>
          <w:szCs w:val="24"/>
        </w:rPr>
        <w:t>Liquidi</w:t>
      </w:r>
      <w:r>
        <w:rPr>
          <w:spacing w:val="1"/>
          <w:sz w:val="24"/>
          <w:szCs w:val="24"/>
        </w:rPr>
        <w:t>t</w:t>
      </w:r>
      <w:r>
        <w:rPr>
          <w:sz w:val="24"/>
          <w:szCs w:val="24"/>
        </w:rPr>
        <w:t xml:space="preserve">y </w:t>
      </w:r>
      <w:r>
        <w:rPr>
          <w:spacing w:val="-2"/>
          <w:sz w:val="24"/>
          <w:szCs w:val="24"/>
        </w:rPr>
        <w:t>i</w:t>
      </w:r>
      <w:r>
        <w:rPr>
          <w:sz w:val="24"/>
          <w:szCs w:val="24"/>
        </w:rPr>
        <w:t xml:space="preserve">s </w:t>
      </w:r>
      <w:r>
        <w:rPr>
          <w:spacing w:val="-2"/>
          <w:sz w:val="24"/>
          <w:szCs w:val="24"/>
        </w:rPr>
        <w:t>t</w:t>
      </w:r>
      <w:r>
        <w:rPr>
          <w:sz w:val="24"/>
          <w:szCs w:val="24"/>
        </w:rPr>
        <w:t>he</w:t>
      </w:r>
      <w:r>
        <w:rPr>
          <w:spacing w:val="-1"/>
          <w:sz w:val="24"/>
          <w:szCs w:val="24"/>
        </w:rPr>
        <w:t xml:space="preserve"> </w:t>
      </w:r>
      <w:r>
        <w:rPr>
          <w:sz w:val="24"/>
          <w:szCs w:val="24"/>
        </w:rPr>
        <w:t>me</w:t>
      </w:r>
      <w:r>
        <w:rPr>
          <w:spacing w:val="-1"/>
          <w:sz w:val="24"/>
          <w:szCs w:val="24"/>
        </w:rPr>
        <w:t>a</w:t>
      </w:r>
      <w:r>
        <w:rPr>
          <w:sz w:val="24"/>
          <w:szCs w:val="24"/>
        </w:rPr>
        <w:t>su</w:t>
      </w:r>
      <w:r>
        <w:rPr>
          <w:spacing w:val="2"/>
          <w:sz w:val="24"/>
          <w:szCs w:val="24"/>
        </w:rPr>
        <w:t>r</w:t>
      </w:r>
      <w:r>
        <w:rPr>
          <w:sz w:val="24"/>
          <w:szCs w:val="24"/>
        </w:rPr>
        <w:t>e</w:t>
      </w:r>
      <w:r>
        <w:rPr>
          <w:spacing w:val="-1"/>
          <w:sz w:val="24"/>
          <w:szCs w:val="24"/>
        </w:rPr>
        <w:t xml:space="preserve"> </w:t>
      </w:r>
      <w:r>
        <w:rPr>
          <w:sz w:val="24"/>
          <w:szCs w:val="24"/>
        </w:rPr>
        <w:t>of h</w:t>
      </w:r>
      <w:r>
        <w:rPr>
          <w:spacing w:val="-1"/>
          <w:sz w:val="24"/>
          <w:szCs w:val="24"/>
        </w:rPr>
        <w:t>o</w:t>
      </w:r>
      <w:r>
        <w:rPr>
          <w:sz w:val="24"/>
          <w:szCs w:val="24"/>
        </w:rPr>
        <w:t>w qui</w:t>
      </w:r>
      <w:r>
        <w:rPr>
          <w:spacing w:val="-1"/>
          <w:sz w:val="24"/>
          <w:szCs w:val="24"/>
        </w:rPr>
        <w:t>c</w:t>
      </w:r>
      <w:r>
        <w:rPr>
          <w:spacing w:val="2"/>
          <w:sz w:val="24"/>
          <w:szCs w:val="24"/>
        </w:rPr>
        <w:t>k</w:t>
      </w:r>
      <w:r>
        <w:rPr>
          <w:sz w:val="24"/>
          <w:szCs w:val="24"/>
        </w:rPr>
        <w:t xml:space="preserve">ly and </w:t>
      </w:r>
      <w:r>
        <w:rPr>
          <w:spacing w:val="-1"/>
          <w:sz w:val="24"/>
          <w:szCs w:val="24"/>
        </w:rPr>
        <w:t>ea</w:t>
      </w:r>
      <w:r>
        <w:rPr>
          <w:sz w:val="24"/>
          <w:szCs w:val="24"/>
        </w:rPr>
        <w:t>si</w:t>
      </w:r>
      <w:r>
        <w:rPr>
          <w:spacing w:val="1"/>
          <w:sz w:val="24"/>
          <w:szCs w:val="24"/>
        </w:rPr>
        <w:t>l</w:t>
      </w:r>
      <w:r>
        <w:rPr>
          <w:sz w:val="24"/>
          <w:szCs w:val="24"/>
        </w:rPr>
        <w:t>y a</w:t>
      </w:r>
      <w:r>
        <w:rPr>
          <w:spacing w:val="-1"/>
          <w:sz w:val="24"/>
          <w:szCs w:val="24"/>
        </w:rPr>
        <w:t xml:space="preserve"> </w:t>
      </w:r>
      <w:r>
        <w:rPr>
          <w:spacing w:val="1"/>
          <w:sz w:val="24"/>
          <w:szCs w:val="24"/>
        </w:rPr>
        <w:t>c</w:t>
      </w:r>
      <w:r>
        <w:rPr>
          <w:sz w:val="24"/>
          <w:szCs w:val="24"/>
        </w:rPr>
        <w:t>rypto</w:t>
      </w:r>
      <w:r>
        <w:rPr>
          <w:spacing w:val="-1"/>
          <w:sz w:val="24"/>
          <w:szCs w:val="24"/>
        </w:rPr>
        <w:t>c</w:t>
      </w:r>
      <w:r>
        <w:rPr>
          <w:sz w:val="24"/>
          <w:szCs w:val="24"/>
        </w:rPr>
        <w:t>ur</w:t>
      </w:r>
      <w:r>
        <w:rPr>
          <w:spacing w:val="1"/>
          <w:sz w:val="24"/>
          <w:szCs w:val="24"/>
        </w:rPr>
        <w:t>r</w:t>
      </w:r>
      <w:r>
        <w:rPr>
          <w:spacing w:val="-1"/>
          <w:sz w:val="24"/>
          <w:szCs w:val="24"/>
        </w:rPr>
        <w:t>e</w:t>
      </w:r>
      <w:r>
        <w:rPr>
          <w:sz w:val="24"/>
          <w:szCs w:val="24"/>
        </w:rPr>
        <w:t>n</w:t>
      </w:r>
      <w:r>
        <w:rPr>
          <w:spacing w:val="-1"/>
          <w:sz w:val="24"/>
          <w:szCs w:val="24"/>
        </w:rPr>
        <w:t>c</w:t>
      </w:r>
      <w:r>
        <w:rPr>
          <w:sz w:val="24"/>
          <w:szCs w:val="24"/>
        </w:rPr>
        <w:t xml:space="preserve">y </w:t>
      </w:r>
      <w:r>
        <w:rPr>
          <w:spacing w:val="1"/>
          <w:sz w:val="24"/>
          <w:szCs w:val="24"/>
        </w:rPr>
        <w:t>c</w:t>
      </w:r>
      <w:r>
        <w:rPr>
          <w:spacing w:val="-1"/>
          <w:sz w:val="24"/>
          <w:szCs w:val="24"/>
        </w:rPr>
        <w:t>a</w:t>
      </w:r>
      <w:r>
        <w:rPr>
          <w:sz w:val="24"/>
          <w:szCs w:val="24"/>
        </w:rPr>
        <w:t xml:space="preserve">n be </w:t>
      </w:r>
      <w:r>
        <w:rPr>
          <w:spacing w:val="-1"/>
          <w:sz w:val="24"/>
          <w:szCs w:val="24"/>
        </w:rPr>
        <w:t>c</w:t>
      </w:r>
      <w:r>
        <w:rPr>
          <w:sz w:val="24"/>
          <w:szCs w:val="24"/>
        </w:rPr>
        <w:t>onv</w:t>
      </w:r>
      <w:r>
        <w:rPr>
          <w:spacing w:val="-1"/>
          <w:sz w:val="24"/>
          <w:szCs w:val="24"/>
        </w:rPr>
        <w:t>e</w:t>
      </w:r>
      <w:r>
        <w:rPr>
          <w:sz w:val="24"/>
          <w:szCs w:val="24"/>
        </w:rPr>
        <w:t>rt</w:t>
      </w:r>
      <w:r>
        <w:rPr>
          <w:spacing w:val="-1"/>
          <w:sz w:val="24"/>
          <w:szCs w:val="24"/>
        </w:rPr>
        <w:t>e</w:t>
      </w:r>
      <w:r>
        <w:rPr>
          <w:sz w:val="24"/>
          <w:szCs w:val="24"/>
        </w:rPr>
        <w:t>d in</w:t>
      </w:r>
      <w:r>
        <w:rPr>
          <w:spacing w:val="1"/>
          <w:sz w:val="24"/>
          <w:szCs w:val="24"/>
        </w:rPr>
        <w:t>t</w:t>
      </w:r>
      <w:r>
        <w:rPr>
          <w:sz w:val="24"/>
          <w:szCs w:val="24"/>
        </w:rPr>
        <w:t xml:space="preserve">o </w:t>
      </w:r>
      <w:r>
        <w:rPr>
          <w:spacing w:val="1"/>
          <w:sz w:val="24"/>
          <w:szCs w:val="24"/>
        </w:rPr>
        <w:t>c</w:t>
      </w:r>
      <w:r>
        <w:rPr>
          <w:spacing w:val="-1"/>
          <w:sz w:val="24"/>
          <w:szCs w:val="24"/>
        </w:rPr>
        <w:t>a</w:t>
      </w:r>
      <w:r>
        <w:rPr>
          <w:sz w:val="24"/>
          <w:szCs w:val="24"/>
        </w:rPr>
        <w:t xml:space="preserve">sh, without </w:t>
      </w:r>
      <w:r>
        <w:rPr>
          <w:spacing w:val="1"/>
          <w:sz w:val="24"/>
          <w:szCs w:val="24"/>
        </w:rPr>
        <w:t>i</w:t>
      </w:r>
      <w:r>
        <w:rPr>
          <w:sz w:val="24"/>
          <w:szCs w:val="24"/>
        </w:rPr>
        <w:t>mpa</w:t>
      </w:r>
      <w:r>
        <w:rPr>
          <w:spacing w:val="-1"/>
          <w:sz w:val="24"/>
          <w:szCs w:val="24"/>
        </w:rPr>
        <w:t>c</w:t>
      </w:r>
      <w:r>
        <w:rPr>
          <w:sz w:val="24"/>
          <w:szCs w:val="24"/>
        </w:rPr>
        <w:t>t</w:t>
      </w:r>
      <w:r>
        <w:rPr>
          <w:spacing w:val="1"/>
          <w:sz w:val="24"/>
          <w:szCs w:val="24"/>
        </w:rPr>
        <w:t>i</w:t>
      </w:r>
      <w:r>
        <w:rPr>
          <w:sz w:val="24"/>
          <w:szCs w:val="24"/>
        </w:rPr>
        <w:t>ng the m</w:t>
      </w:r>
      <w:r>
        <w:rPr>
          <w:spacing w:val="-1"/>
          <w:sz w:val="24"/>
          <w:szCs w:val="24"/>
        </w:rPr>
        <w:t>a</w:t>
      </w:r>
      <w:r>
        <w:rPr>
          <w:sz w:val="24"/>
          <w:szCs w:val="24"/>
        </w:rPr>
        <w:t>rk</w:t>
      </w:r>
      <w:r>
        <w:rPr>
          <w:spacing w:val="-2"/>
          <w:sz w:val="24"/>
          <w:szCs w:val="24"/>
        </w:rPr>
        <w:t>e</w:t>
      </w:r>
      <w:r>
        <w:rPr>
          <w:sz w:val="24"/>
          <w:szCs w:val="24"/>
        </w:rPr>
        <w:t>t</w:t>
      </w:r>
      <w:r>
        <w:rPr>
          <w:spacing w:val="3"/>
          <w:sz w:val="24"/>
          <w:szCs w:val="24"/>
        </w:rPr>
        <w:t xml:space="preserve"> </w:t>
      </w:r>
      <w:r>
        <w:rPr>
          <w:sz w:val="24"/>
          <w:szCs w:val="24"/>
        </w:rPr>
        <w:t>pri</w:t>
      </w:r>
      <w:r>
        <w:rPr>
          <w:spacing w:val="-1"/>
          <w:sz w:val="24"/>
          <w:szCs w:val="24"/>
        </w:rPr>
        <w:t>ce</w:t>
      </w:r>
      <w:r>
        <w:rPr>
          <w:sz w:val="24"/>
          <w:szCs w:val="24"/>
        </w:rPr>
        <w:t>. Liquidi</w:t>
      </w:r>
      <w:r>
        <w:rPr>
          <w:spacing w:val="1"/>
          <w:sz w:val="24"/>
          <w:szCs w:val="24"/>
        </w:rPr>
        <w:t>t</w:t>
      </w:r>
      <w:r>
        <w:rPr>
          <w:sz w:val="24"/>
          <w:szCs w:val="24"/>
        </w:rPr>
        <w:t xml:space="preserve">y is </w:t>
      </w:r>
      <w:r>
        <w:rPr>
          <w:spacing w:val="1"/>
          <w:sz w:val="24"/>
          <w:szCs w:val="24"/>
        </w:rPr>
        <w:t>i</w:t>
      </w:r>
      <w:r>
        <w:rPr>
          <w:sz w:val="24"/>
          <w:szCs w:val="24"/>
        </w:rPr>
        <w:t>mport</w:t>
      </w:r>
      <w:r>
        <w:rPr>
          <w:spacing w:val="-1"/>
          <w:sz w:val="24"/>
          <w:szCs w:val="24"/>
        </w:rPr>
        <w:t>a</w:t>
      </w:r>
      <w:r>
        <w:rPr>
          <w:sz w:val="24"/>
          <w:szCs w:val="24"/>
        </w:rPr>
        <w:t>nt be</w:t>
      </w:r>
      <w:r>
        <w:rPr>
          <w:spacing w:val="-1"/>
          <w:sz w:val="24"/>
          <w:szCs w:val="24"/>
        </w:rPr>
        <w:t>ca</w:t>
      </w:r>
      <w:r>
        <w:rPr>
          <w:sz w:val="24"/>
          <w:szCs w:val="24"/>
        </w:rPr>
        <w:t>use</w:t>
      </w:r>
      <w:r>
        <w:rPr>
          <w:spacing w:val="-1"/>
          <w:sz w:val="24"/>
          <w:szCs w:val="24"/>
        </w:rPr>
        <w:t xml:space="preserve"> </w:t>
      </w:r>
      <w:r>
        <w:rPr>
          <w:sz w:val="24"/>
          <w:szCs w:val="24"/>
        </w:rPr>
        <w:t xml:space="preserve">it brings </w:t>
      </w:r>
      <w:r>
        <w:rPr>
          <w:spacing w:val="-1"/>
          <w:sz w:val="24"/>
          <w:szCs w:val="24"/>
        </w:rPr>
        <w:t>a</w:t>
      </w:r>
      <w:r>
        <w:rPr>
          <w:sz w:val="24"/>
          <w:szCs w:val="24"/>
        </w:rPr>
        <w:t>bout better</w:t>
      </w:r>
      <w:r>
        <w:rPr>
          <w:spacing w:val="-1"/>
          <w:sz w:val="24"/>
          <w:szCs w:val="24"/>
        </w:rPr>
        <w:t xml:space="preserve"> </w:t>
      </w:r>
      <w:r>
        <w:rPr>
          <w:sz w:val="24"/>
          <w:szCs w:val="24"/>
        </w:rPr>
        <w:t>pri</w:t>
      </w:r>
      <w:r>
        <w:rPr>
          <w:spacing w:val="-1"/>
          <w:sz w:val="24"/>
          <w:szCs w:val="24"/>
        </w:rPr>
        <w:t>c</w:t>
      </w:r>
      <w:r>
        <w:rPr>
          <w:sz w:val="24"/>
          <w:szCs w:val="24"/>
        </w:rPr>
        <w:t>i</w:t>
      </w:r>
      <w:r>
        <w:rPr>
          <w:spacing w:val="3"/>
          <w:sz w:val="24"/>
          <w:szCs w:val="24"/>
        </w:rPr>
        <w:t>n</w:t>
      </w:r>
      <w:r>
        <w:rPr>
          <w:sz w:val="24"/>
          <w:szCs w:val="24"/>
        </w:rPr>
        <w:t>g, f</w:t>
      </w:r>
      <w:r>
        <w:rPr>
          <w:spacing w:val="-2"/>
          <w:sz w:val="24"/>
          <w:szCs w:val="24"/>
        </w:rPr>
        <w:t>a</w:t>
      </w:r>
      <w:r>
        <w:rPr>
          <w:sz w:val="24"/>
          <w:szCs w:val="24"/>
        </w:rPr>
        <w:t>ster</w:t>
      </w:r>
      <w:r>
        <w:rPr>
          <w:spacing w:val="-1"/>
          <w:sz w:val="24"/>
          <w:szCs w:val="24"/>
        </w:rPr>
        <w:t xml:space="preserve"> </w:t>
      </w:r>
      <w:r>
        <w:rPr>
          <w:sz w:val="24"/>
          <w:szCs w:val="24"/>
        </w:rPr>
        <w:t>t</w:t>
      </w:r>
      <w:r>
        <w:rPr>
          <w:spacing w:val="2"/>
          <w:sz w:val="24"/>
          <w:szCs w:val="24"/>
        </w:rPr>
        <w: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 t</w:t>
      </w:r>
      <w:r>
        <w:rPr>
          <w:spacing w:val="1"/>
          <w:sz w:val="24"/>
          <w:szCs w:val="24"/>
        </w:rPr>
        <w:t>i</w:t>
      </w:r>
      <w:r>
        <w:rPr>
          <w:sz w:val="24"/>
          <w:szCs w:val="24"/>
        </w:rPr>
        <w:t>m</w:t>
      </w:r>
      <w:r>
        <w:rPr>
          <w:spacing w:val="2"/>
          <w:sz w:val="24"/>
          <w:szCs w:val="24"/>
        </w:rPr>
        <w:t>es</w:t>
      </w:r>
      <w:r>
        <w:rPr>
          <w:sz w:val="24"/>
          <w:szCs w:val="24"/>
        </w:rPr>
        <w:t xml:space="preserve">, </w:t>
      </w:r>
      <w:r>
        <w:rPr>
          <w:spacing w:val="-1"/>
          <w:sz w:val="24"/>
          <w:szCs w:val="24"/>
        </w:rPr>
        <w:t>a</w:t>
      </w:r>
      <w:r>
        <w:rPr>
          <w:sz w:val="24"/>
          <w:szCs w:val="24"/>
        </w:rPr>
        <w:t>nd inc</w:t>
      </w:r>
      <w:r>
        <w:rPr>
          <w:spacing w:val="-1"/>
          <w:sz w:val="24"/>
          <w:szCs w:val="24"/>
        </w:rPr>
        <w:t>r</w:t>
      </w:r>
      <w:r>
        <w:rPr>
          <w:spacing w:val="1"/>
          <w:sz w:val="24"/>
          <w:szCs w:val="24"/>
        </w:rPr>
        <w:t>e</w:t>
      </w:r>
      <w:r>
        <w:rPr>
          <w:spacing w:val="-1"/>
          <w:sz w:val="24"/>
          <w:szCs w:val="24"/>
        </w:rPr>
        <w:t>a</w:t>
      </w:r>
      <w:r>
        <w:rPr>
          <w:sz w:val="24"/>
          <w:szCs w:val="24"/>
        </w:rPr>
        <w:t>s</w:t>
      </w:r>
      <w:r>
        <w:rPr>
          <w:spacing w:val="-1"/>
          <w:sz w:val="24"/>
          <w:szCs w:val="24"/>
        </w:rPr>
        <w:t>e</w:t>
      </w:r>
      <w:r>
        <w:rPr>
          <w:sz w:val="24"/>
          <w:szCs w:val="24"/>
        </w:rPr>
        <w:t xml:space="preserve">d </w:t>
      </w:r>
      <w:r>
        <w:rPr>
          <w:spacing w:val="1"/>
          <w:sz w:val="24"/>
          <w:szCs w:val="24"/>
        </w:rPr>
        <w:t>a</w:t>
      </w:r>
      <w:r>
        <w:rPr>
          <w:spacing w:val="-1"/>
          <w:sz w:val="24"/>
          <w:szCs w:val="24"/>
        </w:rPr>
        <w:t>cc</w:t>
      </w:r>
      <w:r>
        <w:rPr>
          <w:sz w:val="24"/>
          <w:szCs w:val="24"/>
        </w:rPr>
        <w:t>u</w:t>
      </w:r>
      <w:r>
        <w:rPr>
          <w:spacing w:val="1"/>
          <w:sz w:val="24"/>
          <w:szCs w:val="24"/>
        </w:rPr>
        <w:t>r</w:t>
      </w:r>
      <w:r>
        <w:rPr>
          <w:spacing w:val="-1"/>
          <w:sz w:val="24"/>
          <w:szCs w:val="24"/>
        </w:rPr>
        <w:t>ac</w:t>
      </w:r>
      <w:r>
        <w:rPr>
          <w:sz w:val="24"/>
          <w:szCs w:val="24"/>
        </w:rPr>
        <w:t>y</w:t>
      </w:r>
      <w:r>
        <w:rPr>
          <w:spacing w:val="2"/>
          <w:sz w:val="24"/>
          <w:szCs w:val="24"/>
        </w:rPr>
        <w:t xml:space="preserve"> </w:t>
      </w:r>
      <w:r>
        <w:rPr>
          <w:sz w:val="24"/>
          <w:szCs w:val="24"/>
        </w:rPr>
        <w:t>for</w:t>
      </w:r>
      <w:r>
        <w:rPr>
          <w:spacing w:val="-1"/>
          <w:sz w:val="24"/>
          <w:szCs w:val="24"/>
        </w:rPr>
        <w:t xml:space="preserve"> </w:t>
      </w:r>
      <w:r>
        <w:rPr>
          <w:sz w:val="24"/>
          <w:szCs w:val="24"/>
        </w:rPr>
        <w:t>te</w:t>
      </w:r>
      <w:r>
        <w:rPr>
          <w:spacing w:val="-1"/>
          <w:sz w:val="24"/>
          <w:szCs w:val="24"/>
        </w:rPr>
        <w:t>c</w:t>
      </w:r>
      <w:r>
        <w:rPr>
          <w:sz w:val="24"/>
          <w:szCs w:val="24"/>
        </w:rPr>
        <w:t>hni</w:t>
      </w:r>
      <w:r>
        <w:rPr>
          <w:spacing w:val="4"/>
          <w:sz w:val="24"/>
          <w:szCs w:val="24"/>
        </w:rPr>
        <w:t>c</w:t>
      </w:r>
      <w:r>
        <w:rPr>
          <w:spacing w:val="-1"/>
          <w:sz w:val="24"/>
          <w:szCs w:val="24"/>
        </w:rPr>
        <w:t>a</w:t>
      </w:r>
      <w:r>
        <w:rPr>
          <w:sz w:val="24"/>
          <w:szCs w:val="24"/>
        </w:rPr>
        <w:t xml:space="preserve">l </w:t>
      </w:r>
      <w:r>
        <w:rPr>
          <w:spacing w:val="-1"/>
          <w:sz w:val="24"/>
          <w:szCs w:val="24"/>
        </w:rPr>
        <w:t>a</w:t>
      </w:r>
      <w:r>
        <w:rPr>
          <w:sz w:val="24"/>
          <w:szCs w:val="24"/>
        </w:rPr>
        <w:t>n</w:t>
      </w:r>
      <w:r>
        <w:rPr>
          <w:spacing w:val="-1"/>
          <w:sz w:val="24"/>
          <w:szCs w:val="24"/>
        </w:rPr>
        <w:t>a</w:t>
      </w:r>
      <w:r>
        <w:rPr>
          <w:sz w:val="24"/>
          <w:szCs w:val="24"/>
        </w:rPr>
        <w:t>lys</w:t>
      </w:r>
      <w:r>
        <w:rPr>
          <w:spacing w:val="1"/>
          <w:sz w:val="24"/>
          <w:szCs w:val="24"/>
        </w:rPr>
        <w:t>i</w:t>
      </w:r>
      <w:r>
        <w:rPr>
          <w:sz w:val="24"/>
          <w:szCs w:val="24"/>
        </w:rPr>
        <w:t>s.</w:t>
      </w:r>
    </w:p>
    <w:p w14:paraId="50A6FFF4" w14:textId="77777777" w:rsidR="00AE7C60" w:rsidRDefault="00A44FA3" w:rsidP="003E0BA7">
      <w:pPr>
        <w:spacing w:line="280" w:lineRule="exact"/>
        <w:ind w:left="100"/>
        <w:jc w:val="both"/>
        <w:rPr>
          <w:sz w:val="24"/>
          <w:szCs w:val="24"/>
        </w:rPr>
      </w:pPr>
      <w:r>
        <w:rPr>
          <w:rFonts w:ascii="MS PGothic" w:eastAsia="MS PGothic" w:hAnsi="MS PGothic" w:cs="MS PGothic"/>
          <w:w w:val="78"/>
          <w:sz w:val="24"/>
          <w:szCs w:val="24"/>
        </w:rPr>
        <w:t xml:space="preserve">✓   </w:t>
      </w:r>
      <w:r>
        <w:rPr>
          <w:b/>
          <w:sz w:val="24"/>
          <w:szCs w:val="24"/>
        </w:rPr>
        <w:t>C</w:t>
      </w:r>
      <w:r>
        <w:rPr>
          <w:b/>
          <w:spacing w:val="-1"/>
          <w:sz w:val="24"/>
          <w:szCs w:val="24"/>
        </w:rPr>
        <w:t>P</w:t>
      </w:r>
      <w:r>
        <w:rPr>
          <w:b/>
          <w:sz w:val="24"/>
          <w:szCs w:val="24"/>
        </w:rPr>
        <w:t xml:space="preserve">G: </w:t>
      </w:r>
      <w:r>
        <w:rPr>
          <w:sz w:val="24"/>
          <w:szCs w:val="24"/>
        </w:rPr>
        <w:t xml:space="preserve">A </w:t>
      </w:r>
      <w:r>
        <w:rPr>
          <w:spacing w:val="-1"/>
          <w:sz w:val="24"/>
          <w:szCs w:val="24"/>
        </w:rPr>
        <w:t>c</w:t>
      </w:r>
      <w:r>
        <w:rPr>
          <w:sz w:val="24"/>
          <w:szCs w:val="24"/>
        </w:rPr>
        <w:t xml:space="preserve">rypto </w:t>
      </w:r>
      <w:r>
        <w:rPr>
          <w:spacing w:val="2"/>
          <w:sz w:val="24"/>
          <w:szCs w:val="24"/>
        </w:rPr>
        <w:t>p</w:t>
      </w:r>
      <w:r>
        <w:rPr>
          <w:spacing w:val="-1"/>
          <w:sz w:val="24"/>
          <w:szCs w:val="24"/>
        </w:rPr>
        <w:t>a</w:t>
      </w:r>
      <w:r>
        <w:rPr>
          <w:sz w:val="24"/>
          <w:szCs w:val="24"/>
        </w:rPr>
        <w:t>yment g</w:t>
      </w:r>
      <w:r>
        <w:rPr>
          <w:spacing w:val="-1"/>
          <w:sz w:val="24"/>
          <w:szCs w:val="24"/>
        </w:rPr>
        <w:t>a</w:t>
      </w:r>
      <w:r>
        <w:rPr>
          <w:sz w:val="24"/>
          <w:szCs w:val="24"/>
        </w:rPr>
        <w:t>te</w:t>
      </w:r>
      <w:r>
        <w:rPr>
          <w:spacing w:val="-1"/>
          <w:sz w:val="24"/>
          <w:szCs w:val="24"/>
        </w:rPr>
        <w:t>wa</w:t>
      </w:r>
      <w:r>
        <w:rPr>
          <w:sz w:val="24"/>
          <w:szCs w:val="24"/>
        </w:rPr>
        <w:t>y is a pl</w:t>
      </w:r>
      <w:r>
        <w:rPr>
          <w:spacing w:val="-1"/>
          <w:sz w:val="24"/>
          <w:szCs w:val="24"/>
        </w:rPr>
        <w:t>a</w:t>
      </w:r>
      <w:r>
        <w:rPr>
          <w:spacing w:val="3"/>
          <w:sz w:val="24"/>
          <w:szCs w:val="24"/>
        </w:rPr>
        <w:t>t</w:t>
      </w:r>
      <w:r>
        <w:rPr>
          <w:sz w:val="24"/>
          <w:szCs w:val="24"/>
        </w:rPr>
        <w:t>fo</w:t>
      </w:r>
      <w:r>
        <w:rPr>
          <w:spacing w:val="-1"/>
          <w:sz w:val="24"/>
          <w:szCs w:val="24"/>
        </w:rPr>
        <w:t>r</w:t>
      </w:r>
      <w:r>
        <w:rPr>
          <w:sz w:val="24"/>
          <w:szCs w:val="24"/>
        </w:rPr>
        <w:t>m for</w:t>
      </w:r>
      <w:r>
        <w:rPr>
          <w:spacing w:val="1"/>
          <w:sz w:val="24"/>
          <w:szCs w:val="24"/>
        </w:rPr>
        <w:t xml:space="preserve"> </w:t>
      </w:r>
      <w:r>
        <w:rPr>
          <w:sz w:val="24"/>
          <w:szCs w:val="24"/>
        </w:rPr>
        <w:t>onl</w:t>
      </w:r>
      <w:r>
        <w:rPr>
          <w:spacing w:val="1"/>
          <w:sz w:val="24"/>
          <w:szCs w:val="24"/>
        </w:rPr>
        <w:t>i</w:t>
      </w:r>
      <w:r>
        <w:rPr>
          <w:sz w:val="24"/>
          <w:szCs w:val="24"/>
        </w:rPr>
        <w:t>ne</w:t>
      </w:r>
      <w:r>
        <w:rPr>
          <w:spacing w:val="-1"/>
          <w:sz w:val="24"/>
          <w:szCs w:val="24"/>
        </w:rPr>
        <w:t xml:space="preserve"> </w:t>
      </w:r>
      <w:r>
        <w:rPr>
          <w:sz w:val="24"/>
          <w:szCs w:val="24"/>
        </w:rPr>
        <w:t>tr</w:t>
      </w:r>
      <w:r>
        <w:rPr>
          <w:spacing w:val="-1"/>
          <w:sz w:val="24"/>
          <w:szCs w:val="24"/>
        </w:rPr>
        <w:t>a</w:t>
      </w:r>
      <w:r>
        <w:rPr>
          <w:sz w:val="24"/>
          <w:szCs w:val="24"/>
        </w:rPr>
        <w:t>ns</w:t>
      </w:r>
      <w:r>
        <w:rPr>
          <w:spacing w:val="-1"/>
          <w:sz w:val="24"/>
          <w:szCs w:val="24"/>
        </w:rPr>
        <w:t>ac</w:t>
      </w:r>
      <w:r>
        <w:rPr>
          <w:sz w:val="24"/>
          <w:szCs w:val="24"/>
        </w:rPr>
        <w:t>t</w:t>
      </w:r>
      <w:r>
        <w:rPr>
          <w:spacing w:val="1"/>
          <w:sz w:val="24"/>
          <w:szCs w:val="24"/>
        </w:rPr>
        <w:t>i</w:t>
      </w:r>
      <w:r>
        <w:rPr>
          <w:sz w:val="24"/>
          <w:szCs w:val="24"/>
        </w:rPr>
        <w:t>ons th</w:t>
      </w:r>
      <w:r>
        <w:rPr>
          <w:spacing w:val="-1"/>
          <w:sz w:val="24"/>
          <w:szCs w:val="24"/>
        </w:rPr>
        <w:t>a</w:t>
      </w:r>
      <w:r>
        <w:rPr>
          <w:sz w:val="24"/>
          <w:szCs w:val="24"/>
        </w:rPr>
        <w:t>t</w:t>
      </w:r>
      <w:r>
        <w:rPr>
          <w:spacing w:val="3"/>
          <w:sz w:val="24"/>
          <w:szCs w:val="24"/>
        </w:rPr>
        <w:t xml:space="preserve"> </w:t>
      </w:r>
      <w:r>
        <w:rPr>
          <w:sz w:val="24"/>
          <w:szCs w:val="24"/>
        </w:rPr>
        <w:t>h</w:t>
      </w:r>
      <w:r>
        <w:rPr>
          <w:spacing w:val="-1"/>
          <w:sz w:val="24"/>
          <w:szCs w:val="24"/>
        </w:rPr>
        <w:t>e</w:t>
      </w:r>
      <w:r>
        <w:rPr>
          <w:sz w:val="24"/>
          <w:szCs w:val="24"/>
        </w:rPr>
        <w:t>lps comp</w:t>
      </w:r>
      <w:r>
        <w:rPr>
          <w:spacing w:val="-1"/>
          <w:sz w:val="24"/>
          <w:szCs w:val="24"/>
        </w:rPr>
        <w:t>a</w:t>
      </w:r>
      <w:r>
        <w:rPr>
          <w:sz w:val="24"/>
          <w:szCs w:val="24"/>
        </w:rPr>
        <w:t>nies</w:t>
      </w:r>
    </w:p>
    <w:p w14:paraId="31B60E4E" w14:textId="77777777" w:rsidR="00AE7C60" w:rsidRDefault="00A44FA3" w:rsidP="003E0BA7">
      <w:pPr>
        <w:spacing w:before="21"/>
        <w:ind w:left="460"/>
        <w:jc w:val="both"/>
        <w:rPr>
          <w:sz w:val="24"/>
          <w:szCs w:val="24"/>
        </w:rPr>
      </w:pPr>
      <w:r>
        <w:rPr>
          <w:spacing w:val="-1"/>
          <w:sz w:val="24"/>
          <w:szCs w:val="24"/>
        </w:rPr>
        <w:t>ac</w:t>
      </w:r>
      <w:r>
        <w:rPr>
          <w:spacing w:val="1"/>
          <w:sz w:val="24"/>
          <w:szCs w:val="24"/>
        </w:rPr>
        <w:t>c</w:t>
      </w:r>
      <w:r>
        <w:rPr>
          <w:spacing w:val="-1"/>
          <w:sz w:val="24"/>
          <w:szCs w:val="24"/>
        </w:rPr>
        <w:t>e</w:t>
      </w:r>
      <w:r>
        <w:rPr>
          <w:sz w:val="24"/>
          <w:szCs w:val="24"/>
        </w:rPr>
        <w:t>pt paym</w:t>
      </w:r>
      <w:r>
        <w:rPr>
          <w:spacing w:val="-1"/>
          <w:sz w:val="24"/>
          <w:szCs w:val="24"/>
        </w:rPr>
        <w:t>e</w:t>
      </w:r>
      <w:r>
        <w:rPr>
          <w:sz w:val="24"/>
          <w:szCs w:val="24"/>
        </w:rPr>
        <w:t xml:space="preserve">nts </w:t>
      </w:r>
      <w:r>
        <w:rPr>
          <w:spacing w:val="1"/>
          <w:sz w:val="24"/>
          <w:szCs w:val="24"/>
        </w:rPr>
        <w:t>i</w:t>
      </w:r>
      <w:r>
        <w:rPr>
          <w:sz w:val="24"/>
          <w:szCs w:val="24"/>
        </w:rPr>
        <w:t xml:space="preserve">n </w:t>
      </w:r>
      <w:r>
        <w:rPr>
          <w:spacing w:val="-1"/>
          <w:sz w:val="24"/>
          <w:szCs w:val="24"/>
        </w:rPr>
        <w:t>c</w:t>
      </w:r>
      <w:r>
        <w:rPr>
          <w:sz w:val="24"/>
          <w:szCs w:val="24"/>
        </w:rPr>
        <w:t>ryp</w:t>
      </w:r>
      <w:r>
        <w:rPr>
          <w:spacing w:val="2"/>
          <w:sz w:val="24"/>
          <w:szCs w:val="24"/>
        </w:rPr>
        <w:t>t</w:t>
      </w:r>
      <w:r>
        <w:rPr>
          <w:sz w:val="24"/>
          <w:szCs w:val="24"/>
        </w:rPr>
        <w:t>o</w:t>
      </w:r>
      <w:r>
        <w:rPr>
          <w:spacing w:val="-1"/>
          <w:sz w:val="24"/>
          <w:szCs w:val="24"/>
        </w:rPr>
        <w:t>c</w:t>
      </w:r>
      <w:r>
        <w:rPr>
          <w:sz w:val="24"/>
          <w:szCs w:val="24"/>
        </w:rPr>
        <w:t>ur</w:t>
      </w:r>
      <w:r>
        <w:rPr>
          <w:spacing w:val="-1"/>
          <w:sz w:val="24"/>
          <w:szCs w:val="24"/>
        </w:rPr>
        <w:t>re</w:t>
      </w:r>
      <w:r>
        <w:rPr>
          <w:spacing w:val="2"/>
          <w:sz w:val="24"/>
          <w:szCs w:val="24"/>
        </w:rPr>
        <w:t>n</w:t>
      </w:r>
      <w:r>
        <w:rPr>
          <w:spacing w:val="-1"/>
          <w:sz w:val="24"/>
          <w:szCs w:val="24"/>
        </w:rPr>
        <w:t>c</w:t>
      </w:r>
      <w:r>
        <w:rPr>
          <w:sz w:val="24"/>
          <w:szCs w:val="24"/>
        </w:rPr>
        <w:t>ies.</w:t>
      </w:r>
    </w:p>
    <w:p w14:paraId="304F97EF" w14:textId="77777777" w:rsidR="00AE7C60" w:rsidRDefault="00A44FA3" w:rsidP="003E0BA7">
      <w:pPr>
        <w:spacing w:before="7" w:line="280" w:lineRule="exact"/>
        <w:ind w:left="460" w:right="197" w:hanging="360"/>
        <w:jc w:val="both"/>
        <w:rPr>
          <w:sz w:val="24"/>
          <w:szCs w:val="24"/>
        </w:rPr>
      </w:pPr>
      <w:r>
        <w:rPr>
          <w:rFonts w:ascii="MS PGothic" w:eastAsia="MS PGothic" w:hAnsi="MS PGothic" w:cs="MS PGothic"/>
          <w:w w:val="78"/>
          <w:sz w:val="24"/>
          <w:szCs w:val="24"/>
        </w:rPr>
        <w:t xml:space="preserve">✓   </w:t>
      </w:r>
      <w:r>
        <w:rPr>
          <w:b/>
          <w:spacing w:val="1"/>
          <w:sz w:val="24"/>
          <w:szCs w:val="24"/>
        </w:rPr>
        <w:t>S</w:t>
      </w:r>
      <w:r>
        <w:rPr>
          <w:b/>
          <w:spacing w:val="-1"/>
          <w:sz w:val="24"/>
          <w:szCs w:val="24"/>
        </w:rPr>
        <w:t>ec</w:t>
      </w:r>
      <w:r>
        <w:rPr>
          <w:b/>
          <w:spacing w:val="1"/>
          <w:sz w:val="24"/>
          <w:szCs w:val="24"/>
        </w:rPr>
        <w:t>u</w:t>
      </w:r>
      <w:r>
        <w:rPr>
          <w:b/>
          <w:spacing w:val="-1"/>
          <w:sz w:val="24"/>
          <w:szCs w:val="24"/>
        </w:rPr>
        <w:t>r</w:t>
      </w:r>
      <w:r>
        <w:rPr>
          <w:b/>
          <w:sz w:val="24"/>
          <w:szCs w:val="24"/>
        </w:rPr>
        <w:t xml:space="preserve">ity </w:t>
      </w:r>
      <w:r>
        <w:rPr>
          <w:b/>
          <w:spacing w:val="-1"/>
          <w:sz w:val="24"/>
          <w:szCs w:val="24"/>
        </w:rPr>
        <w:t>t</w:t>
      </w:r>
      <w:r>
        <w:rPr>
          <w:b/>
          <w:sz w:val="24"/>
          <w:szCs w:val="24"/>
        </w:rPr>
        <w:t>o</w:t>
      </w:r>
      <w:r>
        <w:rPr>
          <w:b/>
          <w:spacing w:val="1"/>
          <w:sz w:val="24"/>
          <w:szCs w:val="24"/>
        </w:rPr>
        <w:t>k</w:t>
      </w:r>
      <w:r>
        <w:rPr>
          <w:b/>
          <w:spacing w:val="-1"/>
          <w:sz w:val="24"/>
          <w:szCs w:val="24"/>
        </w:rPr>
        <w:t>e</w:t>
      </w:r>
      <w:r>
        <w:rPr>
          <w:b/>
          <w:spacing w:val="1"/>
          <w:sz w:val="24"/>
          <w:szCs w:val="24"/>
        </w:rPr>
        <w:t>n</w:t>
      </w:r>
      <w:r>
        <w:rPr>
          <w:b/>
          <w:sz w:val="24"/>
          <w:szCs w:val="24"/>
        </w:rPr>
        <w:t xml:space="preserve">: </w:t>
      </w:r>
      <w:r>
        <w:rPr>
          <w:sz w:val="24"/>
          <w:szCs w:val="24"/>
        </w:rPr>
        <w:t>A s</w:t>
      </w:r>
      <w:r>
        <w:rPr>
          <w:spacing w:val="1"/>
          <w:sz w:val="24"/>
          <w:szCs w:val="24"/>
        </w:rPr>
        <w:t>e</w:t>
      </w:r>
      <w:r>
        <w:rPr>
          <w:spacing w:val="-1"/>
          <w:sz w:val="24"/>
          <w:szCs w:val="24"/>
        </w:rPr>
        <w:t>c</w:t>
      </w:r>
      <w:r>
        <w:rPr>
          <w:sz w:val="24"/>
          <w:szCs w:val="24"/>
        </w:rPr>
        <w:t>ur</w:t>
      </w:r>
      <w:r>
        <w:rPr>
          <w:spacing w:val="2"/>
          <w:sz w:val="24"/>
          <w:szCs w:val="24"/>
        </w:rPr>
        <w:t>i</w:t>
      </w:r>
      <w:r>
        <w:rPr>
          <w:sz w:val="24"/>
          <w:szCs w:val="24"/>
        </w:rPr>
        <w:t xml:space="preserve">ty </w:t>
      </w:r>
      <w:r>
        <w:rPr>
          <w:spacing w:val="1"/>
          <w:sz w:val="24"/>
          <w:szCs w:val="24"/>
        </w:rPr>
        <w:t>t</w:t>
      </w:r>
      <w:r>
        <w:rPr>
          <w:sz w:val="24"/>
          <w:szCs w:val="24"/>
        </w:rPr>
        <w:t>ok</w:t>
      </w:r>
      <w:r>
        <w:rPr>
          <w:spacing w:val="-1"/>
          <w:sz w:val="24"/>
          <w:szCs w:val="24"/>
        </w:rPr>
        <w:t>e</w:t>
      </w:r>
      <w:r>
        <w:rPr>
          <w:sz w:val="24"/>
          <w:szCs w:val="24"/>
        </w:rPr>
        <w:t>n, r</w:t>
      </w:r>
      <w:r>
        <w:rPr>
          <w:spacing w:val="-2"/>
          <w:sz w:val="24"/>
          <w:szCs w:val="24"/>
        </w:rPr>
        <w:t>e</w:t>
      </w:r>
      <w:r>
        <w:rPr>
          <w:sz w:val="24"/>
          <w:szCs w:val="24"/>
        </w:rPr>
        <w:t>pr</w:t>
      </w:r>
      <w:r>
        <w:rPr>
          <w:spacing w:val="-2"/>
          <w:sz w:val="24"/>
          <w:szCs w:val="24"/>
        </w:rPr>
        <w:t>e</w:t>
      </w:r>
      <w:r>
        <w:rPr>
          <w:spacing w:val="2"/>
          <w:sz w:val="24"/>
          <w:szCs w:val="24"/>
        </w:rPr>
        <w:t>s</w:t>
      </w:r>
      <w:r>
        <w:rPr>
          <w:spacing w:val="-1"/>
          <w:sz w:val="24"/>
          <w:szCs w:val="24"/>
        </w:rPr>
        <w:t>e</w:t>
      </w:r>
      <w:r>
        <w:rPr>
          <w:sz w:val="24"/>
          <w:szCs w:val="24"/>
        </w:rPr>
        <w:t xml:space="preserve">nts an </w:t>
      </w:r>
      <w:r>
        <w:rPr>
          <w:spacing w:val="2"/>
          <w:sz w:val="24"/>
          <w:szCs w:val="24"/>
        </w:rPr>
        <w:t>o</w:t>
      </w:r>
      <w:r>
        <w:rPr>
          <w:sz w:val="24"/>
          <w:szCs w:val="24"/>
        </w:rPr>
        <w:t>wn</w:t>
      </w:r>
      <w:r>
        <w:rPr>
          <w:spacing w:val="-1"/>
          <w:sz w:val="24"/>
          <w:szCs w:val="24"/>
        </w:rPr>
        <w:t>e</w:t>
      </w:r>
      <w:r>
        <w:rPr>
          <w:sz w:val="24"/>
          <w:szCs w:val="24"/>
        </w:rPr>
        <w:t>rship st</w:t>
      </w:r>
      <w:r>
        <w:rPr>
          <w:spacing w:val="-1"/>
          <w:sz w:val="24"/>
          <w:szCs w:val="24"/>
        </w:rPr>
        <w:t>a</w:t>
      </w:r>
      <w:r>
        <w:rPr>
          <w:sz w:val="24"/>
          <w:szCs w:val="24"/>
        </w:rPr>
        <w:t>ke</w:t>
      </w:r>
      <w:r>
        <w:rPr>
          <w:spacing w:val="-1"/>
          <w:sz w:val="24"/>
          <w:szCs w:val="24"/>
        </w:rPr>
        <w:t xml:space="preserve"> </w:t>
      </w:r>
      <w:r>
        <w:rPr>
          <w:sz w:val="24"/>
          <w:szCs w:val="24"/>
        </w:rPr>
        <w:t>in an</w:t>
      </w:r>
      <w:r>
        <w:rPr>
          <w:spacing w:val="2"/>
          <w:sz w:val="24"/>
          <w:szCs w:val="24"/>
        </w:rPr>
        <w:t xml:space="preserve"> </w:t>
      </w:r>
      <w:r>
        <w:rPr>
          <w:spacing w:val="-1"/>
          <w:sz w:val="24"/>
          <w:szCs w:val="24"/>
        </w:rPr>
        <w:t>a</w:t>
      </w:r>
      <w:r>
        <w:rPr>
          <w:sz w:val="24"/>
          <w:szCs w:val="24"/>
        </w:rPr>
        <w:t>ss</w:t>
      </w:r>
      <w:r>
        <w:rPr>
          <w:spacing w:val="2"/>
          <w:sz w:val="24"/>
          <w:szCs w:val="24"/>
        </w:rPr>
        <w:t>e</w:t>
      </w:r>
      <w:r>
        <w:rPr>
          <w:sz w:val="24"/>
          <w:szCs w:val="24"/>
        </w:rPr>
        <w:t xml:space="preserve">t, </w:t>
      </w:r>
      <w:r>
        <w:rPr>
          <w:spacing w:val="1"/>
          <w:sz w:val="24"/>
          <w:szCs w:val="24"/>
        </w:rPr>
        <w:t>t</w:t>
      </w:r>
      <w:r>
        <w:rPr>
          <w:sz w:val="24"/>
          <w:szCs w:val="24"/>
        </w:rPr>
        <w:t>ypic</w:t>
      </w:r>
      <w:r>
        <w:rPr>
          <w:spacing w:val="-1"/>
          <w:sz w:val="24"/>
          <w:szCs w:val="24"/>
        </w:rPr>
        <w:t>a</w:t>
      </w:r>
      <w:r>
        <w:rPr>
          <w:sz w:val="24"/>
          <w:szCs w:val="24"/>
        </w:rPr>
        <w:t>l</w:t>
      </w:r>
      <w:r>
        <w:rPr>
          <w:spacing w:val="1"/>
          <w:sz w:val="24"/>
          <w:szCs w:val="24"/>
        </w:rPr>
        <w:t>l</w:t>
      </w:r>
      <w:r>
        <w:rPr>
          <w:sz w:val="24"/>
          <w:szCs w:val="24"/>
        </w:rPr>
        <w:t xml:space="preserve">y a </w:t>
      </w:r>
      <w:r>
        <w:rPr>
          <w:spacing w:val="-1"/>
          <w:sz w:val="24"/>
          <w:szCs w:val="24"/>
        </w:rPr>
        <w:t>c</w:t>
      </w:r>
      <w:r>
        <w:rPr>
          <w:sz w:val="24"/>
          <w:szCs w:val="24"/>
        </w:rPr>
        <w:t xml:space="preserve">ompany, </w:t>
      </w:r>
      <w:r>
        <w:rPr>
          <w:spacing w:val="-1"/>
          <w:sz w:val="24"/>
          <w:szCs w:val="24"/>
        </w:rPr>
        <w:t>a</w:t>
      </w:r>
      <w:r>
        <w:rPr>
          <w:sz w:val="24"/>
          <w:szCs w:val="24"/>
        </w:rPr>
        <w:t xml:space="preserve">nd </w:t>
      </w:r>
      <w:r>
        <w:rPr>
          <w:spacing w:val="-1"/>
          <w:sz w:val="24"/>
          <w:szCs w:val="24"/>
        </w:rPr>
        <w:t>e</w:t>
      </w:r>
      <w:r>
        <w:rPr>
          <w:sz w:val="24"/>
          <w:szCs w:val="24"/>
        </w:rPr>
        <w:t>nt</w:t>
      </w:r>
      <w:r>
        <w:rPr>
          <w:spacing w:val="1"/>
          <w:sz w:val="24"/>
          <w:szCs w:val="24"/>
        </w:rPr>
        <w:t>i</w:t>
      </w:r>
      <w:r>
        <w:rPr>
          <w:sz w:val="24"/>
          <w:szCs w:val="24"/>
        </w:rPr>
        <w:t>t</w:t>
      </w:r>
      <w:r>
        <w:rPr>
          <w:spacing w:val="1"/>
          <w:sz w:val="24"/>
          <w:szCs w:val="24"/>
        </w:rPr>
        <w:t>l</w:t>
      </w:r>
      <w:r>
        <w:rPr>
          <w:spacing w:val="-1"/>
          <w:sz w:val="24"/>
          <w:szCs w:val="24"/>
        </w:rPr>
        <w:t>e</w:t>
      </w:r>
      <w:r>
        <w:rPr>
          <w:sz w:val="24"/>
          <w:szCs w:val="24"/>
        </w:rPr>
        <w:t>s i</w:t>
      </w:r>
      <w:r>
        <w:rPr>
          <w:spacing w:val="1"/>
          <w:sz w:val="24"/>
          <w:szCs w:val="24"/>
        </w:rPr>
        <w:t>t</w:t>
      </w:r>
      <w:r>
        <w:rPr>
          <w:sz w:val="24"/>
          <w:szCs w:val="24"/>
        </w:rPr>
        <w:t>s h</w:t>
      </w:r>
      <w:r>
        <w:rPr>
          <w:spacing w:val="1"/>
          <w:sz w:val="24"/>
          <w:szCs w:val="24"/>
        </w:rPr>
        <w:t>o</w:t>
      </w:r>
      <w:r>
        <w:rPr>
          <w:sz w:val="24"/>
          <w:szCs w:val="24"/>
        </w:rPr>
        <w:t>lder</w:t>
      </w:r>
      <w:r>
        <w:rPr>
          <w:spacing w:val="-1"/>
          <w:sz w:val="24"/>
          <w:szCs w:val="24"/>
        </w:rPr>
        <w:t xml:space="preserve"> </w:t>
      </w:r>
      <w:r>
        <w:rPr>
          <w:sz w:val="24"/>
          <w:szCs w:val="24"/>
        </w:rPr>
        <w:t>to a sh</w:t>
      </w:r>
      <w:r>
        <w:rPr>
          <w:spacing w:val="-1"/>
          <w:sz w:val="24"/>
          <w:szCs w:val="24"/>
        </w:rPr>
        <w:t>a</w:t>
      </w:r>
      <w:r>
        <w:rPr>
          <w:spacing w:val="1"/>
          <w:sz w:val="24"/>
          <w:szCs w:val="24"/>
        </w:rPr>
        <w:t>r</w:t>
      </w:r>
      <w:r>
        <w:rPr>
          <w:sz w:val="24"/>
          <w:szCs w:val="24"/>
        </w:rPr>
        <w:t>e</w:t>
      </w:r>
      <w:r>
        <w:rPr>
          <w:spacing w:val="-1"/>
          <w:sz w:val="24"/>
          <w:szCs w:val="24"/>
        </w:rPr>
        <w:t xml:space="preserve"> </w:t>
      </w:r>
      <w:r>
        <w:rPr>
          <w:sz w:val="24"/>
          <w:szCs w:val="24"/>
        </w:rPr>
        <w:t>of p</w:t>
      </w:r>
      <w:r>
        <w:rPr>
          <w:spacing w:val="-1"/>
          <w:sz w:val="24"/>
          <w:szCs w:val="24"/>
        </w:rPr>
        <w:t>r</w:t>
      </w:r>
      <w:r>
        <w:rPr>
          <w:spacing w:val="2"/>
          <w:sz w:val="24"/>
          <w:szCs w:val="24"/>
        </w:rPr>
        <w:t>o</w:t>
      </w:r>
      <w:r>
        <w:rPr>
          <w:sz w:val="24"/>
          <w:szCs w:val="24"/>
        </w:rPr>
        <w:t xml:space="preserve">fits </w:t>
      </w:r>
      <w:r>
        <w:rPr>
          <w:spacing w:val="1"/>
          <w:sz w:val="24"/>
          <w:szCs w:val="24"/>
        </w:rPr>
        <w:t>i</w:t>
      </w:r>
      <w:r>
        <w:rPr>
          <w:sz w:val="24"/>
          <w:szCs w:val="24"/>
        </w:rPr>
        <w:t xml:space="preserve">n the </w:t>
      </w:r>
      <w:r>
        <w:rPr>
          <w:spacing w:val="-1"/>
          <w:sz w:val="24"/>
          <w:szCs w:val="24"/>
        </w:rPr>
        <w:t>a</w:t>
      </w:r>
      <w:r>
        <w:rPr>
          <w:sz w:val="24"/>
          <w:szCs w:val="24"/>
        </w:rPr>
        <w:t xml:space="preserve">sset. </w:t>
      </w:r>
      <w:r>
        <w:rPr>
          <w:spacing w:val="1"/>
          <w:sz w:val="24"/>
          <w:szCs w:val="24"/>
        </w:rPr>
        <w:t>S</w:t>
      </w:r>
      <w:r>
        <w:rPr>
          <w:spacing w:val="-1"/>
          <w:sz w:val="24"/>
          <w:szCs w:val="24"/>
        </w:rPr>
        <w:t>ec</w:t>
      </w:r>
      <w:r>
        <w:rPr>
          <w:sz w:val="24"/>
          <w:szCs w:val="24"/>
        </w:rPr>
        <w:t>urity tok</w:t>
      </w:r>
      <w:r>
        <w:rPr>
          <w:spacing w:val="-1"/>
          <w:sz w:val="24"/>
          <w:szCs w:val="24"/>
        </w:rPr>
        <w:t>e</w:t>
      </w:r>
      <w:r>
        <w:rPr>
          <w:sz w:val="24"/>
          <w:szCs w:val="24"/>
        </w:rPr>
        <w:t xml:space="preserve">ns </w:t>
      </w:r>
      <w:r>
        <w:rPr>
          <w:spacing w:val="-1"/>
          <w:sz w:val="24"/>
          <w:szCs w:val="24"/>
        </w:rPr>
        <w:t>a</w:t>
      </w:r>
      <w:r>
        <w:rPr>
          <w:sz w:val="24"/>
          <w:szCs w:val="24"/>
        </w:rPr>
        <w:t>re</w:t>
      </w:r>
      <w:r>
        <w:rPr>
          <w:spacing w:val="-2"/>
          <w:sz w:val="24"/>
          <w:szCs w:val="24"/>
        </w:rPr>
        <w:t xml:space="preserve"> </w:t>
      </w:r>
      <w:r>
        <w:rPr>
          <w:sz w:val="24"/>
          <w:szCs w:val="24"/>
        </w:rPr>
        <w:t>m</w:t>
      </w:r>
      <w:r>
        <w:rPr>
          <w:spacing w:val="3"/>
          <w:sz w:val="24"/>
          <w:szCs w:val="24"/>
        </w:rPr>
        <w:t>u</w:t>
      </w:r>
      <w:r>
        <w:rPr>
          <w:spacing w:val="-1"/>
          <w:sz w:val="24"/>
          <w:szCs w:val="24"/>
        </w:rPr>
        <w:t>c</w:t>
      </w:r>
      <w:r>
        <w:rPr>
          <w:sz w:val="24"/>
          <w:szCs w:val="24"/>
        </w:rPr>
        <w:t>h</w:t>
      </w:r>
    </w:p>
    <w:p w14:paraId="78847E3E" w14:textId="77777777" w:rsidR="00AE7C60" w:rsidRDefault="00A44FA3" w:rsidP="003E0BA7">
      <w:pPr>
        <w:spacing w:before="14"/>
        <w:ind w:left="460"/>
        <w:jc w:val="both"/>
        <w:rPr>
          <w:sz w:val="24"/>
          <w:szCs w:val="24"/>
        </w:rPr>
      </w:pPr>
      <w:r>
        <w:rPr>
          <w:sz w:val="24"/>
          <w:szCs w:val="24"/>
        </w:rPr>
        <w:t xml:space="preserve">less </w:t>
      </w:r>
      <w:r>
        <w:rPr>
          <w:spacing w:val="-1"/>
          <w:sz w:val="24"/>
          <w:szCs w:val="24"/>
        </w:rPr>
        <w:t>c</w:t>
      </w:r>
      <w:r>
        <w:rPr>
          <w:sz w:val="24"/>
          <w:szCs w:val="24"/>
        </w:rPr>
        <w:t>om</w:t>
      </w:r>
      <w:r>
        <w:rPr>
          <w:spacing w:val="1"/>
          <w:sz w:val="24"/>
          <w:szCs w:val="24"/>
        </w:rPr>
        <w:t>m</w:t>
      </w:r>
      <w:r>
        <w:rPr>
          <w:sz w:val="24"/>
          <w:szCs w:val="24"/>
        </w:rPr>
        <w:t>on.</w:t>
      </w:r>
    </w:p>
    <w:p w14:paraId="5D185C07" w14:textId="169BAB78" w:rsidR="00E00121" w:rsidRDefault="00A44FA3" w:rsidP="003E0BA7">
      <w:pPr>
        <w:spacing w:before="7" w:line="280" w:lineRule="exact"/>
        <w:ind w:left="460" w:right="777" w:hanging="360"/>
        <w:jc w:val="both"/>
        <w:rPr>
          <w:sz w:val="24"/>
          <w:szCs w:val="24"/>
        </w:rPr>
      </w:pPr>
      <w:r>
        <w:rPr>
          <w:rFonts w:ascii="MS PGothic" w:eastAsia="MS PGothic" w:hAnsi="MS PGothic" w:cs="MS PGothic"/>
          <w:w w:val="78"/>
          <w:sz w:val="24"/>
          <w:szCs w:val="24"/>
        </w:rPr>
        <w:t xml:space="preserve">✓   </w:t>
      </w:r>
      <w:r>
        <w:rPr>
          <w:b/>
          <w:sz w:val="24"/>
          <w:szCs w:val="24"/>
        </w:rPr>
        <w:t>P</w:t>
      </w:r>
      <w:r>
        <w:rPr>
          <w:b/>
          <w:spacing w:val="-1"/>
          <w:sz w:val="24"/>
          <w:szCs w:val="24"/>
        </w:rPr>
        <w:t>ee</w:t>
      </w:r>
      <w:r>
        <w:rPr>
          <w:b/>
          <w:sz w:val="24"/>
          <w:szCs w:val="24"/>
        </w:rPr>
        <w:t>r</w:t>
      </w:r>
      <w:r>
        <w:rPr>
          <w:b/>
          <w:spacing w:val="1"/>
          <w:sz w:val="24"/>
          <w:szCs w:val="24"/>
        </w:rPr>
        <w:t xml:space="preserve"> </w:t>
      </w:r>
      <w:r>
        <w:rPr>
          <w:b/>
          <w:sz w:val="24"/>
          <w:szCs w:val="24"/>
        </w:rPr>
        <w:t>to pe</w:t>
      </w:r>
      <w:r>
        <w:rPr>
          <w:b/>
          <w:spacing w:val="-2"/>
          <w:sz w:val="24"/>
          <w:szCs w:val="24"/>
        </w:rPr>
        <w:t>e</w:t>
      </w:r>
      <w:r>
        <w:rPr>
          <w:b/>
          <w:spacing w:val="1"/>
          <w:sz w:val="24"/>
          <w:szCs w:val="24"/>
        </w:rPr>
        <w:t>r</w:t>
      </w:r>
      <w:r>
        <w:rPr>
          <w:b/>
          <w:sz w:val="24"/>
          <w:szCs w:val="24"/>
        </w:rPr>
        <w:t>:</w:t>
      </w:r>
      <w:r>
        <w:rPr>
          <w:b/>
          <w:spacing w:val="7"/>
          <w:sz w:val="24"/>
          <w:szCs w:val="24"/>
        </w:rPr>
        <w:t xml:space="preserve"> </w:t>
      </w:r>
      <w:r>
        <w:rPr>
          <w:sz w:val="24"/>
          <w:szCs w:val="24"/>
        </w:rPr>
        <w:t>A p</w:t>
      </w:r>
      <w:r>
        <w:rPr>
          <w:spacing w:val="-1"/>
          <w:sz w:val="24"/>
          <w:szCs w:val="24"/>
        </w:rPr>
        <w:t>e</w:t>
      </w:r>
      <w:r>
        <w:rPr>
          <w:spacing w:val="1"/>
          <w:sz w:val="24"/>
          <w:szCs w:val="24"/>
        </w:rPr>
        <w:t>e</w:t>
      </w:r>
      <w:r>
        <w:rPr>
          <w:sz w:val="24"/>
          <w:szCs w:val="24"/>
        </w:rPr>
        <w:t>r</w:t>
      </w:r>
      <w:r>
        <w:rPr>
          <w:spacing w:val="-1"/>
          <w:sz w:val="24"/>
          <w:szCs w:val="24"/>
        </w:rPr>
        <w:t>-</w:t>
      </w:r>
      <w:r>
        <w:rPr>
          <w:sz w:val="24"/>
          <w:szCs w:val="24"/>
        </w:rPr>
        <w:t>t</w:t>
      </w:r>
      <w:r>
        <w:rPr>
          <w:spacing w:val="1"/>
          <w:sz w:val="24"/>
          <w:szCs w:val="24"/>
        </w:rPr>
        <w:t>o</w:t>
      </w:r>
      <w:r>
        <w:rPr>
          <w:spacing w:val="2"/>
          <w:sz w:val="24"/>
          <w:szCs w:val="24"/>
        </w:rPr>
        <w:t>-</w:t>
      </w:r>
      <w:r>
        <w:rPr>
          <w:sz w:val="24"/>
          <w:szCs w:val="24"/>
        </w:rPr>
        <w:t>p</w:t>
      </w:r>
      <w:r>
        <w:rPr>
          <w:spacing w:val="-1"/>
          <w:sz w:val="24"/>
          <w:szCs w:val="24"/>
        </w:rPr>
        <w:t>ee</w:t>
      </w:r>
      <w:r>
        <w:rPr>
          <w:sz w:val="24"/>
          <w:szCs w:val="24"/>
        </w:rPr>
        <w:t>r</w:t>
      </w:r>
      <w:r>
        <w:rPr>
          <w:spacing w:val="-1"/>
          <w:sz w:val="24"/>
          <w:szCs w:val="24"/>
        </w:rPr>
        <w:t xml:space="preserve"> </w:t>
      </w:r>
      <w:r>
        <w:rPr>
          <w:sz w:val="24"/>
          <w:szCs w:val="24"/>
        </w:rPr>
        <w:t>(P2</w:t>
      </w:r>
      <w:r>
        <w:rPr>
          <w:spacing w:val="1"/>
          <w:sz w:val="24"/>
          <w:szCs w:val="24"/>
        </w:rPr>
        <w:t>P</w:t>
      </w:r>
      <w:r>
        <w:rPr>
          <w:sz w:val="24"/>
          <w:szCs w:val="24"/>
        </w:rPr>
        <w:t>) s</w:t>
      </w:r>
      <w:r>
        <w:rPr>
          <w:spacing w:val="1"/>
          <w:sz w:val="24"/>
          <w:szCs w:val="24"/>
        </w:rPr>
        <w:t>e</w:t>
      </w:r>
      <w:r>
        <w:rPr>
          <w:sz w:val="24"/>
          <w:szCs w:val="24"/>
        </w:rPr>
        <w:t>rvi</w:t>
      </w:r>
      <w:r>
        <w:rPr>
          <w:spacing w:val="-1"/>
          <w:sz w:val="24"/>
          <w:szCs w:val="24"/>
        </w:rPr>
        <w:t>c</w:t>
      </w:r>
      <w:r>
        <w:rPr>
          <w:sz w:val="24"/>
          <w:szCs w:val="24"/>
        </w:rPr>
        <w:t>e</w:t>
      </w:r>
      <w:r>
        <w:rPr>
          <w:spacing w:val="-1"/>
          <w:sz w:val="24"/>
          <w:szCs w:val="24"/>
        </w:rPr>
        <w:t xml:space="preserve"> </w:t>
      </w:r>
      <w:r>
        <w:rPr>
          <w:sz w:val="24"/>
          <w:szCs w:val="24"/>
        </w:rPr>
        <w:t xml:space="preserve">is a </w:t>
      </w:r>
      <w:r>
        <w:rPr>
          <w:spacing w:val="2"/>
          <w:sz w:val="24"/>
          <w:szCs w:val="24"/>
        </w:rPr>
        <w:t>d</w:t>
      </w:r>
      <w:r>
        <w:rPr>
          <w:spacing w:val="1"/>
          <w:sz w:val="24"/>
          <w:szCs w:val="24"/>
        </w:rPr>
        <w:t>e</w:t>
      </w:r>
      <w:r>
        <w:rPr>
          <w:spacing w:val="-1"/>
          <w:sz w:val="24"/>
          <w:szCs w:val="24"/>
        </w:rPr>
        <w:t>ce</w:t>
      </w:r>
      <w:r>
        <w:rPr>
          <w:sz w:val="24"/>
          <w:szCs w:val="24"/>
        </w:rPr>
        <w:t>ntr</w:t>
      </w:r>
      <w:r>
        <w:rPr>
          <w:spacing w:val="-1"/>
          <w:sz w:val="24"/>
          <w:szCs w:val="24"/>
        </w:rPr>
        <w:t>a</w:t>
      </w:r>
      <w:r>
        <w:rPr>
          <w:sz w:val="24"/>
          <w:szCs w:val="24"/>
        </w:rPr>
        <w:t>l</w:t>
      </w:r>
      <w:r>
        <w:rPr>
          <w:spacing w:val="1"/>
          <w:sz w:val="24"/>
          <w:szCs w:val="24"/>
        </w:rPr>
        <w:t>iz</w:t>
      </w:r>
      <w:r>
        <w:rPr>
          <w:spacing w:val="-1"/>
          <w:sz w:val="24"/>
          <w:szCs w:val="24"/>
        </w:rPr>
        <w:t>e</w:t>
      </w:r>
      <w:r>
        <w:rPr>
          <w:sz w:val="24"/>
          <w:szCs w:val="24"/>
        </w:rPr>
        <w:t>d plat</w:t>
      </w:r>
      <w:r>
        <w:rPr>
          <w:spacing w:val="-1"/>
          <w:sz w:val="24"/>
          <w:szCs w:val="24"/>
        </w:rPr>
        <w:t>f</w:t>
      </w:r>
      <w:r>
        <w:rPr>
          <w:sz w:val="24"/>
          <w:szCs w:val="24"/>
        </w:rPr>
        <w:t xml:space="preserve">orm </w:t>
      </w:r>
      <w:r>
        <w:rPr>
          <w:spacing w:val="-1"/>
          <w:sz w:val="24"/>
          <w:szCs w:val="24"/>
        </w:rPr>
        <w:t>w</w:t>
      </w:r>
      <w:r>
        <w:rPr>
          <w:spacing w:val="2"/>
          <w:sz w:val="24"/>
          <w:szCs w:val="24"/>
        </w:rPr>
        <w:t>h</w:t>
      </w:r>
      <w:r>
        <w:rPr>
          <w:spacing w:val="1"/>
          <w:sz w:val="24"/>
          <w:szCs w:val="24"/>
        </w:rPr>
        <w:t>e</w:t>
      </w:r>
      <w:r>
        <w:rPr>
          <w:sz w:val="24"/>
          <w:szCs w:val="24"/>
        </w:rPr>
        <w:t>r</w:t>
      </w:r>
      <w:r>
        <w:rPr>
          <w:spacing w:val="-2"/>
          <w:sz w:val="24"/>
          <w:szCs w:val="24"/>
        </w:rPr>
        <w:t>e</w:t>
      </w:r>
      <w:r>
        <w:rPr>
          <w:sz w:val="24"/>
          <w:szCs w:val="24"/>
        </w:rPr>
        <w:t>by two ind</w:t>
      </w:r>
      <w:r>
        <w:rPr>
          <w:spacing w:val="1"/>
          <w:sz w:val="24"/>
          <w:szCs w:val="24"/>
        </w:rPr>
        <w:t>i</w:t>
      </w:r>
      <w:r>
        <w:rPr>
          <w:sz w:val="24"/>
          <w:szCs w:val="24"/>
        </w:rPr>
        <w:t>viduals inte</w:t>
      </w:r>
      <w:r>
        <w:rPr>
          <w:spacing w:val="-1"/>
          <w:sz w:val="24"/>
          <w:szCs w:val="24"/>
        </w:rPr>
        <w:t>rac</w:t>
      </w:r>
      <w:r>
        <w:rPr>
          <w:sz w:val="24"/>
          <w:szCs w:val="24"/>
        </w:rPr>
        <w:t>t d</w:t>
      </w:r>
      <w:r>
        <w:rPr>
          <w:spacing w:val="1"/>
          <w:sz w:val="24"/>
          <w:szCs w:val="24"/>
        </w:rPr>
        <w:t>i</w:t>
      </w:r>
      <w:r>
        <w:rPr>
          <w:sz w:val="24"/>
          <w:szCs w:val="24"/>
        </w:rPr>
        <w:t>r</w:t>
      </w:r>
      <w:r>
        <w:rPr>
          <w:spacing w:val="-2"/>
          <w:sz w:val="24"/>
          <w:szCs w:val="24"/>
        </w:rPr>
        <w:t>e</w:t>
      </w:r>
      <w:r>
        <w:rPr>
          <w:spacing w:val="-1"/>
          <w:sz w:val="24"/>
          <w:szCs w:val="24"/>
        </w:rPr>
        <w:t>c</w:t>
      </w:r>
      <w:r>
        <w:rPr>
          <w:spacing w:val="3"/>
          <w:sz w:val="24"/>
          <w:szCs w:val="24"/>
        </w:rPr>
        <w:t>t</w:t>
      </w:r>
      <w:r>
        <w:rPr>
          <w:sz w:val="24"/>
          <w:szCs w:val="24"/>
        </w:rPr>
        <w:t>ly wi</w:t>
      </w:r>
      <w:r>
        <w:rPr>
          <w:spacing w:val="1"/>
          <w:sz w:val="24"/>
          <w:szCs w:val="24"/>
        </w:rPr>
        <w:t>t</w:t>
      </w:r>
      <w:r>
        <w:rPr>
          <w:sz w:val="24"/>
          <w:szCs w:val="24"/>
        </w:rPr>
        <w:t xml:space="preserve">h </w:t>
      </w:r>
      <w:r>
        <w:rPr>
          <w:spacing w:val="-1"/>
          <w:sz w:val="24"/>
          <w:szCs w:val="24"/>
        </w:rPr>
        <w:t>eac</w:t>
      </w:r>
      <w:r>
        <w:rPr>
          <w:sz w:val="24"/>
          <w:szCs w:val="24"/>
        </w:rPr>
        <w:t>h othe</w:t>
      </w:r>
      <w:r>
        <w:rPr>
          <w:spacing w:val="-1"/>
          <w:sz w:val="24"/>
          <w:szCs w:val="24"/>
        </w:rPr>
        <w:t>r</w:t>
      </w:r>
      <w:r>
        <w:rPr>
          <w:sz w:val="24"/>
          <w:szCs w:val="24"/>
        </w:rPr>
        <w:t>, with</w:t>
      </w:r>
      <w:r>
        <w:rPr>
          <w:spacing w:val="3"/>
          <w:sz w:val="24"/>
          <w:szCs w:val="24"/>
        </w:rPr>
        <w:t>o</w:t>
      </w:r>
      <w:r>
        <w:rPr>
          <w:sz w:val="24"/>
          <w:szCs w:val="24"/>
        </w:rPr>
        <w:t xml:space="preserve">ut </w:t>
      </w:r>
      <w:r>
        <w:rPr>
          <w:spacing w:val="1"/>
          <w:sz w:val="24"/>
          <w:szCs w:val="24"/>
        </w:rPr>
        <w:t>i</w:t>
      </w:r>
      <w:r>
        <w:rPr>
          <w:sz w:val="24"/>
          <w:szCs w:val="24"/>
        </w:rPr>
        <w:t>nte</w:t>
      </w:r>
      <w:r>
        <w:rPr>
          <w:spacing w:val="-1"/>
          <w:sz w:val="24"/>
          <w:szCs w:val="24"/>
        </w:rPr>
        <w:t>r</w:t>
      </w:r>
      <w:r>
        <w:rPr>
          <w:sz w:val="24"/>
          <w:szCs w:val="24"/>
        </w:rPr>
        <w:t>medi</w:t>
      </w:r>
      <w:r>
        <w:rPr>
          <w:spacing w:val="-1"/>
          <w:sz w:val="24"/>
          <w:szCs w:val="24"/>
        </w:rPr>
        <w:t>a</w:t>
      </w:r>
      <w:r>
        <w:rPr>
          <w:sz w:val="24"/>
          <w:szCs w:val="24"/>
        </w:rPr>
        <w:t>t</w:t>
      </w:r>
      <w:r>
        <w:rPr>
          <w:spacing w:val="1"/>
          <w:sz w:val="24"/>
          <w:szCs w:val="24"/>
        </w:rPr>
        <w:t>i</w:t>
      </w:r>
      <w:r>
        <w:rPr>
          <w:sz w:val="24"/>
          <w:szCs w:val="24"/>
        </w:rPr>
        <w:t>on by a</w:t>
      </w:r>
      <w:r>
        <w:rPr>
          <w:spacing w:val="-1"/>
          <w:sz w:val="24"/>
          <w:szCs w:val="24"/>
        </w:rPr>
        <w:t xml:space="preserve"> </w:t>
      </w:r>
      <w:r>
        <w:rPr>
          <w:sz w:val="24"/>
          <w:szCs w:val="24"/>
        </w:rPr>
        <w:t>th</w:t>
      </w:r>
      <w:r>
        <w:rPr>
          <w:spacing w:val="1"/>
          <w:sz w:val="24"/>
          <w:szCs w:val="24"/>
        </w:rPr>
        <w:t>i</w:t>
      </w:r>
      <w:r>
        <w:rPr>
          <w:sz w:val="24"/>
          <w:szCs w:val="24"/>
        </w:rPr>
        <w:t>rd p</w:t>
      </w:r>
      <w:r>
        <w:rPr>
          <w:spacing w:val="-2"/>
          <w:sz w:val="24"/>
          <w:szCs w:val="24"/>
        </w:rPr>
        <w:t>a</w:t>
      </w:r>
      <w:r>
        <w:rPr>
          <w:sz w:val="24"/>
          <w:szCs w:val="24"/>
        </w:rPr>
        <w:t>rty.</w:t>
      </w:r>
    </w:p>
    <w:p w14:paraId="6D0DE658" w14:textId="75725430" w:rsidR="001A15BB" w:rsidRDefault="001A15BB">
      <w:pPr>
        <w:rPr>
          <w:sz w:val="24"/>
          <w:szCs w:val="24"/>
        </w:rPr>
      </w:pPr>
      <w:r>
        <w:rPr>
          <w:sz w:val="24"/>
          <w:szCs w:val="24"/>
        </w:rPr>
        <w:br w:type="page"/>
      </w:r>
    </w:p>
    <w:p w14:paraId="06841D83" w14:textId="2D5B89CA" w:rsidR="00E00121" w:rsidRDefault="00E00121" w:rsidP="003E0BA7">
      <w:pPr>
        <w:pStyle w:val="Heading1"/>
        <w:jc w:val="both"/>
        <w:rPr>
          <w:rFonts w:eastAsia="Calibri Light"/>
        </w:rPr>
      </w:pPr>
      <w:bookmarkStart w:id="77" w:name="_Toc88586933"/>
      <w:r>
        <w:rPr>
          <w:rFonts w:eastAsia="Calibri Light"/>
          <w:spacing w:val="-1"/>
        </w:rPr>
        <w:t>11</w:t>
      </w:r>
      <w:r>
        <w:rPr>
          <w:rFonts w:eastAsia="Calibri Light"/>
        </w:rPr>
        <w:t>.</w:t>
      </w:r>
      <w:r>
        <w:rPr>
          <w:rFonts w:eastAsia="Calibri Light"/>
          <w:spacing w:val="4"/>
        </w:rPr>
        <w:t xml:space="preserve"> </w:t>
      </w:r>
      <w:r w:rsidRPr="00E00121">
        <w:rPr>
          <w:rFonts w:eastAsia="Calibri Light"/>
        </w:rPr>
        <w:t>Legal Disclaimer and Disclosures</w:t>
      </w:r>
      <w:bookmarkEnd w:id="77"/>
    </w:p>
    <w:p w14:paraId="156CE81C" w14:textId="77777777" w:rsidR="00E00121" w:rsidRDefault="00E00121" w:rsidP="003E0BA7">
      <w:pPr>
        <w:spacing w:line="200" w:lineRule="exact"/>
        <w:jc w:val="both"/>
      </w:pPr>
    </w:p>
    <w:p w14:paraId="36E0CF1E" w14:textId="77777777" w:rsidR="00593C80" w:rsidRDefault="00593C80" w:rsidP="003E0BA7">
      <w:pPr>
        <w:spacing w:before="100" w:beforeAutospacing="1" w:after="100" w:afterAutospacing="1"/>
        <w:jc w:val="both"/>
        <w:rPr>
          <w:rFonts w:asciiTheme="majorBidi" w:eastAsia="Verdana" w:hAnsiTheme="majorBidi" w:cstheme="majorBidi"/>
          <w:sz w:val="28"/>
          <w:szCs w:val="28"/>
        </w:rPr>
      </w:pPr>
      <w:r w:rsidRPr="00593C80">
        <w:rPr>
          <w:rFonts w:asciiTheme="majorBidi" w:eastAsia="Verdana" w:hAnsiTheme="majorBidi" w:cstheme="majorBidi"/>
          <w:sz w:val="28"/>
          <w:szCs w:val="28"/>
        </w:rPr>
        <w:t>Crypto / digital asset trading is highly risky and highly volatile, and you should never invest more than you can afford to lose. Risks associated with Token Bertinity may lose up to the full value of the funds. The Binance Smart Chain Blockchain network, like all existing ones, is a High-risk investment. Token Bertinity (BRTX) participants assume the risk associated with project development and deployment.</w:t>
      </w:r>
    </w:p>
    <w:p w14:paraId="42EDD3C5" w14:textId="06599CCB"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This  document  (‘White  Paper)  is  for  information  purposes  only  and  may  be subject to change. We cannot guarantee the accuracy of the statements made or  conclusions  reached  in  this  White  Paper  and  we  expressly  disclaim  all representations  and  warranties  (whether  express  or  implied  by  statute  or otherwise) whatsoever, including but not limited to: </w:t>
      </w:r>
    </w:p>
    <w:p w14:paraId="1A3C1C93" w14:textId="7FB0C22C"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 any representations or warranties relating to merchantability, fitness for a particular purpose, suitability, wage, title or non-infringement; </w:t>
      </w:r>
    </w:p>
    <w:p w14:paraId="7CC491B7" w14:textId="3B161F0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the contents of this document are accurate and free from any errors; and </w:t>
      </w:r>
    </w:p>
    <w:p w14:paraId="1C1723BA" w14:textId="77777777"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that such contents do not infringe any third-party rights. </w:t>
      </w:r>
    </w:p>
    <w:p w14:paraId="3F5D377F" w14:textId="0D91F611"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We  shall  have  no  liability  for  damages  of  any  kind  arising  out  of  the  use, reference to or reliance on the contents of this White Paper, even if advised of the possibility of damages arising. </w:t>
      </w:r>
    </w:p>
    <w:p w14:paraId="4B62BB37" w14:textId="3399A5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This  White  Paper  shall  not  and  cannot  be  considered  as  an  invitation  to  enter into  an  investment.  It  does  not  constitute  or  relate  in  any  way  nor  should  be considered as an offering of securities in any jurisdiction. The White Paper does not include nor contain any information or indication that might be considered as a recommendation or that might be used to base any investment decision on. </w:t>
      </w:r>
    </w:p>
    <w:p w14:paraId="25B51D00" w14:textId="666151AF"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This  White  Paper  does  not  constitute  an  offer  or  an  invitation  to  sell  shares, securities or rights belonging to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any related or associated company.  </w:t>
      </w:r>
    </w:p>
    <w:p w14:paraId="49186165" w14:textId="63FE7D80"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No  regulatory  authority  has  examined  or  approved  any  of  the  information  set out  in  this  White  Paper.  No  such  action  has  or  will  be  taken  under  the  laws, regulatory requirements or rules of any jurisdiction. The publication, distribution or dissemination of this White Paper does not imply that applicable laws or regulatory requirements have been complied with. </w:t>
      </w:r>
    </w:p>
    <w:p w14:paraId="5C16635D" w14:textId="710B2085"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 This document is intended for people who have experience purchasing blockchain tokens. If you have not regularly participated in prior token sales, nor fully understand risks associated with it, we strongly advise against participating in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sale. Each participant fully accepts any risks associated in  the  process  of  the  token  sales,  distribution  and  accepts  that  no  guarantees </w:t>
      </w:r>
    </w:p>
    <w:p w14:paraId="2323807A" w14:textId="18C57894" w:rsidR="00E00121" w:rsidRP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will be made for the tradability of the token, nor protection against the exposure of volatility which may occur, resulting in a large difference in the value between the purchase date and the date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are tradable. By participating in the </w:t>
      </w:r>
      <w:r w:rsidR="00555A59">
        <w:rPr>
          <w:rFonts w:asciiTheme="majorBidi" w:eastAsia="Verdana" w:hAnsiTheme="majorBidi" w:cstheme="majorBidi"/>
          <w:sz w:val="28"/>
          <w:szCs w:val="28"/>
        </w:rPr>
        <w:t xml:space="preserve">Bertinity </w:t>
      </w:r>
      <w:r w:rsidRPr="00E00121">
        <w:rPr>
          <w:rFonts w:asciiTheme="majorBidi" w:eastAsia="Verdana" w:hAnsiTheme="majorBidi" w:cstheme="majorBidi"/>
          <w:sz w:val="28"/>
          <w:szCs w:val="28"/>
        </w:rPr>
        <w:t xml:space="preserve">and by acquiring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you acknowledge that the primary function of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00555A59">
        <w:rPr>
          <w:rFonts w:asciiTheme="majorBidi" w:eastAsia="Verdana" w:hAnsiTheme="majorBidi" w:cstheme="majorBidi"/>
          <w:sz w:val="28"/>
          <w:szCs w:val="28"/>
        </w:rPr>
        <w:t xml:space="preserve">token </w:t>
      </w:r>
      <w:r w:rsidRPr="00E00121">
        <w:rPr>
          <w:rFonts w:asciiTheme="majorBidi" w:eastAsia="Verdana" w:hAnsiTheme="majorBidi" w:cstheme="majorBidi"/>
          <w:sz w:val="28"/>
          <w:szCs w:val="28"/>
        </w:rPr>
        <w:t xml:space="preserve">is enabling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Ecosystem, and not being a value storage asset. </w:t>
      </w:r>
    </w:p>
    <w:p w14:paraId="0E113285" w14:textId="2308ADB7" w:rsidR="00E00121" w:rsidRDefault="00E00121" w:rsidP="003E0BA7">
      <w:pPr>
        <w:spacing w:before="100" w:beforeAutospacing="1" w:after="100" w:afterAutospacing="1"/>
        <w:jc w:val="both"/>
        <w:rPr>
          <w:rFonts w:asciiTheme="majorBidi" w:eastAsia="Verdana" w:hAnsiTheme="majorBidi" w:cstheme="majorBidi"/>
          <w:sz w:val="28"/>
          <w:szCs w:val="28"/>
        </w:rPr>
      </w:pPr>
      <w:r w:rsidRPr="00E00121">
        <w:rPr>
          <w:rFonts w:asciiTheme="majorBidi" w:eastAsia="Verdana" w:hAnsiTheme="majorBidi" w:cstheme="majorBidi"/>
          <w:sz w:val="28"/>
          <w:szCs w:val="28"/>
        </w:rPr>
        <w:t xml:space="preserve">Also, you accept that blockchain tokens inherently come with great risks, such as loss of value, theft, hacking or other complete loss of tokens, loss of usability and security and other weaknesses in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 xml:space="preserve">or third-party software. Please be aware that it is your own responsibility to adequately hold, store and trade the </w:t>
      </w:r>
      <w:r w:rsidR="00555A59">
        <w:rPr>
          <w:rFonts w:asciiTheme="majorBidi" w:eastAsia="Verdana" w:hAnsiTheme="majorBidi" w:cstheme="majorBidi"/>
          <w:sz w:val="28"/>
          <w:szCs w:val="28"/>
        </w:rPr>
        <w:t>Bertinity</w:t>
      </w:r>
      <w:r w:rsidR="00555A59" w:rsidRPr="00E00121">
        <w:rPr>
          <w:rFonts w:asciiTheme="majorBidi" w:eastAsia="Verdana" w:hAnsiTheme="majorBidi" w:cstheme="majorBidi"/>
          <w:sz w:val="28"/>
          <w:szCs w:val="28"/>
        </w:rPr>
        <w:t xml:space="preserve"> </w:t>
      </w:r>
      <w:r w:rsidRPr="00E00121">
        <w:rPr>
          <w:rFonts w:asciiTheme="majorBidi" w:eastAsia="Verdana" w:hAnsiTheme="majorBidi" w:cstheme="majorBidi"/>
          <w:sz w:val="28"/>
          <w:szCs w:val="28"/>
        </w:rPr>
        <w:t>tokens,  for  instance  by  choosing  a  compatible  wallet.  If  you  do  not  fully understand  these  risks  and  obligations,  we  encourage  you  to  get  informed  or obtain relevant counsel or to abstain from any involvement</w:t>
      </w:r>
      <w:r w:rsidR="00555A59">
        <w:rPr>
          <w:rFonts w:asciiTheme="majorBidi" w:eastAsia="Verdana" w:hAnsiTheme="majorBidi" w:cstheme="majorBidi"/>
          <w:sz w:val="28"/>
          <w:szCs w:val="28"/>
        </w:rPr>
        <w:t>.</w:t>
      </w:r>
    </w:p>
    <w:p w14:paraId="6E321BC4" w14:textId="13601D8D" w:rsidR="007710DE" w:rsidRDefault="007710DE" w:rsidP="003E0BA7">
      <w:pPr>
        <w:spacing w:before="100" w:beforeAutospacing="1" w:after="100" w:afterAutospacing="1"/>
        <w:jc w:val="both"/>
        <w:rPr>
          <w:rFonts w:asciiTheme="majorBidi" w:eastAsia="Verdana" w:hAnsiTheme="majorBidi" w:cstheme="majorBidi"/>
          <w:sz w:val="28"/>
          <w:szCs w:val="28"/>
        </w:rPr>
      </w:pPr>
    </w:p>
    <w:p w14:paraId="695A5AB3" w14:textId="08CC9C41" w:rsidR="007710DE" w:rsidRPr="007710DE" w:rsidRDefault="007710DE" w:rsidP="007710DE">
      <w:pPr>
        <w:spacing w:before="100" w:beforeAutospacing="1" w:after="100" w:afterAutospacing="1"/>
        <w:jc w:val="both"/>
        <w:rPr>
          <w:rFonts w:asciiTheme="minorBidi" w:hAnsiTheme="minorBidi" w:cstheme="minorBidi"/>
          <w:sz w:val="22"/>
          <w:szCs w:val="22"/>
          <w:lang w:bidi="fa-IR"/>
        </w:rPr>
      </w:pPr>
      <w:r w:rsidRPr="007710DE">
        <w:rPr>
          <w:rFonts w:asciiTheme="minorBidi" w:hAnsiTheme="minorBidi" w:cstheme="minorBidi"/>
          <w:b/>
          <w:bCs/>
          <w:sz w:val="24"/>
          <w:szCs w:val="24"/>
        </w:rPr>
        <w:t>Copyright © Bertinity 2021. All rights reserved.</w:t>
      </w:r>
    </w:p>
    <w:sectPr w:rsidR="007710DE" w:rsidRPr="007710DE" w:rsidSect="007710DE">
      <w:footerReference w:type="default" r:id="rId14"/>
      <w:pgSz w:w="12240" w:h="15840"/>
      <w:pgMar w:top="2160" w:right="1540" w:bottom="2160" w:left="1340" w:header="0" w:footer="1012"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0821E" w14:textId="77777777" w:rsidR="00297169" w:rsidRDefault="00297169">
      <w:r>
        <w:separator/>
      </w:r>
    </w:p>
  </w:endnote>
  <w:endnote w:type="continuationSeparator" w:id="0">
    <w:p w14:paraId="26AA7D44" w14:textId="77777777" w:rsidR="00297169" w:rsidRDefault="00297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Maiandra GD">
    <w:panose1 w:val="020E0502030308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74F09" w14:textId="67BBD29C" w:rsidR="007710DE" w:rsidRPr="007710DE" w:rsidRDefault="00401D53" w:rsidP="007710DE">
    <w:pPr>
      <w:pStyle w:val="Footer"/>
      <w:tabs>
        <w:tab w:val="clear" w:pos="4680"/>
      </w:tabs>
      <w:bidi/>
      <w:rPr>
        <w:rFonts w:asciiTheme="minorBidi" w:hAnsiTheme="minorBidi" w:cstheme="minorBidi"/>
      </w:rPr>
    </w:pPr>
    <w:r>
      <w:rPr>
        <w:noProof/>
      </w:rPr>
      <mc:AlternateContent>
        <mc:Choice Requires="wps">
          <w:drawing>
            <wp:anchor distT="0" distB="0" distL="114300" distR="114300" simplePos="0" relativeHeight="251660288" behindDoc="0" locked="0" layoutInCell="1" allowOverlap="1" wp14:anchorId="2E115106" wp14:editId="6049A603">
              <wp:simplePos x="0" y="0"/>
              <wp:positionH relativeFrom="column">
                <wp:posOffset>-28575</wp:posOffset>
              </wp:positionH>
              <wp:positionV relativeFrom="paragraph">
                <wp:posOffset>-291737</wp:posOffset>
              </wp:positionV>
              <wp:extent cx="6054725" cy="21590"/>
              <wp:effectExtent l="57150" t="38100" r="60325" b="92710"/>
              <wp:wrapNone/>
              <wp:docPr id="2" name="Straight Connector 2"/>
              <wp:cNvGraphicFramePr/>
              <a:graphic xmlns:a="http://schemas.openxmlformats.org/drawingml/2006/main">
                <a:graphicData uri="http://schemas.microsoft.com/office/word/2010/wordprocessingShape">
                  <wps:wsp>
                    <wps:cNvCnPr/>
                    <wps:spPr>
                      <a:xfrm flipV="1">
                        <a:off x="0" y="0"/>
                        <a:ext cx="6054725" cy="2159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63CEF"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22.95pt" to="474.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" strokecolor="#f79646 [3209]" strokeweight="3pt">
              <v:shadow on="t" color="black" opacity="22937f" origin=",.5" offset="0,.63889mm"/>
            </v:line>
          </w:pict>
        </mc:Fallback>
      </mc:AlternateContent>
    </w:r>
    <w:r w:rsidR="00C3432A">
      <w:rPr>
        <w:noProof/>
      </w:rPr>
      <w:drawing>
        <wp:anchor distT="0" distB="0" distL="114300" distR="114300" simplePos="0" relativeHeight="251659264" behindDoc="0" locked="0" layoutInCell="1" allowOverlap="1" wp14:anchorId="69D42735" wp14:editId="1EBBD2AB">
          <wp:simplePos x="0" y="0"/>
          <wp:positionH relativeFrom="margin">
            <wp:posOffset>3146062</wp:posOffset>
          </wp:positionH>
          <wp:positionV relativeFrom="paragraph">
            <wp:posOffset>-116205</wp:posOffset>
          </wp:positionV>
          <wp:extent cx="425450" cy="429895"/>
          <wp:effectExtent l="0" t="0" r="0"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25450" cy="42989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rFonts w:asciiTheme="minorBidi" w:hAnsiTheme="minorBidi" w:cstheme="minorBidi"/>
          <w:rtl/>
        </w:rPr>
        <w:id w:val="1293548201"/>
        <w:docPartObj>
          <w:docPartGallery w:val="Page Numbers (Bottom of Page)"/>
          <w:docPartUnique/>
        </w:docPartObj>
      </w:sdtPr>
      <w:sdtEndPr>
        <w:rPr>
          <w:noProof/>
        </w:rPr>
      </w:sdtEndPr>
      <w:sdtContent>
        <w:r w:rsidR="007710DE" w:rsidRPr="007710DE">
          <w:rPr>
            <w:rFonts w:asciiTheme="minorBidi" w:hAnsiTheme="minorBidi" w:cstheme="minorBidi"/>
          </w:rPr>
          <w:t xml:space="preserve">Page | </w:t>
        </w:r>
        <w:r w:rsidR="007710DE" w:rsidRPr="007710DE">
          <w:rPr>
            <w:rFonts w:asciiTheme="minorBidi" w:hAnsiTheme="minorBidi" w:cstheme="minorBidi"/>
          </w:rPr>
          <w:fldChar w:fldCharType="begin"/>
        </w:r>
        <w:r w:rsidR="007710DE" w:rsidRPr="007710DE">
          <w:rPr>
            <w:rFonts w:asciiTheme="minorBidi" w:hAnsiTheme="minorBidi" w:cstheme="minorBidi"/>
          </w:rPr>
          <w:instrText xml:space="preserve"> PAGE   \* MERGEFORMAT </w:instrText>
        </w:r>
        <w:r w:rsidR="007710DE" w:rsidRPr="007710DE">
          <w:rPr>
            <w:rFonts w:asciiTheme="minorBidi" w:hAnsiTheme="minorBidi" w:cstheme="minorBidi"/>
          </w:rPr>
          <w:fldChar w:fldCharType="separate"/>
        </w:r>
        <w:r w:rsidR="007710DE" w:rsidRPr="007710DE">
          <w:rPr>
            <w:rFonts w:asciiTheme="minorBidi" w:hAnsiTheme="minorBidi" w:cstheme="minorBidi"/>
            <w:noProof/>
          </w:rPr>
          <w:t>2</w:t>
        </w:r>
        <w:r w:rsidR="007710DE" w:rsidRPr="007710DE">
          <w:rPr>
            <w:rFonts w:asciiTheme="minorBidi" w:hAnsiTheme="minorBidi" w:cstheme="minorBidi"/>
            <w:noProof/>
          </w:rPr>
          <w:fldChar w:fldCharType="end"/>
        </w:r>
        <w:r w:rsidR="007710DE">
          <w:rPr>
            <w:rFonts w:asciiTheme="minorBidi" w:hAnsiTheme="minorBidi" w:cstheme="minorBidi"/>
            <w:noProof/>
          </w:rPr>
          <w:t xml:space="preserve"> of </w:t>
        </w:r>
        <w:r w:rsidR="00D26689">
          <w:rPr>
            <w:rFonts w:asciiTheme="minorBidi" w:hAnsiTheme="minorBidi" w:cstheme="minorBidi"/>
            <w:noProof/>
          </w:rPr>
          <w:t>4</w:t>
        </w:r>
        <w:r w:rsidR="0079220C">
          <w:rPr>
            <w:rFonts w:asciiTheme="minorBidi" w:hAnsiTheme="minorBidi" w:cstheme="minorBidi"/>
            <w:noProof/>
          </w:rPr>
          <w:t>7</w:t>
        </w:r>
      </w:sdtContent>
    </w:sdt>
    <w:r w:rsidR="007710DE">
      <w:rPr>
        <w:rFonts w:asciiTheme="minorBidi" w:hAnsiTheme="minorBidi" w:cstheme="minorBidi"/>
        <w:noProof/>
        <w:rtl/>
      </w:rPr>
      <w:tab/>
    </w:r>
    <w:r w:rsidR="007710DE" w:rsidRPr="007710DE">
      <w:rPr>
        <w:rFonts w:asciiTheme="minorBidi" w:hAnsiTheme="minorBidi" w:cstheme="minorBidi"/>
        <w:noProof/>
        <w:sz w:val="16"/>
        <w:szCs w:val="16"/>
      </w:rPr>
      <w:t>Copyright © Bertinity 2021. All rights reserved</w:t>
    </w:r>
  </w:p>
  <w:p w14:paraId="6AE71AE0" w14:textId="12F7B4B6" w:rsidR="00AE7C60" w:rsidRDefault="00AE7C60" w:rsidP="003E0BA7">
    <w:pPr>
      <w:tabs>
        <w:tab w:val="left" w:pos="1457"/>
      </w:tabs>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1BD56" w14:textId="77777777" w:rsidR="00297169" w:rsidRDefault="00297169">
      <w:r>
        <w:separator/>
      </w:r>
    </w:p>
  </w:footnote>
  <w:footnote w:type="continuationSeparator" w:id="0">
    <w:p w14:paraId="2EED997A" w14:textId="77777777" w:rsidR="00297169" w:rsidRDefault="002971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794"/>
    <w:multiLevelType w:val="hybridMultilevel"/>
    <w:tmpl w:val="C73CD62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71943"/>
    <w:multiLevelType w:val="hybridMultilevel"/>
    <w:tmpl w:val="21FE7628"/>
    <w:lvl w:ilvl="0" w:tplc="B51456B4">
      <w:numFmt w:val="bullet"/>
      <w:lvlText w:val="•"/>
      <w:lvlJc w:val="left"/>
      <w:pPr>
        <w:ind w:left="1436" w:hanging="516"/>
      </w:pPr>
      <w:rPr>
        <w:rFonts w:ascii="Calibri" w:eastAsiaTheme="minorHAnsi" w:hAnsi="Calibri" w:cs="Calibri"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 w15:restartNumberingAfterBreak="0">
    <w:nsid w:val="171F3DB7"/>
    <w:multiLevelType w:val="hybridMultilevel"/>
    <w:tmpl w:val="9E4E910C"/>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14644"/>
    <w:multiLevelType w:val="hybridMultilevel"/>
    <w:tmpl w:val="A04AB580"/>
    <w:lvl w:ilvl="0" w:tplc="782CC184">
      <w:start w:val="1"/>
      <w:numFmt w:val="bullet"/>
      <w:lvlText w:val="•"/>
      <w:lvlJc w:val="left"/>
      <w:pPr>
        <w:tabs>
          <w:tab w:val="num" w:pos="720"/>
        </w:tabs>
        <w:ind w:left="720" w:hanging="360"/>
      </w:pPr>
      <w:rPr>
        <w:rFonts w:ascii="Arial" w:hAnsi="Arial" w:hint="default"/>
      </w:rPr>
    </w:lvl>
    <w:lvl w:ilvl="1" w:tplc="557AA0A8" w:tentative="1">
      <w:start w:val="1"/>
      <w:numFmt w:val="bullet"/>
      <w:lvlText w:val="•"/>
      <w:lvlJc w:val="left"/>
      <w:pPr>
        <w:tabs>
          <w:tab w:val="num" w:pos="1440"/>
        </w:tabs>
        <w:ind w:left="1440" w:hanging="360"/>
      </w:pPr>
      <w:rPr>
        <w:rFonts w:ascii="Arial" w:hAnsi="Arial" w:hint="default"/>
      </w:rPr>
    </w:lvl>
    <w:lvl w:ilvl="2" w:tplc="DB8881AC" w:tentative="1">
      <w:start w:val="1"/>
      <w:numFmt w:val="bullet"/>
      <w:lvlText w:val="•"/>
      <w:lvlJc w:val="left"/>
      <w:pPr>
        <w:tabs>
          <w:tab w:val="num" w:pos="2160"/>
        </w:tabs>
        <w:ind w:left="2160" w:hanging="360"/>
      </w:pPr>
      <w:rPr>
        <w:rFonts w:ascii="Arial" w:hAnsi="Arial" w:hint="default"/>
      </w:rPr>
    </w:lvl>
    <w:lvl w:ilvl="3" w:tplc="0D60600C" w:tentative="1">
      <w:start w:val="1"/>
      <w:numFmt w:val="bullet"/>
      <w:lvlText w:val="•"/>
      <w:lvlJc w:val="left"/>
      <w:pPr>
        <w:tabs>
          <w:tab w:val="num" w:pos="2880"/>
        </w:tabs>
        <w:ind w:left="2880" w:hanging="360"/>
      </w:pPr>
      <w:rPr>
        <w:rFonts w:ascii="Arial" w:hAnsi="Arial" w:hint="default"/>
      </w:rPr>
    </w:lvl>
    <w:lvl w:ilvl="4" w:tplc="3C785968" w:tentative="1">
      <w:start w:val="1"/>
      <w:numFmt w:val="bullet"/>
      <w:lvlText w:val="•"/>
      <w:lvlJc w:val="left"/>
      <w:pPr>
        <w:tabs>
          <w:tab w:val="num" w:pos="3600"/>
        </w:tabs>
        <w:ind w:left="3600" w:hanging="360"/>
      </w:pPr>
      <w:rPr>
        <w:rFonts w:ascii="Arial" w:hAnsi="Arial" w:hint="default"/>
      </w:rPr>
    </w:lvl>
    <w:lvl w:ilvl="5" w:tplc="4F8062CA" w:tentative="1">
      <w:start w:val="1"/>
      <w:numFmt w:val="bullet"/>
      <w:lvlText w:val="•"/>
      <w:lvlJc w:val="left"/>
      <w:pPr>
        <w:tabs>
          <w:tab w:val="num" w:pos="4320"/>
        </w:tabs>
        <w:ind w:left="4320" w:hanging="360"/>
      </w:pPr>
      <w:rPr>
        <w:rFonts w:ascii="Arial" w:hAnsi="Arial" w:hint="default"/>
      </w:rPr>
    </w:lvl>
    <w:lvl w:ilvl="6" w:tplc="5B1812FC" w:tentative="1">
      <w:start w:val="1"/>
      <w:numFmt w:val="bullet"/>
      <w:lvlText w:val="•"/>
      <w:lvlJc w:val="left"/>
      <w:pPr>
        <w:tabs>
          <w:tab w:val="num" w:pos="5040"/>
        </w:tabs>
        <w:ind w:left="5040" w:hanging="360"/>
      </w:pPr>
      <w:rPr>
        <w:rFonts w:ascii="Arial" w:hAnsi="Arial" w:hint="default"/>
      </w:rPr>
    </w:lvl>
    <w:lvl w:ilvl="7" w:tplc="ADBA6CB8" w:tentative="1">
      <w:start w:val="1"/>
      <w:numFmt w:val="bullet"/>
      <w:lvlText w:val="•"/>
      <w:lvlJc w:val="left"/>
      <w:pPr>
        <w:tabs>
          <w:tab w:val="num" w:pos="5760"/>
        </w:tabs>
        <w:ind w:left="5760" w:hanging="360"/>
      </w:pPr>
      <w:rPr>
        <w:rFonts w:ascii="Arial" w:hAnsi="Arial" w:hint="default"/>
      </w:rPr>
    </w:lvl>
    <w:lvl w:ilvl="8" w:tplc="56C4082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D74995"/>
    <w:multiLevelType w:val="hybridMultilevel"/>
    <w:tmpl w:val="378C513A"/>
    <w:lvl w:ilvl="0" w:tplc="04090009">
      <w:start w:val="1"/>
      <w:numFmt w:val="bullet"/>
      <w:lvlText w:val=""/>
      <w:lvlJc w:val="left"/>
      <w:pPr>
        <w:tabs>
          <w:tab w:val="num" w:pos="720"/>
        </w:tabs>
        <w:ind w:left="720" w:hanging="360"/>
      </w:pPr>
      <w:rPr>
        <w:rFonts w:ascii="Wingdings" w:hAnsi="Wingdings" w:hint="default"/>
      </w:rPr>
    </w:lvl>
    <w:lvl w:ilvl="1" w:tplc="B78A9AEE" w:tentative="1">
      <w:start w:val="1"/>
      <w:numFmt w:val="decimal"/>
      <w:lvlText w:val="%2."/>
      <w:lvlJc w:val="left"/>
      <w:pPr>
        <w:tabs>
          <w:tab w:val="num" w:pos="1440"/>
        </w:tabs>
        <w:ind w:left="1440" w:hanging="360"/>
      </w:pPr>
    </w:lvl>
    <w:lvl w:ilvl="2" w:tplc="32FAF2D2" w:tentative="1">
      <w:start w:val="1"/>
      <w:numFmt w:val="decimal"/>
      <w:lvlText w:val="%3."/>
      <w:lvlJc w:val="left"/>
      <w:pPr>
        <w:tabs>
          <w:tab w:val="num" w:pos="2160"/>
        </w:tabs>
        <w:ind w:left="2160" w:hanging="360"/>
      </w:pPr>
    </w:lvl>
    <w:lvl w:ilvl="3" w:tplc="001CA1D4" w:tentative="1">
      <w:start w:val="1"/>
      <w:numFmt w:val="decimal"/>
      <w:lvlText w:val="%4."/>
      <w:lvlJc w:val="left"/>
      <w:pPr>
        <w:tabs>
          <w:tab w:val="num" w:pos="2880"/>
        </w:tabs>
        <w:ind w:left="2880" w:hanging="360"/>
      </w:pPr>
    </w:lvl>
    <w:lvl w:ilvl="4" w:tplc="F5242D64" w:tentative="1">
      <w:start w:val="1"/>
      <w:numFmt w:val="decimal"/>
      <w:lvlText w:val="%5."/>
      <w:lvlJc w:val="left"/>
      <w:pPr>
        <w:tabs>
          <w:tab w:val="num" w:pos="3600"/>
        </w:tabs>
        <w:ind w:left="3600" w:hanging="360"/>
      </w:pPr>
    </w:lvl>
    <w:lvl w:ilvl="5" w:tplc="ABC2CC24" w:tentative="1">
      <w:start w:val="1"/>
      <w:numFmt w:val="decimal"/>
      <w:lvlText w:val="%6."/>
      <w:lvlJc w:val="left"/>
      <w:pPr>
        <w:tabs>
          <w:tab w:val="num" w:pos="4320"/>
        </w:tabs>
        <w:ind w:left="4320" w:hanging="360"/>
      </w:pPr>
    </w:lvl>
    <w:lvl w:ilvl="6" w:tplc="11DC6950" w:tentative="1">
      <w:start w:val="1"/>
      <w:numFmt w:val="decimal"/>
      <w:lvlText w:val="%7."/>
      <w:lvlJc w:val="left"/>
      <w:pPr>
        <w:tabs>
          <w:tab w:val="num" w:pos="5040"/>
        </w:tabs>
        <w:ind w:left="5040" w:hanging="360"/>
      </w:pPr>
    </w:lvl>
    <w:lvl w:ilvl="7" w:tplc="77E6563E" w:tentative="1">
      <w:start w:val="1"/>
      <w:numFmt w:val="decimal"/>
      <w:lvlText w:val="%8."/>
      <w:lvlJc w:val="left"/>
      <w:pPr>
        <w:tabs>
          <w:tab w:val="num" w:pos="5760"/>
        </w:tabs>
        <w:ind w:left="5760" w:hanging="360"/>
      </w:pPr>
    </w:lvl>
    <w:lvl w:ilvl="8" w:tplc="F0D816CC" w:tentative="1">
      <w:start w:val="1"/>
      <w:numFmt w:val="decimal"/>
      <w:lvlText w:val="%9."/>
      <w:lvlJc w:val="left"/>
      <w:pPr>
        <w:tabs>
          <w:tab w:val="num" w:pos="6480"/>
        </w:tabs>
        <w:ind w:left="6480" w:hanging="360"/>
      </w:pPr>
    </w:lvl>
  </w:abstractNum>
  <w:abstractNum w:abstractNumId="5" w15:restartNumberingAfterBreak="0">
    <w:nsid w:val="287264EA"/>
    <w:multiLevelType w:val="hybridMultilevel"/>
    <w:tmpl w:val="8C7AA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73600"/>
    <w:multiLevelType w:val="hybridMultilevel"/>
    <w:tmpl w:val="CB3AE41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2D030AD5"/>
    <w:multiLevelType w:val="hybridMultilevel"/>
    <w:tmpl w:val="6DDC1706"/>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8" w15:restartNumberingAfterBreak="0">
    <w:nsid w:val="2E466FEF"/>
    <w:multiLevelType w:val="hybridMultilevel"/>
    <w:tmpl w:val="F77C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F0F71"/>
    <w:multiLevelType w:val="hybridMultilevel"/>
    <w:tmpl w:val="64B4EE18"/>
    <w:lvl w:ilvl="0" w:tplc="929879F4">
      <w:start w:val="1"/>
      <w:numFmt w:val="bullet"/>
      <w:lvlText w:val="•"/>
      <w:lvlJc w:val="left"/>
      <w:pPr>
        <w:tabs>
          <w:tab w:val="num" w:pos="720"/>
        </w:tabs>
        <w:ind w:left="720" w:hanging="360"/>
      </w:pPr>
      <w:rPr>
        <w:rFonts w:ascii="Times New Roman" w:hAnsi="Times New Roman" w:hint="default"/>
      </w:rPr>
    </w:lvl>
    <w:lvl w:ilvl="1" w:tplc="9A2CF898">
      <w:numFmt w:val="bullet"/>
      <w:lvlText w:val="-"/>
      <w:lvlJc w:val="left"/>
      <w:pPr>
        <w:ind w:left="1800" w:hanging="720"/>
      </w:pPr>
      <w:rPr>
        <w:rFonts w:ascii="Calibri" w:eastAsiaTheme="minorHAnsi" w:hAnsi="Calibri" w:cs="Calibri" w:hint="default"/>
        <w:b w:val="0"/>
        <w:bCs/>
        <w:sz w:val="36"/>
        <w:szCs w:val="36"/>
      </w:rPr>
    </w:lvl>
    <w:lvl w:ilvl="2" w:tplc="66D2EEE6">
      <w:start w:val="1"/>
      <w:numFmt w:val="bullet"/>
      <w:lvlText w:val="•"/>
      <w:lvlJc w:val="left"/>
      <w:pPr>
        <w:tabs>
          <w:tab w:val="num" w:pos="2160"/>
        </w:tabs>
        <w:ind w:left="2160" w:hanging="360"/>
      </w:pPr>
      <w:rPr>
        <w:rFonts w:ascii="Times New Roman" w:hAnsi="Times New Roman" w:hint="default"/>
      </w:rPr>
    </w:lvl>
    <w:lvl w:ilvl="3" w:tplc="7988EF8E">
      <w:start w:val="1"/>
      <w:numFmt w:val="bullet"/>
      <w:lvlText w:val="•"/>
      <w:lvlJc w:val="left"/>
      <w:pPr>
        <w:tabs>
          <w:tab w:val="num" w:pos="2880"/>
        </w:tabs>
        <w:ind w:left="2880" w:hanging="360"/>
      </w:pPr>
      <w:rPr>
        <w:rFonts w:ascii="Times New Roman" w:hAnsi="Times New Roman" w:hint="default"/>
      </w:rPr>
    </w:lvl>
    <w:lvl w:ilvl="4" w:tplc="DB503B0C">
      <w:start w:val="1"/>
      <w:numFmt w:val="bullet"/>
      <w:lvlText w:val="•"/>
      <w:lvlJc w:val="left"/>
      <w:pPr>
        <w:tabs>
          <w:tab w:val="num" w:pos="3600"/>
        </w:tabs>
        <w:ind w:left="3600" w:hanging="360"/>
      </w:pPr>
      <w:rPr>
        <w:rFonts w:ascii="Times New Roman" w:hAnsi="Times New Roman" w:hint="default"/>
      </w:rPr>
    </w:lvl>
    <w:lvl w:ilvl="5" w:tplc="A7BEABF0">
      <w:start w:val="1"/>
      <w:numFmt w:val="bullet"/>
      <w:lvlText w:val="•"/>
      <w:lvlJc w:val="left"/>
      <w:pPr>
        <w:tabs>
          <w:tab w:val="num" w:pos="4320"/>
        </w:tabs>
        <w:ind w:left="4320" w:hanging="360"/>
      </w:pPr>
      <w:rPr>
        <w:rFonts w:ascii="Times New Roman" w:hAnsi="Times New Roman" w:hint="default"/>
      </w:rPr>
    </w:lvl>
    <w:lvl w:ilvl="6" w:tplc="9D5EB848" w:tentative="1">
      <w:start w:val="1"/>
      <w:numFmt w:val="bullet"/>
      <w:lvlText w:val="•"/>
      <w:lvlJc w:val="left"/>
      <w:pPr>
        <w:tabs>
          <w:tab w:val="num" w:pos="5040"/>
        </w:tabs>
        <w:ind w:left="5040" w:hanging="360"/>
      </w:pPr>
      <w:rPr>
        <w:rFonts w:ascii="Times New Roman" w:hAnsi="Times New Roman" w:hint="default"/>
      </w:rPr>
    </w:lvl>
    <w:lvl w:ilvl="7" w:tplc="389636F2" w:tentative="1">
      <w:start w:val="1"/>
      <w:numFmt w:val="bullet"/>
      <w:lvlText w:val="•"/>
      <w:lvlJc w:val="left"/>
      <w:pPr>
        <w:tabs>
          <w:tab w:val="num" w:pos="5760"/>
        </w:tabs>
        <w:ind w:left="5760" w:hanging="360"/>
      </w:pPr>
      <w:rPr>
        <w:rFonts w:ascii="Times New Roman" w:hAnsi="Times New Roman" w:hint="default"/>
      </w:rPr>
    </w:lvl>
    <w:lvl w:ilvl="8" w:tplc="68669B7E"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36261D23"/>
    <w:multiLevelType w:val="hybridMultilevel"/>
    <w:tmpl w:val="17904C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F53FA"/>
    <w:multiLevelType w:val="hybridMultilevel"/>
    <w:tmpl w:val="D6EE1EFE"/>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A5E62"/>
    <w:multiLevelType w:val="hybridMultilevel"/>
    <w:tmpl w:val="36EEC7F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3" w15:restartNumberingAfterBreak="0">
    <w:nsid w:val="44611255"/>
    <w:multiLevelType w:val="multilevel"/>
    <w:tmpl w:val="F55EC4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4" w15:restartNumberingAfterBreak="0">
    <w:nsid w:val="46671D72"/>
    <w:multiLevelType w:val="hybridMultilevel"/>
    <w:tmpl w:val="C9321188"/>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164B3"/>
    <w:multiLevelType w:val="hybridMultilevel"/>
    <w:tmpl w:val="EE34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8B2FEC"/>
    <w:multiLevelType w:val="hybridMultilevel"/>
    <w:tmpl w:val="39EA51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201361"/>
    <w:multiLevelType w:val="hybridMultilevel"/>
    <w:tmpl w:val="2C480E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7947C1"/>
    <w:multiLevelType w:val="hybridMultilevel"/>
    <w:tmpl w:val="FD647594"/>
    <w:lvl w:ilvl="0" w:tplc="0409000F">
      <w:start w:val="1"/>
      <w:numFmt w:val="decimal"/>
      <w:lvlText w:val="%1."/>
      <w:lvlJc w:val="lef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19" w15:restartNumberingAfterBreak="0">
    <w:nsid w:val="5D7B11E4"/>
    <w:multiLevelType w:val="hybridMultilevel"/>
    <w:tmpl w:val="0CAEB630"/>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0941CA"/>
    <w:multiLevelType w:val="hybridMultilevel"/>
    <w:tmpl w:val="245C2E34"/>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D13B6C"/>
    <w:multiLevelType w:val="hybridMultilevel"/>
    <w:tmpl w:val="E508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E17149"/>
    <w:multiLevelType w:val="hybridMultilevel"/>
    <w:tmpl w:val="9142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A53BF1"/>
    <w:multiLevelType w:val="hybridMultilevel"/>
    <w:tmpl w:val="9D2052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7F631A"/>
    <w:multiLevelType w:val="hybridMultilevel"/>
    <w:tmpl w:val="387AE8D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799805C9"/>
    <w:multiLevelType w:val="hybridMultilevel"/>
    <w:tmpl w:val="5C94F658"/>
    <w:lvl w:ilvl="0" w:tplc="44746502">
      <w:start w:val="1"/>
      <w:numFmt w:val="bullet"/>
      <w:lvlText w:val="•"/>
      <w:lvlJc w:val="left"/>
      <w:pPr>
        <w:tabs>
          <w:tab w:val="num" w:pos="720"/>
        </w:tabs>
        <w:ind w:left="720" w:hanging="360"/>
      </w:pPr>
      <w:rPr>
        <w:rFonts w:ascii="Arial" w:hAnsi="Arial" w:hint="default"/>
      </w:rPr>
    </w:lvl>
    <w:lvl w:ilvl="1" w:tplc="82742D74" w:tentative="1">
      <w:start w:val="1"/>
      <w:numFmt w:val="bullet"/>
      <w:lvlText w:val="•"/>
      <w:lvlJc w:val="left"/>
      <w:pPr>
        <w:tabs>
          <w:tab w:val="num" w:pos="1440"/>
        </w:tabs>
        <w:ind w:left="1440" w:hanging="360"/>
      </w:pPr>
      <w:rPr>
        <w:rFonts w:ascii="Arial" w:hAnsi="Arial" w:hint="default"/>
      </w:rPr>
    </w:lvl>
    <w:lvl w:ilvl="2" w:tplc="19120EA4" w:tentative="1">
      <w:start w:val="1"/>
      <w:numFmt w:val="bullet"/>
      <w:lvlText w:val="•"/>
      <w:lvlJc w:val="left"/>
      <w:pPr>
        <w:tabs>
          <w:tab w:val="num" w:pos="2160"/>
        </w:tabs>
        <w:ind w:left="2160" w:hanging="360"/>
      </w:pPr>
      <w:rPr>
        <w:rFonts w:ascii="Arial" w:hAnsi="Arial" w:hint="default"/>
      </w:rPr>
    </w:lvl>
    <w:lvl w:ilvl="3" w:tplc="F16A27E0" w:tentative="1">
      <w:start w:val="1"/>
      <w:numFmt w:val="bullet"/>
      <w:lvlText w:val="•"/>
      <w:lvlJc w:val="left"/>
      <w:pPr>
        <w:tabs>
          <w:tab w:val="num" w:pos="2880"/>
        </w:tabs>
        <w:ind w:left="2880" w:hanging="360"/>
      </w:pPr>
      <w:rPr>
        <w:rFonts w:ascii="Arial" w:hAnsi="Arial" w:hint="default"/>
      </w:rPr>
    </w:lvl>
    <w:lvl w:ilvl="4" w:tplc="1C86971A" w:tentative="1">
      <w:start w:val="1"/>
      <w:numFmt w:val="bullet"/>
      <w:lvlText w:val="•"/>
      <w:lvlJc w:val="left"/>
      <w:pPr>
        <w:tabs>
          <w:tab w:val="num" w:pos="3600"/>
        </w:tabs>
        <w:ind w:left="3600" w:hanging="360"/>
      </w:pPr>
      <w:rPr>
        <w:rFonts w:ascii="Arial" w:hAnsi="Arial" w:hint="default"/>
      </w:rPr>
    </w:lvl>
    <w:lvl w:ilvl="5" w:tplc="49522620" w:tentative="1">
      <w:start w:val="1"/>
      <w:numFmt w:val="bullet"/>
      <w:lvlText w:val="•"/>
      <w:lvlJc w:val="left"/>
      <w:pPr>
        <w:tabs>
          <w:tab w:val="num" w:pos="4320"/>
        </w:tabs>
        <w:ind w:left="4320" w:hanging="360"/>
      </w:pPr>
      <w:rPr>
        <w:rFonts w:ascii="Arial" w:hAnsi="Arial" w:hint="default"/>
      </w:rPr>
    </w:lvl>
    <w:lvl w:ilvl="6" w:tplc="DEAADD76" w:tentative="1">
      <w:start w:val="1"/>
      <w:numFmt w:val="bullet"/>
      <w:lvlText w:val="•"/>
      <w:lvlJc w:val="left"/>
      <w:pPr>
        <w:tabs>
          <w:tab w:val="num" w:pos="5040"/>
        </w:tabs>
        <w:ind w:left="5040" w:hanging="360"/>
      </w:pPr>
      <w:rPr>
        <w:rFonts w:ascii="Arial" w:hAnsi="Arial" w:hint="default"/>
      </w:rPr>
    </w:lvl>
    <w:lvl w:ilvl="7" w:tplc="9DECCC56" w:tentative="1">
      <w:start w:val="1"/>
      <w:numFmt w:val="bullet"/>
      <w:lvlText w:val="•"/>
      <w:lvlJc w:val="left"/>
      <w:pPr>
        <w:tabs>
          <w:tab w:val="num" w:pos="5760"/>
        </w:tabs>
        <w:ind w:left="5760" w:hanging="360"/>
      </w:pPr>
      <w:rPr>
        <w:rFonts w:ascii="Arial" w:hAnsi="Arial" w:hint="default"/>
      </w:rPr>
    </w:lvl>
    <w:lvl w:ilvl="8" w:tplc="AAD89D0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D5740CD"/>
    <w:multiLevelType w:val="hybridMultilevel"/>
    <w:tmpl w:val="53A66F82"/>
    <w:lvl w:ilvl="0" w:tplc="B51456B4">
      <w:numFmt w:val="bullet"/>
      <w:lvlText w:val="•"/>
      <w:lvlJc w:val="left"/>
      <w:pPr>
        <w:ind w:left="976" w:hanging="516"/>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24"/>
  </w:num>
  <w:num w:numId="4">
    <w:abstractNumId w:val="15"/>
  </w:num>
  <w:num w:numId="5">
    <w:abstractNumId w:val="8"/>
  </w:num>
  <w:num w:numId="6">
    <w:abstractNumId w:val="16"/>
  </w:num>
  <w:num w:numId="7">
    <w:abstractNumId w:val="17"/>
  </w:num>
  <w:num w:numId="8">
    <w:abstractNumId w:val="4"/>
  </w:num>
  <w:num w:numId="9">
    <w:abstractNumId w:val="5"/>
  </w:num>
  <w:num w:numId="10">
    <w:abstractNumId w:val="21"/>
  </w:num>
  <w:num w:numId="11">
    <w:abstractNumId w:val="10"/>
  </w:num>
  <w:num w:numId="12">
    <w:abstractNumId w:val="23"/>
  </w:num>
  <w:num w:numId="13">
    <w:abstractNumId w:val="22"/>
  </w:num>
  <w:num w:numId="14">
    <w:abstractNumId w:val="12"/>
  </w:num>
  <w:num w:numId="15">
    <w:abstractNumId w:val="7"/>
  </w:num>
  <w:num w:numId="16">
    <w:abstractNumId w:val="2"/>
  </w:num>
  <w:num w:numId="17">
    <w:abstractNumId w:val="26"/>
  </w:num>
  <w:num w:numId="18">
    <w:abstractNumId w:val="19"/>
  </w:num>
  <w:num w:numId="19">
    <w:abstractNumId w:val="0"/>
  </w:num>
  <w:num w:numId="20">
    <w:abstractNumId w:val="20"/>
  </w:num>
  <w:num w:numId="21">
    <w:abstractNumId w:val="11"/>
  </w:num>
  <w:num w:numId="22">
    <w:abstractNumId w:val="1"/>
  </w:num>
  <w:num w:numId="23">
    <w:abstractNumId w:val="14"/>
  </w:num>
  <w:num w:numId="24">
    <w:abstractNumId w:val="18"/>
  </w:num>
  <w:num w:numId="25">
    <w:abstractNumId w:val="6"/>
  </w:num>
  <w:num w:numId="26">
    <w:abstractNumId w:val="3"/>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U0MzE3NTcxMbGwNDJS0lEKTi0uzszPAykwNK0FAL0Jgh0tAAAA"/>
  </w:docVars>
  <w:rsids>
    <w:rsidRoot w:val="00AE7C60"/>
    <w:rsid w:val="000034E6"/>
    <w:rsid w:val="00006CDB"/>
    <w:rsid w:val="0000711F"/>
    <w:rsid w:val="00007CF2"/>
    <w:rsid w:val="00020AFE"/>
    <w:rsid w:val="00025257"/>
    <w:rsid w:val="00027657"/>
    <w:rsid w:val="00036EBE"/>
    <w:rsid w:val="0004214C"/>
    <w:rsid w:val="0004339E"/>
    <w:rsid w:val="00044DF7"/>
    <w:rsid w:val="00057740"/>
    <w:rsid w:val="000668C5"/>
    <w:rsid w:val="000725C6"/>
    <w:rsid w:val="0007530B"/>
    <w:rsid w:val="00091B45"/>
    <w:rsid w:val="000A4753"/>
    <w:rsid w:val="000A7E8B"/>
    <w:rsid w:val="000B526C"/>
    <w:rsid w:val="000D1E43"/>
    <w:rsid w:val="000E3CFE"/>
    <w:rsid w:val="000F3753"/>
    <w:rsid w:val="000F6CA4"/>
    <w:rsid w:val="00104F71"/>
    <w:rsid w:val="0010593C"/>
    <w:rsid w:val="001070AD"/>
    <w:rsid w:val="00107C73"/>
    <w:rsid w:val="00110C7B"/>
    <w:rsid w:val="00113C0A"/>
    <w:rsid w:val="0012064A"/>
    <w:rsid w:val="001311A4"/>
    <w:rsid w:val="00134951"/>
    <w:rsid w:val="001457E0"/>
    <w:rsid w:val="00154A88"/>
    <w:rsid w:val="00160954"/>
    <w:rsid w:val="001613C8"/>
    <w:rsid w:val="00163833"/>
    <w:rsid w:val="00175AA1"/>
    <w:rsid w:val="00180CD2"/>
    <w:rsid w:val="001926E8"/>
    <w:rsid w:val="001927AC"/>
    <w:rsid w:val="0019531D"/>
    <w:rsid w:val="001A15BB"/>
    <w:rsid w:val="001B7512"/>
    <w:rsid w:val="001C502A"/>
    <w:rsid w:val="001C507D"/>
    <w:rsid w:val="001D3063"/>
    <w:rsid w:val="001D3171"/>
    <w:rsid w:val="001E06B0"/>
    <w:rsid w:val="002000B1"/>
    <w:rsid w:val="002019FB"/>
    <w:rsid w:val="00201BDA"/>
    <w:rsid w:val="00212D35"/>
    <w:rsid w:val="00212DA3"/>
    <w:rsid w:val="0021638D"/>
    <w:rsid w:val="002170EE"/>
    <w:rsid w:val="002246EC"/>
    <w:rsid w:val="00250B17"/>
    <w:rsid w:val="002819D0"/>
    <w:rsid w:val="00297169"/>
    <w:rsid w:val="002A71C7"/>
    <w:rsid w:val="002A7AFE"/>
    <w:rsid w:val="002B3572"/>
    <w:rsid w:val="002B4054"/>
    <w:rsid w:val="002B6454"/>
    <w:rsid w:val="002C0319"/>
    <w:rsid w:val="002E1B19"/>
    <w:rsid w:val="002E3881"/>
    <w:rsid w:val="002E6FAF"/>
    <w:rsid w:val="002F5FB9"/>
    <w:rsid w:val="002F673F"/>
    <w:rsid w:val="00301426"/>
    <w:rsid w:val="00302553"/>
    <w:rsid w:val="00304FC9"/>
    <w:rsid w:val="003072EB"/>
    <w:rsid w:val="00313D7F"/>
    <w:rsid w:val="00320981"/>
    <w:rsid w:val="003267DB"/>
    <w:rsid w:val="00330F47"/>
    <w:rsid w:val="003447B2"/>
    <w:rsid w:val="00347148"/>
    <w:rsid w:val="00354460"/>
    <w:rsid w:val="003618A1"/>
    <w:rsid w:val="00361D52"/>
    <w:rsid w:val="00366564"/>
    <w:rsid w:val="00366AE0"/>
    <w:rsid w:val="00372533"/>
    <w:rsid w:val="00375054"/>
    <w:rsid w:val="00382364"/>
    <w:rsid w:val="003B06A6"/>
    <w:rsid w:val="003C2D67"/>
    <w:rsid w:val="003C4B70"/>
    <w:rsid w:val="003C4DE7"/>
    <w:rsid w:val="003C6354"/>
    <w:rsid w:val="003E0BA7"/>
    <w:rsid w:val="00401D53"/>
    <w:rsid w:val="00402D42"/>
    <w:rsid w:val="00405167"/>
    <w:rsid w:val="00410567"/>
    <w:rsid w:val="004130AA"/>
    <w:rsid w:val="00426BF8"/>
    <w:rsid w:val="00432CEC"/>
    <w:rsid w:val="00437395"/>
    <w:rsid w:val="0044022A"/>
    <w:rsid w:val="004430ED"/>
    <w:rsid w:val="0045096B"/>
    <w:rsid w:val="00450B83"/>
    <w:rsid w:val="00451E61"/>
    <w:rsid w:val="00455C19"/>
    <w:rsid w:val="00476908"/>
    <w:rsid w:val="0048012C"/>
    <w:rsid w:val="004849EE"/>
    <w:rsid w:val="00487F58"/>
    <w:rsid w:val="004928A8"/>
    <w:rsid w:val="004928D8"/>
    <w:rsid w:val="0049693F"/>
    <w:rsid w:val="004A3204"/>
    <w:rsid w:val="004B5994"/>
    <w:rsid w:val="004C27CE"/>
    <w:rsid w:val="004C4947"/>
    <w:rsid w:val="004C7939"/>
    <w:rsid w:val="004D4CB3"/>
    <w:rsid w:val="004D4E81"/>
    <w:rsid w:val="004E3F22"/>
    <w:rsid w:val="004E3F84"/>
    <w:rsid w:val="004E6C6F"/>
    <w:rsid w:val="004E6E8D"/>
    <w:rsid w:val="004F1883"/>
    <w:rsid w:val="004F3EFD"/>
    <w:rsid w:val="004F534C"/>
    <w:rsid w:val="004F6637"/>
    <w:rsid w:val="00507386"/>
    <w:rsid w:val="0050788A"/>
    <w:rsid w:val="0051677B"/>
    <w:rsid w:val="00530242"/>
    <w:rsid w:val="00534595"/>
    <w:rsid w:val="00543350"/>
    <w:rsid w:val="00551957"/>
    <w:rsid w:val="00552933"/>
    <w:rsid w:val="005534B7"/>
    <w:rsid w:val="00555A59"/>
    <w:rsid w:val="005620EB"/>
    <w:rsid w:val="00593C80"/>
    <w:rsid w:val="005964BE"/>
    <w:rsid w:val="005A2E57"/>
    <w:rsid w:val="005A3E70"/>
    <w:rsid w:val="005A5CE4"/>
    <w:rsid w:val="005B69AF"/>
    <w:rsid w:val="005C4B53"/>
    <w:rsid w:val="005C7928"/>
    <w:rsid w:val="005D2239"/>
    <w:rsid w:val="005D300C"/>
    <w:rsid w:val="005D3E47"/>
    <w:rsid w:val="005E5E9A"/>
    <w:rsid w:val="005E7B98"/>
    <w:rsid w:val="006011FD"/>
    <w:rsid w:val="00604C91"/>
    <w:rsid w:val="00612251"/>
    <w:rsid w:val="0063466D"/>
    <w:rsid w:val="00637236"/>
    <w:rsid w:val="0063792A"/>
    <w:rsid w:val="00646E36"/>
    <w:rsid w:val="00647E6A"/>
    <w:rsid w:val="00652B24"/>
    <w:rsid w:val="006571AE"/>
    <w:rsid w:val="006666A9"/>
    <w:rsid w:val="0067491F"/>
    <w:rsid w:val="00684341"/>
    <w:rsid w:val="0069133C"/>
    <w:rsid w:val="006A5D6A"/>
    <w:rsid w:val="006A75FB"/>
    <w:rsid w:val="006B5DFF"/>
    <w:rsid w:val="006B65CD"/>
    <w:rsid w:val="006C7300"/>
    <w:rsid w:val="006D165D"/>
    <w:rsid w:val="006D5216"/>
    <w:rsid w:val="006E1619"/>
    <w:rsid w:val="006E2153"/>
    <w:rsid w:val="006E4B26"/>
    <w:rsid w:val="00701011"/>
    <w:rsid w:val="00702F42"/>
    <w:rsid w:val="00707853"/>
    <w:rsid w:val="00711495"/>
    <w:rsid w:val="00712A82"/>
    <w:rsid w:val="0072471B"/>
    <w:rsid w:val="00724A81"/>
    <w:rsid w:val="00730AB3"/>
    <w:rsid w:val="0073244D"/>
    <w:rsid w:val="00740A54"/>
    <w:rsid w:val="007432A9"/>
    <w:rsid w:val="0074713F"/>
    <w:rsid w:val="00755815"/>
    <w:rsid w:val="007563B6"/>
    <w:rsid w:val="00757823"/>
    <w:rsid w:val="00760E78"/>
    <w:rsid w:val="00765493"/>
    <w:rsid w:val="00765A02"/>
    <w:rsid w:val="007710DE"/>
    <w:rsid w:val="00777638"/>
    <w:rsid w:val="00783EB3"/>
    <w:rsid w:val="00784346"/>
    <w:rsid w:val="00785A8E"/>
    <w:rsid w:val="00786303"/>
    <w:rsid w:val="00787578"/>
    <w:rsid w:val="007905A3"/>
    <w:rsid w:val="00790F25"/>
    <w:rsid w:val="0079220C"/>
    <w:rsid w:val="007A6A3B"/>
    <w:rsid w:val="007B0C19"/>
    <w:rsid w:val="007B1CB5"/>
    <w:rsid w:val="007B6918"/>
    <w:rsid w:val="007B7163"/>
    <w:rsid w:val="007D3F8C"/>
    <w:rsid w:val="007D4879"/>
    <w:rsid w:val="007D55CB"/>
    <w:rsid w:val="007E679D"/>
    <w:rsid w:val="007E6DBE"/>
    <w:rsid w:val="007E7B99"/>
    <w:rsid w:val="007F5697"/>
    <w:rsid w:val="007F642D"/>
    <w:rsid w:val="0080456A"/>
    <w:rsid w:val="00806C54"/>
    <w:rsid w:val="00816FC0"/>
    <w:rsid w:val="00823BA7"/>
    <w:rsid w:val="00825950"/>
    <w:rsid w:val="008271B6"/>
    <w:rsid w:val="00827EB0"/>
    <w:rsid w:val="0083584C"/>
    <w:rsid w:val="00836E15"/>
    <w:rsid w:val="008407DD"/>
    <w:rsid w:val="008442DE"/>
    <w:rsid w:val="008539A2"/>
    <w:rsid w:val="00860C05"/>
    <w:rsid w:val="00876921"/>
    <w:rsid w:val="008810C2"/>
    <w:rsid w:val="00891B29"/>
    <w:rsid w:val="00892C10"/>
    <w:rsid w:val="00896210"/>
    <w:rsid w:val="008A0492"/>
    <w:rsid w:val="008A7A76"/>
    <w:rsid w:val="008B365E"/>
    <w:rsid w:val="008B5193"/>
    <w:rsid w:val="008C4BFF"/>
    <w:rsid w:val="008C6F18"/>
    <w:rsid w:val="008D19BF"/>
    <w:rsid w:val="008D2498"/>
    <w:rsid w:val="008D2D84"/>
    <w:rsid w:val="008D2DA9"/>
    <w:rsid w:val="008D74D1"/>
    <w:rsid w:val="008F378A"/>
    <w:rsid w:val="008F45CB"/>
    <w:rsid w:val="008F47E5"/>
    <w:rsid w:val="008F601C"/>
    <w:rsid w:val="008F7AB1"/>
    <w:rsid w:val="009078C5"/>
    <w:rsid w:val="00913DCD"/>
    <w:rsid w:val="009227E0"/>
    <w:rsid w:val="009230DD"/>
    <w:rsid w:val="00924952"/>
    <w:rsid w:val="00936B4A"/>
    <w:rsid w:val="00936C3A"/>
    <w:rsid w:val="009505B7"/>
    <w:rsid w:val="009578E0"/>
    <w:rsid w:val="009606A4"/>
    <w:rsid w:val="00963464"/>
    <w:rsid w:val="009654B7"/>
    <w:rsid w:val="00966E68"/>
    <w:rsid w:val="0097553A"/>
    <w:rsid w:val="0098461D"/>
    <w:rsid w:val="00985BBA"/>
    <w:rsid w:val="00986C01"/>
    <w:rsid w:val="009935C4"/>
    <w:rsid w:val="009A4A35"/>
    <w:rsid w:val="009A53DF"/>
    <w:rsid w:val="009B09B6"/>
    <w:rsid w:val="009B59D0"/>
    <w:rsid w:val="009D5399"/>
    <w:rsid w:val="00A046F3"/>
    <w:rsid w:val="00A15DA1"/>
    <w:rsid w:val="00A37A6D"/>
    <w:rsid w:val="00A4026A"/>
    <w:rsid w:val="00A40AE2"/>
    <w:rsid w:val="00A40B0B"/>
    <w:rsid w:val="00A44FA3"/>
    <w:rsid w:val="00A525AA"/>
    <w:rsid w:val="00A52ADB"/>
    <w:rsid w:val="00A660E8"/>
    <w:rsid w:val="00A7317D"/>
    <w:rsid w:val="00A7362F"/>
    <w:rsid w:val="00A81B20"/>
    <w:rsid w:val="00A83233"/>
    <w:rsid w:val="00AB5EE8"/>
    <w:rsid w:val="00AC0CFE"/>
    <w:rsid w:val="00AC0DA1"/>
    <w:rsid w:val="00AE7C60"/>
    <w:rsid w:val="00AF2153"/>
    <w:rsid w:val="00B005F0"/>
    <w:rsid w:val="00B064C3"/>
    <w:rsid w:val="00B065F0"/>
    <w:rsid w:val="00B075F8"/>
    <w:rsid w:val="00B20AE2"/>
    <w:rsid w:val="00B23F3F"/>
    <w:rsid w:val="00B3077D"/>
    <w:rsid w:val="00B32DEB"/>
    <w:rsid w:val="00B34774"/>
    <w:rsid w:val="00B57893"/>
    <w:rsid w:val="00B60EAC"/>
    <w:rsid w:val="00B614B1"/>
    <w:rsid w:val="00B652E4"/>
    <w:rsid w:val="00B65FF4"/>
    <w:rsid w:val="00B714F4"/>
    <w:rsid w:val="00B86283"/>
    <w:rsid w:val="00B90AC6"/>
    <w:rsid w:val="00B94076"/>
    <w:rsid w:val="00BA4B15"/>
    <w:rsid w:val="00BA71C4"/>
    <w:rsid w:val="00BB1360"/>
    <w:rsid w:val="00BB689A"/>
    <w:rsid w:val="00BE0D2E"/>
    <w:rsid w:val="00BE36D1"/>
    <w:rsid w:val="00BE5304"/>
    <w:rsid w:val="00BE63F6"/>
    <w:rsid w:val="00BF2BCE"/>
    <w:rsid w:val="00C02BA6"/>
    <w:rsid w:val="00C051D6"/>
    <w:rsid w:val="00C106AF"/>
    <w:rsid w:val="00C106C2"/>
    <w:rsid w:val="00C11E39"/>
    <w:rsid w:val="00C12B71"/>
    <w:rsid w:val="00C16173"/>
    <w:rsid w:val="00C17403"/>
    <w:rsid w:val="00C21D57"/>
    <w:rsid w:val="00C24CDC"/>
    <w:rsid w:val="00C2555A"/>
    <w:rsid w:val="00C262F4"/>
    <w:rsid w:val="00C26A8B"/>
    <w:rsid w:val="00C32B78"/>
    <w:rsid w:val="00C3432A"/>
    <w:rsid w:val="00C421A3"/>
    <w:rsid w:val="00C60B9C"/>
    <w:rsid w:val="00C66CAD"/>
    <w:rsid w:val="00C746B8"/>
    <w:rsid w:val="00C77820"/>
    <w:rsid w:val="00C92811"/>
    <w:rsid w:val="00CA2DB6"/>
    <w:rsid w:val="00CA3701"/>
    <w:rsid w:val="00CA74B1"/>
    <w:rsid w:val="00CB03EF"/>
    <w:rsid w:val="00CB6833"/>
    <w:rsid w:val="00CE18F2"/>
    <w:rsid w:val="00CE5E77"/>
    <w:rsid w:val="00CE73B3"/>
    <w:rsid w:val="00CF6777"/>
    <w:rsid w:val="00D02CFB"/>
    <w:rsid w:val="00D10879"/>
    <w:rsid w:val="00D11E27"/>
    <w:rsid w:val="00D233BB"/>
    <w:rsid w:val="00D25B1C"/>
    <w:rsid w:val="00D25EDE"/>
    <w:rsid w:val="00D26689"/>
    <w:rsid w:val="00D26852"/>
    <w:rsid w:val="00D31745"/>
    <w:rsid w:val="00D3248D"/>
    <w:rsid w:val="00D357CD"/>
    <w:rsid w:val="00D4214E"/>
    <w:rsid w:val="00D449E0"/>
    <w:rsid w:val="00D555D1"/>
    <w:rsid w:val="00D55672"/>
    <w:rsid w:val="00D6164D"/>
    <w:rsid w:val="00D62B5C"/>
    <w:rsid w:val="00D65CC2"/>
    <w:rsid w:val="00D727F2"/>
    <w:rsid w:val="00D73469"/>
    <w:rsid w:val="00D75D0D"/>
    <w:rsid w:val="00D76C28"/>
    <w:rsid w:val="00D9578E"/>
    <w:rsid w:val="00DA0E2A"/>
    <w:rsid w:val="00DA527A"/>
    <w:rsid w:val="00DB323D"/>
    <w:rsid w:val="00DC1E41"/>
    <w:rsid w:val="00DC2505"/>
    <w:rsid w:val="00DD2667"/>
    <w:rsid w:val="00DD74A7"/>
    <w:rsid w:val="00DE3B47"/>
    <w:rsid w:val="00DF5D71"/>
    <w:rsid w:val="00DF6B03"/>
    <w:rsid w:val="00E00121"/>
    <w:rsid w:val="00E0523C"/>
    <w:rsid w:val="00E075E2"/>
    <w:rsid w:val="00E076B5"/>
    <w:rsid w:val="00E13504"/>
    <w:rsid w:val="00E243F9"/>
    <w:rsid w:val="00E259AA"/>
    <w:rsid w:val="00E317C3"/>
    <w:rsid w:val="00E34E68"/>
    <w:rsid w:val="00E3724C"/>
    <w:rsid w:val="00E503B1"/>
    <w:rsid w:val="00E54367"/>
    <w:rsid w:val="00E67550"/>
    <w:rsid w:val="00E71FE5"/>
    <w:rsid w:val="00E7262A"/>
    <w:rsid w:val="00E738BE"/>
    <w:rsid w:val="00E77271"/>
    <w:rsid w:val="00E8434A"/>
    <w:rsid w:val="00E8595E"/>
    <w:rsid w:val="00E960F6"/>
    <w:rsid w:val="00EA3892"/>
    <w:rsid w:val="00EA7F31"/>
    <w:rsid w:val="00EB30E9"/>
    <w:rsid w:val="00EC7FA3"/>
    <w:rsid w:val="00EE33F2"/>
    <w:rsid w:val="00EE66B8"/>
    <w:rsid w:val="00EF6EF9"/>
    <w:rsid w:val="00F05056"/>
    <w:rsid w:val="00F0716F"/>
    <w:rsid w:val="00F139E3"/>
    <w:rsid w:val="00F21832"/>
    <w:rsid w:val="00F25112"/>
    <w:rsid w:val="00F36BED"/>
    <w:rsid w:val="00F46353"/>
    <w:rsid w:val="00F50713"/>
    <w:rsid w:val="00F53DED"/>
    <w:rsid w:val="00F55DAC"/>
    <w:rsid w:val="00F650F7"/>
    <w:rsid w:val="00F6537A"/>
    <w:rsid w:val="00F72876"/>
    <w:rsid w:val="00F732F1"/>
    <w:rsid w:val="00F82792"/>
    <w:rsid w:val="00F83AEC"/>
    <w:rsid w:val="00F86467"/>
    <w:rsid w:val="00F86F3A"/>
    <w:rsid w:val="00F9260B"/>
    <w:rsid w:val="00F949F9"/>
    <w:rsid w:val="00FC394B"/>
    <w:rsid w:val="00FC5CB9"/>
    <w:rsid w:val="00FE432C"/>
    <w:rsid w:val="00FE5970"/>
    <w:rsid w:val="00FE7A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5805A"/>
  <w15:docId w15:val="{4F953968-5023-4B5E-90BB-7D4CAA2E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947"/>
  </w:style>
  <w:style w:type="paragraph" w:styleId="Heading1">
    <w:name w:val="heading 1"/>
    <w:basedOn w:val="Normal"/>
    <w:next w:val="Normal"/>
    <w:link w:val="Heading1Char"/>
    <w:uiPriority w:val="9"/>
    <w:qFormat/>
    <w:rsid w:val="00201BDA"/>
    <w:pPr>
      <w:keepNext/>
      <w:spacing w:before="240" w:after="60"/>
      <w:outlineLvl w:val="0"/>
    </w:pPr>
    <w:rPr>
      <w:rFonts w:asciiTheme="majorHAnsi" w:eastAsiaTheme="majorEastAsia" w:hAnsiTheme="majorHAnsi" w:cstheme="majorBidi"/>
      <w:b/>
      <w:bCs/>
      <w:color w:val="95B3D7" w:themeColor="accent1" w:themeTint="99"/>
      <w:kern w:val="32"/>
      <w:sz w:val="32"/>
      <w:szCs w:val="32"/>
    </w:rPr>
  </w:style>
  <w:style w:type="paragraph" w:styleId="Heading2">
    <w:name w:val="heading 2"/>
    <w:basedOn w:val="Normal"/>
    <w:next w:val="Normal"/>
    <w:link w:val="Heading2Char"/>
    <w:uiPriority w:val="9"/>
    <w:unhideWhenUsed/>
    <w:qFormat/>
    <w:rsid w:val="00201BDA"/>
    <w:pPr>
      <w:keepNext/>
      <w:spacing w:before="240" w:after="60"/>
      <w:outlineLvl w:val="1"/>
    </w:pPr>
    <w:rPr>
      <w:rFonts w:asciiTheme="majorHAnsi" w:eastAsiaTheme="majorEastAsia" w:hAnsiTheme="majorHAnsi" w:cstheme="majorBidi"/>
      <w:b/>
      <w:bCs/>
      <w:i/>
      <w:iCs/>
      <w:color w:val="95B3D7" w:themeColor="accent1" w:themeTint="99"/>
      <w:sz w:val="28"/>
      <w:szCs w:val="28"/>
    </w:rPr>
  </w:style>
  <w:style w:type="paragraph" w:styleId="Heading3">
    <w:name w:val="heading 3"/>
    <w:basedOn w:val="Normal"/>
    <w:next w:val="Normal"/>
    <w:link w:val="Heading3Char"/>
    <w:uiPriority w:val="9"/>
    <w:unhideWhenUsed/>
    <w:qFormat/>
    <w:rsid w:val="00201BDA"/>
    <w:pPr>
      <w:keepNext/>
      <w:spacing w:before="240" w:after="60"/>
      <w:outlineLvl w:val="2"/>
    </w:pPr>
    <w:rPr>
      <w:rFonts w:asciiTheme="majorHAnsi" w:eastAsiaTheme="majorEastAsia" w:hAnsiTheme="majorHAnsi" w:cstheme="majorBidi"/>
      <w:b/>
      <w:bCs/>
      <w:color w:val="95B3D7" w:themeColor="accent1" w:themeTint="99"/>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DA"/>
    <w:rPr>
      <w:rFonts w:asciiTheme="majorHAnsi" w:eastAsiaTheme="majorEastAsia" w:hAnsiTheme="majorHAnsi" w:cstheme="majorBidi"/>
      <w:b/>
      <w:bCs/>
      <w:color w:val="95B3D7" w:themeColor="accent1" w:themeTint="99"/>
      <w:kern w:val="32"/>
      <w:sz w:val="32"/>
      <w:szCs w:val="32"/>
    </w:rPr>
  </w:style>
  <w:style w:type="character" w:customStyle="1" w:styleId="Heading2Char">
    <w:name w:val="Heading 2 Char"/>
    <w:basedOn w:val="DefaultParagraphFont"/>
    <w:link w:val="Heading2"/>
    <w:uiPriority w:val="9"/>
    <w:rsid w:val="00201BDA"/>
    <w:rPr>
      <w:rFonts w:asciiTheme="majorHAnsi" w:eastAsiaTheme="majorEastAsia" w:hAnsiTheme="majorHAnsi" w:cstheme="majorBidi"/>
      <w:b/>
      <w:bCs/>
      <w:i/>
      <w:iCs/>
      <w:color w:val="95B3D7" w:themeColor="accent1" w:themeTint="99"/>
      <w:sz w:val="28"/>
      <w:szCs w:val="28"/>
    </w:rPr>
  </w:style>
  <w:style w:type="character" w:customStyle="1" w:styleId="Heading3Char">
    <w:name w:val="Heading 3 Char"/>
    <w:basedOn w:val="DefaultParagraphFont"/>
    <w:link w:val="Heading3"/>
    <w:uiPriority w:val="9"/>
    <w:rsid w:val="00201BDA"/>
    <w:rPr>
      <w:rFonts w:asciiTheme="majorHAnsi" w:eastAsiaTheme="majorEastAsia" w:hAnsiTheme="majorHAnsi" w:cstheme="majorBidi"/>
      <w:b/>
      <w:bCs/>
      <w:color w:val="95B3D7" w:themeColor="accent1" w:themeTint="99"/>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character" w:styleId="CommentReference">
    <w:name w:val="annotation reference"/>
    <w:basedOn w:val="DefaultParagraphFont"/>
    <w:uiPriority w:val="99"/>
    <w:semiHidden/>
    <w:unhideWhenUsed/>
    <w:rsid w:val="00F05056"/>
    <w:rPr>
      <w:sz w:val="16"/>
      <w:szCs w:val="16"/>
    </w:rPr>
  </w:style>
  <w:style w:type="paragraph" w:styleId="CommentText">
    <w:name w:val="annotation text"/>
    <w:basedOn w:val="Normal"/>
    <w:link w:val="CommentTextChar"/>
    <w:uiPriority w:val="99"/>
    <w:semiHidden/>
    <w:unhideWhenUsed/>
    <w:rsid w:val="00F05056"/>
  </w:style>
  <w:style w:type="character" w:customStyle="1" w:styleId="CommentTextChar">
    <w:name w:val="Comment Text Char"/>
    <w:basedOn w:val="DefaultParagraphFont"/>
    <w:link w:val="CommentText"/>
    <w:uiPriority w:val="99"/>
    <w:semiHidden/>
    <w:rsid w:val="00F05056"/>
  </w:style>
  <w:style w:type="paragraph" w:styleId="CommentSubject">
    <w:name w:val="annotation subject"/>
    <w:basedOn w:val="CommentText"/>
    <w:next w:val="CommentText"/>
    <w:link w:val="CommentSubjectChar"/>
    <w:uiPriority w:val="99"/>
    <w:semiHidden/>
    <w:unhideWhenUsed/>
    <w:rsid w:val="00F05056"/>
    <w:rPr>
      <w:b/>
      <w:bCs/>
    </w:rPr>
  </w:style>
  <w:style w:type="character" w:customStyle="1" w:styleId="CommentSubjectChar">
    <w:name w:val="Comment Subject Char"/>
    <w:basedOn w:val="CommentTextChar"/>
    <w:link w:val="CommentSubject"/>
    <w:uiPriority w:val="99"/>
    <w:semiHidden/>
    <w:rsid w:val="00F05056"/>
    <w:rPr>
      <w:b/>
      <w:bCs/>
    </w:rPr>
  </w:style>
  <w:style w:type="paragraph" w:styleId="ListParagraph">
    <w:name w:val="List Paragraph"/>
    <w:basedOn w:val="Normal"/>
    <w:uiPriority w:val="34"/>
    <w:qFormat/>
    <w:rsid w:val="004C7939"/>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757823"/>
    <w:rPr>
      <w:color w:val="0000FF" w:themeColor="hyperlink"/>
      <w:u w:val="single"/>
    </w:rPr>
  </w:style>
  <w:style w:type="character" w:styleId="UnresolvedMention">
    <w:name w:val="Unresolved Mention"/>
    <w:basedOn w:val="DefaultParagraphFont"/>
    <w:uiPriority w:val="99"/>
    <w:semiHidden/>
    <w:unhideWhenUsed/>
    <w:rsid w:val="00757823"/>
    <w:rPr>
      <w:color w:val="605E5C"/>
      <w:shd w:val="clear" w:color="auto" w:fill="E1DFDD"/>
    </w:rPr>
  </w:style>
  <w:style w:type="paragraph" w:styleId="TOCHeading">
    <w:name w:val="TOC Heading"/>
    <w:basedOn w:val="Heading1"/>
    <w:next w:val="Normal"/>
    <w:uiPriority w:val="39"/>
    <w:unhideWhenUsed/>
    <w:qFormat/>
    <w:rsid w:val="00757823"/>
    <w:pPr>
      <w:keepLines/>
      <w:spacing w:after="0" w:line="259" w:lineRule="auto"/>
      <w:outlineLvl w:val="9"/>
    </w:pPr>
    <w:rPr>
      <w:b w:val="0"/>
      <w:bCs w:val="0"/>
      <w:color w:val="365F91" w:themeColor="accent1" w:themeShade="BF"/>
      <w:kern w:val="0"/>
    </w:rPr>
  </w:style>
  <w:style w:type="paragraph" w:styleId="TOC1">
    <w:name w:val="toc 1"/>
    <w:basedOn w:val="Normal"/>
    <w:next w:val="Normal"/>
    <w:autoRedefine/>
    <w:uiPriority w:val="39"/>
    <w:unhideWhenUsed/>
    <w:rsid w:val="00757823"/>
    <w:pPr>
      <w:spacing w:after="100"/>
    </w:pPr>
  </w:style>
  <w:style w:type="paragraph" w:styleId="TOC2">
    <w:name w:val="toc 2"/>
    <w:basedOn w:val="Normal"/>
    <w:next w:val="Normal"/>
    <w:autoRedefine/>
    <w:uiPriority w:val="39"/>
    <w:unhideWhenUsed/>
    <w:rsid w:val="00201BDA"/>
    <w:pPr>
      <w:spacing w:after="100"/>
      <w:ind w:left="200"/>
    </w:pPr>
  </w:style>
  <w:style w:type="paragraph" w:styleId="TOC3">
    <w:name w:val="toc 3"/>
    <w:basedOn w:val="Normal"/>
    <w:next w:val="Normal"/>
    <w:autoRedefine/>
    <w:uiPriority w:val="39"/>
    <w:unhideWhenUsed/>
    <w:rsid w:val="00201BDA"/>
    <w:pPr>
      <w:spacing w:after="100"/>
      <w:ind w:left="400"/>
    </w:pPr>
  </w:style>
  <w:style w:type="paragraph" w:styleId="TOC4">
    <w:name w:val="toc 4"/>
    <w:basedOn w:val="Normal"/>
    <w:next w:val="Normal"/>
    <w:autoRedefine/>
    <w:uiPriority w:val="39"/>
    <w:unhideWhenUsed/>
    <w:rsid w:val="00201BDA"/>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201BDA"/>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201BDA"/>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201BDA"/>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201BDA"/>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201BDA"/>
    <w:pPr>
      <w:spacing w:after="100" w:line="259" w:lineRule="auto"/>
      <w:ind w:left="1760"/>
    </w:pPr>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154A88"/>
    <w:pPr>
      <w:tabs>
        <w:tab w:val="center" w:pos="4680"/>
        <w:tab w:val="right" w:pos="9360"/>
      </w:tabs>
    </w:pPr>
  </w:style>
  <w:style w:type="character" w:customStyle="1" w:styleId="HeaderChar">
    <w:name w:val="Header Char"/>
    <w:basedOn w:val="DefaultParagraphFont"/>
    <w:link w:val="Header"/>
    <w:uiPriority w:val="99"/>
    <w:rsid w:val="00154A88"/>
  </w:style>
  <w:style w:type="paragraph" w:styleId="Footer">
    <w:name w:val="footer"/>
    <w:basedOn w:val="Normal"/>
    <w:link w:val="FooterChar"/>
    <w:uiPriority w:val="99"/>
    <w:unhideWhenUsed/>
    <w:rsid w:val="00154A88"/>
    <w:pPr>
      <w:tabs>
        <w:tab w:val="center" w:pos="4680"/>
        <w:tab w:val="right" w:pos="9360"/>
      </w:tabs>
    </w:pPr>
  </w:style>
  <w:style w:type="character" w:customStyle="1" w:styleId="FooterChar">
    <w:name w:val="Footer Char"/>
    <w:basedOn w:val="DefaultParagraphFont"/>
    <w:link w:val="Footer"/>
    <w:uiPriority w:val="99"/>
    <w:rsid w:val="00154A88"/>
  </w:style>
  <w:style w:type="paragraph" w:styleId="NormalWeb">
    <w:name w:val="Normal (Web)"/>
    <w:basedOn w:val="Normal"/>
    <w:uiPriority w:val="99"/>
    <w:unhideWhenUsed/>
    <w:rsid w:val="00F55DAC"/>
    <w:pPr>
      <w:spacing w:before="100" w:beforeAutospacing="1" w:after="100" w:afterAutospacing="1"/>
    </w:pPr>
    <w:rPr>
      <w:sz w:val="24"/>
      <w:szCs w:val="24"/>
    </w:rPr>
  </w:style>
  <w:style w:type="paragraph" w:customStyle="1" w:styleId="comp">
    <w:name w:val="comp"/>
    <w:basedOn w:val="Normal"/>
    <w:rsid w:val="00C421A3"/>
    <w:pPr>
      <w:spacing w:before="100" w:beforeAutospacing="1" w:after="100" w:afterAutospacing="1"/>
    </w:pPr>
    <w:rPr>
      <w:sz w:val="24"/>
      <w:szCs w:val="24"/>
    </w:rPr>
  </w:style>
  <w:style w:type="character" w:styleId="Strong">
    <w:name w:val="Strong"/>
    <w:basedOn w:val="DefaultParagraphFont"/>
    <w:uiPriority w:val="22"/>
    <w:qFormat/>
    <w:rsid w:val="008B5193"/>
    <w:rPr>
      <w:b/>
      <w:bCs/>
    </w:rPr>
  </w:style>
  <w:style w:type="table" w:styleId="GridTable1Light-Accent6">
    <w:name w:val="Grid Table 1 Light Accent 6"/>
    <w:basedOn w:val="TableNormal"/>
    <w:uiPriority w:val="46"/>
    <w:rsid w:val="0079220C"/>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eGrid">
    <w:name w:val="Table Grid"/>
    <w:basedOn w:val="TableNormal"/>
    <w:uiPriority w:val="59"/>
    <w:rsid w:val="006A75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C7FA3"/>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333918">
      <w:bodyDiv w:val="1"/>
      <w:marLeft w:val="0"/>
      <w:marRight w:val="0"/>
      <w:marTop w:val="0"/>
      <w:marBottom w:val="0"/>
      <w:divBdr>
        <w:top w:val="none" w:sz="0" w:space="0" w:color="auto"/>
        <w:left w:val="none" w:sz="0" w:space="0" w:color="auto"/>
        <w:bottom w:val="none" w:sz="0" w:space="0" w:color="auto"/>
        <w:right w:val="none" w:sz="0" w:space="0" w:color="auto"/>
      </w:divBdr>
      <w:divsChild>
        <w:div w:id="2027705742">
          <w:marLeft w:val="446"/>
          <w:marRight w:val="0"/>
          <w:marTop w:val="0"/>
          <w:marBottom w:val="0"/>
          <w:divBdr>
            <w:top w:val="none" w:sz="0" w:space="0" w:color="auto"/>
            <w:left w:val="none" w:sz="0" w:space="0" w:color="auto"/>
            <w:bottom w:val="none" w:sz="0" w:space="0" w:color="auto"/>
            <w:right w:val="none" w:sz="0" w:space="0" w:color="auto"/>
          </w:divBdr>
        </w:div>
      </w:divsChild>
    </w:div>
    <w:div w:id="1347486734">
      <w:bodyDiv w:val="1"/>
      <w:marLeft w:val="0"/>
      <w:marRight w:val="0"/>
      <w:marTop w:val="0"/>
      <w:marBottom w:val="0"/>
      <w:divBdr>
        <w:top w:val="none" w:sz="0" w:space="0" w:color="auto"/>
        <w:left w:val="none" w:sz="0" w:space="0" w:color="auto"/>
        <w:bottom w:val="none" w:sz="0" w:space="0" w:color="auto"/>
        <w:right w:val="none" w:sz="0" w:space="0" w:color="auto"/>
      </w:divBdr>
    </w:div>
    <w:div w:id="1789815735">
      <w:bodyDiv w:val="1"/>
      <w:marLeft w:val="0"/>
      <w:marRight w:val="0"/>
      <w:marTop w:val="0"/>
      <w:marBottom w:val="0"/>
      <w:divBdr>
        <w:top w:val="none" w:sz="0" w:space="0" w:color="auto"/>
        <w:left w:val="none" w:sz="0" w:space="0" w:color="auto"/>
        <w:bottom w:val="none" w:sz="0" w:space="0" w:color="auto"/>
        <w:right w:val="none" w:sz="0" w:space="0" w:color="auto"/>
      </w:divBdr>
      <w:divsChild>
        <w:div w:id="1471165263">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bert\OneDrive\Ambiente%20de%20Trabalho\BERTINIYY-14000615-ss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1323906942636787"/>
          <c:y val="0.19512814706218926"/>
          <c:w val="0.41793641171686741"/>
          <c:h val="0.53626004296425389"/>
        </c:manualLayout>
      </c:layout>
      <c:pie3DChart>
        <c:varyColors val="1"/>
        <c:ser>
          <c:idx val="0"/>
          <c:order val="0"/>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FD84-44D3-B3EA-740D273BE438}"/>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FD84-44D3-B3EA-740D273BE438}"/>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FD84-44D3-B3EA-740D273BE438}"/>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FD84-44D3-B3EA-740D273BE438}"/>
              </c:ext>
            </c:extLst>
          </c:dPt>
          <c:dPt>
            <c:idx val="4"/>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9-FD84-44D3-B3EA-740D273BE438}"/>
              </c:ext>
            </c:extLst>
          </c:dPt>
          <c:dPt>
            <c:idx val="5"/>
            <c:bubble3D val="0"/>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B-FD84-44D3-B3EA-740D273BE438}"/>
              </c:ext>
            </c:extLst>
          </c:dPt>
          <c:dPt>
            <c:idx val="6"/>
            <c:bubble3D val="0"/>
            <c:spPr>
              <a:gradFill rotWithShape="1">
                <a:gsLst>
                  <a:gs pos="0">
                    <a:schemeClr val="accent1">
                      <a:lumMod val="60000"/>
                      <a:shade val="51000"/>
                      <a:satMod val="130000"/>
                    </a:schemeClr>
                  </a:gs>
                  <a:gs pos="80000">
                    <a:schemeClr val="accent1">
                      <a:lumMod val="60000"/>
                      <a:shade val="93000"/>
                      <a:satMod val="130000"/>
                    </a:schemeClr>
                  </a:gs>
                  <a:gs pos="100000">
                    <a:schemeClr val="accent1">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D-FD84-44D3-B3EA-740D273BE438}"/>
              </c:ext>
            </c:extLst>
          </c:dPt>
          <c:dPt>
            <c:idx val="7"/>
            <c:bubble3D val="0"/>
            <c:spPr>
              <a:gradFill rotWithShape="1">
                <a:gsLst>
                  <a:gs pos="0">
                    <a:schemeClr val="accent2">
                      <a:lumMod val="60000"/>
                      <a:shade val="51000"/>
                      <a:satMod val="130000"/>
                    </a:schemeClr>
                  </a:gs>
                  <a:gs pos="80000">
                    <a:schemeClr val="accent2">
                      <a:lumMod val="60000"/>
                      <a:shade val="93000"/>
                      <a:satMod val="130000"/>
                    </a:schemeClr>
                  </a:gs>
                  <a:gs pos="100000">
                    <a:schemeClr val="accent2">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F-FD84-44D3-B3EA-740D273BE438}"/>
              </c:ext>
            </c:extLst>
          </c:dPt>
          <c:dLbls>
            <c:dLbl>
              <c:idx val="0"/>
              <c:layout>
                <c:manualLayout>
                  <c:x val="1.4098744366989706E-2"/>
                  <c:y val="-3.7040043234911418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D84-44D3-B3EA-740D273BE438}"/>
                </c:ext>
              </c:extLst>
            </c:dLbl>
            <c:dLbl>
              <c:idx val="1"/>
              <c:layout>
                <c:manualLayout>
                  <c:x val="2.6128846165925979E-2"/>
                  <c:y val="-2.159798460469466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D84-44D3-B3EA-740D273BE438}"/>
                </c:ext>
              </c:extLst>
            </c:dLbl>
            <c:dLbl>
              <c:idx val="2"/>
              <c:layout>
                <c:manualLayout>
                  <c:x val="9.3394885811970401E-3"/>
                  <c:y val="1.5947175342515999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D84-44D3-B3EA-740D273BE438}"/>
                </c:ext>
              </c:extLst>
            </c:dLbl>
            <c:dLbl>
              <c:idx val="3"/>
              <c:layout>
                <c:manualLayout>
                  <c:x val="-1.1806871848649958E-3"/>
                  <c:y val="2.193012544599587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D84-44D3-B3EA-740D273BE438}"/>
                </c:ext>
              </c:extLst>
            </c:dLbl>
            <c:dLbl>
              <c:idx val="4"/>
              <c:layout>
                <c:manualLayout>
                  <c:x val="-6.5925444168500851E-4"/>
                  <c:y val="1.6088906880794493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D84-44D3-B3EA-740D273BE438}"/>
                </c:ext>
              </c:extLst>
            </c:dLbl>
            <c:dLbl>
              <c:idx val="5"/>
              <c:layout>
                <c:manualLayout>
                  <c:x val="-3.0948992057674245E-2"/>
                  <c:y val="2.5289796846178942E-4"/>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D84-44D3-B3EA-740D273BE438}"/>
                </c:ext>
              </c:extLst>
            </c:dLbl>
            <c:dLbl>
              <c:idx val="6"/>
              <c:layout>
                <c:manualLayout>
                  <c:x val="-3.6547876137569359E-2"/>
                  <c:y val="-1.3573964505079581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D84-44D3-B3EA-740D273BE438}"/>
                </c:ext>
              </c:extLst>
            </c:dLbl>
            <c:dLbl>
              <c:idx val="7"/>
              <c:layout>
                <c:manualLayout>
                  <c:x val="3.6456389006657794E-4"/>
                  <c:y val="-2.5866571756345824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FD84-44D3-B3EA-740D273BE43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Sheet5!$B$3:$B$10</c:f>
              <c:strCache>
                <c:ptCount val="8"/>
                <c:pt idx="0">
                  <c:v>Supply Reserve </c:v>
                </c:pt>
                <c:pt idx="1">
                  <c:v>Public sale</c:v>
                </c:pt>
                <c:pt idx="2">
                  <c:v>Private sale </c:v>
                </c:pt>
                <c:pt idx="3">
                  <c:v>Ecosystem </c:v>
                </c:pt>
                <c:pt idx="4">
                  <c:v>Advisor </c:v>
                </c:pt>
                <c:pt idx="5">
                  <c:v>Marketing</c:v>
                </c:pt>
                <c:pt idx="6">
                  <c:v>Team </c:v>
                </c:pt>
                <c:pt idx="7">
                  <c:v>Rewards</c:v>
                </c:pt>
              </c:strCache>
            </c:strRef>
          </c:cat>
          <c:val>
            <c:numRef>
              <c:f>Sheet5!$C$3:$C$10</c:f>
              <c:numCache>
                <c:formatCode>0%</c:formatCode>
                <c:ptCount val="8"/>
                <c:pt idx="0">
                  <c:v>0.14000000000000001</c:v>
                </c:pt>
                <c:pt idx="1">
                  <c:v>0.2</c:v>
                </c:pt>
                <c:pt idx="2" formatCode="0.0%">
                  <c:v>4.4999999999999998E-2</c:v>
                </c:pt>
                <c:pt idx="3">
                  <c:v>0.2</c:v>
                </c:pt>
                <c:pt idx="4" formatCode="0.0%">
                  <c:v>4.4999999999999998E-2</c:v>
                </c:pt>
                <c:pt idx="5">
                  <c:v>0.16</c:v>
                </c:pt>
                <c:pt idx="6" formatCode="0.0%">
                  <c:v>0.17499999999999999</c:v>
                </c:pt>
                <c:pt idx="7" formatCode="0.0%">
                  <c:v>3.5000000000000003E-2</c:v>
                </c:pt>
              </c:numCache>
            </c:numRef>
          </c:val>
          <c:extLst>
            <c:ext xmlns:c16="http://schemas.microsoft.com/office/drawing/2014/chart" uri="{C3380CC4-5D6E-409C-BE32-E72D297353CC}">
              <c16:uniqueId val="{00000010-FD84-44D3-B3EA-740D273BE438}"/>
            </c:ext>
          </c:extLst>
        </c:ser>
        <c:dLbls>
          <c:dLblPos val="bestFit"/>
          <c:showLegendKey val="0"/>
          <c:showVal val="1"/>
          <c:showCatName val="0"/>
          <c:showSerName val="0"/>
          <c:showPercent val="0"/>
          <c:showBubbleSize val="0"/>
          <c:showLeaderLines val="1"/>
        </c:dLbls>
      </c:pie3DChart>
      <c:spPr>
        <a:noFill/>
        <a:ln>
          <a:noFill/>
        </a:ln>
        <a:effectLst/>
      </c:spPr>
    </c:plotArea>
    <c:legend>
      <c:legendPos val="b"/>
      <c:layout>
        <c:manualLayout>
          <c:xMode val="edge"/>
          <c:yMode val="edge"/>
          <c:x val="0.66111111111111098"/>
          <c:y val="0.21350207509188154"/>
          <c:w val="0.26965811965811964"/>
          <c:h val="0.4602470681569190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0665C-B977-4C13-8DAF-F8674FCBA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8656</Words>
  <Characters>49342</Characters>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2021-10-31T15:08:00Z</cp:lastPrinted>
  <dcterms:created xsi:type="dcterms:W3CDTF">2021-11-23T15:54:00Z</dcterms:created>
  <dcterms:modified xsi:type="dcterms:W3CDTF">2021-11-23T15:54:00Z</dcterms:modified>
</cp:coreProperties>
</file>