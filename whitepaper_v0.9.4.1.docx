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C511F" w14:textId="77777777" w:rsidR="00AE7C60" w:rsidRDefault="00AE7C60">
      <w:pPr>
        <w:spacing w:line="200" w:lineRule="exact"/>
      </w:pPr>
    </w:p>
    <w:p w14:paraId="4DE11DA1" w14:textId="77777777" w:rsidR="00AE7C60" w:rsidRDefault="00AE7C60">
      <w:pPr>
        <w:spacing w:before="9" w:line="260" w:lineRule="exact"/>
        <w:rPr>
          <w:sz w:val="26"/>
          <w:szCs w:val="26"/>
        </w:rPr>
      </w:pPr>
    </w:p>
    <w:p w14:paraId="503A7DA2" w14:textId="77777777" w:rsidR="00AE7C60" w:rsidRDefault="00A44FA3">
      <w:pPr>
        <w:spacing w:line="540" w:lineRule="exact"/>
        <w:ind w:left="1704" w:right="1703"/>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pPr>
        <w:spacing w:before="2" w:line="200" w:lineRule="exact"/>
      </w:pPr>
    </w:p>
    <w:p w14:paraId="697F3E22" w14:textId="54FDCAA5" w:rsidR="00AE7C60" w:rsidRDefault="00A44FA3">
      <w:pPr>
        <w:ind w:left="3861" w:right="3859"/>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E259AA">
        <w:rPr>
          <w:rFonts w:ascii="Arial" w:eastAsia="Arial" w:hAnsi="Arial" w:cs="Arial"/>
          <w:spacing w:val="-3"/>
          <w:sz w:val="28"/>
          <w:szCs w:val="28"/>
        </w:rPr>
        <w:t>4.1</w:t>
      </w:r>
    </w:p>
    <w:p w14:paraId="517F9CE8" w14:textId="77777777" w:rsidR="00AE7C60" w:rsidRDefault="00AE7C60">
      <w:pPr>
        <w:spacing w:line="200" w:lineRule="exact"/>
      </w:pPr>
    </w:p>
    <w:p w14:paraId="27B3421B" w14:textId="77777777" w:rsidR="00AE7C60" w:rsidRDefault="00AE7C60">
      <w:pPr>
        <w:spacing w:line="200" w:lineRule="exact"/>
      </w:pPr>
    </w:p>
    <w:p w14:paraId="22FBC6C6" w14:textId="77777777" w:rsidR="00AE7C60" w:rsidRDefault="00AE7C60">
      <w:pPr>
        <w:spacing w:line="200" w:lineRule="exact"/>
      </w:pPr>
    </w:p>
    <w:p w14:paraId="30055FEA" w14:textId="77777777" w:rsidR="00AE7C60" w:rsidRDefault="00AE7C60">
      <w:pPr>
        <w:spacing w:line="200" w:lineRule="exact"/>
      </w:pPr>
    </w:p>
    <w:p w14:paraId="593D6082" w14:textId="77777777" w:rsidR="00AE7C60" w:rsidRDefault="00AE7C60">
      <w:pPr>
        <w:spacing w:line="200" w:lineRule="exact"/>
      </w:pPr>
    </w:p>
    <w:p w14:paraId="22AC4687" w14:textId="77777777" w:rsidR="00AE7C60" w:rsidRDefault="00AE7C60">
      <w:pPr>
        <w:spacing w:before="3" w:line="200" w:lineRule="exact"/>
      </w:pPr>
    </w:p>
    <w:p w14:paraId="461A60B7" w14:textId="77777777" w:rsidR="00AE7C60" w:rsidRDefault="00A44FA3">
      <w:pPr>
        <w:ind w:left="1371" w:right="1375"/>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pPr>
        <w:spacing w:line="200" w:lineRule="exact"/>
      </w:pPr>
    </w:p>
    <w:p w14:paraId="16778C2E" w14:textId="77777777" w:rsidR="00AE7C60" w:rsidRDefault="00AE7C60">
      <w:pPr>
        <w:spacing w:line="200" w:lineRule="exact"/>
      </w:pPr>
    </w:p>
    <w:p w14:paraId="03497DA2" w14:textId="77777777" w:rsidR="00AE7C60" w:rsidRDefault="00AE7C60">
      <w:pPr>
        <w:spacing w:line="200" w:lineRule="exact"/>
      </w:pPr>
    </w:p>
    <w:p w14:paraId="356556D1" w14:textId="77777777" w:rsidR="00AE7C60" w:rsidRDefault="00AE7C60">
      <w:pPr>
        <w:spacing w:line="200" w:lineRule="exact"/>
      </w:pPr>
    </w:p>
    <w:p w14:paraId="0BC054CA" w14:textId="77777777" w:rsidR="00AE7C60" w:rsidRDefault="00AE7C60">
      <w:pPr>
        <w:spacing w:line="200" w:lineRule="exact"/>
      </w:pPr>
    </w:p>
    <w:p w14:paraId="6C819116" w14:textId="77777777" w:rsidR="00AE7C60" w:rsidRDefault="00AE7C60">
      <w:pPr>
        <w:spacing w:line="200" w:lineRule="exact"/>
      </w:pPr>
    </w:p>
    <w:p w14:paraId="41A7F2AD" w14:textId="77777777" w:rsidR="00AE7C60" w:rsidRDefault="00AE7C60">
      <w:pPr>
        <w:spacing w:line="200" w:lineRule="exact"/>
      </w:pPr>
    </w:p>
    <w:p w14:paraId="6315B016" w14:textId="77777777" w:rsidR="00AE7C60" w:rsidRDefault="00AE7C60">
      <w:pPr>
        <w:spacing w:line="200" w:lineRule="exact"/>
      </w:pPr>
    </w:p>
    <w:p w14:paraId="521122A5" w14:textId="77777777" w:rsidR="00AE7C60" w:rsidRDefault="00AE7C60">
      <w:pPr>
        <w:spacing w:line="200" w:lineRule="exact"/>
      </w:pPr>
    </w:p>
    <w:p w14:paraId="766AE7EF" w14:textId="77777777" w:rsidR="00AE7C60" w:rsidRDefault="00AE7C60">
      <w:pPr>
        <w:spacing w:line="200" w:lineRule="exact"/>
      </w:pPr>
    </w:p>
    <w:p w14:paraId="7E50AD69" w14:textId="77777777" w:rsidR="00AE7C60" w:rsidRDefault="00AE7C60">
      <w:pPr>
        <w:spacing w:before="14" w:line="200" w:lineRule="exact"/>
      </w:pPr>
    </w:p>
    <w:p w14:paraId="7819A36E" w14:textId="77777777" w:rsidR="00AE7C60" w:rsidRDefault="004928D8">
      <w:pPr>
        <w:ind w:left="1633"/>
        <w:sectPr w:rsidR="00AE7C60">
          <w:footerReference w:type="default" r:id="rId8"/>
          <w:pgSz w:w="12240" w:h="15840"/>
          <w:pgMar w:top="1480" w:right="1720" w:bottom="280" w:left="1720" w:header="0" w:footer="1012" w:gutter="0"/>
          <w:pgNumType w:start="1"/>
          <w:cols w:space="720"/>
        </w:sectPr>
      </w:pPr>
      <w:r>
        <w:pict w14:anchorId="332B0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75pt;height:279.7pt">
            <v:imagedata r:id="rId9" o:title=""/>
          </v:shape>
        </w:pict>
      </w:r>
    </w:p>
    <w:p w14:paraId="0A9FB0C5" w14:textId="77777777" w:rsidR="00AE7C60" w:rsidRDefault="00AE7C60">
      <w:pPr>
        <w:spacing w:before="1" w:line="140" w:lineRule="exact"/>
        <w:rPr>
          <w:sz w:val="15"/>
          <w:szCs w:val="15"/>
        </w:rPr>
      </w:pPr>
    </w:p>
    <w:p w14:paraId="2B4D2825" w14:textId="77777777" w:rsidR="00AE7C60" w:rsidRDefault="00AE7C60">
      <w:pPr>
        <w:spacing w:line="200" w:lineRule="exact"/>
      </w:pPr>
    </w:p>
    <w:p w14:paraId="4A09DE38" w14:textId="77777777" w:rsidR="00AE7C60" w:rsidRDefault="00AE7C60">
      <w:pPr>
        <w:spacing w:line="200" w:lineRule="exact"/>
      </w:pPr>
    </w:p>
    <w:sdt>
      <w:sdtPr>
        <w:rPr>
          <w:rFonts w:ascii="Times New Roman" w:eastAsia="Times New Roman" w:hAnsi="Times New Roman" w:cs="Times New Roman"/>
          <w:color w:val="auto"/>
          <w:sz w:val="20"/>
          <w:szCs w:val="20"/>
        </w:rPr>
        <w:id w:val="-2053844358"/>
        <w:docPartObj>
          <w:docPartGallery w:val="Table of Contents"/>
          <w:docPartUnique/>
        </w:docPartObj>
      </w:sdtPr>
      <w:sdtEndPr>
        <w:rPr>
          <w:b/>
          <w:bCs/>
          <w:noProof/>
        </w:rPr>
      </w:sdtEndPr>
      <w:sdtContent>
        <w:p w14:paraId="2B8FEF1B" w14:textId="0E288030" w:rsidR="00201BDA" w:rsidRDefault="00201BDA">
          <w:pPr>
            <w:pStyle w:val="TOCHeading"/>
          </w:pPr>
          <w:r>
            <w:t>Contents</w:t>
          </w:r>
        </w:p>
        <w:p w14:paraId="403B43FE" w14:textId="7CFF6CCE" w:rsidR="00201BDA" w:rsidRDefault="00201BDA">
          <w:pPr>
            <w:pStyle w:val="TOC1"/>
            <w:tabs>
              <w:tab w:val="right" w:leader="dot" w:pos="907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1603200" w:history="1">
            <w:r w:rsidRPr="00B33AFB">
              <w:rPr>
                <w:rStyle w:val="Hyperlink"/>
                <w:rFonts w:eastAsia="Calibri Light"/>
                <w:noProof/>
                <w:spacing w:val="-1"/>
              </w:rPr>
              <w:t>1</w:t>
            </w:r>
            <w:r w:rsidRPr="00B33AFB">
              <w:rPr>
                <w:rStyle w:val="Hyperlink"/>
                <w:rFonts w:eastAsia="Calibri Light"/>
                <w:noProof/>
              </w:rPr>
              <w:t>.</w:t>
            </w:r>
            <w:r w:rsidRPr="00B33AFB">
              <w:rPr>
                <w:rStyle w:val="Hyperlink"/>
                <w:rFonts w:eastAsia="Calibri Light"/>
                <w:noProof/>
                <w:spacing w:val="46"/>
              </w:rPr>
              <w:t xml:space="preserve"> </w:t>
            </w:r>
            <w:r w:rsidRPr="00B33AFB">
              <w:rPr>
                <w:rStyle w:val="Hyperlink"/>
                <w:rFonts w:eastAsia="Calibri Light"/>
                <w:noProof/>
              </w:rPr>
              <w:t>D</w:t>
            </w:r>
            <w:r w:rsidRPr="00B33AFB">
              <w:rPr>
                <w:rStyle w:val="Hyperlink"/>
                <w:rFonts w:eastAsia="Calibri Light"/>
                <w:noProof/>
                <w:spacing w:val="1"/>
              </w:rPr>
              <w:t>e</w:t>
            </w:r>
            <w:r w:rsidRPr="00B33AFB">
              <w:rPr>
                <w:rStyle w:val="Hyperlink"/>
                <w:rFonts w:eastAsia="Calibri Light"/>
                <w:noProof/>
                <w:spacing w:val="-1"/>
              </w:rPr>
              <w:t>s</w:t>
            </w:r>
            <w:r w:rsidRPr="00B33AFB">
              <w:rPr>
                <w:rStyle w:val="Hyperlink"/>
                <w:rFonts w:eastAsia="Calibri Light"/>
                <w:noProof/>
                <w:spacing w:val="1"/>
              </w:rPr>
              <w:t>c</w:t>
            </w:r>
            <w:r w:rsidRPr="00B33AFB">
              <w:rPr>
                <w:rStyle w:val="Hyperlink"/>
                <w:rFonts w:eastAsia="Calibri Light"/>
                <w:noProof/>
              </w:rPr>
              <w:t>ript</w:t>
            </w:r>
            <w:r w:rsidRPr="00B33AFB">
              <w:rPr>
                <w:rStyle w:val="Hyperlink"/>
                <w:rFonts w:eastAsia="Calibri Light"/>
                <w:noProof/>
                <w:spacing w:val="2"/>
              </w:rPr>
              <w:t>i</w:t>
            </w:r>
            <w:r w:rsidRPr="00B33AFB">
              <w:rPr>
                <w:rStyle w:val="Hyperlink"/>
                <w:rFonts w:eastAsia="Calibri Light"/>
                <w:noProof/>
              </w:rPr>
              <w:t>on</w:t>
            </w:r>
            <w:r>
              <w:rPr>
                <w:noProof/>
                <w:webHidden/>
              </w:rPr>
              <w:tab/>
            </w:r>
            <w:r>
              <w:rPr>
                <w:noProof/>
                <w:webHidden/>
              </w:rPr>
              <w:fldChar w:fldCharType="begin"/>
            </w:r>
            <w:r>
              <w:rPr>
                <w:noProof/>
                <w:webHidden/>
              </w:rPr>
              <w:instrText xml:space="preserve"> PAGEREF _Toc81603200 \h </w:instrText>
            </w:r>
            <w:r>
              <w:rPr>
                <w:noProof/>
                <w:webHidden/>
              </w:rPr>
            </w:r>
            <w:r>
              <w:rPr>
                <w:noProof/>
                <w:webHidden/>
              </w:rPr>
              <w:fldChar w:fldCharType="separate"/>
            </w:r>
            <w:r w:rsidR="007D4879">
              <w:rPr>
                <w:noProof/>
                <w:webHidden/>
              </w:rPr>
              <w:t>4</w:t>
            </w:r>
            <w:r>
              <w:rPr>
                <w:noProof/>
                <w:webHidden/>
              </w:rPr>
              <w:fldChar w:fldCharType="end"/>
            </w:r>
          </w:hyperlink>
        </w:p>
        <w:p w14:paraId="3CAC3CEB" w14:textId="54A025C2"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01" w:history="1">
            <w:r w:rsidR="00201BDA" w:rsidRPr="00B33AFB">
              <w:rPr>
                <w:rStyle w:val="Hyperlink"/>
                <w:rFonts w:eastAsia="Calibri Light"/>
                <w:noProof/>
                <w:spacing w:val="-1"/>
              </w:rPr>
              <w:t>2</w:t>
            </w:r>
            <w:r w:rsidR="00201BDA" w:rsidRPr="00B33AFB">
              <w:rPr>
                <w:rStyle w:val="Hyperlink"/>
                <w:rFonts w:eastAsia="Calibri Light"/>
                <w:noProof/>
              </w:rPr>
              <w:t>.</w:t>
            </w:r>
            <w:r w:rsidR="00201BDA" w:rsidRPr="00B33AFB">
              <w:rPr>
                <w:rStyle w:val="Hyperlink"/>
                <w:rFonts w:eastAsia="Calibri Light"/>
                <w:noProof/>
                <w:spacing w:val="46"/>
              </w:rPr>
              <w:t xml:space="preserve"> </w:t>
            </w:r>
            <w:r w:rsidR="00201BDA" w:rsidRPr="00B33AFB">
              <w:rPr>
                <w:rStyle w:val="Hyperlink"/>
                <w:rFonts w:eastAsia="Calibri Light"/>
                <w:noProof/>
                <w:spacing w:val="1"/>
              </w:rPr>
              <w:t>I</w:t>
            </w:r>
            <w:r w:rsidR="00201BDA" w:rsidRPr="00B33AFB">
              <w:rPr>
                <w:rStyle w:val="Hyperlink"/>
                <w:rFonts w:eastAsia="Calibri Light"/>
                <w:noProof/>
              </w:rPr>
              <w:t>ntrodu</w:t>
            </w:r>
            <w:r w:rsidR="00201BDA" w:rsidRPr="00B33AFB">
              <w:rPr>
                <w:rStyle w:val="Hyperlink"/>
                <w:rFonts w:eastAsia="Calibri Light"/>
                <w:noProof/>
                <w:spacing w:val="1"/>
              </w:rPr>
              <w:t>c</w:t>
            </w:r>
            <w:r w:rsidR="00201BDA" w:rsidRPr="00B33AFB">
              <w:rPr>
                <w:rStyle w:val="Hyperlink"/>
                <w:rFonts w:eastAsia="Calibri Light"/>
                <w:noProof/>
              </w:rPr>
              <w:t>ti</w:t>
            </w:r>
            <w:r w:rsidR="00201BDA" w:rsidRPr="00B33AFB">
              <w:rPr>
                <w:rStyle w:val="Hyperlink"/>
                <w:rFonts w:eastAsia="Calibri Light"/>
                <w:noProof/>
                <w:spacing w:val="-1"/>
              </w:rPr>
              <w:t>o</w:t>
            </w:r>
            <w:r w:rsidR="00201BDA" w:rsidRPr="00B33AFB">
              <w:rPr>
                <w:rStyle w:val="Hyperlink"/>
                <w:rFonts w:eastAsia="Calibri Light"/>
                <w:noProof/>
              </w:rPr>
              <w:t>n</w:t>
            </w:r>
            <w:r w:rsidR="00201BDA">
              <w:rPr>
                <w:noProof/>
                <w:webHidden/>
              </w:rPr>
              <w:tab/>
            </w:r>
            <w:r w:rsidR="00201BDA">
              <w:rPr>
                <w:noProof/>
                <w:webHidden/>
              </w:rPr>
              <w:fldChar w:fldCharType="begin"/>
            </w:r>
            <w:r w:rsidR="00201BDA">
              <w:rPr>
                <w:noProof/>
                <w:webHidden/>
              </w:rPr>
              <w:instrText xml:space="preserve"> PAGEREF _Toc81603201 \h </w:instrText>
            </w:r>
            <w:r w:rsidR="00201BDA">
              <w:rPr>
                <w:noProof/>
                <w:webHidden/>
              </w:rPr>
            </w:r>
            <w:r w:rsidR="00201BDA">
              <w:rPr>
                <w:noProof/>
                <w:webHidden/>
              </w:rPr>
              <w:fldChar w:fldCharType="separate"/>
            </w:r>
            <w:r w:rsidR="007D4879">
              <w:rPr>
                <w:noProof/>
                <w:webHidden/>
              </w:rPr>
              <w:t>4</w:t>
            </w:r>
            <w:r w:rsidR="00201BDA">
              <w:rPr>
                <w:noProof/>
                <w:webHidden/>
              </w:rPr>
              <w:fldChar w:fldCharType="end"/>
            </w:r>
          </w:hyperlink>
        </w:p>
        <w:p w14:paraId="36A9CE73" w14:textId="7A1381F9"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02" w:history="1">
            <w:r w:rsidR="00201BDA" w:rsidRPr="00B33AFB">
              <w:rPr>
                <w:rStyle w:val="Hyperlink"/>
                <w:rFonts w:eastAsia="Calibri Light"/>
                <w:noProof/>
                <w:spacing w:val="-1"/>
              </w:rPr>
              <w:t>3</w:t>
            </w:r>
            <w:r w:rsidR="00201BDA" w:rsidRPr="00B33AFB">
              <w:rPr>
                <w:rStyle w:val="Hyperlink"/>
                <w:rFonts w:eastAsia="Calibri Light"/>
                <w:noProof/>
              </w:rPr>
              <w:t>.</w:t>
            </w:r>
            <w:r w:rsidR="00201BDA" w:rsidRPr="00B33AFB">
              <w:rPr>
                <w:rStyle w:val="Hyperlink"/>
                <w:rFonts w:eastAsia="Calibri Light"/>
                <w:noProof/>
                <w:spacing w:val="46"/>
              </w:rPr>
              <w:t xml:space="preserve"> </w:t>
            </w:r>
            <w:r w:rsidR="00201BDA" w:rsidRPr="00B33AFB">
              <w:rPr>
                <w:rStyle w:val="Hyperlink"/>
                <w:rFonts w:eastAsia="Calibri Light"/>
                <w:noProof/>
              </w:rPr>
              <w:t>Why</w:t>
            </w:r>
            <w:r w:rsidR="00201BDA" w:rsidRPr="00B33AFB">
              <w:rPr>
                <w:rStyle w:val="Hyperlink"/>
                <w:rFonts w:eastAsia="Calibri Light"/>
                <w:noProof/>
                <w:spacing w:val="-6"/>
              </w:rPr>
              <w:t xml:space="preserve"> </w:t>
            </w:r>
            <w:r w:rsidR="00201BDA" w:rsidRPr="00B33AFB">
              <w:rPr>
                <w:rStyle w:val="Hyperlink"/>
                <w:rFonts w:eastAsia="Calibri Light"/>
                <w:noProof/>
                <w:spacing w:val="2"/>
              </w:rPr>
              <w:t>u</w:t>
            </w:r>
            <w:r w:rsidR="00201BDA" w:rsidRPr="00B33AFB">
              <w:rPr>
                <w:rStyle w:val="Hyperlink"/>
                <w:rFonts w:eastAsia="Calibri Light"/>
                <w:noProof/>
              </w:rPr>
              <w:t>s</w:t>
            </w:r>
            <w:r w:rsidR="00201BDA">
              <w:rPr>
                <w:noProof/>
                <w:webHidden/>
              </w:rPr>
              <w:tab/>
            </w:r>
            <w:r w:rsidR="00201BDA">
              <w:rPr>
                <w:noProof/>
                <w:webHidden/>
              </w:rPr>
              <w:fldChar w:fldCharType="begin"/>
            </w:r>
            <w:r w:rsidR="00201BDA">
              <w:rPr>
                <w:noProof/>
                <w:webHidden/>
              </w:rPr>
              <w:instrText xml:space="preserve"> PAGEREF _Toc81603202 \h </w:instrText>
            </w:r>
            <w:r w:rsidR="00201BDA">
              <w:rPr>
                <w:noProof/>
                <w:webHidden/>
              </w:rPr>
            </w:r>
            <w:r w:rsidR="00201BDA">
              <w:rPr>
                <w:noProof/>
                <w:webHidden/>
              </w:rPr>
              <w:fldChar w:fldCharType="separate"/>
            </w:r>
            <w:r w:rsidR="007D4879">
              <w:rPr>
                <w:noProof/>
                <w:webHidden/>
              </w:rPr>
              <w:t>5</w:t>
            </w:r>
            <w:r w:rsidR="00201BDA">
              <w:rPr>
                <w:noProof/>
                <w:webHidden/>
              </w:rPr>
              <w:fldChar w:fldCharType="end"/>
            </w:r>
          </w:hyperlink>
        </w:p>
        <w:p w14:paraId="2B61EBC5" w14:textId="7410F02C" w:rsidR="00201BDA" w:rsidRDefault="00175AA1">
          <w:pPr>
            <w:pStyle w:val="TOC2"/>
            <w:tabs>
              <w:tab w:val="right" w:leader="dot" w:pos="9070"/>
            </w:tabs>
            <w:rPr>
              <w:noProof/>
            </w:rPr>
          </w:pPr>
          <w:hyperlink w:anchor="_Toc81603203" w:history="1">
            <w:r w:rsidR="00201BDA" w:rsidRPr="00B33AFB">
              <w:rPr>
                <w:rStyle w:val="Hyperlink"/>
                <w:rFonts w:eastAsia="Calibri Light"/>
                <w:noProof/>
              </w:rPr>
              <w:t>3.1</w:t>
            </w:r>
            <w:r w:rsidR="00201BDA" w:rsidRPr="00B33AFB">
              <w:rPr>
                <w:rStyle w:val="Hyperlink"/>
                <w:rFonts w:eastAsia="Calibri Light"/>
                <w:noProof/>
                <w:spacing w:val="-4"/>
              </w:rPr>
              <w:t xml:space="preserve"> </w:t>
            </w:r>
            <w:r w:rsidR="00201BDA" w:rsidRPr="00B33AFB">
              <w:rPr>
                <w:rStyle w:val="Hyperlink"/>
                <w:rFonts w:eastAsia="Calibri Light"/>
                <w:noProof/>
              </w:rPr>
              <w:t>P</w:t>
            </w:r>
            <w:r w:rsidR="00201BDA" w:rsidRPr="00B33AFB">
              <w:rPr>
                <w:rStyle w:val="Hyperlink"/>
                <w:rFonts w:eastAsia="Calibri Light"/>
                <w:noProof/>
                <w:spacing w:val="2"/>
              </w:rPr>
              <w:t>r</w:t>
            </w:r>
            <w:r w:rsidR="00201BDA" w:rsidRPr="00B33AFB">
              <w:rPr>
                <w:rStyle w:val="Hyperlink"/>
                <w:rFonts w:eastAsia="Calibri Light"/>
                <w:noProof/>
              </w:rPr>
              <w:t>o</w:t>
            </w:r>
            <w:r w:rsidR="00201BDA" w:rsidRPr="00B33AFB">
              <w:rPr>
                <w:rStyle w:val="Hyperlink"/>
                <w:rFonts w:eastAsia="Calibri Light"/>
                <w:noProof/>
                <w:spacing w:val="-1"/>
              </w:rPr>
              <w:t>b</w:t>
            </w:r>
            <w:r w:rsidR="00201BDA" w:rsidRPr="00B33AFB">
              <w:rPr>
                <w:rStyle w:val="Hyperlink"/>
                <w:rFonts w:eastAsia="Calibri Light"/>
                <w:noProof/>
              </w:rPr>
              <w:t>l</w:t>
            </w:r>
            <w:r w:rsidR="00201BDA" w:rsidRPr="00B33AFB">
              <w:rPr>
                <w:rStyle w:val="Hyperlink"/>
                <w:rFonts w:eastAsia="Calibri Light"/>
                <w:noProof/>
                <w:spacing w:val="2"/>
              </w:rPr>
              <w:t>e</w:t>
            </w:r>
            <w:r w:rsidR="00201BDA" w:rsidRPr="00B33AFB">
              <w:rPr>
                <w:rStyle w:val="Hyperlink"/>
                <w:rFonts w:eastAsia="Calibri Light"/>
                <w:noProof/>
                <w:spacing w:val="-1"/>
              </w:rPr>
              <w:t>m</w:t>
            </w:r>
            <w:r w:rsidR="00201BDA" w:rsidRPr="00B33AFB">
              <w:rPr>
                <w:rStyle w:val="Hyperlink"/>
                <w:rFonts w:eastAsia="Calibri Light"/>
                <w:noProof/>
              </w:rPr>
              <w:t>s</w:t>
            </w:r>
            <w:r w:rsidR="00201BDA" w:rsidRPr="00B33AFB">
              <w:rPr>
                <w:rStyle w:val="Hyperlink"/>
                <w:rFonts w:eastAsia="Calibri Light"/>
                <w:noProof/>
                <w:spacing w:val="-9"/>
              </w:rPr>
              <w:t xml:space="preserve"> </w:t>
            </w:r>
            <w:r w:rsidR="00201BDA" w:rsidRPr="00B33AFB">
              <w:rPr>
                <w:rStyle w:val="Hyperlink"/>
                <w:rFonts w:eastAsia="Calibri Light"/>
                <w:noProof/>
              </w:rPr>
              <w:t>and</w:t>
            </w:r>
            <w:r w:rsidR="00201BDA" w:rsidRPr="00B33AFB">
              <w:rPr>
                <w:rStyle w:val="Hyperlink"/>
                <w:rFonts w:eastAsia="Calibri Light"/>
                <w:noProof/>
                <w:spacing w:val="-3"/>
              </w:rPr>
              <w:t xml:space="preserve"> </w:t>
            </w:r>
            <w:r w:rsidR="00201BDA" w:rsidRPr="00B33AFB">
              <w:rPr>
                <w:rStyle w:val="Hyperlink"/>
                <w:rFonts w:eastAsia="Calibri Light"/>
                <w:noProof/>
              </w:rPr>
              <w:t>Solu</w:t>
            </w:r>
            <w:r w:rsidR="00201BDA" w:rsidRPr="00B33AFB">
              <w:rPr>
                <w:rStyle w:val="Hyperlink"/>
                <w:rFonts w:eastAsia="Calibri Light"/>
                <w:noProof/>
                <w:spacing w:val="3"/>
              </w:rPr>
              <w:t>t</w:t>
            </w:r>
            <w:r w:rsidR="00201BDA" w:rsidRPr="00B33AFB">
              <w:rPr>
                <w:rStyle w:val="Hyperlink"/>
                <w:rFonts w:eastAsia="Calibri Light"/>
                <w:noProof/>
              </w:rPr>
              <w:t>ions</w:t>
            </w:r>
            <w:r w:rsidR="00201BDA">
              <w:rPr>
                <w:noProof/>
                <w:webHidden/>
              </w:rPr>
              <w:tab/>
            </w:r>
            <w:r w:rsidR="00201BDA">
              <w:rPr>
                <w:noProof/>
                <w:webHidden/>
              </w:rPr>
              <w:fldChar w:fldCharType="begin"/>
            </w:r>
            <w:r w:rsidR="00201BDA">
              <w:rPr>
                <w:noProof/>
                <w:webHidden/>
              </w:rPr>
              <w:instrText xml:space="preserve"> PAGEREF _Toc81603203 \h </w:instrText>
            </w:r>
            <w:r w:rsidR="00201BDA">
              <w:rPr>
                <w:noProof/>
                <w:webHidden/>
              </w:rPr>
            </w:r>
            <w:r w:rsidR="00201BDA">
              <w:rPr>
                <w:noProof/>
                <w:webHidden/>
              </w:rPr>
              <w:fldChar w:fldCharType="separate"/>
            </w:r>
            <w:r w:rsidR="007D4879">
              <w:rPr>
                <w:noProof/>
                <w:webHidden/>
              </w:rPr>
              <w:t>5</w:t>
            </w:r>
            <w:r w:rsidR="00201BDA">
              <w:rPr>
                <w:noProof/>
                <w:webHidden/>
              </w:rPr>
              <w:fldChar w:fldCharType="end"/>
            </w:r>
          </w:hyperlink>
        </w:p>
        <w:p w14:paraId="669E9DCF" w14:textId="09C367D8"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04" w:history="1">
            <w:r w:rsidR="00201BDA" w:rsidRPr="00B33AFB">
              <w:rPr>
                <w:rStyle w:val="Hyperlink"/>
                <w:rFonts w:eastAsia="Calibri Light"/>
                <w:noProof/>
                <w:spacing w:val="-1"/>
              </w:rPr>
              <w:t>4</w:t>
            </w:r>
            <w:r w:rsidR="00201BDA" w:rsidRPr="00B33AFB">
              <w:rPr>
                <w:rStyle w:val="Hyperlink"/>
                <w:rFonts w:eastAsia="Calibri Light"/>
                <w:noProof/>
              </w:rPr>
              <w:t>.</w:t>
            </w:r>
            <w:r w:rsidR="00201BDA" w:rsidRPr="00B33AFB">
              <w:rPr>
                <w:rStyle w:val="Hyperlink"/>
                <w:rFonts w:eastAsia="Calibri Light"/>
                <w:noProof/>
                <w:spacing w:val="46"/>
              </w:rPr>
              <w:t xml:space="preserve"> </w:t>
            </w:r>
            <w:r w:rsidR="00201BDA" w:rsidRPr="00B33AFB">
              <w:rPr>
                <w:rStyle w:val="Hyperlink"/>
                <w:rFonts w:eastAsia="Calibri Light"/>
                <w:noProof/>
                <w:spacing w:val="1"/>
              </w:rPr>
              <w:t>P</w:t>
            </w:r>
            <w:r w:rsidR="00201BDA" w:rsidRPr="00B33AFB">
              <w:rPr>
                <w:rStyle w:val="Hyperlink"/>
                <w:rFonts w:eastAsia="Calibri Light"/>
                <w:noProof/>
              </w:rPr>
              <w:t>rod</w:t>
            </w:r>
            <w:r w:rsidR="00201BDA" w:rsidRPr="00B33AFB">
              <w:rPr>
                <w:rStyle w:val="Hyperlink"/>
                <w:rFonts w:eastAsia="Calibri Light"/>
                <w:noProof/>
                <w:spacing w:val="-1"/>
              </w:rPr>
              <w:t>u</w:t>
            </w:r>
            <w:r w:rsidR="00201BDA" w:rsidRPr="00B33AFB">
              <w:rPr>
                <w:rStyle w:val="Hyperlink"/>
                <w:rFonts w:eastAsia="Calibri Light"/>
                <w:noProof/>
                <w:spacing w:val="1"/>
              </w:rPr>
              <w:t>c</w:t>
            </w:r>
            <w:r w:rsidR="00201BDA" w:rsidRPr="00B33AFB">
              <w:rPr>
                <w:rStyle w:val="Hyperlink"/>
                <w:rFonts w:eastAsia="Calibri Light"/>
                <w:noProof/>
              </w:rPr>
              <w:t>t</w:t>
            </w:r>
            <w:r w:rsidR="00201BDA">
              <w:rPr>
                <w:noProof/>
                <w:webHidden/>
              </w:rPr>
              <w:tab/>
            </w:r>
            <w:r w:rsidR="00201BDA">
              <w:rPr>
                <w:noProof/>
                <w:webHidden/>
              </w:rPr>
              <w:fldChar w:fldCharType="begin"/>
            </w:r>
            <w:r w:rsidR="00201BDA">
              <w:rPr>
                <w:noProof/>
                <w:webHidden/>
              </w:rPr>
              <w:instrText xml:space="preserve"> PAGEREF _Toc81603204 \h </w:instrText>
            </w:r>
            <w:r w:rsidR="00201BDA">
              <w:rPr>
                <w:noProof/>
                <w:webHidden/>
              </w:rPr>
            </w:r>
            <w:r w:rsidR="00201BDA">
              <w:rPr>
                <w:noProof/>
                <w:webHidden/>
              </w:rPr>
              <w:fldChar w:fldCharType="separate"/>
            </w:r>
            <w:r w:rsidR="007D4879">
              <w:rPr>
                <w:noProof/>
                <w:webHidden/>
              </w:rPr>
              <w:t>8</w:t>
            </w:r>
            <w:r w:rsidR="00201BDA">
              <w:rPr>
                <w:noProof/>
                <w:webHidden/>
              </w:rPr>
              <w:fldChar w:fldCharType="end"/>
            </w:r>
          </w:hyperlink>
        </w:p>
        <w:p w14:paraId="6E1905B5" w14:textId="72143B81" w:rsidR="00201BDA" w:rsidRDefault="00175AA1">
          <w:pPr>
            <w:pStyle w:val="TOC2"/>
            <w:tabs>
              <w:tab w:val="right" w:leader="dot" w:pos="9070"/>
            </w:tabs>
            <w:rPr>
              <w:noProof/>
            </w:rPr>
          </w:pPr>
          <w:hyperlink w:anchor="_Toc81603205" w:history="1">
            <w:r w:rsidR="00201BDA" w:rsidRPr="00B33AFB">
              <w:rPr>
                <w:rStyle w:val="Hyperlink"/>
                <w:rFonts w:eastAsia="Calibri Light"/>
                <w:noProof/>
              </w:rPr>
              <w:t xml:space="preserve">4.1.    </w:t>
            </w:r>
            <w:r w:rsidR="00201BDA" w:rsidRPr="00B33AFB">
              <w:rPr>
                <w:rStyle w:val="Hyperlink"/>
                <w:rFonts w:eastAsia="Calibri Light"/>
                <w:noProof/>
                <w:spacing w:val="33"/>
              </w:rPr>
              <w:t xml:space="preserve"> </w:t>
            </w:r>
            <w:r w:rsidR="00201BDA" w:rsidRPr="00B33AFB">
              <w:rPr>
                <w:rStyle w:val="Hyperlink"/>
                <w:rFonts w:eastAsia="Calibri Light"/>
                <w:noProof/>
              </w:rPr>
              <w:t>Cr</w:t>
            </w:r>
            <w:r w:rsidR="00201BDA" w:rsidRPr="00B33AFB">
              <w:rPr>
                <w:rStyle w:val="Hyperlink"/>
                <w:rFonts w:eastAsia="Calibri Light"/>
                <w:noProof/>
                <w:spacing w:val="1"/>
              </w:rPr>
              <w:t>y</w:t>
            </w:r>
            <w:r w:rsidR="00201BDA" w:rsidRPr="00B33AFB">
              <w:rPr>
                <w:rStyle w:val="Hyperlink"/>
                <w:rFonts w:eastAsia="Calibri Light"/>
                <w:noProof/>
              </w:rPr>
              <w:t>pto</w:t>
            </w:r>
            <w:r w:rsidR="00201BDA" w:rsidRPr="00B33AFB">
              <w:rPr>
                <w:rStyle w:val="Hyperlink"/>
                <w:rFonts w:eastAsia="Calibri Light"/>
                <w:noProof/>
                <w:spacing w:val="-8"/>
              </w:rPr>
              <w:t xml:space="preserve"> </w:t>
            </w:r>
            <w:r w:rsidR="00201BDA" w:rsidRPr="00B33AFB">
              <w:rPr>
                <w:rStyle w:val="Hyperlink"/>
                <w:rFonts w:eastAsia="Calibri Light"/>
                <w:noProof/>
              </w:rPr>
              <w:t>Pa</w:t>
            </w:r>
            <w:r w:rsidR="00201BDA" w:rsidRPr="00B33AFB">
              <w:rPr>
                <w:rStyle w:val="Hyperlink"/>
                <w:rFonts w:eastAsia="Calibri Light"/>
                <w:noProof/>
                <w:spacing w:val="1"/>
              </w:rPr>
              <w:t>ym</w:t>
            </w:r>
            <w:r w:rsidR="00201BDA" w:rsidRPr="00B33AFB">
              <w:rPr>
                <w:rStyle w:val="Hyperlink"/>
                <w:rFonts w:eastAsia="Calibri Light"/>
                <w:noProof/>
                <w:spacing w:val="-1"/>
              </w:rPr>
              <w:t>e</w:t>
            </w:r>
            <w:r w:rsidR="00201BDA" w:rsidRPr="00B33AFB">
              <w:rPr>
                <w:rStyle w:val="Hyperlink"/>
                <w:rFonts w:eastAsia="Calibri Light"/>
                <w:noProof/>
              </w:rPr>
              <w:t>nt</w:t>
            </w:r>
            <w:r w:rsidR="00201BDA" w:rsidRPr="00B33AFB">
              <w:rPr>
                <w:rStyle w:val="Hyperlink"/>
                <w:rFonts w:eastAsia="Calibri Light"/>
                <w:noProof/>
                <w:spacing w:val="-9"/>
              </w:rPr>
              <w:t xml:space="preserve"> </w:t>
            </w:r>
            <w:r w:rsidR="00201BDA" w:rsidRPr="00B33AFB">
              <w:rPr>
                <w:rStyle w:val="Hyperlink"/>
                <w:rFonts w:eastAsia="Calibri Light"/>
                <w:noProof/>
              </w:rPr>
              <w:t>Ga</w:t>
            </w:r>
            <w:r w:rsidR="00201BDA" w:rsidRPr="00B33AFB">
              <w:rPr>
                <w:rStyle w:val="Hyperlink"/>
                <w:rFonts w:eastAsia="Calibri Light"/>
                <w:noProof/>
                <w:spacing w:val="2"/>
              </w:rPr>
              <w:t>t</w:t>
            </w:r>
            <w:r w:rsidR="00201BDA" w:rsidRPr="00B33AFB">
              <w:rPr>
                <w:rStyle w:val="Hyperlink"/>
                <w:rFonts w:eastAsia="Calibri Light"/>
                <w:noProof/>
                <w:spacing w:val="-1"/>
              </w:rPr>
              <w:t>e</w:t>
            </w:r>
            <w:r w:rsidR="00201BDA" w:rsidRPr="00B33AFB">
              <w:rPr>
                <w:rStyle w:val="Hyperlink"/>
                <w:rFonts w:eastAsia="Calibri Light"/>
                <w:noProof/>
                <w:spacing w:val="3"/>
              </w:rPr>
              <w:t>w</w:t>
            </w:r>
            <w:r w:rsidR="00201BDA" w:rsidRPr="00B33AFB">
              <w:rPr>
                <w:rStyle w:val="Hyperlink"/>
                <w:rFonts w:eastAsia="Calibri Light"/>
                <w:noProof/>
              </w:rPr>
              <w:t>ay</w:t>
            </w:r>
            <w:r w:rsidR="00201BDA" w:rsidRPr="00B33AFB">
              <w:rPr>
                <w:rStyle w:val="Hyperlink"/>
                <w:rFonts w:eastAsia="Calibri Light"/>
                <w:noProof/>
                <w:spacing w:val="-9"/>
              </w:rPr>
              <w:t xml:space="preserve"> </w:t>
            </w:r>
            <w:r w:rsidR="00201BDA" w:rsidRPr="00B33AFB">
              <w:rPr>
                <w:rStyle w:val="Hyperlink"/>
                <w:rFonts w:eastAsia="Calibri Light"/>
                <w:noProof/>
                <w:spacing w:val="1"/>
              </w:rPr>
              <w:t>(</w:t>
            </w:r>
            <w:r w:rsidR="00201BDA" w:rsidRPr="00B33AFB">
              <w:rPr>
                <w:rStyle w:val="Hyperlink"/>
                <w:rFonts w:eastAsia="Calibri Light"/>
                <w:noProof/>
              </w:rPr>
              <w:t>C</w:t>
            </w:r>
            <w:r w:rsidR="00201BDA" w:rsidRPr="00B33AFB">
              <w:rPr>
                <w:rStyle w:val="Hyperlink"/>
                <w:rFonts w:eastAsia="Calibri Light"/>
                <w:noProof/>
                <w:spacing w:val="1"/>
              </w:rPr>
              <w:t>PG</w:t>
            </w:r>
            <w:r w:rsidR="00201BDA" w:rsidRPr="00B33AFB">
              <w:rPr>
                <w:rStyle w:val="Hyperlink"/>
                <w:rFonts w:eastAsia="Calibri Light"/>
                <w:noProof/>
              </w:rPr>
              <w:t>)</w:t>
            </w:r>
            <w:r w:rsidR="00201BDA">
              <w:rPr>
                <w:noProof/>
                <w:webHidden/>
              </w:rPr>
              <w:tab/>
            </w:r>
            <w:r w:rsidR="00201BDA">
              <w:rPr>
                <w:noProof/>
                <w:webHidden/>
              </w:rPr>
              <w:fldChar w:fldCharType="begin"/>
            </w:r>
            <w:r w:rsidR="00201BDA">
              <w:rPr>
                <w:noProof/>
                <w:webHidden/>
              </w:rPr>
              <w:instrText xml:space="preserve"> PAGEREF _Toc81603205 \h </w:instrText>
            </w:r>
            <w:r w:rsidR="00201BDA">
              <w:rPr>
                <w:noProof/>
                <w:webHidden/>
              </w:rPr>
            </w:r>
            <w:r w:rsidR="00201BDA">
              <w:rPr>
                <w:noProof/>
                <w:webHidden/>
              </w:rPr>
              <w:fldChar w:fldCharType="separate"/>
            </w:r>
            <w:r w:rsidR="007D4879">
              <w:rPr>
                <w:noProof/>
                <w:webHidden/>
              </w:rPr>
              <w:t>10</w:t>
            </w:r>
            <w:r w:rsidR="00201BDA">
              <w:rPr>
                <w:noProof/>
                <w:webHidden/>
              </w:rPr>
              <w:fldChar w:fldCharType="end"/>
            </w:r>
          </w:hyperlink>
        </w:p>
        <w:p w14:paraId="50FCE617" w14:textId="488475DB" w:rsidR="00201BDA" w:rsidRDefault="00175AA1">
          <w:pPr>
            <w:pStyle w:val="TOC2"/>
            <w:tabs>
              <w:tab w:val="right" w:leader="dot" w:pos="9070"/>
            </w:tabs>
            <w:rPr>
              <w:noProof/>
            </w:rPr>
          </w:pPr>
          <w:hyperlink w:anchor="_Toc81603206" w:history="1">
            <w:r w:rsidR="00201BDA" w:rsidRPr="00B33AFB">
              <w:rPr>
                <w:rStyle w:val="Hyperlink"/>
                <w:rFonts w:eastAsia="Calibri Light"/>
                <w:noProof/>
              </w:rPr>
              <w:t xml:space="preserve">4.2.    </w:t>
            </w:r>
            <w:r w:rsidR="00201BDA" w:rsidRPr="00B33AFB">
              <w:rPr>
                <w:rStyle w:val="Hyperlink"/>
                <w:rFonts w:eastAsia="Calibri Light"/>
                <w:noProof/>
                <w:spacing w:val="33"/>
              </w:rPr>
              <w:t xml:space="preserve"> </w:t>
            </w:r>
            <w:r w:rsidR="00201BDA" w:rsidRPr="00B33AFB">
              <w:rPr>
                <w:rStyle w:val="Hyperlink"/>
                <w:rFonts w:eastAsia="Calibri Light"/>
                <w:noProof/>
              </w:rPr>
              <w:t>Centrali</w:t>
            </w:r>
            <w:r w:rsidR="00201BDA" w:rsidRPr="00B33AFB">
              <w:rPr>
                <w:rStyle w:val="Hyperlink"/>
                <w:rFonts w:eastAsia="Calibri Light"/>
                <w:noProof/>
                <w:spacing w:val="2"/>
              </w:rPr>
              <w:t>z</w:t>
            </w:r>
            <w:r w:rsidR="00201BDA" w:rsidRPr="00B33AFB">
              <w:rPr>
                <w:rStyle w:val="Hyperlink"/>
                <w:rFonts w:eastAsia="Calibri Light"/>
                <w:noProof/>
                <w:spacing w:val="-1"/>
              </w:rPr>
              <w:t>e</w:t>
            </w:r>
            <w:r w:rsidR="00201BDA" w:rsidRPr="00B33AFB">
              <w:rPr>
                <w:rStyle w:val="Hyperlink"/>
                <w:rFonts w:eastAsia="Calibri Light"/>
                <w:noProof/>
              </w:rPr>
              <w:t>d</w:t>
            </w:r>
            <w:r w:rsidR="00201BDA" w:rsidRPr="00B33AFB">
              <w:rPr>
                <w:rStyle w:val="Hyperlink"/>
                <w:rFonts w:eastAsia="Calibri Light"/>
                <w:noProof/>
                <w:spacing w:val="-11"/>
              </w:rPr>
              <w:t xml:space="preserve"> </w:t>
            </w:r>
            <w:r w:rsidR="00201BDA" w:rsidRPr="00B33AFB">
              <w:rPr>
                <w:rStyle w:val="Hyperlink"/>
                <w:rFonts w:eastAsia="Calibri Light"/>
                <w:noProof/>
              </w:rPr>
              <w:t>Exchan</w:t>
            </w:r>
            <w:r w:rsidR="00201BDA" w:rsidRPr="00B33AFB">
              <w:rPr>
                <w:rStyle w:val="Hyperlink"/>
                <w:rFonts w:eastAsia="Calibri Light"/>
                <w:noProof/>
                <w:spacing w:val="3"/>
              </w:rPr>
              <w:t>g</w:t>
            </w:r>
            <w:r w:rsidR="00201BDA" w:rsidRPr="00B33AFB">
              <w:rPr>
                <w:rStyle w:val="Hyperlink"/>
                <w:rFonts w:eastAsia="Calibri Light"/>
                <w:noProof/>
              </w:rPr>
              <w:t>e</w:t>
            </w:r>
            <w:r w:rsidR="00201BDA" w:rsidRPr="00B33AFB">
              <w:rPr>
                <w:rStyle w:val="Hyperlink"/>
                <w:rFonts w:eastAsia="Calibri Light"/>
                <w:noProof/>
                <w:spacing w:val="-10"/>
              </w:rPr>
              <w:t xml:space="preserve"> </w:t>
            </w:r>
            <w:r w:rsidR="00201BDA" w:rsidRPr="00B33AFB">
              <w:rPr>
                <w:rStyle w:val="Hyperlink"/>
                <w:rFonts w:eastAsia="Calibri Light"/>
                <w:noProof/>
                <w:spacing w:val="3"/>
              </w:rPr>
              <w:t>(</w:t>
            </w:r>
            <w:r w:rsidR="00201BDA" w:rsidRPr="00B33AFB">
              <w:rPr>
                <w:rStyle w:val="Hyperlink"/>
                <w:rFonts w:eastAsia="Calibri Light"/>
                <w:noProof/>
                <w:spacing w:val="1"/>
              </w:rPr>
              <w:t>C</w:t>
            </w:r>
            <w:r w:rsidR="00201BDA" w:rsidRPr="00B33AFB">
              <w:rPr>
                <w:rStyle w:val="Hyperlink"/>
                <w:rFonts w:eastAsia="Calibri Light"/>
                <w:noProof/>
              </w:rPr>
              <w:t>X)</w:t>
            </w:r>
            <w:r w:rsidR="00201BDA">
              <w:rPr>
                <w:noProof/>
                <w:webHidden/>
              </w:rPr>
              <w:tab/>
            </w:r>
            <w:r w:rsidR="00201BDA">
              <w:rPr>
                <w:noProof/>
                <w:webHidden/>
              </w:rPr>
              <w:fldChar w:fldCharType="begin"/>
            </w:r>
            <w:r w:rsidR="00201BDA">
              <w:rPr>
                <w:noProof/>
                <w:webHidden/>
              </w:rPr>
              <w:instrText xml:space="preserve"> PAGEREF _Toc81603206 \h </w:instrText>
            </w:r>
            <w:r w:rsidR="00201BDA">
              <w:rPr>
                <w:noProof/>
                <w:webHidden/>
              </w:rPr>
            </w:r>
            <w:r w:rsidR="00201BDA">
              <w:rPr>
                <w:noProof/>
                <w:webHidden/>
              </w:rPr>
              <w:fldChar w:fldCharType="separate"/>
            </w:r>
            <w:r w:rsidR="007D4879">
              <w:rPr>
                <w:noProof/>
                <w:webHidden/>
              </w:rPr>
              <w:t>10</w:t>
            </w:r>
            <w:r w:rsidR="00201BDA">
              <w:rPr>
                <w:noProof/>
                <w:webHidden/>
              </w:rPr>
              <w:fldChar w:fldCharType="end"/>
            </w:r>
          </w:hyperlink>
        </w:p>
        <w:p w14:paraId="1113EB95" w14:textId="494AA1A5" w:rsidR="00201BDA" w:rsidRDefault="00175AA1">
          <w:pPr>
            <w:pStyle w:val="TOC3"/>
            <w:tabs>
              <w:tab w:val="right" w:leader="dot" w:pos="9070"/>
            </w:tabs>
            <w:rPr>
              <w:noProof/>
            </w:rPr>
          </w:pPr>
          <w:hyperlink w:anchor="_Toc81603207" w:history="1">
            <w:r w:rsidR="00201BDA" w:rsidRPr="00B33AFB">
              <w:rPr>
                <w:rStyle w:val="Hyperlink"/>
                <w:rFonts w:eastAsia="Calibri Light"/>
                <w:noProof/>
              </w:rPr>
              <w:t>4.2</w:t>
            </w:r>
            <w:r w:rsidR="00201BDA" w:rsidRPr="00B33AFB">
              <w:rPr>
                <w:rStyle w:val="Hyperlink"/>
                <w:rFonts w:eastAsia="Calibri Light"/>
                <w:noProof/>
                <w:spacing w:val="-1"/>
              </w:rPr>
              <w:t>.</w:t>
            </w:r>
            <w:r w:rsidR="00201BDA" w:rsidRPr="00B33AFB">
              <w:rPr>
                <w:rStyle w:val="Hyperlink"/>
                <w:rFonts w:eastAsia="Calibri Light"/>
                <w:noProof/>
              </w:rPr>
              <w:t xml:space="preserve">1. </w:t>
            </w:r>
            <w:r w:rsidR="00201BDA" w:rsidRPr="00B33AFB">
              <w:rPr>
                <w:rStyle w:val="Hyperlink"/>
                <w:rFonts w:eastAsia="Calibri Light"/>
                <w:noProof/>
                <w:spacing w:val="13"/>
              </w:rPr>
              <w:t xml:space="preserve"> </w:t>
            </w:r>
            <w:r w:rsidR="00201BDA" w:rsidRPr="00B33AFB">
              <w:rPr>
                <w:rStyle w:val="Hyperlink"/>
                <w:rFonts w:eastAsia="Calibri Light"/>
                <w:noProof/>
              </w:rPr>
              <w:t>N</w:t>
            </w:r>
            <w:r w:rsidR="00201BDA" w:rsidRPr="00B33AFB">
              <w:rPr>
                <w:rStyle w:val="Hyperlink"/>
                <w:rFonts w:eastAsia="Calibri Light"/>
                <w:noProof/>
                <w:spacing w:val="-1"/>
              </w:rPr>
              <w:t>o</w:t>
            </w:r>
            <w:r w:rsidR="00201BDA" w:rsidRPr="00B33AFB">
              <w:rPr>
                <w:rStyle w:val="Hyperlink"/>
                <w:rFonts w:eastAsia="Calibri Light"/>
                <w:noProof/>
              </w:rPr>
              <w:t>-</w:t>
            </w:r>
            <w:r w:rsidR="00201BDA" w:rsidRPr="00B33AFB">
              <w:rPr>
                <w:rStyle w:val="Hyperlink"/>
                <w:rFonts w:eastAsia="Calibri Light"/>
                <w:noProof/>
                <w:spacing w:val="1"/>
              </w:rPr>
              <w:t>K</w:t>
            </w:r>
            <w:r w:rsidR="00201BDA" w:rsidRPr="00B33AFB">
              <w:rPr>
                <w:rStyle w:val="Hyperlink"/>
                <w:rFonts w:eastAsia="Calibri Light"/>
                <w:noProof/>
              </w:rPr>
              <w:t>YC</w:t>
            </w:r>
            <w:r w:rsidR="00201BDA">
              <w:rPr>
                <w:noProof/>
                <w:webHidden/>
              </w:rPr>
              <w:tab/>
            </w:r>
            <w:r w:rsidR="00201BDA">
              <w:rPr>
                <w:noProof/>
                <w:webHidden/>
              </w:rPr>
              <w:fldChar w:fldCharType="begin"/>
            </w:r>
            <w:r w:rsidR="00201BDA">
              <w:rPr>
                <w:noProof/>
                <w:webHidden/>
              </w:rPr>
              <w:instrText xml:space="preserve"> PAGEREF _Toc81603207 \h </w:instrText>
            </w:r>
            <w:r w:rsidR="00201BDA">
              <w:rPr>
                <w:noProof/>
                <w:webHidden/>
              </w:rPr>
            </w:r>
            <w:r w:rsidR="00201BDA">
              <w:rPr>
                <w:noProof/>
                <w:webHidden/>
              </w:rPr>
              <w:fldChar w:fldCharType="separate"/>
            </w:r>
            <w:r w:rsidR="007D4879">
              <w:rPr>
                <w:noProof/>
                <w:webHidden/>
              </w:rPr>
              <w:t>10</w:t>
            </w:r>
            <w:r w:rsidR="00201BDA">
              <w:rPr>
                <w:noProof/>
                <w:webHidden/>
              </w:rPr>
              <w:fldChar w:fldCharType="end"/>
            </w:r>
          </w:hyperlink>
        </w:p>
        <w:p w14:paraId="444163D5" w14:textId="51D8DAA4" w:rsidR="00201BDA" w:rsidRDefault="00175AA1">
          <w:pPr>
            <w:pStyle w:val="TOC3"/>
            <w:tabs>
              <w:tab w:val="right" w:leader="dot" w:pos="9070"/>
            </w:tabs>
            <w:rPr>
              <w:noProof/>
            </w:rPr>
          </w:pPr>
          <w:hyperlink w:anchor="_Toc81603208" w:history="1">
            <w:r w:rsidR="00201BDA" w:rsidRPr="00B33AFB">
              <w:rPr>
                <w:rStyle w:val="Hyperlink"/>
                <w:rFonts w:eastAsia="Calibri Light"/>
                <w:noProof/>
              </w:rPr>
              <w:t>4.2</w:t>
            </w:r>
            <w:r w:rsidR="00201BDA" w:rsidRPr="00B33AFB">
              <w:rPr>
                <w:rStyle w:val="Hyperlink"/>
                <w:rFonts w:eastAsia="Calibri Light"/>
                <w:noProof/>
                <w:spacing w:val="-1"/>
              </w:rPr>
              <w:t>.</w:t>
            </w:r>
            <w:r w:rsidR="00201BDA" w:rsidRPr="00B33AFB">
              <w:rPr>
                <w:rStyle w:val="Hyperlink"/>
                <w:rFonts w:eastAsia="Calibri Light"/>
                <w:noProof/>
              </w:rPr>
              <w:t xml:space="preserve">2. </w:t>
            </w:r>
            <w:r w:rsidR="00201BDA" w:rsidRPr="00B33AFB">
              <w:rPr>
                <w:rStyle w:val="Hyperlink"/>
                <w:rFonts w:eastAsia="Calibri Light"/>
                <w:noProof/>
                <w:spacing w:val="13"/>
              </w:rPr>
              <w:t xml:space="preserve"> </w:t>
            </w:r>
            <w:r w:rsidR="00201BDA" w:rsidRPr="00B33AFB">
              <w:rPr>
                <w:rStyle w:val="Hyperlink"/>
                <w:rFonts w:eastAsia="Calibri Light"/>
                <w:noProof/>
                <w:spacing w:val="1"/>
              </w:rPr>
              <w:t>D</w:t>
            </w:r>
            <w:r w:rsidR="00201BDA" w:rsidRPr="00B33AFB">
              <w:rPr>
                <w:rStyle w:val="Hyperlink"/>
                <w:rFonts w:eastAsia="Calibri Light"/>
                <w:noProof/>
                <w:spacing w:val="-1"/>
              </w:rPr>
              <w:t>e</w:t>
            </w:r>
            <w:r w:rsidR="00201BDA" w:rsidRPr="00B33AFB">
              <w:rPr>
                <w:rStyle w:val="Hyperlink"/>
                <w:rFonts w:eastAsia="Calibri Light"/>
                <w:noProof/>
                <w:spacing w:val="1"/>
              </w:rPr>
              <w:t>v</w:t>
            </w:r>
            <w:r w:rsidR="00201BDA" w:rsidRPr="00B33AFB">
              <w:rPr>
                <w:rStyle w:val="Hyperlink"/>
                <w:rFonts w:eastAsia="Calibri Light"/>
                <w:noProof/>
              </w:rPr>
              <w:t>ice</w:t>
            </w:r>
            <w:r w:rsidR="00201BDA" w:rsidRPr="00B33AFB">
              <w:rPr>
                <w:rStyle w:val="Hyperlink"/>
                <w:rFonts w:eastAsia="Calibri Light"/>
                <w:noProof/>
                <w:spacing w:val="-9"/>
              </w:rPr>
              <w:t xml:space="preserve"> </w:t>
            </w:r>
            <w:r w:rsidR="00201BDA" w:rsidRPr="00B33AFB">
              <w:rPr>
                <w:rStyle w:val="Hyperlink"/>
                <w:rFonts w:eastAsia="Calibri Light"/>
                <w:noProof/>
              </w:rPr>
              <w:t>C</w:t>
            </w:r>
            <w:r w:rsidR="00201BDA" w:rsidRPr="00B33AFB">
              <w:rPr>
                <w:rStyle w:val="Hyperlink"/>
                <w:rFonts w:eastAsia="Calibri Light"/>
                <w:noProof/>
                <w:spacing w:val="2"/>
              </w:rPr>
              <w:t>o</w:t>
            </w:r>
            <w:r w:rsidR="00201BDA" w:rsidRPr="00B33AFB">
              <w:rPr>
                <w:rStyle w:val="Hyperlink"/>
                <w:rFonts w:eastAsia="Calibri Light"/>
                <w:noProof/>
                <w:spacing w:val="-1"/>
              </w:rPr>
              <w:t>m</w:t>
            </w:r>
            <w:r w:rsidR="00201BDA" w:rsidRPr="00B33AFB">
              <w:rPr>
                <w:rStyle w:val="Hyperlink"/>
                <w:rFonts w:eastAsia="Calibri Light"/>
                <w:noProof/>
              </w:rPr>
              <w:t>pa</w:t>
            </w:r>
            <w:r w:rsidR="00201BDA" w:rsidRPr="00B33AFB">
              <w:rPr>
                <w:rStyle w:val="Hyperlink"/>
                <w:rFonts w:eastAsia="Calibri Light"/>
                <w:noProof/>
                <w:spacing w:val="1"/>
              </w:rPr>
              <w:t>t</w:t>
            </w:r>
            <w:r w:rsidR="00201BDA" w:rsidRPr="00B33AFB">
              <w:rPr>
                <w:rStyle w:val="Hyperlink"/>
                <w:rFonts w:eastAsia="Calibri Light"/>
                <w:noProof/>
              </w:rPr>
              <w:t>ibil</w:t>
            </w:r>
            <w:r w:rsidR="00201BDA" w:rsidRPr="00B33AFB">
              <w:rPr>
                <w:rStyle w:val="Hyperlink"/>
                <w:rFonts w:eastAsia="Calibri Light"/>
                <w:noProof/>
                <w:spacing w:val="1"/>
              </w:rPr>
              <w:t>it</w:t>
            </w:r>
            <w:r w:rsidR="00201BDA" w:rsidRPr="00B33AFB">
              <w:rPr>
                <w:rStyle w:val="Hyperlink"/>
                <w:rFonts w:eastAsia="Calibri Light"/>
                <w:noProof/>
              </w:rPr>
              <w:t>y</w:t>
            </w:r>
            <w:r w:rsidR="00201BDA">
              <w:rPr>
                <w:noProof/>
                <w:webHidden/>
              </w:rPr>
              <w:tab/>
            </w:r>
            <w:r w:rsidR="00201BDA">
              <w:rPr>
                <w:noProof/>
                <w:webHidden/>
              </w:rPr>
              <w:fldChar w:fldCharType="begin"/>
            </w:r>
            <w:r w:rsidR="00201BDA">
              <w:rPr>
                <w:noProof/>
                <w:webHidden/>
              </w:rPr>
              <w:instrText xml:space="preserve"> PAGEREF _Toc81603208 \h </w:instrText>
            </w:r>
            <w:r w:rsidR="00201BDA">
              <w:rPr>
                <w:noProof/>
                <w:webHidden/>
              </w:rPr>
            </w:r>
            <w:r w:rsidR="00201BDA">
              <w:rPr>
                <w:noProof/>
                <w:webHidden/>
              </w:rPr>
              <w:fldChar w:fldCharType="separate"/>
            </w:r>
            <w:r w:rsidR="007D4879">
              <w:rPr>
                <w:noProof/>
                <w:webHidden/>
              </w:rPr>
              <w:t>11</w:t>
            </w:r>
            <w:r w:rsidR="00201BDA">
              <w:rPr>
                <w:noProof/>
                <w:webHidden/>
              </w:rPr>
              <w:fldChar w:fldCharType="end"/>
            </w:r>
          </w:hyperlink>
        </w:p>
        <w:p w14:paraId="1B9FBEC5" w14:textId="0BF29130" w:rsidR="00201BDA" w:rsidRDefault="00175AA1">
          <w:pPr>
            <w:pStyle w:val="TOC2"/>
            <w:tabs>
              <w:tab w:val="right" w:leader="dot" w:pos="9070"/>
            </w:tabs>
            <w:rPr>
              <w:noProof/>
            </w:rPr>
          </w:pPr>
          <w:hyperlink w:anchor="_Toc81603209" w:history="1">
            <w:r w:rsidR="00201BDA" w:rsidRPr="00B33AFB">
              <w:rPr>
                <w:rStyle w:val="Hyperlink"/>
                <w:rFonts w:eastAsia="Calibri Light"/>
                <w:noProof/>
                <w:spacing w:val="-1"/>
              </w:rPr>
              <w:t>4</w:t>
            </w:r>
            <w:r w:rsidR="00201BDA" w:rsidRPr="00B33AFB">
              <w:rPr>
                <w:rStyle w:val="Hyperlink"/>
                <w:rFonts w:eastAsia="Calibri Light"/>
                <w:noProof/>
                <w:spacing w:val="1"/>
              </w:rPr>
              <w:t>.</w:t>
            </w:r>
            <w:r w:rsidR="00201BDA" w:rsidRPr="00B33AFB">
              <w:rPr>
                <w:rStyle w:val="Hyperlink"/>
                <w:rFonts w:eastAsia="Calibri Light"/>
                <w:noProof/>
                <w:spacing w:val="-1"/>
              </w:rPr>
              <w:t>3</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D</w:t>
            </w:r>
            <w:r w:rsidR="00201BDA" w:rsidRPr="00B33AFB">
              <w:rPr>
                <w:rStyle w:val="Hyperlink"/>
                <w:rFonts w:eastAsia="Calibri Light"/>
                <w:noProof/>
                <w:spacing w:val="1"/>
              </w:rPr>
              <w:t>ec</w:t>
            </w:r>
            <w:r w:rsidR="00201BDA" w:rsidRPr="00B33AFB">
              <w:rPr>
                <w:rStyle w:val="Hyperlink"/>
                <w:rFonts w:eastAsia="Calibri Light"/>
                <w:noProof/>
              </w:rPr>
              <w:t>ent</w:t>
            </w:r>
            <w:r w:rsidR="00201BDA" w:rsidRPr="00B33AFB">
              <w:rPr>
                <w:rStyle w:val="Hyperlink"/>
                <w:rFonts w:eastAsia="Calibri Light"/>
                <w:noProof/>
                <w:spacing w:val="1"/>
              </w:rPr>
              <w:t>r</w:t>
            </w:r>
            <w:r w:rsidR="00201BDA" w:rsidRPr="00B33AFB">
              <w:rPr>
                <w:rStyle w:val="Hyperlink"/>
                <w:rFonts w:eastAsia="Calibri Light"/>
                <w:noProof/>
              </w:rPr>
              <w:t>al</w:t>
            </w:r>
            <w:r w:rsidR="00201BDA" w:rsidRPr="00B33AFB">
              <w:rPr>
                <w:rStyle w:val="Hyperlink"/>
                <w:rFonts w:eastAsia="Calibri Light"/>
                <w:noProof/>
                <w:spacing w:val="-1"/>
              </w:rPr>
              <w:t>iz</w:t>
            </w:r>
            <w:r w:rsidR="00201BDA" w:rsidRPr="00B33AFB">
              <w:rPr>
                <w:rStyle w:val="Hyperlink"/>
                <w:rFonts w:eastAsia="Calibri Light"/>
                <w:noProof/>
              </w:rPr>
              <w:t>ed</w:t>
            </w:r>
            <w:r w:rsidR="00201BDA" w:rsidRPr="00B33AFB">
              <w:rPr>
                <w:rStyle w:val="Hyperlink"/>
                <w:rFonts w:eastAsia="Calibri Light"/>
                <w:noProof/>
                <w:spacing w:val="-18"/>
              </w:rPr>
              <w:t xml:space="preserve"> </w:t>
            </w:r>
            <w:r w:rsidR="00201BDA" w:rsidRPr="00B33AFB">
              <w:rPr>
                <w:rStyle w:val="Hyperlink"/>
                <w:rFonts w:eastAsia="Calibri Light"/>
                <w:noProof/>
              </w:rPr>
              <w:t>E</w:t>
            </w:r>
            <w:r w:rsidR="00201BDA" w:rsidRPr="00B33AFB">
              <w:rPr>
                <w:rStyle w:val="Hyperlink"/>
                <w:rFonts w:eastAsia="Calibri Light"/>
                <w:noProof/>
                <w:spacing w:val="1"/>
              </w:rPr>
              <w:t>xc</w:t>
            </w:r>
            <w:r w:rsidR="00201BDA" w:rsidRPr="00B33AFB">
              <w:rPr>
                <w:rStyle w:val="Hyperlink"/>
                <w:rFonts w:eastAsia="Calibri Light"/>
                <w:noProof/>
                <w:spacing w:val="2"/>
              </w:rPr>
              <w:t>h</w:t>
            </w:r>
            <w:r w:rsidR="00201BDA" w:rsidRPr="00B33AFB">
              <w:rPr>
                <w:rStyle w:val="Hyperlink"/>
                <w:rFonts w:eastAsia="Calibri Light"/>
                <w:noProof/>
              </w:rPr>
              <w:t>ange</w:t>
            </w:r>
            <w:r w:rsidR="00201BDA" w:rsidRPr="00B33AFB">
              <w:rPr>
                <w:rStyle w:val="Hyperlink"/>
                <w:rFonts w:eastAsia="Calibri Light"/>
                <w:noProof/>
                <w:spacing w:val="-12"/>
              </w:rPr>
              <w:t xml:space="preserve"> </w:t>
            </w:r>
            <w:r w:rsidR="00201BDA" w:rsidRPr="00B33AFB">
              <w:rPr>
                <w:rStyle w:val="Hyperlink"/>
                <w:rFonts w:eastAsia="Calibri Light"/>
                <w:noProof/>
                <w:spacing w:val="3"/>
              </w:rPr>
              <w:t>(</w:t>
            </w:r>
            <w:r w:rsidR="00201BDA" w:rsidRPr="00B33AFB">
              <w:rPr>
                <w:rStyle w:val="Hyperlink"/>
                <w:rFonts w:eastAsia="Calibri Light"/>
                <w:noProof/>
              </w:rPr>
              <w:t>DE</w:t>
            </w:r>
            <w:r w:rsidR="00201BDA" w:rsidRPr="00B33AFB">
              <w:rPr>
                <w:rStyle w:val="Hyperlink"/>
                <w:rFonts w:eastAsia="Calibri Light"/>
                <w:noProof/>
                <w:spacing w:val="1"/>
              </w:rPr>
              <w:t>X</w:t>
            </w:r>
            <w:r w:rsidR="00201BDA" w:rsidRPr="00B33AFB">
              <w:rPr>
                <w:rStyle w:val="Hyperlink"/>
                <w:rFonts w:eastAsia="Calibri Light"/>
                <w:noProof/>
              </w:rPr>
              <w:t>)</w:t>
            </w:r>
            <w:r w:rsidR="00201BDA">
              <w:rPr>
                <w:noProof/>
                <w:webHidden/>
              </w:rPr>
              <w:tab/>
            </w:r>
            <w:r w:rsidR="00201BDA">
              <w:rPr>
                <w:noProof/>
                <w:webHidden/>
              </w:rPr>
              <w:fldChar w:fldCharType="begin"/>
            </w:r>
            <w:r w:rsidR="00201BDA">
              <w:rPr>
                <w:noProof/>
                <w:webHidden/>
              </w:rPr>
              <w:instrText xml:space="preserve"> PAGEREF _Toc81603209 \h </w:instrText>
            </w:r>
            <w:r w:rsidR="00201BDA">
              <w:rPr>
                <w:noProof/>
                <w:webHidden/>
              </w:rPr>
            </w:r>
            <w:r w:rsidR="00201BDA">
              <w:rPr>
                <w:noProof/>
                <w:webHidden/>
              </w:rPr>
              <w:fldChar w:fldCharType="separate"/>
            </w:r>
            <w:r w:rsidR="007D4879">
              <w:rPr>
                <w:noProof/>
                <w:webHidden/>
              </w:rPr>
              <w:t>11</w:t>
            </w:r>
            <w:r w:rsidR="00201BDA">
              <w:rPr>
                <w:noProof/>
                <w:webHidden/>
              </w:rPr>
              <w:fldChar w:fldCharType="end"/>
            </w:r>
          </w:hyperlink>
        </w:p>
        <w:p w14:paraId="5A663D9E" w14:textId="0B94663E" w:rsidR="00201BDA" w:rsidRDefault="00175AA1">
          <w:pPr>
            <w:pStyle w:val="TOC2"/>
            <w:tabs>
              <w:tab w:val="right" w:leader="dot" w:pos="9070"/>
            </w:tabs>
            <w:rPr>
              <w:noProof/>
            </w:rPr>
          </w:pPr>
          <w:hyperlink w:anchor="_Toc81603210" w:history="1">
            <w:r w:rsidR="00201BDA" w:rsidRPr="00B33AFB">
              <w:rPr>
                <w:rStyle w:val="Hyperlink"/>
                <w:rFonts w:eastAsia="Calibri Light"/>
                <w:noProof/>
                <w:spacing w:val="-1"/>
              </w:rPr>
              <w:t>4</w:t>
            </w:r>
            <w:r w:rsidR="00201BDA" w:rsidRPr="00B33AFB">
              <w:rPr>
                <w:rStyle w:val="Hyperlink"/>
                <w:rFonts w:eastAsia="Calibri Light"/>
                <w:noProof/>
                <w:spacing w:val="1"/>
              </w:rPr>
              <w:t>.</w:t>
            </w:r>
            <w:r w:rsidR="00201BDA" w:rsidRPr="00B33AFB">
              <w:rPr>
                <w:rStyle w:val="Hyperlink"/>
                <w:rFonts w:eastAsia="Calibri Light"/>
                <w:noProof/>
                <w:spacing w:val="-1"/>
              </w:rPr>
              <w:t>4</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D</w:t>
            </w:r>
            <w:r w:rsidR="00201BDA" w:rsidRPr="00B33AFB">
              <w:rPr>
                <w:rStyle w:val="Hyperlink"/>
                <w:rFonts w:eastAsia="Calibri Light"/>
                <w:noProof/>
                <w:spacing w:val="1"/>
              </w:rPr>
              <w:t>ec</w:t>
            </w:r>
            <w:r w:rsidR="00201BDA" w:rsidRPr="00B33AFB">
              <w:rPr>
                <w:rStyle w:val="Hyperlink"/>
                <w:rFonts w:eastAsia="Calibri Light"/>
                <w:noProof/>
              </w:rPr>
              <w:t>ent</w:t>
            </w:r>
            <w:r w:rsidR="00201BDA" w:rsidRPr="00B33AFB">
              <w:rPr>
                <w:rStyle w:val="Hyperlink"/>
                <w:rFonts w:eastAsia="Calibri Light"/>
                <w:noProof/>
                <w:spacing w:val="1"/>
              </w:rPr>
              <w:t>r</w:t>
            </w:r>
            <w:r w:rsidR="00201BDA" w:rsidRPr="00B33AFB">
              <w:rPr>
                <w:rStyle w:val="Hyperlink"/>
                <w:rFonts w:eastAsia="Calibri Light"/>
                <w:noProof/>
              </w:rPr>
              <w:t>al</w:t>
            </w:r>
            <w:r w:rsidR="00201BDA" w:rsidRPr="00B33AFB">
              <w:rPr>
                <w:rStyle w:val="Hyperlink"/>
                <w:rFonts w:eastAsia="Calibri Light"/>
                <w:noProof/>
                <w:spacing w:val="-1"/>
              </w:rPr>
              <w:t>iz</w:t>
            </w:r>
            <w:r w:rsidR="00201BDA" w:rsidRPr="00B33AFB">
              <w:rPr>
                <w:rStyle w:val="Hyperlink"/>
                <w:rFonts w:eastAsia="Calibri Light"/>
                <w:noProof/>
              </w:rPr>
              <w:t>ed</w:t>
            </w:r>
            <w:r w:rsidR="00201BDA" w:rsidRPr="00B33AFB">
              <w:rPr>
                <w:rStyle w:val="Hyperlink"/>
                <w:rFonts w:eastAsia="Calibri Light"/>
                <w:noProof/>
                <w:spacing w:val="-18"/>
              </w:rPr>
              <w:t xml:space="preserve"> </w:t>
            </w:r>
            <w:r w:rsidR="00201BDA" w:rsidRPr="00B33AFB">
              <w:rPr>
                <w:rStyle w:val="Hyperlink"/>
                <w:rFonts w:eastAsia="Calibri Light"/>
                <w:noProof/>
                <w:spacing w:val="2"/>
              </w:rPr>
              <w:t>W</w:t>
            </w:r>
            <w:r w:rsidR="00201BDA" w:rsidRPr="00B33AFB">
              <w:rPr>
                <w:rStyle w:val="Hyperlink"/>
                <w:rFonts w:eastAsia="Calibri Light"/>
                <w:noProof/>
              </w:rPr>
              <w:t>o</w:t>
            </w:r>
            <w:r w:rsidR="00201BDA" w:rsidRPr="00B33AFB">
              <w:rPr>
                <w:rStyle w:val="Hyperlink"/>
                <w:rFonts w:eastAsia="Calibri Light"/>
                <w:noProof/>
                <w:spacing w:val="2"/>
              </w:rPr>
              <w:t>r</w:t>
            </w:r>
            <w:r w:rsidR="00201BDA" w:rsidRPr="00B33AFB">
              <w:rPr>
                <w:rStyle w:val="Hyperlink"/>
                <w:rFonts w:eastAsia="Calibri Light"/>
                <w:noProof/>
              </w:rPr>
              <w:t>l</w:t>
            </w:r>
            <w:r w:rsidR="00201BDA" w:rsidRPr="00B33AFB">
              <w:rPr>
                <w:rStyle w:val="Hyperlink"/>
                <w:rFonts w:eastAsia="Calibri Light"/>
                <w:noProof/>
                <w:spacing w:val="-1"/>
              </w:rPr>
              <w:t>d</w:t>
            </w:r>
            <w:r w:rsidR="00201BDA" w:rsidRPr="00B33AFB">
              <w:rPr>
                <w:rStyle w:val="Hyperlink"/>
                <w:rFonts w:eastAsia="Calibri Light"/>
                <w:noProof/>
              </w:rPr>
              <w:t>w</w:t>
            </w:r>
            <w:r w:rsidR="00201BDA" w:rsidRPr="00B33AFB">
              <w:rPr>
                <w:rStyle w:val="Hyperlink"/>
                <w:rFonts w:eastAsia="Calibri Light"/>
                <w:noProof/>
                <w:spacing w:val="1"/>
              </w:rPr>
              <w:t>i</w:t>
            </w:r>
            <w:r w:rsidR="00201BDA" w:rsidRPr="00B33AFB">
              <w:rPr>
                <w:rStyle w:val="Hyperlink"/>
                <w:rFonts w:eastAsia="Calibri Light"/>
                <w:noProof/>
              </w:rPr>
              <w:t>de</w:t>
            </w:r>
            <w:r w:rsidR="00201BDA" w:rsidRPr="00B33AFB">
              <w:rPr>
                <w:rStyle w:val="Hyperlink"/>
                <w:rFonts w:eastAsia="Calibri Light"/>
                <w:noProof/>
                <w:spacing w:val="-14"/>
              </w:rPr>
              <w:t xml:space="preserve"> </w:t>
            </w:r>
            <w:r w:rsidR="00201BDA" w:rsidRPr="00B33AFB">
              <w:rPr>
                <w:rStyle w:val="Hyperlink"/>
                <w:rFonts w:eastAsia="Calibri Light"/>
                <w:noProof/>
              </w:rPr>
              <w:t>Stock</w:t>
            </w:r>
            <w:r w:rsidR="00201BDA" w:rsidRPr="00B33AFB">
              <w:rPr>
                <w:rStyle w:val="Hyperlink"/>
                <w:rFonts w:eastAsia="Calibri Light"/>
                <w:noProof/>
                <w:spacing w:val="-4"/>
              </w:rPr>
              <w:t xml:space="preserve"> </w:t>
            </w:r>
            <w:r w:rsidR="00201BDA" w:rsidRPr="00B33AFB">
              <w:rPr>
                <w:rStyle w:val="Hyperlink"/>
                <w:rFonts w:eastAsia="Calibri Light"/>
                <w:noProof/>
              </w:rPr>
              <w:t>Mar</w:t>
            </w:r>
            <w:r w:rsidR="00201BDA" w:rsidRPr="00B33AFB">
              <w:rPr>
                <w:rStyle w:val="Hyperlink"/>
                <w:rFonts w:eastAsia="Calibri Light"/>
                <w:noProof/>
                <w:spacing w:val="1"/>
              </w:rPr>
              <w:t>k</w:t>
            </w:r>
            <w:r w:rsidR="00201BDA" w:rsidRPr="00B33AFB">
              <w:rPr>
                <w:rStyle w:val="Hyperlink"/>
                <w:rFonts w:eastAsia="Calibri Light"/>
                <w:noProof/>
              </w:rPr>
              <w:t>e</w:t>
            </w:r>
            <w:r w:rsidR="00201BDA" w:rsidRPr="00B33AFB">
              <w:rPr>
                <w:rStyle w:val="Hyperlink"/>
                <w:rFonts w:eastAsia="Calibri Light"/>
                <w:noProof/>
                <w:spacing w:val="1"/>
              </w:rPr>
              <w:t>t</w:t>
            </w:r>
            <w:r w:rsidR="00201BDA" w:rsidRPr="00B33AFB">
              <w:rPr>
                <w:rStyle w:val="Hyperlink"/>
                <w:rFonts w:eastAsia="Calibri Light"/>
                <w:noProof/>
              </w:rPr>
              <w:t>p</w:t>
            </w:r>
            <w:r w:rsidR="00201BDA" w:rsidRPr="00B33AFB">
              <w:rPr>
                <w:rStyle w:val="Hyperlink"/>
                <w:rFonts w:eastAsia="Calibri Light"/>
                <w:noProof/>
                <w:spacing w:val="-1"/>
              </w:rPr>
              <w:t>l</w:t>
            </w:r>
            <w:r w:rsidR="00201BDA" w:rsidRPr="00B33AFB">
              <w:rPr>
                <w:rStyle w:val="Hyperlink"/>
                <w:rFonts w:eastAsia="Calibri Light"/>
                <w:noProof/>
              </w:rPr>
              <w:t>a</w:t>
            </w:r>
            <w:r w:rsidR="00201BDA" w:rsidRPr="00B33AFB">
              <w:rPr>
                <w:rStyle w:val="Hyperlink"/>
                <w:rFonts w:eastAsia="Calibri Light"/>
                <w:noProof/>
                <w:spacing w:val="2"/>
              </w:rPr>
              <w:t>c</w:t>
            </w:r>
            <w:r w:rsidR="00201BDA" w:rsidRPr="00B33AFB">
              <w:rPr>
                <w:rStyle w:val="Hyperlink"/>
                <w:rFonts w:eastAsia="Calibri Light"/>
                <w:noProof/>
              </w:rPr>
              <w:t>e</w:t>
            </w:r>
            <w:r w:rsidR="00201BDA" w:rsidRPr="00B33AFB">
              <w:rPr>
                <w:rStyle w:val="Hyperlink"/>
                <w:rFonts w:eastAsia="Calibri Light"/>
                <w:noProof/>
                <w:spacing w:val="-16"/>
              </w:rPr>
              <w:t xml:space="preserve"> </w:t>
            </w:r>
            <w:r w:rsidR="00201BDA" w:rsidRPr="00B33AFB">
              <w:rPr>
                <w:rStyle w:val="Hyperlink"/>
                <w:rFonts w:eastAsia="Calibri Light"/>
                <w:noProof/>
                <w:spacing w:val="1"/>
              </w:rPr>
              <w:t>(</w:t>
            </w:r>
            <w:r w:rsidR="00201BDA" w:rsidRPr="00B33AFB">
              <w:rPr>
                <w:rStyle w:val="Hyperlink"/>
                <w:rFonts w:eastAsia="Calibri Light"/>
                <w:noProof/>
              </w:rPr>
              <w:t>DWS</w:t>
            </w:r>
            <w:r w:rsidR="00201BDA" w:rsidRPr="00B33AFB">
              <w:rPr>
                <w:rStyle w:val="Hyperlink"/>
                <w:rFonts w:eastAsia="Calibri Light"/>
                <w:noProof/>
                <w:spacing w:val="-1"/>
              </w:rPr>
              <w:t>M</w:t>
            </w:r>
            <w:r w:rsidR="00201BDA" w:rsidRPr="00B33AFB">
              <w:rPr>
                <w:rStyle w:val="Hyperlink"/>
                <w:rFonts w:eastAsia="Calibri Light"/>
                <w:noProof/>
              </w:rPr>
              <w:t>)</w:t>
            </w:r>
            <w:r w:rsidR="00201BDA">
              <w:rPr>
                <w:noProof/>
                <w:webHidden/>
              </w:rPr>
              <w:tab/>
            </w:r>
            <w:r w:rsidR="00201BDA">
              <w:rPr>
                <w:noProof/>
                <w:webHidden/>
              </w:rPr>
              <w:fldChar w:fldCharType="begin"/>
            </w:r>
            <w:r w:rsidR="00201BDA">
              <w:rPr>
                <w:noProof/>
                <w:webHidden/>
              </w:rPr>
              <w:instrText xml:space="preserve"> PAGEREF _Toc81603210 \h </w:instrText>
            </w:r>
            <w:r w:rsidR="00201BDA">
              <w:rPr>
                <w:noProof/>
                <w:webHidden/>
              </w:rPr>
            </w:r>
            <w:r w:rsidR="00201BDA">
              <w:rPr>
                <w:noProof/>
                <w:webHidden/>
              </w:rPr>
              <w:fldChar w:fldCharType="separate"/>
            </w:r>
            <w:r w:rsidR="007D4879">
              <w:rPr>
                <w:noProof/>
                <w:webHidden/>
              </w:rPr>
              <w:t>11</w:t>
            </w:r>
            <w:r w:rsidR="00201BDA">
              <w:rPr>
                <w:noProof/>
                <w:webHidden/>
              </w:rPr>
              <w:fldChar w:fldCharType="end"/>
            </w:r>
          </w:hyperlink>
        </w:p>
        <w:p w14:paraId="1F56BD21" w14:textId="776AA3D7" w:rsidR="00201BDA" w:rsidRDefault="00175AA1">
          <w:pPr>
            <w:pStyle w:val="TOC2"/>
            <w:tabs>
              <w:tab w:val="right" w:leader="dot" w:pos="9070"/>
            </w:tabs>
            <w:rPr>
              <w:noProof/>
            </w:rPr>
          </w:pPr>
          <w:hyperlink w:anchor="_Toc81603211" w:history="1">
            <w:r w:rsidR="00201BDA" w:rsidRPr="00B33AFB">
              <w:rPr>
                <w:rStyle w:val="Hyperlink"/>
                <w:rFonts w:eastAsia="Calibri Light"/>
                <w:noProof/>
                <w:spacing w:val="-1"/>
              </w:rPr>
              <w:t>4</w:t>
            </w:r>
            <w:r w:rsidR="00201BDA" w:rsidRPr="00B33AFB">
              <w:rPr>
                <w:rStyle w:val="Hyperlink"/>
                <w:rFonts w:eastAsia="Calibri Light"/>
                <w:noProof/>
                <w:spacing w:val="1"/>
              </w:rPr>
              <w:t>.</w:t>
            </w:r>
            <w:r w:rsidR="00201BDA" w:rsidRPr="00B33AFB">
              <w:rPr>
                <w:rStyle w:val="Hyperlink"/>
                <w:rFonts w:eastAsia="Calibri Light"/>
                <w:noProof/>
                <w:spacing w:val="-1"/>
              </w:rPr>
              <w:t>5</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Ma</w:t>
            </w:r>
            <w:r w:rsidR="00201BDA" w:rsidRPr="00B33AFB">
              <w:rPr>
                <w:rStyle w:val="Hyperlink"/>
                <w:rFonts w:eastAsia="Calibri Light"/>
                <w:noProof/>
                <w:spacing w:val="-1"/>
              </w:rPr>
              <w:t>i</w:t>
            </w:r>
            <w:r w:rsidR="00201BDA" w:rsidRPr="00B33AFB">
              <w:rPr>
                <w:rStyle w:val="Hyperlink"/>
                <w:rFonts w:eastAsia="Calibri Light"/>
                <w:noProof/>
              </w:rPr>
              <w:t>n</w:t>
            </w:r>
            <w:r w:rsidR="00201BDA" w:rsidRPr="00B33AFB">
              <w:rPr>
                <w:rStyle w:val="Hyperlink"/>
                <w:rFonts w:eastAsia="Calibri Light"/>
                <w:noProof/>
                <w:spacing w:val="1"/>
              </w:rPr>
              <w:t>-</w:t>
            </w:r>
            <w:r w:rsidR="00201BDA" w:rsidRPr="00B33AFB">
              <w:rPr>
                <w:rStyle w:val="Hyperlink"/>
                <w:rFonts w:eastAsia="Calibri Light"/>
                <w:noProof/>
              </w:rPr>
              <w:t>net</w:t>
            </w:r>
            <w:r w:rsidR="00201BDA">
              <w:rPr>
                <w:noProof/>
                <w:webHidden/>
              </w:rPr>
              <w:tab/>
            </w:r>
            <w:r w:rsidR="00201BDA">
              <w:rPr>
                <w:noProof/>
                <w:webHidden/>
              </w:rPr>
              <w:fldChar w:fldCharType="begin"/>
            </w:r>
            <w:r w:rsidR="00201BDA">
              <w:rPr>
                <w:noProof/>
                <w:webHidden/>
              </w:rPr>
              <w:instrText xml:space="preserve"> PAGEREF _Toc81603211 \h </w:instrText>
            </w:r>
            <w:r w:rsidR="00201BDA">
              <w:rPr>
                <w:noProof/>
                <w:webHidden/>
              </w:rPr>
            </w:r>
            <w:r w:rsidR="00201BDA">
              <w:rPr>
                <w:noProof/>
                <w:webHidden/>
              </w:rPr>
              <w:fldChar w:fldCharType="separate"/>
            </w:r>
            <w:r w:rsidR="007D4879">
              <w:rPr>
                <w:noProof/>
                <w:webHidden/>
              </w:rPr>
              <w:t>12</w:t>
            </w:r>
            <w:r w:rsidR="00201BDA">
              <w:rPr>
                <w:noProof/>
                <w:webHidden/>
              </w:rPr>
              <w:fldChar w:fldCharType="end"/>
            </w:r>
          </w:hyperlink>
        </w:p>
        <w:p w14:paraId="5DA24F96" w14:textId="49E44716" w:rsidR="00201BDA" w:rsidRDefault="00175AA1">
          <w:pPr>
            <w:pStyle w:val="TOC2"/>
            <w:tabs>
              <w:tab w:val="right" w:leader="dot" w:pos="9070"/>
            </w:tabs>
            <w:rPr>
              <w:noProof/>
            </w:rPr>
          </w:pPr>
          <w:hyperlink w:anchor="_Toc81603212" w:history="1">
            <w:r w:rsidR="00201BDA" w:rsidRPr="00B33AFB">
              <w:rPr>
                <w:rStyle w:val="Hyperlink"/>
                <w:rFonts w:eastAsia="Calibri Light"/>
                <w:noProof/>
                <w:spacing w:val="-1"/>
              </w:rPr>
              <w:t>4</w:t>
            </w:r>
            <w:r w:rsidR="00201BDA" w:rsidRPr="00B33AFB">
              <w:rPr>
                <w:rStyle w:val="Hyperlink"/>
                <w:rFonts w:eastAsia="Calibri Light"/>
                <w:noProof/>
                <w:spacing w:val="1"/>
              </w:rPr>
              <w:t>.</w:t>
            </w:r>
            <w:r w:rsidR="00201BDA" w:rsidRPr="00B33AFB">
              <w:rPr>
                <w:rStyle w:val="Hyperlink"/>
                <w:rFonts w:eastAsia="Calibri Light"/>
                <w:noProof/>
                <w:spacing w:val="-1"/>
              </w:rPr>
              <w:t>6</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Wal</w:t>
            </w:r>
            <w:r w:rsidR="00201BDA" w:rsidRPr="00B33AFB">
              <w:rPr>
                <w:rStyle w:val="Hyperlink"/>
                <w:rFonts w:eastAsia="Calibri Light"/>
                <w:noProof/>
                <w:spacing w:val="-1"/>
              </w:rPr>
              <w:t>l</w:t>
            </w:r>
            <w:r w:rsidR="00201BDA" w:rsidRPr="00B33AFB">
              <w:rPr>
                <w:rStyle w:val="Hyperlink"/>
                <w:rFonts w:eastAsia="Calibri Light"/>
                <w:noProof/>
              </w:rPr>
              <w:t>et</w:t>
            </w:r>
            <w:r w:rsidR="00201BDA">
              <w:rPr>
                <w:noProof/>
                <w:webHidden/>
              </w:rPr>
              <w:tab/>
            </w:r>
            <w:r w:rsidR="00201BDA">
              <w:rPr>
                <w:noProof/>
                <w:webHidden/>
              </w:rPr>
              <w:fldChar w:fldCharType="begin"/>
            </w:r>
            <w:r w:rsidR="00201BDA">
              <w:rPr>
                <w:noProof/>
                <w:webHidden/>
              </w:rPr>
              <w:instrText xml:space="preserve"> PAGEREF _Toc81603212 \h </w:instrText>
            </w:r>
            <w:r w:rsidR="00201BDA">
              <w:rPr>
                <w:noProof/>
                <w:webHidden/>
              </w:rPr>
            </w:r>
            <w:r w:rsidR="00201BDA">
              <w:rPr>
                <w:noProof/>
                <w:webHidden/>
              </w:rPr>
              <w:fldChar w:fldCharType="separate"/>
            </w:r>
            <w:r w:rsidR="007D4879">
              <w:rPr>
                <w:noProof/>
                <w:webHidden/>
              </w:rPr>
              <w:t>13</w:t>
            </w:r>
            <w:r w:rsidR="00201BDA">
              <w:rPr>
                <w:noProof/>
                <w:webHidden/>
              </w:rPr>
              <w:fldChar w:fldCharType="end"/>
            </w:r>
          </w:hyperlink>
        </w:p>
        <w:p w14:paraId="36D41AF7" w14:textId="5A4057C9" w:rsidR="00201BDA" w:rsidRDefault="00175AA1">
          <w:pPr>
            <w:pStyle w:val="TOC2"/>
            <w:tabs>
              <w:tab w:val="right" w:leader="dot" w:pos="9070"/>
            </w:tabs>
            <w:rPr>
              <w:noProof/>
            </w:rPr>
          </w:pPr>
          <w:hyperlink w:anchor="_Toc81603213" w:history="1">
            <w:r w:rsidR="00201BDA" w:rsidRPr="00B33AFB">
              <w:rPr>
                <w:rStyle w:val="Hyperlink"/>
                <w:rFonts w:eastAsia="Calibri Light"/>
                <w:noProof/>
                <w:spacing w:val="-1"/>
              </w:rPr>
              <w:t>4</w:t>
            </w:r>
            <w:r w:rsidR="00201BDA" w:rsidRPr="00B33AFB">
              <w:rPr>
                <w:rStyle w:val="Hyperlink"/>
                <w:rFonts w:eastAsia="Calibri Light"/>
                <w:noProof/>
                <w:spacing w:val="1"/>
              </w:rPr>
              <w:t>.</w:t>
            </w:r>
            <w:r w:rsidR="00201BDA" w:rsidRPr="00B33AFB">
              <w:rPr>
                <w:rStyle w:val="Hyperlink"/>
                <w:rFonts w:eastAsia="Calibri Light"/>
                <w:noProof/>
                <w:spacing w:val="-1"/>
              </w:rPr>
              <w:t>7</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N</w:t>
            </w:r>
            <w:r w:rsidR="00201BDA" w:rsidRPr="00B33AFB">
              <w:rPr>
                <w:rStyle w:val="Hyperlink"/>
                <w:rFonts w:eastAsia="Calibri Light"/>
                <w:noProof/>
                <w:spacing w:val="1"/>
              </w:rPr>
              <w:t>a</w:t>
            </w:r>
            <w:r w:rsidR="00201BDA" w:rsidRPr="00B33AFB">
              <w:rPr>
                <w:rStyle w:val="Hyperlink"/>
                <w:rFonts w:eastAsia="Calibri Light"/>
                <w:noProof/>
              </w:rPr>
              <w:t>tive</w:t>
            </w:r>
            <w:r w:rsidR="00201BDA" w:rsidRPr="00B33AFB">
              <w:rPr>
                <w:rStyle w:val="Hyperlink"/>
                <w:rFonts w:eastAsia="Calibri Light"/>
                <w:noProof/>
                <w:spacing w:val="-7"/>
              </w:rPr>
              <w:t xml:space="preserve"> </w:t>
            </w:r>
            <w:r w:rsidR="00201BDA" w:rsidRPr="00B33AFB">
              <w:rPr>
                <w:rStyle w:val="Hyperlink"/>
                <w:rFonts w:eastAsia="Calibri Light"/>
                <w:noProof/>
              </w:rPr>
              <w:t>tok</w:t>
            </w:r>
            <w:r w:rsidR="00201BDA" w:rsidRPr="00B33AFB">
              <w:rPr>
                <w:rStyle w:val="Hyperlink"/>
                <w:rFonts w:eastAsia="Calibri Light"/>
                <w:noProof/>
                <w:spacing w:val="1"/>
              </w:rPr>
              <w:t>e</w:t>
            </w:r>
            <w:r w:rsidR="00201BDA" w:rsidRPr="00B33AFB">
              <w:rPr>
                <w:rStyle w:val="Hyperlink"/>
                <w:rFonts w:eastAsia="Calibri Light"/>
                <w:noProof/>
              </w:rPr>
              <w:t>n</w:t>
            </w:r>
            <w:r w:rsidR="00201BDA">
              <w:rPr>
                <w:noProof/>
                <w:webHidden/>
              </w:rPr>
              <w:tab/>
            </w:r>
            <w:r w:rsidR="00201BDA">
              <w:rPr>
                <w:noProof/>
                <w:webHidden/>
              </w:rPr>
              <w:fldChar w:fldCharType="begin"/>
            </w:r>
            <w:r w:rsidR="00201BDA">
              <w:rPr>
                <w:noProof/>
                <w:webHidden/>
              </w:rPr>
              <w:instrText xml:space="preserve"> PAGEREF _Toc81603213 \h </w:instrText>
            </w:r>
            <w:r w:rsidR="00201BDA">
              <w:rPr>
                <w:noProof/>
                <w:webHidden/>
              </w:rPr>
            </w:r>
            <w:r w:rsidR="00201BDA">
              <w:rPr>
                <w:noProof/>
                <w:webHidden/>
              </w:rPr>
              <w:fldChar w:fldCharType="separate"/>
            </w:r>
            <w:r w:rsidR="007D4879">
              <w:rPr>
                <w:noProof/>
                <w:webHidden/>
              </w:rPr>
              <w:t>13</w:t>
            </w:r>
            <w:r w:rsidR="00201BDA">
              <w:rPr>
                <w:noProof/>
                <w:webHidden/>
              </w:rPr>
              <w:fldChar w:fldCharType="end"/>
            </w:r>
          </w:hyperlink>
        </w:p>
        <w:p w14:paraId="021B37AC" w14:textId="1FCC56EF"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14" w:history="1">
            <w:r w:rsidR="00201BDA" w:rsidRPr="00B33AFB">
              <w:rPr>
                <w:rStyle w:val="Hyperlink"/>
                <w:rFonts w:eastAsia="Calibri Light"/>
                <w:noProof/>
                <w:spacing w:val="-1"/>
              </w:rPr>
              <w:t>5</w:t>
            </w:r>
            <w:r w:rsidR="00201BDA" w:rsidRPr="00B33AFB">
              <w:rPr>
                <w:rStyle w:val="Hyperlink"/>
                <w:rFonts w:eastAsia="Calibri Light"/>
                <w:noProof/>
              </w:rPr>
              <w:t>.</w:t>
            </w:r>
            <w:r w:rsidR="00201BDA" w:rsidRPr="00B33AFB">
              <w:rPr>
                <w:rStyle w:val="Hyperlink"/>
                <w:rFonts w:eastAsia="Calibri Light"/>
                <w:noProof/>
                <w:spacing w:val="46"/>
              </w:rPr>
              <w:t xml:space="preserve"> </w:t>
            </w:r>
            <w:r w:rsidR="00201BDA" w:rsidRPr="00B33AFB">
              <w:rPr>
                <w:rStyle w:val="Hyperlink"/>
                <w:rFonts w:eastAsia="Calibri Light"/>
                <w:noProof/>
              </w:rPr>
              <w:t>H</w:t>
            </w:r>
            <w:r w:rsidR="00201BDA" w:rsidRPr="00B33AFB">
              <w:rPr>
                <w:rStyle w:val="Hyperlink"/>
                <w:rFonts w:eastAsia="Calibri Light"/>
                <w:noProof/>
                <w:spacing w:val="-2"/>
              </w:rPr>
              <w:t>o</w:t>
            </w:r>
            <w:r w:rsidR="00201BDA" w:rsidRPr="00B33AFB">
              <w:rPr>
                <w:rStyle w:val="Hyperlink"/>
                <w:rFonts w:eastAsia="Calibri Light"/>
                <w:noProof/>
              </w:rPr>
              <w:t>w</w:t>
            </w:r>
            <w:r w:rsidR="00201BDA" w:rsidRPr="00B33AFB">
              <w:rPr>
                <w:rStyle w:val="Hyperlink"/>
                <w:rFonts w:eastAsia="Calibri Light"/>
                <w:noProof/>
                <w:spacing w:val="-4"/>
              </w:rPr>
              <w:t xml:space="preserve"> </w:t>
            </w:r>
            <w:r w:rsidR="00201BDA" w:rsidRPr="00B33AFB">
              <w:rPr>
                <w:rStyle w:val="Hyperlink"/>
                <w:rFonts w:eastAsia="Calibri Light"/>
                <w:noProof/>
              </w:rPr>
              <w:t>it</w:t>
            </w:r>
            <w:r w:rsidR="00201BDA" w:rsidRPr="00B33AFB">
              <w:rPr>
                <w:rStyle w:val="Hyperlink"/>
                <w:rFonts w:eastAsia="Calibri Light"/>
                <w:noProof/>
                <w:spacing w:val="-2"/>
              </w:rPr>
              <w:t xml:space="preserve"> </w:t>
            </w:r>
            <w:r w:rsidR="00201BDA" w:rsidRPr="00B33AFB">
              <w:rPr>
                <w:rStyle w:val="Hyperlink"/>
                <w:rFonts w:eastAsia="Calibri Light"/>
                <w:noProof/>
                <w:spacing w:val="2"/>
              </w:rPr>
              <w:t>w</w:t>
            </w:r>
            <w:r w:rsidR="00201BDA" w:rsidRPr="00B33AFB">
              <w:rPr>
                <w:rStyle w:val="Hyperlink"/>
                <w:rFonts w:eastAsia="Calibri Light"/>
                <w:noProof/>
              </w:rPr>
              <w:t>orks</w:t>
            </w:r>
            <w:r w:rsidR="00201BDA">
              <w:rPr>
                <w:noProof/>
                <w:webHidden/>
              </w:rPr>
              <w:tab/>
            </w:r>
            <w:r w:rsidR="00201BDA">
              <w:rPr>
                <w:noProof/>
                <w:webHidden/>
              </w:rPr>
              <w:fldChar w:fldCharType="begin"/>
            </w:r>
            <w:r w:rsidR="00201BDA">
              <w:rPr>
                <w:noProof/>
                <w:webHidden/>
              </w:rPr>
              <w:instrText xml:space="preserve"> PAGEREF _Toc81603214 \h </w:instrText>
            </w:r>
            <w:r w:rsidR="00201BDA">
              <w:rPr>
                <w:noProof/>
                <w:webHidden/>
              </w:rPr>
            </w:r>
            <w:r w:rsidR="00201BDA">
              <w:rPr>
                <w:noProof/>
                <w:webHidden/>
              </w:rPr>
              <w:fldChar w:fldCharType="separate"/>
            </w:r>
            <w:r w:rsidR="007D4879">
              <w:rPr>
                <w:noProof/>
                <w:webHidden/>
              </w:rPr>
              <w:t>13</w:t>
            </w:r>
            <w:r w:rsidR="00201BDA">
              <w:rPr>
                <w:noProof/>
                <w:webHidden/>
              </w:rPr>
              <w:fldChar w:fldCharType="end"/>
            </w:r>
          </w:hyperlink>
        </w:p>
        <w:p w14:paraId="69336EF7" w14:textId="2DB384D5" w:rsidR="00201BDA" w:rsidRDefault="00175AA1">
          <w:pPr>
            <w:pStyle w:val="TOC2"/>
            <w:tabs>
              <w:tab w:val="right" w:leader="dot" w:pos="9070"/>
            </w:tabs>
            <w:rPr>
              <w:noProof/>
            </w:rPr>
          </w:pPr>
          <w:hyperlink w:anchor="_Toc81603215" w:history="1">
            <w:r w:rsidR="00201BDA" w:rsidRPr="00B33AFB">
              <w:rPr>
                <w:rStyle w:val="Hyperlink"/>
                <w:rFonts w:eastAsia="Calibri Light"/>
                <w:noProof/>
                <w:spacing w:val="-1"/>
              </w:rPr>
              <w:t>5</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Crypto</w:t>
            </w:r>
            <w:r w:rsidR="00201BDA" w:rsidRPr="00B33AFB">
              <w:rPr>
                <w:rStyle w:val="Hyperlink"/>
                <w:rFonts w:eastAsia="Calibri Light"/>
                <w:noProof/>
                <w:spacing w:val="-9"/>
              </w:rPr>
              <w:t xml:space="preserve"> </w:t>
            </w:r>
            <w:r w:rsidR="00201BDA" w:rsidRPr="00B33AFB">
              <w:rPr>
                <w:rStyle w:val="Hyperlink"/>
                <w:rFonts w:eastAsia="Calibri Light"/>
                <w:noProof/>
                <w:spacing w:val="1"/>
              </w:rPr>
              <w:t>P</w:t>
            </w:r>
            <w:r w:rsidR="00201BDA" w:rsidRPr="00B33AFB">
              <w:rPr>
                <w:rStyle w:val="Hyperlink"/>
                <w:rFonts w:eastAsia="Calibri Light"/>
                <w:noProof/>
              </w:rPr>
              <w:t>a</w:t>
            </w:r>
            <w:r w:rsidR="00201BDA" w:rsidRPr="00B33AFB">
              <w:rPr>
                <w:rStyle w:val="Hyperlink"/>
                <w:rFonts w:eastAsia="Calibri Light"/>
                <w:noProof/>
                <w:spacing w:val="1"/>
              </w:rPr>
              <w:t>y</w:t>
            </w:r>
            <w:r w:rsidR="00201BDA" w:rsidRPr="00B33AFB">
              <w:rPr>
                <w:rStyle w:val="Hyperlink"/>
                <w:rFonts w:eastAsia="Calibri Light"/>
                <w:noProof/>
              </w:rPr>
              <w:t>ment</w:t>
            </w:r>
            <w:r w:rsidR="00201BDA" w:rsidRPr="00B33AFB">
              <w:rPr>
                <w:rStyle w:val="Hyperlink"/>
                <w:rFonts w:eastAsia="Calibri Light"/>
                <w:noProof/>
                <w:spacing w:val="-11"/>
              </w:rPr>
              <w:t xml:space="preserve"> </w:t>
            </w:r>
            <w:r w:rsidR="00201BDA" w:rsidRPr="00B33AFB">
              <w:rPr>
                <w:rStyle w:val="Hyperlink"/>
                <w:rFonts w:eastAsia="Calibri Light"/>
                <w:noProof/>
                <w:spacing w:val="1"/>
              </w:rPr>
              <w:t>G</w:t>
            </w:r>
            <w:r w:rsidR="00201BDA" w:rsidRPr="00B33AFB">
              <w:rPr>
                <w:rStyle w:val="Hyperlink"/>
                <w:rFonts w:eastAsia="Calibri Light"/>
                <w:noProof/>
              </w:rPr>
              <w:t>a</w:t>
            </w:r>
            <w:r w:rsidR="00201BDA" w:rsidRPr="00B33AFB">
              <w:rPr>
                <w:rStyle w:val="Hyperlink"/>
                <w:rFonts w:eastAsia="Calibri Light"/>
                <w:noProof/>
                <w:spacing w:val="1"/>
              </w:rPr>
              <w:t>t</w:t>
            </w:r>
            <w:r w:rsidR="00201BDA" w:rsidRPr="00B33AFB">
              <w:rPr>
                <w:rStyle w:val="Hyperlink"/>
                <w:rFonts w:eastAsia="Calibri Light"/>
                <w:noProof/>
              </w:rPr>
              <w:t>ew</w:t>
            </w:r>
            <w:r w:rsidR="00201BDA" w:rsidRPr="00B33AFB">
              <w:rPr>
                <w:rStyle w:val="Hyperlink"/>
                <w:rFonts w:eastAsia="Calibri Light"/>
                <w:noProof/>
                <w:spacing w:val="1"/>
              </w:rPr>
              <w:t>a</w:t>
            </w:r>
            <w:r w:rsidR="00201BDA" w:rsidRPr="00B33AFB">
              <w:rPr>
                <w:rStyle w:val="Hyperlink"/>
                <w:rFonts w:eastAsia="Calibri Light"/>
                <w:noProof/>
              </w:rPr>
              <w:t>y</w:t>
            </w:r>
            <w:r w:rsidR="00201BDA">
              <w:rPr>
                <w:noProof/>
                <w:webHidden/>
              </w:rPr>
              <w:tab/>
            </w:r>
            <w:r w:rsidR="00201BDA">
              <w:rPr>
                <w:noProof/>
                <w:webHidden/>
              </w:rPr>
              <w:fldChar w:fldCharType="begin"/>
            </w:r>
            <w:r w:rsidR="00201BDA">
              <w:rPr>
                <w:noProof/>
                <w:webHidden/>
              </w:rPr>
              <w:instrText xml:space="preserve"> PAGEREF _Toc81603215 \h </w:instrText>
            </w:r>
            <w:r w:rsidR="00201BDA">
              <w:rPr>
                <w:noProof/>
                <w:webHidden/>
              </w:rPr>
            </w:r>
            <w:r w:rsidR="00201BDA">
              <w:rPr>
                <w:noProof/>
                <w:webHidden/>
              </w:rPr>
              <w:fldChar w:fldCharType="separate"/>
            </w:r>
            <w:r w:rsidR="007D4879">
              <w:rPr>
                <w:noProof/>
                <w:webHidden/>
              </w:rPr>
              <w:t>14</w:t>
            </w:r>
            <w:r w:rsidR="00201BDA">
              <w:rPr>
                <w:noProof/>
                <w:webHidden/>
              </w:rPr>
              <w:fldChar w:fldCharType="end"/>
            </w:r>
          </w:hyperlink>
        </w:p>
        <w:p w14:paraId="7534DD62" w14:textId="061FE978" w:rsidR="00201BDA" w:rsidRDefault="00175AA1">
          <w:pPr>
            <w:pStyle w:val="TOC2"/>
            <w:tabs>
              <w:tab w:val="right" w:leader="dot" w:pos="9070"/>
            </w:tabs>
            <w:rPr>
              <w:noProof/>
            </w:rPr>
          </w:pPr>
          <w:hyperlink w:anchor="_Toc81603216" w:history="1">
            <w:r w:rsidR="00201BDA" w:rsidRPr="00B33AFB">
              <w:rPr>
                <w:rStyle w:val="Hyperlink"/>
                <w:rFonts w:eastAsia="Calibri Light"/>
                <w:noProof/>
                <w:spacing w:val="-1"/>
              </w:rPr>
              <w:t>5</w:t>
            </w:r>
            <w:r w:rsidR="00201BDA" w:rsidRPr="00B33AFB">
              <w:rPr>
                <w:rStyle w:val="Hyperlink"/>
                <w:rFonts w:eastAsia="Calibri Light"/>
                <w:noProof/>
                <w:spacing w:val="1"/>
              </w:rPr>
              <w:t>.</w:t>
            </w:r>
            <w:r w:rsidR="00201BDA" w:rsidRPr="00B33AFB">
              <w:rPr>
                <w:rStyle w:val="Hyperlink"/>
                <w:rFonts w:eastAsia="Calibri Light"/>
                <w:noProof/>
                <w:spacing w:val="-1"/>
              </w:rPr>
              <w:t>2</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Centr</w:t>
            </w:r>
            <w:r w:rsidR="00201BDA" w:rsidRPr="00B33AFB">
              <w:rPr>
                <w:rStyle w:val="Hyperlink"/>
                <w:rFonts w:eastAsia="Calibri Light"/>
                <w:noProof/>
                <w:spacing w:val="2"/>
              </w:rPr>
              <w:t>a</w:t>
            </w:r>
            <w:r w:rsidR="00201BDA" w:rsidRPr="00B33AFB">
              <w:rPr>
                <w:rStyle w:val="Hyperlink"/>
                <w:rFonts w:eastAsia="Calibri Light"/>
                <w:noProof/>
              </w:rPr>
              <w:t>l</w:t>
            </w:r>
            <w:r w:rsidR="00201BDA" w:rsidRPr="00B33AFB">
              <w:rPr>
                <w:rStyle w:val="Hyperlink"/>
                <w:rFonts w:eastAsia="Calibri Light"/>
                <w:noProof/>
                <w:spacing w:val="-2"/>
              </w:rPr>
              <w:t>i</w:t>
            </w:r>
            <w:r w:rsidR="00201BDA" w:rsidRPr="00B33AFB">
              <w:rPr>
                <w:rStyle w:val="Hyperlink"/>
                <w:rFonts w:eastAsia="Calibri Light"/>
                <w:noProof/>
                <w:spacing w:val="-1"/>
              </w:rPr>
              <w:t>z</w:t>
            </w:r>
            <w:r w:rsidR="00201BDA" w:rsidRPr="00B33AFB">
              <w:rPr>
                <w:rStyle w:val="Hyperlink"/>
                <w:rFonts w:eastAsia="Calibri Light"/>
                <w:noProof/>
                <w:spacing w:val="3"/>
              </w:rPr>
              <w:t>e</w:t>
            </w:r>
            <w:r w:rsidR="00201BDA" w:rsidRPr="00B33AFB">
              <w:rPr>
                <w:rStyle w:val="Hyperlink"/>
                <w:rFonts w:eastAsia="Calibri Light"/>
                <w:noProof/>
              </w:rPr>
              <w:t>d</w:t>
            </w:r>
            <w:r w:rsidR="00201BDA" w:rsidRPr="00B33AFB">
              <w:rPr>
                <w:rStyle w:val="Hyperlink"/>
                <w:rFonts w:eastAsia="Calibri Light"/>
                <w:noProof/>
                <w:spacing w:val="-13"/>
              </w:rPr>
              <w:t xml:space="preserve"> </w:t>
            </w:r>
            <w:r w:rsidR="00201BDA" w:rsidRPr="00B33AFB">
              <w:rPr>
                <w:rStyle w:val="Hyperlink"/>
                <w:rFonts w:eastAsia="Calibri Light"/>
                <w:noProof/>
              </w:rPr>
              <w:t>Ex</w:t>
            </w:r>
            <w:r w:rsidR="00201BDA" w:rsidRPr="00B33AFB">
              <w:rPr>
                <w:rStyle w:val="Hyperlink"/>
                <w:rFonts w:eastAsia="Calibri Light"/>
                <w:noProof/>
                <w:spacing w:val="1"/>
              </w:rPr>
              <w:t>c</w:t>
            </w:r>
            <w:r w:rsidR="00201BDA" w:rsidRPr="00B33AFB">
              <w:rPr>
                <w:rStyle w:val="Hyperlink"/>
                <w:rFonts w:eastAsia="Calibri Light"/>
                <w:noProof/>
              </w:rPr>
              <w:t>ha</w:t>
            </w:r>
            <w:r w:rsidR="00201BDA" w:rsidRPr="00B33AFB">
              <w:rPr>
                <w:rStyle w:val="Hyperlink"/>
                <w:rFonts w:eastAsia="Calibri Light"/>
                <w:noProof/>
                <w:spacing w:val="3"/>
              </w:rPr>
              <w:t>n</w:t>
            </w:r>
            <w:r w:rsidR="00201BDA" w:rsidRPr="00B33AFB">
              <w:rPr>
                <w:rStyle w:val="Hyperlink"/>
                <w:rFonts w:eastAsia="Calibri Light"/>
                <w:noProof/>
              </w:rPr>
              <w:t>ge</w:t>
            </w:r>
            <w:r w:rsidR="00201BDA">
              <w:rPr>
                <w:noProof/>
                <w:webHidden/>
              </w:rPr>
              <w:tab/>
            </w:r>
            <w:r w:rsidR="00201BDA">
              <w:rPr>
                <w:noProof/>
                <w:webHidden/>
              </w:rPr>
              <w:fldChar w:fldCharType="begin"/>
            </w:r>
            <w:r w:rsidR="00201BDA">
              <w:rPr>
                <w:noProof/>
                <w:webHidden/>
              </w:rPr>
              <w:instrText xml:space="preserve"> PAGEREF _Toc81603216 \h </w:instrText>
            </w:r>
            <w:r w:rsidR="00201BDA">
              <w:rPr>
                <w:noProof/>
                <w:webHidden/>
              </w:rPr>
            </w:r>
            <w:r w:rsidR="00201BDA">
              <w:rPr>
                <w:noProof/>
                <w:webHidden/>
              </w:rPr>
              <w:fldChar w:fldCharType="separate"/>
            </w:r>
            <w:r w:rsidR="007D4879">
              <w:rPr>
                <w:noProof/>
                <w:webHidden/>
              </w:rPr>
              <w:t>14</w:t>
            </w:r>
            <w:r w:rsidR="00201BDA">
              <w:rPr>
                <w:noProof/>
                <w:webHidden/>
              </w:rPr>
              <w:fldChar w:fldCharType="end"/>
            </w:r>
          </w:hyperlink>
        </w:p>
        <w:p w14:paraId="081DFFC7" w14:textId="36875C21" w:rsidR="00201BDA" w:rsidRDefault="00175AA1">
          <w:pPr>
            <w:pStyle w:val="TOC2"/>
            <w:tabs>
              <w:tab w:val="right" w:leader="dot" w:pos="9070"/>
            </w:tabs>
            <w:rPr>
              <w:noProof/>
            </w:rPr>
          </w:pPr>
          <w:hyperlink w:anchor="_Toc81603217" w:history="1">
            <w:r w:rsidR="00201BDA" w:rsidRPr="00B33AFB">
              <w:rPr>
                <w:rStyle w:val="Hyperlink"/>
                <w:rFonts w:eastAsia="Calibri Light"/>
                <w:noProof/>
                <w:spacing w:val="-1"/>
              </w:rPr>
              <w:t>5</w:t>
            </w:r>
            <w:r w:rsidR="00201BDA" w:rsidRPr="00B33AFB">
              <w:rPr>
                <w:rStyle w:val="Hyperlink"/>
                <w:rFonts w:eastAsia="Calibri Light"/>
                <w:noProof/>
                <w:spacing w:val="1"/>
              </w:rPr>
              <w:t>.</w:t>
            </w:r>
            <w:r w:rsidR="00201BDA" w:rsidRPr="00B33AFB">
              <w:rPr>
                <w:rStyle w:val="Hyperlink"/>
                <w:rFonts w:eastAsia="Calibri Light"/>
                <w:noProof/>
                <w:spacing w:val="-1"/>
              </w:rPr>
              <w:t>3</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D</w:t>
            </w:r>
            <w:r w:rsidR="00201BDA" w:rsidRPr="00B33AFB">
              <w:rPr>
                <w:rStyle w:val="Hyperlink"/>
                <w:rFonts w:eastAsia="Calibri Light"/>
                <w:noProof/>
                <w:spacing w:val="1"/>
              </w:rPr>
              <w:t>ec</w:t>
            </w:r>
            <w:r w:rsidR="00201BDA" w:rsidRPr="00B33AFB">
              <w:rPr>
                <w:rStyle w:val="Hyperlink"/>
                <w:rFonts w:eastAsia="Calibri Light"/>
                <w:noProof/>
              </w:rPr>
              <w:t>ent</w:t>
            </w:r>
            <w:r w:rsidR="00201BDA" w:rsidRPr="00B33AFB">
              <w:rPr>
                <w:rStyle w:val="Hyperlink"/>
                <w:rFonts w:eastAsia="Calibri Light"/>
                <w:noProof/>
                <w:spacing w:val="1"/>
              </w:rPr>
              <w:t>r</w:t>
            </w:r>
            <w:r w:rsidR="00201BDA" w:rsidRPr="00B33AFB">
              <w:rPr>
                <w:rStyle w:val="Hyperlink"/>
                <w:rFonts w:eastAsia="Calibri Light"/>
                <w:noProof/>
              </w:rPr>
              <w:t>al</w:t>
            </w:r>
            <w:r w:rsidR="00201BDA" w:rsidRPr="00B33AFB">
              <w:rPr>
                <w:rStyle w:val="Hyperlink"/>
                <w:rFonts w:eastAsia="Calibri Light"/>
                <w:noProof/>
                <w:spacing w:val="-1"/>
              </w:rPr>
              <w:t>iz</w:t>
            </w:r>
            <w:r w:rsidR="00201BDA" w:rsidRPr="00B33AFB">
              <w:rPr>
                <w:rStyle w:val="Hyperlink"/>
                <w:rFonts w:eastAsia="Calibri Light"/>
                <w:noProof/>
              </w:rPr>
              <w:t>ed</w:t>
            </w:r>
            <w:r w:rsidR="00201BDA" w:rsidRPr="00B33AFB">
              <w:rPr>
                <w:rStyle w:val="Hyperlink"/>
                <w:rFonts w:eastAsia="Calibri Light"/>
                <w:noProof/>
                <w:spacing w:val="-18"/>
              </w:rPr>
              <w:t xml:space="preserve"> </w:t>
            </w:r>
            <w:r w:rsidR="00201BDA" w:rsidRPr="00B33AFB">
              <w:rPr>
                <w:rStyle w:val="Hyperlink"/>
                <w:rFonts w:eastAsia="Calibri Light"/>
                <w:noProof/>
              </w:rPr>
              <w:t>E</w:t>
            </w:r>
            <w:r w:rsidR="00201BDA" w:rsidRPr="00B33AFB">
              <w:rPr>
                <w:rStyle w:val="Hyperlink"/>
                <w:rFonts w:eastAsia="Calibri Light"/>
                <w:noProof/>
                <w:spacing w:val="1"/>
              </w:rPr>
              <w:t>xc</w:t>
            </w:r>
            <w:r w:rsidR="00201BDA" w:rsidRPr="00B33AFB">
              <w:rPr>
                <w:rStyle w:val="Hyperlink"/>
                <w:rFonts w:eastAsia="Calibri Light"/>
                <w:noProof/>
                <w:spacing w:val="2"/>
              </w:rPr>
              <w:t>h</w:t>
            </w:r>
            <w:r w:rsidR="00201BDA" w:rsidRPr="00B33AFB">
              <w:rPr>
                <w:rStyle w:val="Hyperlink"/>
                <w:rFonts w:eastAsia="Calibri Light"/>
                <w:noProof/>
              </w:rPr>
              <w:t>ange</w:t>
            </w:r>
            <w:r w:rsidR="00201BDA">
              <w:rPr>
                <w:noProof/>
                <w:webHidden/>
              </w:rPr>
              <w:tab/>
            </w:r>
            <w:r w:rsidR="00201BDA">
              <w:rPr>
                <w:noProof/>
                <w:webHidden/>
              </w:rPr>
              <w:fldChar w:fldCharType="begin"/>
            </w:r>
            <w:r w:rsidR="00201BDA">
              <w:rPr>
                <w:noProof/>
                <w:webHidden/>
              </w:rPr>
              <w:instrText xml:space="preserve"> PAGEREF _Toc81603217 \h </w:instrText>
            </w:r>
            <w:r w:rsidR="00201BDA">
              <w:rPr>
                <w:noProof/>
                <w:webHidden/>
              </w:rPr>
            </w:r>
            <w:r w:rsidR="00201BDA">
              <w:rPr>
                <w:noProof/>
                <w:webHidden/>
              </w:rPr>
              <w:fldChar w:fldCharType="separate"/>
            </w:r>
            <w:r w:rsidR="007D4879">
              <w:rPr>
                <w:noProof/>
                <w:webHidden/>
              </w:rPr>
              <w:t>14</w:t>
            </w:r>
            <w:r w:rsidR="00201BDA">
              <w:rPr>
                <w:noProof/>
                <w:webHidden/>
              </w:rPr>
              <w:fldChar w:fldCharType="end"/>
            </w:r>
          </w:hyperlink>
        </w:p>
        <w:p w14:paraId="01EA1C7C" w14:textId="7546B0B9" w:rsidR="00201BDA" w:rsidRDefault="00175AA1">
          <w:pPr>
            <w:pStyle w:val="TOC2"/>
            <w:tabs>
              <w:tab w:val="right" w:leader="dot" w:pos="9070"/>
            </w:tabs>
            <w:rPr>
              <w:noProof/>
            </w:rPr>
          </w:pPr>
          <w:hyperlink w:anchor="_Toc81603218" w:history="1">
            <w:r w:rsidR="00201BDA" w:rsidRPr="00B33AFB">
              <w:rPr>
                <w:rStyle w:val="Hyperlink"/>
                <w:rFonts w:eastAsia="Calibri Light"/>
                <w:noProof/>
                <w:spacing w:val="-1"/>
              </w:rPr>
              <w:t>5</w:t>
            </w:r>
            <w:r w:rsidR="00201BDA" w:rsidRPr="00B33AFB">
              <w:rPr>
                <w:rStyle w:val="Hyperlink"/>
                <w:rFonts w:eastAsia="Calibri Light"/>
                <w:noProof/>
                <w:spacing w:val="1"/>
              </w:rPr>
              <w:t>.</w:t>
            </w:r>
            <w:r w:rsidR="00201BDA" w:rsidRPr="00B33AFB">
              <w:rPr>
                <w:rStyle w:val="Hyperlink"/>
                <w:rFonts w:eastAsia="Calibri Light"/>
                <w:noProof/>
                <w:spacing w:val="-1"/>
              </w:rPr>
              <w:t>4</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C</w:t>
            </w:r>
            <w:r w:rsidR="00201BDA" w:rsidRPr="00B33AFB">
              <w:rPr>
                <w:rStyle w:val="Hyperlink"/>
                <w:rFonts w:eastAsia="Calibri Light"/>
                <w:noProof/>
                <w:spacing w:val="-1"/>
              </w:rPr>
              <w:t>o</w:t>
            </w:r>
            <w:r w:rsidR="00201BDA" w:rsidRPr="00B33AFB">
              <w:rPr>
                <w:rStyle w:val="Hyperlink"/>
                <w:rFonts w:eastAsia="Calibri Light"/>
                <w:noProof/>
                <w:spacing w:val="1"/>
              </w:rPr>
              <w:t>i</w:t>
            </w:r>
            <w:r w:rsidR="00201BDA" w:rsidRPr="00B33AFB">
              <w:rPr>
                <w:rStyle w:val="Hyperlink"/>
                <w:rFonts w:eastAsia="Calibri Light"/>
                <w:noProof/>
              </w:rPr>
              <w:t>n</w:t>
            </w:r>
            <w:r w:rsidR="00201BDA">
              <w:rPr>
                <w:noProof/>
                <w:webHidden/>
              </w:rPr>
              <w:tab/>
            </w:r>
            <w:r w:rsidR="00201BDA">
              <w:rPr>
                <w:noProof/>
                <w:webHidden/>
              </w:rPr>
              <w:fldChar w:fldCharType="begin"/>
            </w:r>
            <w:r w:rsidR="00201BDA">
              <w:rPr>
                <w:noProof/>
                <w:webHidden/>
              </w:rPr>
              <w:instrText xml:space="preserve"> PAGEREF _Toc81603218 \h </w:instrText>
            </w:r>
            <w:r w:rsidR="00201BDA">
              <w:rPr>
                <w:noProof/>
                <w:webHidden/>
              </w:rPr>
            </w:r>
            <w:r w:rsidR="00201BDA">
              <w:rPr>
                <w:noProof/>
                <w:webHidden/>
              </w:rPr>
              <w:fldChar w:fldCharType="separate"/>
            </w:r>
            <w:r w:rsidR="007D4879">
              <w:rPr>
                <w:noProof/>
                <w:webHidden/>
              </w:rPr>
              <w:t>15</w:t>
            </w:r>
            <w:r w:rsidR="00201BDA">
              <w:rPr>
                <w:noProof/>
                <w:webHidden/>
              </w:rPr>
              <w:fldChar w:fldCharType="end"/>
            </w:r>
          </w:hyperlink>
        </w:p>
        <w:p w14:paraId="0D537473" w14:textId="177AD915" w:rsidR="00201BDA" w:rsidRDefault="00175AA1">
          <w:pPr>
            <w:pStyle w:val="TOC2"/>
            <w:tabs>
              <w:tab w:val="right" w:leader="dot" w:pos="9070"/>
            </w:tabs>
            <w:rPr>
              <w:noProof/>
            </w:rPr>
          </w:pPr>
          <w:hyperlink w:anchor="_Toc81603219" w:history="1">
            <w:r w:rsidR="00201BDA" w:rsidRPr="00B33AFB">
              <w:rPr>
                <w:rStyle w:val="Hyperlink"/>
                <w:rFonts w:eastAsia="Calibri Light"/>
                <w:noProof/>
                <w:spacing w:val="-1"/>
              </w:rPr>
              <w:t>5</w:t>
            </w:r>
            <w:r w:rsidR="00201BDA" w:rsidRPr="00B33AFB">
              <w:rPr>
                <w:rStyle w:val="Hyperlink"/>
                <w:rFonts w:eastAsia="Calibri Light"/>
                <w:noProof/>
                <w:spacing w:val="1"/>
              </w:rPr>
              <w:t>.</w:t>
            </w:r>
            <w:r w:rsidR="00201BDA" w:rsidRPr="00B33AFB">
              <w:rPr>
                <w:rStyle w:val="Hyperlink"/>
                <w:rFonts w:eastAsia="Calibri Light"/>
                <w:noProof/>
                <w:spacing w:val="-1"/>
              </w:rPr>
              <w:t>5</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Wal</w:t>
            </w:r>
            <w:r w:rsidR="00201BDA" w:rsidRPr="00B33AFB">
              <w:rPr>
                <w:rStyle w:val="Hyperlink"/>
                <w:rFonts w:eastAsia="Calibri Light"/>
                <w:noProof/>
                <w:spacing w:val="-1"/>
              </w:rPr>
              <w:t>l</w:t>
            </w:r>
            <w:r w:rsidR="00201BDA" w:rsidRPr="00B33AFB">
              <w:rPr>
                <w:rStyle w:val="Hyperlink"/>
                <w:rFonts w:eastAsia="Calibri Light"/>
                <w:noProof/>
              </w:rPr>
              <w:t>et</w:t>
            </w:r>
            <w:r w:rsidR="00201BDA">
              <w:rPr>
                <w:noProof/>
                <w:webHidden/>
              </w:rPr>
              <w:tab/>
            </w:r>
            <w:r w:rsidR="00201BDA">
              <w:rPr>
                <w:noProof/>
                <w:webHidden/>
              </w:rPr>
              <w:fldChar w:fldCharType="begin"/>
            </w:r>
            <w:r w:rsidR="00201BDA">
              <w:rPr>
                <w:noProof/>
                <w:webHidden/>
              </w:rPr>
              <w:instrText xml:space="preserve"> PAGEREF _Toc81603219 \h </w:instrText>
            </w:r>
            <w:r w:rsidR="00201BDA">
              <w:rPr>
                <w:noProof/>
                <w:webHidden/>
              </w:rPr>
            </w:r>
            <w:r w:rsidR="00201BDA">
              <w:rPr>
                <w:noProof/>
                <w:webHidden/>
              </w:rPr>
              <w:fldChar w:fldCharType="separate"/>
            </w:r>
            <w:r w:rsidR="007D4879">
              <w:rPr>
                <w:noProof/>
                <w:webHidden/>
              </w:rPr>
              <w:t>15</w:t>
            </w:r>
            <w:r w:rsidR="00201BDA">
              <w:rPr>
                <w:noProof/>
                <w:webHidden/>
              </w:rPr>
              <w:fldChar w:fldCharType="end"/>
            </w:r>
          </w:hyperlink>
        </w:p>
        <w:p w14:paraId="55A72A7B" w14:textId="55279728" w:rsidR="00201BDA" w:rsidRDefault="00175AA1">
          <w:pPr>
            <w:pStyle w:val="TOC2"/>
            <w:tabs>
              <w:tab w:val="right" w:leader="dot" w:pos="9070"/>
            </w:tabs>
            <w:rPr>
              <w:noProof/>
            </w:rPr>
          </w:pPr>
          <w:hyperlink w:anchor="_Toc81603220" w:history="1">
            <w:r w:rsidR="00201BDA" w:rsidRPr="00B33AFB">
              <w:rPr>
                <w:rStyle w:val="Hyperlink"/>
                <w:rFonts w:eastAsia="Calibri Light"/>
                <w:noProof/>
                <w:spacing w:val="-1"/>
              </w:rPr>
              <w:t>5</w:t>
            </w:r>
            <w:r w:rsidR="00201BDA" w:rsidRPr="00B33AFB">
              <w:rPr>
                <w:rStyle w:val="Hyperlink"/>
                <w:rFonts w:eastAsia="Calibri Light"/>
                <w:noProof/>
                <w:spacing w:val="1"/>
              </w:rPr>
              <w:t>.</w:t>
            </w:r>
            <w:r w:rsidR="00201BDA" w:rsidRPr="00B33AFB">
              <w:rPr>
                <w:rStyle w:val="Hyperlink"/>
                <w:rFonts w:eastAsia="Calibri Light"/>
                <w:noProof/>
                <w:spacing w:val="-1"/>
              </w:rPr>
              <w:t>6</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Se</w:t>
            </w:r>
            <w:r w:rsidR="00201BDA" w:rsidRPr="00B33AFB">
              <w:rPr>
                <w:rStyle w:val="Hyperlink"/>
                <w:rFonts w:eastAsia="Calibri Light"/>
                <w:noProof/>
                <w:spacing w:val="1"/>
              </w:rPr>
              <w:t>c</w:t>
            </w:r>
            <w:r w:rsidR="00201BDA" w:rsidRPr="00B33AFB">
              <w:rPr>
                <w:rStyle w:val="Hyperlink"/>
                <w:rFonts w:eastAsia="Calibri Light"/>
                <w:noProof/>
              </w:rPr>
              <w:t>ur</w:t>
            </w:r>
            <w:r w:rsidR="00201BDA" w:rsidRPr="00B33AFB">
              <w:rPr>
                <w:rStyle w:val="Hyperlink"/>
                <w:rFonts w:eastAsia="Calibri Light"/>
                <w:noProof/>
                <w:spacing w:val="-1"/>
              </w:rPr>
              <w:t>i</w:t>
            </w:r>
            <w:r w:rsidR="00201BDA" w:rsidRPr="00B33AFB">
              <w:rPr>
                <w:rStyle w:val="Hyperlink"/>
                <w:rFonts w:eastAsia="Calibri Light"/>
                <w:noProof/>
              </w:rPr>
              <w:t>ty</w:t>
            </w:r>
            <w:r w:rsidR="00201BDA" w:rsidRPr="00B33AFB">
              <w:rPr>
                <w:rStyle w:val="Hyperlink"/>
                <w:rFonts w:eastAsia="Calibri Light"/>
                <w:noProof/>
                <w:spacing w:val="-9"/>
              </w:rPr>
              <w:t xml:space="preserve"> </w:t>
            </w:r>
            <w:r w:rsidR="00201BDA" w:rsidRPr="00B33AFB">
              <w:rPr>
                <w:rStyle w:val="Hyperlink"/>
                <w:rFonts w:eastAsia="Calibri Light"/>
                <w:noProof/>
              </w:rPr>
              <w:t>T</w:t>
            </w:r>
            <w:r w:rsidR="00201BDA" w:rsidRPr="00B33AFB">
              <w:rPr>
                <w:rStyle w:val="Hyperlink"/>
                <w:rFonts w:eastAsia="Calibri Light"/>
                <w:noProof/>
                <w:spacing w:val="-2"/>
              </w:rPr>
              <w:t>o</w:t>
            </w:r>
            <w:r w:rsidR="00201BDA" w:rsidRPr="00B33AFB">
              <w:rPr>
                <w:rStyle w:val="Hyperlink"/>
                <w:rFonts w:eastAsia="Calibri Light"/>
                <w:noProof/>
              </w:rPr>
              <w:t>k</w:t>
            </w:r>
            <w:r w:rsidR="00201BDA" w:rsidRPr="00B33AFB">
              <w:rPr>
                <w:rStyle w:val="Hyperlink"/>
                <w:rFonts w:eastAsia="Calibri Light"/>
                <w:noProof/>
                <w:spacing w:val="1"/>
              </w:rPr>
              <w:t>e</w:t>
            </w:r>
            <w:r w:rsidR="00201BDA" w:rsidRPr="00B33AFB">
              <w:rPr>
                <w:rStyle w:val="Hyperlink"/>
                <w:rFonts w:eastAsia="Calibri Light"/>
                <w:noProof/>
              </w:rPr>
              <w:t>n</w:t>
            </w:r>
            <w:r w:rsidR="00201BDA">
              <w:rPr>
                <w:noProof/>
                <w:webHidden/>
              </w:rPr>
              <w:tab/>
            </w:r>
            <w:r w:rsidR="00201BDA">
              <w:rPr>
                <w:noProof/>
                <w:webHidden/>
              </w:rPr>
              <w:fldChar w:fldCharType="begin"/>
            </w:r>
            <w:r w:rsidR="00201BDA">
              <w:rPr>
                <w:noProof/>
                <w:webHidden/>
              </w:rPr>
              <w:instrText xml:space="preserve"> PAGEREF _Toc81603220 \h </w:instrText>
            </w:r>
            <w:r w:rsidR="00201BDA">
              <w:rPr>
                <w:noProof/>
                <w:webHidden/>
              </w:rPr>
            </w:r>
            <w:r w:rsidR="00201BDA">
              <w:rPr>
                <w:noProof/>
                <w:webHidden/>
              </w:rPr>
              <w:fldChar w:fldCharType="separate"/>
            </w:r>
            <w:r w:rsidR="007D4879">
              <w:rPr>
                <w:noProof/>
                <w:webHidden/>
              </w:rPr>
              <w:t>15</w:t>
            </w:r>
            <w:r w:rsidR="00201BDA">
              <w:rPr>
                <w:noProof/>
                <w:webHidden/>
              </w:rPr>
              <w:fldChar w:fldCharType="end"/>
            </w:r>
          </w:hyperlink>
        </w:p>
        <w:p w14:paraId="0915A531" w14:textId="7F3D5688"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21" w:history="1">
            <w:r w:rsidR="00201BDA" w:rsidRPr="00B33AFB">
              <w:rPr>
                <w:rStyle w:val="Hyperlink"/>
                <w:rFonts w:eastAsia="Calibri Light"/>
                <w:noProof/>
                <w:spacing w:val="-1"/>
              </w:rPr>
              <w:t>6</w:t>
            </w:r>
            <w:r w:rsidR="00201BDA" w:rsidRPr="00B33AFB">
              <w:rPr>
                <w:rStyle w:val="Hyperlink"/>
                <w:rFonts w:eastAsia="Calibri Light"/>
                <w:noProof/>
              </w:rPr>
              <w:t xml:space="preserve">.     </w:t>
            </w:r>
            <w:r w:rsidR="00201BDA" w:rsidRPr="00B33AFB">
              <w:rPr>
                <w:rStyle w:val="Hyperlink"/>
                <w:rFonts w:eastAsia="Calibri Light"/>
                <w:noProof/>
                <w:spacing w:val="45"/>
              </w:rPr>
              <w:t xml:space="preserve"> </w:t>
            </w:r>
            <w:r w:rsidR="00201BDA" w:rsidRPr="00B33AFB">
              <w:rPr>
                <w:rStyle w:val="Hyperlink"/>
                <w:rFonts w:eastAsia="Calibri Light"/>
                <w:noProof/>
              </w:rPr>
              <w:t>S</w:t>
            </w:r>
            <w:r w:rsidR="00201BDA" w:rsidRPr="00B33AFB">
              <w:rPr>
                <w:rStyle w:val="Hyperlink"/>
                <w:rFonts w:eastAsia="Calibri Light"/>
                <w:noProof/>
                <w:spacing w:val="-1"/>
              </w:rPr>
              <w:t>u</w:t>
            </w:r>
            <w:r w:rsidR="00201BDA" w:rsidRPr="00B33AFB">
              <w:rPr>
                <w:rStyle w:val="Hyperlink"/>
                <w:rFonts w:eastAsia="Calibri Light"/>
                <w:noProof/>
              </w:rPr>
              <w:t>p</w:t>
            </w:r>
            <w:r w:rsidR="00201BDA" w:rsidRPr="00B33AFB">
              <w:rPr>
                <w:rStyle w:val="Hyperlink"/>
                <w:rFonts w:eastAsia="Calibri Light"/>
                <w:noProof/>
                <w:spacing w:val="2"/>
              </w:rPr>
              <w:t>p</w:t>
            </w:r>
            <w:r w:rsidR="00201BDA" w:rsidRPr="00B33AFB">
              <w:rPr>
                <w:rStyle w:val="Hyperlink"/>
                <w:rFonts w:eastAsia="Calibri Light"/>
                <w:noProof/>
              </w:rPr>
              <w:t>ly</w:t>
            </w:r>
            <w:r w:rsidR="00201BDA" w:rsidRPr="00B33AFB">
              <w:rPr>
                <w:rStyle w:val="Hyperlink"/>
                <w:rFonts w:eastAsia="Calibri Light"/>
                <w:noProof/>
                <w:spacing w:val="-9"/>
              </w:rPr>
              <w:t xml:space="preserve"> </w:t>
            </w:r>
            <w:r w:rsidR="00201BDA" w:rsidRPr="00B33AFB">
              <w:rPr>
                <w:rStyle w:val="Hyperlink"/>
                <w:rFonts w:eastAsia="Calibri Light"/>
                <w:noProof/>
              </w:rPr>
              <w:t>and</w:t>
            </w:r>
            <w:r w:rsidR="00201BDA" w:rsidRPr="00B33AFB">
              <w:rPr>
                <w:rStyle w:val="Hyperlink"/>
                <w:rFonts w:eastAsia="Calibri Light"/>
                <w:noProof/>
                <w:spacing w:val="-5"/>
              </w:rPr>
              <w:t xml:space="preserve"> </w:t>
            </w:r>
            <w:r w:rsidR="00201BDA" w:rsidRPr="00B33AFB">
              <w:rPr>
                <w:rStyle w:val="Hyperlink"/>
                <w:rFonts w:eastAsia="Calibri Light"/>
                <w:noProof/>
                <w:spacing w:val="1"/>
              </w:rPr>
              <w:t>I</w:t>
            </w:r>
            <w:r w:rsidR="00201BDA" w:rsidRPr="00B33AFB">
              <w:rPr>
                <w:rStyle w:val="Hyperlink"/>
                <w:rFonts w:eastAsia="Calibri Light"/>
                <w:noProof/>
              </w:rPr>
              <w:t>CO</w:t>
            </w:r>
            <w:r w:rsidR="00201BDA">
              <w:rPr>
                <w:noProof/>
                <w:webHidden/>
              </w:rPr>
              <w:tab/>
            </w:r>
            <w:r w:rsidR="00201BDA">
              <w:rPr>
                <w:noProof/>
                <w:webHidden/>
              </w:rPr>
              <w:fldChar w:fldCharType="begin"/>
            </w:r>
            <w:r w:rsidR="00201BDA">
              <w:rPr>
                <w:noProof/>
                <w:webHidden/>
              </w:rPr>
              <w:instrText xml:space="preserve"> PAGEREF _Toc81603221 \h </w:instrText>
            </w:r>
            <w:r w:rsidR="00201BDA">
              <w:rPr>
                <w:noProof/>
                <w:webHidden/>
              </w:rPr>
            </w:r>
            <w:r w:rsidR="00201BDA">
              <w:rPr>
                <w:noProof/>
                <w:webHidden/>
              </w:rPr>
              <w:fldChar w:fldCharType="separate"/>
            </w:r>
            <w:r w:rsidR="007D4879">
              <w:rPr>
                <w:noProof/>
                <w:webHidden/>
              </w:rPr>
              <w:t>16</w:t>
            </w:r>
            <w:r w:rsidR="00201BDA">
              <w:rPr>
                <w:noProof/>
                <w:webHidden/>
              </w:rPr>
              <w:fldChar w:fldCharType="end"/>
            </w:r>
          </w:hyperlink>
        </w:p>
        <w:p w14:paraId="1E6EFE4D" w14:textId="419F1475" w:rsidR="00201BDA" w:rsidRDefault="00175AA1">
          <w:pPr>
            <w:pStyle w:val="TOC2"/>
            <w:tabs>
              <w:tab w:val="right" w:leader="dot" w:pos="9070"/>
            </w:tabs>
            <w:rPr>
              <w:noProof/>
            </w:rPr>
          </w:pPr>
          <w:hyperlink w:anchor="_Toc81603222" w:history="1">
            <w:r w:rsidR="00201BDA" w:rsidRPr="00B33AFB">
              <w:rPr>
                <w:rStyle w:val="Hyperlink"/>
                <w:rFonts w:eastAsia="Calibri Light"/>
                <w:noProof/>
                <w:spacing w:val="-1"/>
              </w:rPr>
              <w:t>6</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O</w:t>
            </w:r>
            <w:r w:rsidR="00201BDA" w:rsidRPr="00B33AFB">
              <w:rPr>
                <w:rStyle w:val="Hyperlink"/>
                <w:rFonts w:eastAsia="Calibri Light"/>
                <w:noProof/>
                <w:spacing w:val="1"/>
              </w:rPr>
              <w:t>v</w:t>
            </w:r>
            <w:r w:rsidR="00201BDA" w:rsidRPr="00B33AFB">
              <w:rPr>
                <w:rStyle w:val="Hyperlink"/>
                <w:rFonts w:eastAsia="Calibri Light"/>
                <w:noProof/>
              </w:rPr>
              <w:t>e</w:t>
            </w:r>
            <w:r w:rsidR="00201BDA" w:rsidRPr="00B33AFB">
              <w:rPr>
                <w:rStyle w:val="Hyperlink"/>
                <w:rFonts w:eastAsia="Calibri Light"/>
                <w:noProof/>
                <w:spacing w:val="1"/>
              </w:rPr>
              <w:t>r</w:t>
            </w:r>
            <w:r w:rsidR="00201BDA" w:rsidRPr="00B33AFB">
              <w:rPr>
                <w:rStyle w:val="Hyperlink"/>
                <w:rFonts w:eastAsia="Calibri Light"/>
                <w:noProof/>
              </w:rPr>
              <w:t>all</w:t>
            </w:r>
            <w:r w:rsidR="00201BDA">
              <w:rPr>
                <w:noProof/>
                <w:webHidden/>
              </w:rPr>
              <w:tab/>
            </w:r>
            <w:r w:rsidR="00201BDA">
              <w:rPr>
                <w:noProof/>
                <w:webHidden/>
              </w:rPr>
              <w:fldChar w:fldCharType="begin"/>
            </w:r>
            <w:r w:rsidR="00201BDA">
              <w:rPr>
                <w:noProof/>
                <w:webHidden/>
              </w:rPr>
              <w:instrText xml:space="preserve"> PAGEREF _Toc81603222 \h </w:instrText>
            </w:r>
            <w:r w:rsidR="00201BDA">
              <w:rPr>
                <w:noProof/>
                <w:webHidden/>
              </w:rPr>
            </w:r>
            <w:r w:rsidR="00201BDA">
              <w:rPr>
                <w:noProof/>
                <w:webHidden/>
              </w:rPr>
              <w:fldChar w:fldCharType="separate"/>
            </w:r>
            <w:r w:rsidR="007D4879">
              <w:rPr>
                <w:noProof/>
                <w:webHidden/>
              </w:rPr>
              <w:t>16</w:t>
            </w:r>
            <w:r w:rsidR="00201BDA">
              <w:rPr>
                <w:noProof/>
                <w:webHidden/>
              </w:rPr>
              <w:fldChar w:fldCharType="end"/>
            </w:r>
          </w:hyperlink>
        </w:p>
        <w:p w14:paraId="231E9DFA" w14:textId="5B1552BE" w:rsidR="00201BDA" w:rsidRDefault="00175AA1">
          <w:pPr>
            <w:pStyle w:val="TOC2"/>
            <w:tabs>
              <w:tab w:val="right" w:leader="dot" w:pos="9070"/>
            </w:tabs>
            <w:rPr>
              <w:noProof/>
            </w:rPr>
          </w:pPr>
          <w:hyperlink w:anchor="_Toc81603223" w:history="1">
            <w:r w:rsidR="00201BDA" w:rsidRPr="00B33AFB">
              <w:rPr>
                <w:rStyle w:val="Hyperlink"/>
                <w:rFonts w:eastAsia="Calibri Light"/>
                <w:noProof/>
                <w:spacing w:val="-1"/>
              </w:rPr>
              <w:t>6</w:t>
            </w:r>
            <w:r w:rsidR="00201BDA" w:rsidRPr="00B33AFB">
              <w:rPr>
                <w:rStyle w:val="Hyperlink"/>
                <w:rFonts w:eastAsia="Calibri Light"/>
                <w:noProof/>
                <w:spacing w:val="1"/>
              </w:rPr>
              <w:t>.</w:t>
            </w:r>
            <w:r w:rsidR="00201BDA" w:rsidRPr="00B33AFB">
              <w:rPr>
                <w:rStyle w:val="Hyperlink"/>
                <w:rFonts w:eastAsia="Calibri Light"/>
                <w:noProof/>
                <w:spacing w:val="-1"/>
              </w:rPr>
              <w:t>2</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Sale</w:t>
            </w:r>
            <w:r w:rsidR="00201BDA" w:rsidRPr="00B33AFB">
              <w:rPr>
                <w:rStyle w:val="Hyperlink"/>
                <w:rFonts w:eastAsia="Calibri Light"/>
                <w:noProof/>
                <w:spacing w:val="-5"/>
              </w:rPr>
              <w:t xml:space="preserve"> </w:t>
            </w:r>
            <w:r w:rsidR="00201BDA" w:rsidRPr="00B33AFB">
              <w:rPr>
                <w:rStyle w:val="Hyperlink"/>
                <w:rFonts w:eastAsia="Calibri Light"/>
                <w:noProof/>
              </w:rPr>
              <w:t>e</w:t>
            </w:r>
            <w:r w:rsidR="00201BDA" w:rsidRPr="00B33AFB">
              <w:rPr>
                <w:rStyle w:val="Hyperlink"/>
                <w:rFonts w:eastAsia="Calibri Light"/>
                <w:noProof/>
                <w:spacing w:val="2"/>
              </w:rPr>
              <w:t>v</w:t>
            </w:r>
            <w:r w:rsidR="00201BDA" w:rsidRPr="00B33AFB">
              <w:rPr>
                <w:rStyle w:val="Hyperlink"/>
                <w:rFonts w:eastAsia="Calibri Light"/>
                <w:noProof/>
              </w:rPr>
              <w:t>ents</w:t>
            </w:r>
            <w:r w:rsidR="00201BDA">
              <w:rPr>
                <w:noProof/>
                <w:webHidden/>
              </w:rPr>
              <w:tab/>
            </w:r>
            <w:r w:rsidR="00201BDA">
              <w:rPr>
                <w:noProof/>
                <w:webHidden/>
              </w:rPr>
              <w:fldChar w:fldCharType="begin"/>
            </w:r>
            <w:r w:rsidR="00201BDA">
              <w:rPr>
                <w:noProof/>
                <w:webHidden/>
              </w:rPr>
              <w:instrText xml:space="preserve"> PAGEREF _Toc81603223 \h </w:instrText>
            </w:r>
            <w:r w:rsidR="00201BDA">
              <w:rPr>
                <w:noProof/>
                <w:webHidden/>
              </w:rPr>
            </w:r>
            <w:r w:rsidR="00201BDA">
              <w:rPr>
                <w:noProof/>
                <w:webHidden/>
              </w:rPr>
              <w:fldChar w:fldCharType="separate"/>
            </w:r>
            <w:r w:rsidR="007D4879">
              <w:rPr>
                <w:noProof/>
                <w:webHidden/>
              </w:rPr>
              <w:t>17</w:t>
            </w:r>
            <w:r w:rsidR="00201BDA">
              <w:rPr>
                <w:noProof/>
                <w:webHidden/>
              </w:rPr>
              <w:fldChar w:fldCharType="end"/>
            </w:r>
          </w:hyperlink>
        </w:p>
        <w:p w14:paraId="689F36AA" w14:textId="0DE5B675" w:rsidR="00201BDA" w:rsidRDefault="00175AA1">
          <w:pPr>
            <w:pStyle w:val="TOC2"/>
            <w:tabs>
              <w:tab w:val="right" w:leader="dot" w:pos="9070"/>
            </w:tabs>
            <w:rPr>
              <w:noProof/>
            </w:rPr>
          </w:pPr>
          <w:hyperlink w:anchor="_Toc81603224" w:history="1">
            <w:r w:rsidR="00201BDA" w:rsidRPr="00B33AFB">
              <w:rPr>
                <w:rStyle w:val="Hyperlink"/>
                <w:rFonts w:eastAsia="Calibri Light"/>
                <w:noProof/>
                <w:spacing w:val="-1"/>
              </w:rPr>
              <w:t>6</w:t>
            </w:r>
            <w:r w:rsidR="00201BDA" w:rsidRPr="00B33AFB">
              <w:rPr>
                <w:rStyle w:val="Hyperlink"/>
                <w:rFonts w:eastAsia="Calibri Light"/>
                <w:noProof/>
                <w:spacing w:val="1"/>
              </w:rPr>
              <w:t>.</w:t>
            </w:r>
            <w:r w:rsidR="00201BDA" w:rsidRPr="00B33AFB">
              <w:rPr>
                <w:rStyle w:val="Hyperlink"/>
                <w:rFonts w:eastAsia="Calibri Light"/>
                <w:noProof/>
                <w:spacing w:val="-1"/>
              </w:rPr>
              <w:t>3</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E</w:t>
            </w:r>
            <w:r w:rsidR="00201BDA" w:rsidRPr="00B33AFB">
              <w:rPr>
                <w:rStyle w:val="Hyperlink"/>
                <w:rFonts w:eastAsia="Calibri Light"/>
                <w:noProof/>
                <w:spacing w:val="1"/>
              </w:rPr>
              <w:t>c</w:t>
            </w:r>
            <w:r w:rsidR="00201BDA" w:rsidRPr="00B33AFB">
              <w:rPr>
                <w:rStyle w:val="Hyperlink"/>
                <w:rFonts w:eastAsia="Calibri Light"/>
                <w:noProof/>
              </w:rPr>
              <w:t>o</w:t>
            </w:r>
            <w:r w:rsidR="00201BDA" w:rsidRPr="00B33AFB">
              <w:rPr>
                <w:rStyle w:val="Hyperlink"/>
                <w:rFonts w:eastAsia="Calibri Light"/>
                <w:noProof/>
                <w:spacing w:val="-2"/>
              </w:rPr>
              <w:t>s</w:t>
            </w:r>
            <w:r w:rsidR="00201BDA" w:rsidRPr="00B33AFB">
              <w:rPr>
                <w:rStyle w:val="Hyperlink"/>
                <w:rFonts w:eastAsia="Calibri Light"/>
                <w:noProof/>
              </w:rPr>
              <w:t>yst</w:t>
            </w:r>
            <w:r w:rsidR="00201BDA" w:rsidRPr="00B33AFB">
              <w:rPr>
                <w:rStyle w:val="Hyperlink"/>
                <w:rFonts w:eastAsia="Calibri Light"/>
                <w:noProof/>
                <w:spacing w:val="3"/>
              </w:rPr>
              <w:t>e</w:t>
            </w:r>
            <w:r w:rsidR="00201BDA" w:rsidRPr="00B33AFB">
              <w:rPr>
                <w:rStyle w:val="Hyperlink"/>
                <w:rFonts w:eastAsia="Calibri Light"/>
                <w:noProof/>
              </w:rPr>
              <w:t>m</w:t>
            </w:r>
            <w:r w:rsidR="00201BDA">
              <w:rPr>
                <w:noProof/>
                <w:webHidden/>
              </w:rPr>
              <w:tab/>
            </w:r>
            <w:r w:rsidR="00201BDA">
              <w:rPr>
                <w:noProof/>
                <w:webHidden/>
              </w:rPr>
              <w:fldChar w:fldCharType="begin"/>
            </w:r>
            <w:r w:rsidR="00201BDA">
              <w:rPr>
                <w:noProof/>
                <w:webHidden/>
              </w:rPr>
              <w:instrText xml:space="preserve"> PAGEREF _Toc81603224 \h </w:instrText>
            </w:r>
            <w:r w:rsidR="00201BDA">
              <w:rPr>
                <w:noProof/>
                <w:webHidden/>
              </w:rPr>
            </w:r>
            <w:r w:rsidR="00201BDA">
              <w:rPr>
                <w:noProof/>
                <w:webHidden/>
              </w:rPr>
              <w:fldChar w:fldCharType="separate"/>
            </w:r>
            <w:r w:rsidR="007D4879">
              <w:rPr>
                <w:noProof/>
                <w:webHidden/>
              </w:rPr>
              <w:t>17</w:t>
            </w:r>
            <w:r w:rsidR="00201BDA">
              <w:rPr>
                <w:noProof/>
                <w:webHidden/>
              </w:rPr>
              <w:fldChar w:fldCharType="end"/>
            </w:r>
          </w:hyperlink>
        </w:p>
        <w:p w14:paraId="3F011676" w14:textId="3BB84EB8" w:rsidR="00201BDA" w:rsidRDefault="00175AA1">
          <w:pPr>
            <w:pStyle w:val="TOC2"/>
            <w:tabs>
              <w:tab w:val="right" w:leader="dot" w:pos="9070"/>
            </w:tabs>
            <w:rPr>
              <w:noProof/>
            </w:rPr>
          </w:pPr>
          <w:hyperlink w:anchor="_Toc81603225" w:history="1">
            <w:r w:rsidR="00201BDA" w:rsidRPr="00B33AFB">
              <w:rPr>
                <w:rStyle w:val="Hyperlink"/>
                <w:rFonts w:eastAsia="Calibri Light"/>
                <w:noProof/>
                <w:spacing w:val="-1"/>
              </w:rPr>
              <w:t>6</w:t>
            </w:r>
            <w:r w:rsidR="00201BDA" w:rsidRPr="00B33AFB">
              <w:rPr>
                <w:rStyle w:val="Hyperlink"/>
                <w:rFonts w:eastAsia="Calibri Light"/>
                <w:noProof/>
                <w:spacing w:val="1"/>
              </w:rPr>
              <w:t>.</w:t>
            </w:r>
            <w:r w:rsidR="00201BDA" w:rsidRPr="00B33AFB">
              <w:rPr>
                <w:rStyle w:val="Hyperlink"/>
                <w:rFonts w:eastAsia="Calibri Light"/>
                <w:noProof/>
                <w:spacing w:val="-1"/>
              </w:rPr>
              <w:t>4</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R</w:t>
            </w:r>
            <w:r w:rsidR="00201BDA" w:rsidRPr="00B33AFB">
              <w:rPr>
                <w:rStyle w:val="Hyperlink"/>
                <w:rFonts w:eastAsia="Calibri Light"/>
                <w:noProof/>
                <w:spacing w:val="1"/>
              </w:rPr>
              <w:t>e</w:t>
            </w:r>
            <w:r w:rsidR="00201BDA" w:rsidRPr="00B33AFB">
              <w:rPr>
                <w:rStyle w:val="Hyperlink"/>
                <w:rFonts w:eastAsia="Calibri Light"/>
                <w:noProof/>
              </w:rPr>
              <w:t>wa</w:t>
            </w:r>
            <w:r w:rsidR="00201BDA" w:rsidRPr="00B33AFB">
              <w:rPr>
                <w:rStyle w:val="Hyperlink"/>
                <w:rFonts w:eastAsia="Calibri Light"/>
                <w:noProof/>
                <w:spacing w:val="1"/>
              </w:rPr>
              <w:t>r</w:t>
            </w:r>
            <w:r w:rsidR="00201BDA" w:rsidRPr="00B33AFB">
              <w:rPr>
                <w:rStyle w:val="Hyperlink"/>
                <w:rFonts w:eastAsia="Calibri Light"/>
                <w:noProof/>
              </w:rPr>
              <w:t>ds</w:t>
            </w:r>
            <w:r w:rsidR="00201BDA">
              <w:rPr>
                <w:noProof/>
                <w:webHidden/>
              </w:rPr>
              <w:tab/>
            </w:r>
            <w:r w:rsidR="00201BDA">
              <w:rPr>
                <w:noProof/>
                <w:webHidden/>
              </w:rPr>
              <w:fldChar w:fldCharType="begin"/>
            </w:r>
            <w:r w:rsidR="00201BDA">
              <w:rPr>
                <w:noProof/>
                <w:webHidden/>
              </w:rPr>
              <w:instrText xml:space="preserve"> PAGEREF _Toc81603225 \h </w:instrText>
            </w:r>
            <w:r w:rsidR="00201BDA">
              <w:rPr>
                <w:noProof/>
                <w:webHidden/>
              </w:rPr>
            </w:r>
            <w:r w:rsidR="00201BDA">
              <w:rPr>
                <w:noProof/>
                <w:webHidden/>
              </w:rPr>
              <w:fldChar w:fldCharType="separate"/>
            </w:r>
            <w:r w:rsidR="007D4879">
              <w:rPr>
                <w:noProof/>
                <w:webHidden/>
              </w:rPr>
              <w:t>17</w:t>
            </w:r>
            <w:r w:rsidR="00201BDA">
              <w:rPr>
                <w:noProof/>
                <w:webHidden/>
              </w:rPr>
              <w:fldChar w:fldCharType="end"/>
            </w:r>
          </w:hyperlink>
        </w:p>
        <w:p w14:paraId="27C78CA1" w14:textId="203AC479"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26" w:history="1">
            <w:r w:rsidR="00201BDA" w:rsidRPr="00B33AFB">
              <w:rPr>
                <w:rStyle w:val="Hyperlink"/>
                <w:rFonts w:eastAsia="Calibri Light"/>
                <w:noProof/>
                <w:spacing w:val="-1"/>
              </w:rPr>
              <w:t>7</w:t>
            </w:r>
            <w:r w:rsidR="00201BDA" w:rsidRPr="00B33AFB">
              <w:rPr>
                <w:rStyle w:val="Hyperlink"/>
                <w:rFonts w:eastAsia="Calibri Light"/>
                <w:noProof/>
              </w:rPr>
              <w:t xml:space="preserve">.  </w:t>
            </w:r>
            <w:r w:rsidR="00201BDA" w:rsidRPr="00B33AFB">
              <w:rPr>
                <w:rStyle w:val="Hyperlink"/>
                <w:rFonts w:eastAsia="Calibri Light"/>
                <w:noProof/>
                <w:spacing w:val="22"/>
              </w:rPr>
              <w:t xml:space="preserve"> </w:t>
            </w:r>
            <w:r w:rsidR="00201BDA" w:rsidRPr="00B33AFB">
              <w:rPr>
                <w:rStyle w:val="Hyperlink"/>
                <w:rFonts w:eastAsia="Calibri Light"/>
                <w:noProof/>
              </w:rPr>
              <w:t>Te</w:t>
            </w:r>
            <w:r w:rsidR="00201BDA" w:rsidRPr="00B33AFB">
              <w:rPr>
                <w:rStyle w:val="Hyperlink"/>
                <w:rFonts w:eastAsia="Calibri Light"/>
                <w:noProof/>
                <w:spacing w:val="1"/>
              </w:rPr>
              <w:t>c</w:t>
            </w:r>
            <w:r w:rsidR="00201BDA" w:rsidRPr="00B33AFB">
              <w:rPr>
                <w:rStyle w:val="Hyperlink"/>
                <w:rFonts w:eastAsia="Calibri Light"/>
                <w:noProof/>
              </w:rPr>
              <w:t>hn</w:t>
            </w:r>
            <w:r w:rsidR="00201BDA" w:rsidRPr="00B33AFB">
              <w:rPr>
                <w:rStyle w:val="Hyperlink"/>
                <w:rFonts w:eastAsia="Calibri Light"/>
                <w:noProof/>
                <w:spacing w:val="-1"/>
              </w:rPr>
              <w:t>i</w:t>
            </w:r>
            <w:r w:rsidR="00201BDA" w:rsidRPr="00B33AFB">
              <w:rPr>
                <w:rStyle w:val="Hyperlink"/>
                <w:rFonts w:eastAsia="Calibri Light"/>
                <w:noProof/>
                <w:spacing w:val="1"/>
              </w:rPr>
              <w:t>c</w:t>
            </w:r>
            <w:r w:rsidR="00201BDA" w:rsidRPr="00B33AFB">
              <w:rPr>
                <w:rStyle w:val="Hyperlink"/>
                <w:rFonts w:eastAsia="Calibri Light"/>
                <w:noProof/>
              </w:rPr>
              <w:t>al</w:t>
            </w:r>
            <w:r w:rsidR="00201BDA" w:rsidRPr="00B33AFB">
              <w:rPr>
                <w:rStyle w:val="Hyperlink"/>
                <w:rFonts w:eastAsia="Calibri Light"/>
                <w:noProof/>
                <w:spacing w:val="-12"/>
              </w:rPr>
              <w:t xml:space="preserve"> </w:t>
            </w:r>
            <w:r w:rsidR="00201BDA" w:rsidRPr="00B33AFB">
              <w:rPr>
                <w:rStyle w:val="Hyperlink"/>
                <w:rFonts w:eastAsia="Calibri Light"/>
                <w:noProof/>
              </w:rPr>
              <w:t>D</w:t>
            </w:r>
            <w:r w:rsidR="00201BDA" w:rsidRPr="00B33AFB">
              <w:rPr>
                <w:rStyle w:val="Hyperlink"/>
                <w:rFonts w:eastAsia="Calibri Light"/>
                <w:noProof/>
                <w:spacing w:val="1"/>
              </w:rPr>
              <w:t>e</w:t>
            </w:r>
            <w:r w:rsidR="00201BDA" w:rsidRPr="00B33AFB">
              <w:rPr>
                <w:rStyle w:val="Hyperlink"/>
                <w:rFonts w:eastAsia="Calibri Light"/>
                <w:noProof/>
              </w:rPr>
              <w:t>t</w:t>
            </w:r>
            <w:r w:rsidR="00201BDA" w:rsidRPr="00B33AFB">
              <w:rPr>
                <w:rStyle w:val="Hyperlink"/>
                <w:rFonts w:eastAsia="Calibri Light"/>
                <w:noProof/>
                <w:spacing w:val="1"/>
              </w:rPr>
              <w:t>a</w:t>
            </w:r>
            <w:r w:rsidR="00201BDA" w:rsidRPr="00B33AFB">
              <w:rPr>
                <w:rStyle w:val="Hyperlink"/>
                <w:rFonts w:eastAsia="Calibri Light"/>
                <w:noProof/>
              </w:rPr>
              <w:t>ils</w:t>
            </w:r>
            <w:r w:rsidR="00201BDA">
              <w:rPr>
                <w:noProof/>
                <w:webHidden/>
              </w:rPr>
              <w:tab/>
            </w:r>
            <w:r w:rsidR="00201BDA">
              <w:rPr>
                <w:noProof/>
                <w:webHidden/>
              </w:rPr>
              <w:fldChar w:fldCharType="begin"/>
            </w:r>
            <w:r w:rsidR="00201BDA">
              <w:rPr>
                <w:noProof/>
                <w:webHidden/>
              </w:rPr>
              <w:instrText xml:space="preserve"> PAGEREF _Toc81603226 \h </w:instrText>
            </w:r>
            <w:r w:rsidR="00201BDA">
              <w:rPr>
                <w:noProof/>
                <w:webHidden/>
              </w:rPr>
            </w:r>
            <w:r w:rsidR="00201BDA">
              <w:rPr>
                <w:noProof/>
                <w:webHidden/>
              </w:rPr>
              <w:fldChar w:fldCharType="separate"/>
            </w:r>
            <w:r w:rsidR="007D4879">
              <w:rPr>
                <w:noProof/>
                <w:webHidden/>
              </w:rPr>
              <w:t>17</w:t>
            </w:r>
            <w:r w:rsidR="00201BDA">
              <w:rPr>
                <w:noProof/>
                <w:webHidden/>
              </w:rPr>
              <w:fldChar w:fldCharType="end"/>
            </w:r>
          </w:hyperlink>
        </w:p>
        <w:p w14:paraId="2D6AB536" w14:textId="77C0A23B" w:rsidR="00201BDA" w:rsidRDefault="00175AA1">
          <w:pPr>
            <w:pStyle w:val="TOC2"/>
            <w:tabs>
              <w:tab w:val="right" w:leader="dot" w:pos="9070"/>
            </w:tabs>
            <w:rPr>
              <w:noProof/>
            </w:rPr>
          </w:pPr>
          <w:hyperlink w:anchor="_Toc81603227"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BERTI</w:t>
            </w:r>
            <w:r w:rsidR="00201BDA" w:rsidRPr="00B33AFB">
              <w:rPr>
                <w:rStyle w:val="Hyperlink"/>
                <w:rFonts w:eastAsia="Calibri Light"/>
                <w:noProof/>
                <w:spacing w:val="1"/>
              </w:rPr>
              <w:t>NI</w:t>
            </w:r>
            <w:r w:rsidR="00201BDA" w:rsidRPr="00B33AFB">
              <w:rPr>
                <w:rStyle w:val="Hyperlink"/>
                <w:rFonts w:eastAsia="Calibri Light"/>
                <w:noProof/>
              </w:rPr>
              <w:t>TY</w:t>
            </w:r>
            <w:r w:rsidR="00201BDA" w:rsidRPr="00B33AFB">
              <w:rPr>
                <w:rStyle w:val="Hyperlink"/>
                <w:rFonts w:eastAsia="Calibri Light"/>
                <w:noProof/>
                <w:spacing w:val="-12"/>
              </w:rPr>
              <w:t xml:space="preserve"> </w:t>
            </w:r>
            <w:r w:rsidR="00201BDA" w:rsidRPr="00B33AFB">
              <w:rPr>
                <w:rStyle w:val="Hyperlink"/>
                <w:rFonts w:eastAsia="Calibri Light"/>
                <w:noProof/>
              </w:rPr>
              <w:t>Ma</w:t>
            </w:r>
            <w:r w:rsidR="00201BDA" w:rsidRPr="00B33AFB">
              <w:rPr>
                <w:rStyle w:val="Hyperlink"/>
                <w:rFonts w:eastAsia="Calibri Light"/>
                <w:noProof/>
                <w:spacing w:val="-1"/>
              </w:rPr>
              <w:t>i</w:t>
            </w:r>
            <w:r w:rsidR="00201BDA" w:rsidRPr="00B33AFB">
              <w:rPr>
                <w:rStyle w:val="Hyperlink"/>
                <w:rFonts w:eastAsia="Calibri Light"/>
                <w:noProof/>
              </w:rPr>
              <w:t>n</w:t>
            </w:r>
            <w:r w:rsidR="00201BDA" w:rsidRPr="00B33AFB">
              <w:rPr>
                <w:rStyle w:val="Hyperlink"/>
                <w:rFonts w:eastAsia="Calibri Light"/>
                <w:noProof/>
                <w:spacing w:val="3"/>
              </w:rPr>
              <w:t>-</w:t>
            </w:r>
            <w:r w:rsidR="00201BDA" w:rsidRPr="00B33AFB">
              <w:rPr>
                <w:rStyle w:val="Hyperlink"/>
                <w:rFonts w:eastAsia="Calibri Light"/>
                <w:noProof/>
                <w:spacing w:val="2"/>
              </w:rPr>
              <w:t>n</w:t>
            </w:r>
            <w:r w:rsidR="00201BDA" w:rsidRPr="00B33AFB">
              <w:rPr>
                <w:rStyle w:val="Hyperlink"/>
                <w:rFonts w:eastAsia="Calibri Light"/>
                <w:noProof/>
              </w:rPr>
              <w:t>et</w:t>
            </w:r>
            <w:r w:rsidR="00201BDA">
              <w:rPr>
                <w:noProof/>
                <w:webHidden/>
              </w:rPr>
              <w:tab/>
            </w:r>
            <w:r w:rsidR="00201BDA">
              <w:rPr>
                <w:noProof/>
                <w:webHidden/>
              </w:rPr>
              <w:fldChar w:fldCharType="begin"/>
            </w:r>
            <w:r w:rsidR="00201BDA">
              <w:rPr>
                <w:noProof/>
                <w:webHidden/>
              </w:rPr>
              <w:instrText xml:space="preserve"> PAGEREF _Toc81603227 \h </w:instrText>
            </w:r>
            <w:r w:rsidR="00201BDA">
              <w:rPr>
                <w:noProof/>
                <w:webHidden/>
              </w:rPr>
            </w:r>
            <w:r w:rsidR="00201BDA">
              <w:rPr>
                <w:noProof/>
                <w:webHidden/>
              </w:rPr>
              <w:fldChar w:fldCharType="separate"/>
            </w:r>
            <w:r w:rsidR="007D4879">
              <w:rPr>
                <w:noProof/>
                <w:webHidden/>
              </w:rPr>
              <w:t>17</w:t>
            </w:r>
            <w:r w:rsidR="00201BDA">
              <w:rPr>
                <w:noProof/>
                <w:webHidden/>
              </w:rPr>
              <w:fldChar w:fldCharType="end"/>
            </w:r>
          </w:hyperlink>
        </w:p>
        <w:p w14:paraId="71B69F59" w14:textId="4C504688" w:rsidR="00201BDA" w:rsidRDefault="00175AA1">
          <w:pPr>
            <w:pStyle w:val="TOC3"/>
            <w:tabs>
              <w:tab w:val="right" w:leader="dot" w:pos="9070"/>
            </w:tabs>
            <w:rPr>
              <w:noProof/>
            </w:rPr>
          </w:pPr>
          <w:hyperlink w:anchor="_Toc81603228"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rPr>
              <w:t xml:space="preserve">.        </w:t>
            </w:r>
            <w:r w:rsidR="00201BDA" w:rsidRPr="00B33AFB">
              <w:rPr>
                <w:rStyle w:val="Hyperlink"/>
                <w:rFonts w:eastAsia="Calibri Light"/>
                <w:noProof/>
                <w:spacing w:val="65"/>
              </w:rPr>
              <w:t xml:space="preserve"> </w:t>
            </w:r>
            <w:r w:rsidR="00201BDA" w:rsidRPr="00B33AFB">
              <w:rPr>
                <w:rStyle w:val="Hyperlink"/>
                <w:rFonts w:eastAsia="Calibri Light"/>
                <w:noProof/>
              </w:rPr>
              <w:t>C</w:t>
            </w:r>
            <w:r w:rsidR="00201BDA" w:rsidRPr="00B33AFB">
              <w:rPr>
                <w:rStyle w:val="Hyperlink"/>
                <w:rFonts w:eastAsia="Calibri Light"/>
                <w:noProof/>
                <w:spacing w:val="-1"/>
              </w:rPr>
              <w:t>o</w:t>
            </w:r>
            <w:r w:rsidR="00201BDA" w:rsidRPr="00B33AFB">
              <w:rPr>
                <w:rStyle w:val="Hyperlink"/>
                <w:rFonts w:eastAsia="Calibri Light"/>
                <w:noProof/>
                <w:spacing w:val="2"/>
              </w:rPr>
              <w:t>n</w:t>
            </w:r>
            <w:r w:rsidR="00201BDA" w:rsidRPr="00B33AFB">
              <w:rPr>
                <w:rStyle w:val="Hyperlink"/>
                <w:rFonts w:eastAsia="Calibri Light"/>
                <w:noProof/>
                <w:spacing w:val="-1"/>
              </w:rPr>
              <w:t>s</w:t>
            </w:r>
            <w:r w:rsidR="00201BDA" w:rsidRPr="00B33AFB">
              <w:rPr>
                <w:rStyle w:val="Hyperlink"/>
                <w:rFonts w:eastAsia="Calibri Light"/>
                <w:noProof/>
              </w:rPr>
              <w:t>en</w:t>
            </w:r>
            <w:r w:rsidR="00201BDA" w:rsidRPr="00B33AFB">
              <w:rPr>
                <w:rStyle w:val="Hyperlink"/>
                <w:rFonts w:eastAsia="Calibri Light"/>
                <w:noProof/>
                <w:spacing w:val="1"/>
              </w:rPr>
              <w:t>s</w:t>
            </w:r>
            <w:r w:rsidR="00201BDA" w:rsidRPr="00B33AFB">
              <w:rPr>
                <w:rStyle w:val="Hyperlink"/>
                <w:rFonts w:eastAsia="Calibri Light"/>
                <w:noProof/>
              </w:rPr>
              <w:t>us</w:t>
            </w:r>
            <w:r w:rsidR="00201BDA" w:rsidRPr="00B33AFB">
              <w:rPr>
                <w:rStyle w:val="Hyperlink"/>
                <w:rFonts w:eastAsia="Calibri Light"/>
                <w:noProof/>
                <w:spacing w:val="-14"/>
              </w:rPr>
              <w:t xml:space="preserve"> </w:t>
            </w:r>
            <w:r w:rsidR="00201BDA" w:rsidRPr="00B33AFB">
              <w:rPr>
                <w:rStyle w:val="Hyperlink"/>
                <w:rFonts w:eastAsia="Calibri Light"/>
                <w:noProof/>
              </w:rPr>
              <w:t>A</w:t>
            </w:r>
            <w:r w:rsidR="00201BDA" w:rsidRPr="00B33AFB">
              <w:rPr>
                <w:rStyle w:val="Hyperlink"/>
                <w:rFonts w:eastAsia="Calibri Light"/>
                <w:noProof/>
                <w:spacing w:val="1"/>
              </w:rPr>
              <w:t>l</w:t>
            </w:r>
            <w:r w:rsidR="00201BDA" w:rsidRPr="00B33AFB">
              <w:rPr>
                <w:rStyle w:val="Hyperlink"/>
                <w:rFonts w:eastAsia="Calibri Light"/>
                <w:noProof/>
              </w:rPr>
              <w:t>g</w:t>
            </w:r>
            <w:r w:rsidR="00201BDA" w:rsidRPr="00B33AFB">
              <w:rPr>
                <w:rStyle w:val="Hyperlink"/>
                <w:rFonts w:eastAsia="Calibri Light"/>
                <w:noProof/>
                <w:spacing w:val="-2"/>
              </w:rPr>
              <w:t>o</w:t>
            </w:r>
            <w:r w:rsidR="00201BDA" w:rsidRPr="00B33AFB">
              <w:rPr>
                <w:rStyle w:val="Hyperlink"/>
                <w:rFonts w:eastAsia="Calibri Light"/>
                <w:noProof/>
              </w:rPr>
              <w:t>ri</w:t>
            </w:r>
            <w:r w:rsidR="00201BDA" w:rsidRPr="00B33AFB">
              <w:rPr>
                <w:rStyle w:val="Hyperlink"/>
                <w:rFonts w:eastAsia="Calibri Light"/>
                <w:noProof/>
                <w:spacing w:val="2"/>
              </w:rPr>
              <w:t>t</w:t>
            </w:r>
            <w:r w:rsidR="00201BDA" w:rsidRPr="00B33AFB">
              <w:rPr>
                <w:rStyle w:val="Hyperlink"/>
                <w:rFonts w:eastAsia="Calibri Light"/>
                <w:noProof/>
              </w:rPr>
              <w:t>hm</w:t>
            </w:r>
            <w:r w:rsidR="00201BDA">
              <w:rPr>
                <w:noProof/>
                <w:webHidden/>
              </w:rPr>
              <w:tab/>
            </w:r>
            <w:r w:rsidR="00201BDA">
              <w:rPr>
                <w:noProof/>
                <w:webHidden/>
              </w:rPr>
              <w:fldChar w:fldCharType="begin"/>
            </w:r>
            <w:r w:rsidR="00201BDA">
              <w:rPr>
                <w:noProof/>
                <w:webHidden/>
              </w:rPr>
              <w:instrText xml:space="preserve"> PAGEREF _Toc81603228 \h </w:instrText>
            </w:r>
            <w:r w:rsidR="00201BDA">
              <w:rPr>
                <w:noProof/>
                <w:webHidden/>
              </w:rPr>
            </w:r>
            <w:r w:rsidR="00201BDA">
              <w:rPr>
                <w:noProof/>
                <w:webHidden/>
              </w:rPr>
              <w:fldChar w:fldCharType="separate"/>
            </w:r>
            <w:r w:rsidR="007D4879">
              <w:rPr>
                <w:noProof/>
                <w:webHidden/>
              </w:rPr>
              <w:t>18</w:t>
            </w:r>
            <w:r w:rsidR="00201BDA">
              <w:rPr>
                <w:noProof/>
                <w:webHidden/>
              </w:rPr>
              <w:fldChar w:fldCharType="end"/>
            </w:r>
          </w:hyperlink>
        </w:p>
        <w:p w14:paraId="060C0528" w14:textId="4BA89E31" w:rsidR="00201BDA" w:rsidRDefault="00175AA1">
          <w:pPr>
            <w:pStyle w:val="TOC3"/>
            <w:tabs>
              <w:tab w:val="right" w:leader="dot" w:pos="9070"/>
            </w:tabs>
            <w:rPr>
              <w:noProof/>
            </w:rPr>
          </w:pPr>
          <w:hyperlink w:anchor="_Toc81603229"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spacing w:val="1"/>
              </w:rPr>
              <w:t>.</w:t>
            </w:r>
            <w:r w:rsidR="00201BDA" w:rsidRPr="00B33AFB">
              <w:rPr>
                <w:rStyle w:val="Hyperlink"/>
                <w:rFonts w:eastAsia="Calibri Light"/>
                <w:noProof/>
                <w:spacing w:val="-1"/>
              </w:rPr>
              <w:t>2</w:t>
            </w:r>
            <w:r w:rsidR="00201BDA" w:rsidRPr="00B33AFB">
              <w:rPr>
                <w:rStyle w:val="Hyperlink"/>
                <w:rFonts w:eastAsia="Calibri Light"/>
                <w:noProof/>
              </w:rPr>
              <w:t xml:space="preserve">.        </w:t>
            </w:r>
            <w:r w:rsidR="00201BDA" w:rsidRPr="00B33AFB">
              <w:rPr>
                <w:rStyle w:val="Hyperlink"/>
                <w:rFonts w:eastAsia="Calibri Light"/>
                <w:noProof/>
                <w:spacing w:val="65"/>
              </w:rPr>
              <w:t xml:space="preserve"> </w:t>
            </w:r>
            <w:r w:rsidR="00201BDA" w:rsidRPr="00B33AFB">
              <w:rPr>
                <w:rStyle w:val="Hyperlink"/>
                <w:rFonts w:eastAsia="Calibri Light"/>
                <w:noProof/>
              </w:rPr>
              <w:t>Max</w:t>
            </w:r>
            <w:r w:rsidR="00201BDA" w:rsidRPr="00B33AFB">
              <w:rPr>
                <w:rStyle w:val="Hyperlink"/>
                <w:rFonts w:eastAsia="Calibri Light"/>
                <w:noProof/>
                <w:spacing w:val="-6"/>
              </w:rPr>
              <w:t xml:space="preserve"> </w:t>
            </w:r>
            <w:r w:rsidR="00201BDA" w:rsidRPr="00B33AFB">
              <w:rPr>
                <w:rStyle w:val="Hyperlink"/>
                <w:rFonts w:eastAsia="Calibri Light"/>
                <w:noProof/>
              </w:rPr>
              <w:t>div</w:t>
            </w:r>
            <w:r w:rsidR="00201BDA" w:rsidRPr="00B33AFB">
              <w:rPr>
                <w:rStyle w:val="Hyperlink"/>
                <w:rFonts w:eastAsia="Calibri Light"/>
                <w:noProof/>
                <w:spacing w:val="2"/>
              </w:rPr>
              <w:t>i</w:t>
            </w:r>
            <w:r w:rsidR="00201BDA" w:rsidRPr="00B33AFB">
              <w:rPr>
                <w:rStyle w:val="Hyperlink"/>
                <w:rFonts w:eastAsia="Calibri Light"/>
                <w:noProof/>
                <w:spacing w:val="-1"/>
              </w:rPr>
              <w:t>s</w:t>
            </w:r>
            <w:r w:rsidR="00201BDA" w:rsidRPr="00B33AFB">
              <w:rPr>
                <w:rStyle w:val="Hyperlink"/>
                <w:rFonts w:eastAsia="Calibri Light"/>
                <w:noProof/>
              </w:rPr>
              <w:t>i</w:t>
            </w:r>
            <w:r w:rsidR="00201BDA" w:rsidRPr="00B33AFB">
              <w:rPr>
                <w:rStyle w:val="Hyperlink"/>
                <w:rFonts w:eastAsia="Calibri Light"/>
                <w:noProof/>
                <w:spacing w:val="1"/>
              </w:rPr>
              <w:t>b</w:t>
            </w:r>
            <w:r w:rsidR="00201BDA" w:rsidRPr="00B33AFB">
              <w:rPr>
                <w:rStyle w:val="Hyperlink"/>
                <w:rFonts w:eastAsia="Calibri Light"/>
                <w:noProof/>
              </w:rPr>
              <w:t>ility</w:t>
            </w:r>
            <w:r w:rsidR="00201BDA" w:rsidRPr="00B33AFB">
              <w:rPr>
                <w:rStyle w:val="Hyperlink"/>
                <w:rFonts w:eastAsia="Calibri Light"/>
                <w:noProof/>
                <w:spacing w:val="-7"/>
              </w:rPr>
              <w:t xml:space="preserve"> </w:t>
            </w:r>
            <w:r w:rsidR="00201BDA" w:rsidRPr="00B33AFB">
              <w:rPr>
                <w:rStyle w:val="Hyperlink"/>
                <w:rFonts w:eastAsia="Calibri Light"/>
                <w:noProof/>
              </w:rPr>
              <w:t>n</w:t>
            </w:r>
            <w:r w:rsidR="00201BDA" w:rsidRPr="00B33AFB">
              <w:rPr>
                <w:rStyle w:val="Hyperlink"/>
                <w:rFonts w:eastAsia="Calibri Light"/>
                <w:noProof/>
                <w:spacing w:val="2"/>
              </w:rPr>
              <w:t>u</w:t>
            </w:r>
            <w:r w:rsidR="00201BDA" w:rsidRPr="00B33AFB">
              <w:rPr>
                <w:rStyle w:val="Hyperlink"/>
                <w:rFonts w:eastAsia="Calibri Light"/>
                <w:noProof/>
              </w:rPr>
              <w:t>mber</w:t>
            </w:r>
            <w:r w:rsidR="00201BDA">
              <w:rPr>
                <w:noProof/>
                <w:webHidden/>
              </w:rPr>
              <w:tab/>
            </w:r>
            <w:r w:rsidR="00201BDA">
              <w:rPr>
                <w:noProof/>
                <w:webHidden/>
              </w:rPr>
              <w:fldChar w:fldCharType="begin"/>
            </w:r>
            <w:r w:rsidR="00201BDA">
              <w:rPr>
                <w:noProof/>
                <w:webHidden/>
              </w:rPr>
              <w:instrText xml:space="preserve"> PAGEREF _Toc81603229 \h </w:instrText>
            </w:r>
            <w:r w:rsidR="00201BDA">
              <w:rPr>
                <w:noProof/>
                <w:webHidden/>
              </w:rPr>
            </w:r>
            <w:r w:rsidR="00201BDA">
              <w:rPr>
                <w:noProof/>
                <w:webHidden/>
              </w:rPr>
              <w:fldChar w:fldCharType="separate"/>
            </w:r>
            <w:r w:rsidR="007D4879">
              <w:rPr>
                <w:noProof/>
                <w:webHidden/>
              </w:rPr>
              <w:t>18</w:t>
            </w:r>
            <w:r w:rsidR="00201BDA">
              <w:rPr>
                <w:noProof/>
                <w:webHidden/>
              </w:rPr>
              <w:fldChar w:fldCharType="end"/>
            </w:r>
          </w:hyperlink>
        </w:p>
        <w:p w14:paraId="162E91B2" w14:textId="3591EE59" w:rsidR="00201BDA" w:rsidRDefault="00175AA1">
          <w:pPr>
            <w:pStyle w:val="TOC3"/>
            <w:tabs>
              <w:tab w:val="right" w:leader="dot" w:pos="9070"/>
            </w:tabs>
            <w:rPr>
              <w:noProof/>
            </w:rPr>
          </w:pPr>
          <w:hyperlink w:anchor="_Toc81603230"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spacing w:val="1"/>
              </w:rPr>
              <w:t>.</w:t>
            </w:r>
            <w:r w:rsidR="00201BDA" w:rsidRPr="00B33AFB">
              <w:rPr>
                <w:rStyle w:val="Hyperlink"/>
                <w:rFonts w:eastAsia="Calibri Light"/>
                <w:noProof/>
                <w:spacing w:val="-1"/>
              </w:rPr>
              <w:t>3</w:t>
            </w:r>
            <w:r w:rsidR="00201BDA" w:rsidRPr="00B33AFB">
              <w:rPr>
                <w:rStyle w:val="Hyperlink"/>
                <w:rFonts w:eastAsia="Calibri Light"/>
                <w:noProof/>
              </w:rPr>
              <w:t xml:space="preserve">.        </w:t>
            </w:r>
            <w:r w:rsidR="00201BDA" w:rsidRPr="00B33AFB">
              <w:rPr>
                <w:rStyle w:val="Hyperlink"/>
                <w:rFonts w:eastAsia="Calibri Light"/>
                <w:noProof/>
                <w:spacing w:val="65"/>
              </w:rPr>
              <w:t xml:space="preserve"> </w:t>
            </w:r>
            <w:r w:rsidR="00201BDA" w:rsidRPr="00B33AFB">
              <w:rPr>
                <w:rStyle w:val="Hyperlink"/>
                <w:rFonts w:eastAsia="Calibri Light"/>
                <w:noProof/>
              </w:rPr>
              <w:t>S</w:t>
            </w:r>
            <w:r w:rsidR="00201BDA" w:rsidRPr="00B33AFB">
              <w:rPr>
                <w:rStyle w:val="Hyperlink"/>
                <w:rFonts w:eastAsia="Calibri Light"/>
                <w:noProof/>
                <w:spacing w:val="-1"/>
              </w:rPr>
              <w:t>m</w:t>
            </w:r>
            <w:r w:rsidR="00201BDA" w:rsidRPr="00B33AFB">
              <w:rPr>
                <w:rStyle w:val="Hyperlink"/>
                <w:rFonts w:eastAsia="Calibri Light"/>
                <w:noProof/>
              </w:rPr>
              <w:t>a</w:t>
            </w:r>
            <w:r w:rsidR="00201BDA" w:rsidRPr="00B33AFB">
              <w:rPr>
                <w:rStyle w:val="Hyperlink"/>
                <w:rFonts w:eastAsia="Calibri Light"/>
                <w:noProof/>
                <w:spacing w:val="1"/>
              </w:rPr>
              <w:t>r</w:t>
            </w:r>
            <w:r w:rsidR="00201BDA" w:rsidRPr="00B33AFB">
              <w:rPr>
                <w:rStyle w:val="Hyperlink"/>
                <w:rFonts w:eastAsia="Calibri Light"/>
                <w:noProof/>
              </w:rPr>
              <w:t>t</w:t>
            </w:r>
            <w:r w:rsidR="00201BDA" w:rsidRPr="00B33AFB">
              <w:rPr>
                <w:rStyle w:val="Hyperlink"/>
                <w:rFonts w:eastAsia="Calibri Light"/>
                <w:noProof/>
                <w:spacing w:val="-8"/>
              </w:rPr>
              <w:t xml:space="preserve"> </w:t>
            </w:r>
            <w:r w:rsidR="00201BDA" w:rsidRPr="00B33AFB">
              <w:rPr>
                <w:rStyle w:val="Hyperlink"/>
                <w:rFonts w:eastAsia="Calibri Light"/>
                <w:noProof/>
                <w:spacing w:val="1"/>
              </w:rPr>
              <w:t>c</w:t>
            </w:r>
            <w:r w:rsidR="00201BDA" w:rsidRPr="00B33AFB">
              <w:rPr>
                <w:rStyle w:val="Hyperlink"/>
                <w:rFonts w:eastAsia="Calibri Light"/>
                <w:noProof/>
              </w:rPr>
              <w:t>o</w:t>
            </w:r>
            <w:r w:rsidR="00201BDA" w:rsidRPr="00B33AFB">
              <w:rPr>
                <w:rStyle w:val="Hyperlink"/>
                <w:rFonts w:eastAsia="Calibri Light"/>
                <w:noProof/>
                <w:spacing w:val="-1"/>
              </w:rPr>
              <w:t>n</w:t>
            </w:r>
            <w:r w:rsidR="00201BDA" w:rsidRPr="00B33AFB">
              <w:rPr>
                <w:rStyle w:val="Hyperlink"/>
                <w:rFonts w:eastAsia="Calibri Light"/>
                <w:noProof/>
              </w:rPr>
              <w:t>tr</w:t>
            </w:r>
            <w:r w:rsidR="00201BDA" w:rsidRPr="00B33AFB">
              <w:rPr>
                <w:rStyle w:val="Hyperlink"/>
                <w:rFonts w:eastAsia="Calibri Light"/>
                <w:noProof/>
                <w:spacing w:val="2"/>
              </w:rPr>
              <w:t>a</w:t>
            </w:r>
            <w:r w:rsidR="00201BDA" w:rsidRPr="00B33AFB">
              <w:rPr>
                <w:rStyle w:val="Hyperlink"/>
                <w:rFonts w:eastAsia="Calibri Light"/>
                <w:noProof/>
                <w:spacing w:val="1"/>
              </w:rPr>
              <w:t>c</w:t>
            </w:r>
            <w:r w:rsidR="00201BDA" w:rsidRPr="00B33AFB">
              <w:rPr>
                <w:rStyle w:val="Hyperlink"/>
                <w:rFonts w:eastAsia="Calibri Light"/>
                <w:noProof/>
              </w:rPr>
              <w:t>ts</w:t>
            </w:r>
            <w:r w:rsidR="00201BDA">
              <w:rPr>
                <w:noProof/>
                <w:webHidden/>
              </w:rPr>
              <w:tab/>
            </w:r>
            <w:r w:rsidR="00201BDA">
              <w:rPr>
                <w:noProof/>
                <w:webHidden/>
              </w:rPr>
              <w:fldChar w:fldCharType="begin"/>
            </w:r>
            <w:r w:rsidR="00201BDA">
              <w:rPr>
                <w:noProof/>
                <w:webHidden/>
              </w:rPr>
              <w:instrText xml:space="preserve"> PAGEREF _Toc81603230 \h </w:instrText>
            </w:r>
            <w:r w:rsidR="00201BDA">
              <w:rPr>
                <w:noProof/>
                <w:webHidden/>
              </w:rPr>
            </w:r>
            <w:r w:rsidR="00201BDA">
              <w:rPr>
                <w:noProof/>
                <w:webHidden/>
              </w:rPr>
              <w:fldChar w:fldCharType="separate"/>
            </w:r>
            <w:r w:rsidR="007D4879">
              <w:rPr>
                <w:noProof/>
                <w:webHidden/>
              </w:rPr>
              <w:t>18</w:t>
            </w:r>
            <w:r w:rsidR="00201BDA">
              <w:rPr>
                <w:noProof/>
                <w:webHidden/>
              </w:rPr>
              <w:fldChar w:fldCharType="end"/>
            </w:r>
          </w:hyperlink>
        </w:p>
        <w:p w14:paraId="13981C0E" w14:textId="33432BB4" w:rsidR="00201BDA" w:rsidRDefault="00175AA1">
          <w:pPr>
            <w:pStyle w:val="TOC3"/>
            <w:tabs>
              <w:tab w:val="right" w:leader="dot" w:pos="9070"/>
            </w:tabs>
            <w:rPr>
              <w:noProof/>
            </w:rPr>
          </w:pPr>
          <w:hyperlink w:anchor="_Toc81603231"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spacing w:val="1"/>
              </w:rPr>
              <w:t>.</w:t>
            </w:r>
            <w:r w:rsidR="00201BDA" w:rsidRPr="00B33AFB">
              <w:rPr>
                <w:rStyle w:val="Hyperlink"/>
                <w:rFonts w:eastAsia="Calibri Light"/>
                <w:noProof/>
                <w:spacing w:val="-1"/>
              </w:rPr>
              <w:t>4</w:t>
            </w:r>
            <w:r w:rsidR="00201BDA" w:rsidRPr="00B33AFB">
              <w:rPr>
                <w:rStyle w:val="Hyperlink"/>
                <w:rFonts w:eastAsia="Calibri Light"/>
                <w:noProof/>
              </w:rPr>
              <w:t xml:space="preserve">.        </w:t>
            </w:r>
            <w:r w:rsidR="00201BDA" w:rsidRPr="00B33AFB">
              <w:rPr>
                <w:rStyle w:val="Hyperlink"/>
                <w:rFonts w:eastAsia="Calibri Light"/>
                <w:noProof/>
                <w:spacing w:val="65"/>
              </w:rPr>
              <w:t xml:space="preserve"> </w:t>
            </w:r>
            <w:r w:rsidR="00201BDA" w:rsidRPr="00B33AFB">
              <w:rPr>
                <w:rStyle w:val="Hyperlink"/>
                <w:rFonts w:eastAsia="Calibri Light"/>
                <w:noProof/>
              </w:rPr>
              <w:t>V</w:t>
            </w:r>
            <w:r w:rsidR="00201BDA" w:rsidRPr="00B33AFB">
              <w:rPr>
                <w:rStyle w:val="Hyperlink"/>
                <w:rFonts w:eastAsia="Calibri Light"/>
                <w:noProof/>
                <w:spacing w:val="1"/>
              </w:rPr>
              <w:t>a</w:t>
            </w:r>
            <w:r w:rsidR="00201BDA" w:rsidRPr="00B33AFB">
              <w:rPr>
                <w:rStyle w:val="Hyperlink"/>
                <w:rFonts w:eastAsia="Calibri Light"/>
                <w:noProof/>
              </w:rPr>
              <w:t>l</w:t>
            </w:r>
            <w:r w:rsidR="00201BDA" w:rsidRPr="00B33AFB">
              <w:rPr>
                <w:rStyle w:val="Hyperlink"/>
                <w:rFonts w:eastAsia="Calibri Light"/>
                <w:noProof/>
                <w:spacing w:val="-2"/>
              </w:rPr>
              <w:t>i</w:t>
            </w:r>
            <w:r w:rsidR="00201BDA" w:rsidRPr="00B33AFB">
              <w:rPr>
                <w:rStyle w:val="Hyperlink"/>
                <w:rFonts w:eastAsia="Calibri Light"/>
                <w:noProof/>
              </w:rPr>
              <w:t>da</w:t>
            </w:r>
            <w:r w:rsidR="00201BDA" w:rsidRPr="00B33AFB">
              <w:rPr>
                <w:rStyle w:val="Hyperlink"/>
                <w:rFonts w:eastAsia="Calibri Light"/>
                <w:noProof/>
                <w:spacing w:val="1"/>
              </w:rPr>
              <w:t>t</w:t>
            </w:r>
            <w:r w:rsidR="00201BDA" w:rsidRPr="00B33AFB">
              <w:rPr>
                <w:rStyle w:val="Hyperlink"/>
                <w:rFonts w:eastAsia="Calibri Light"/>
                <w:noProof/>
              </w:rPr>
              <w:t>ors</w:t>
            </w:r>
            <w:r w:rsidR="00201BDA" w:rsidRPr="00B33AFB">
              <w:rPr>
                <w:rStyle w:val="Hyperlink"/>
                <w:rFonts w:eastAsia="Calibri Light"/>
                <w:noProof/>
                <w:spacing w:val="-11"/>
              </w:rPr>
              <w:t xml:space="preserve"> </w:t>
            </w:r>
            <w:r w:rsidR="00201BDA" w:rsidRPr="00B33AFB">
              <w:rPr>
                <w:rStyle w:val="Hyperlink"/>
                <w:rFonts w:eastAsia="Calibri Light"/>
                <w:noProof/>
                <w:spacing w:val="1"/>
              </w:rPr>
              <w:t>a</w:t>
            </w:r>
            <w:r w:rsidR="00201BDA" w:rsidRPr="00B33AFB">
              <w:rPr>
                <w:rStyle w:val="Hyperlink"/>
                <w:rFonts w:eastAsia="Calibri Light"/>
                <w:noProof/>
              </w:rPr>
              <w:t>nd</w:t>
            </w:r>
            <w:r w:rsidR="00201BDA" w:rsidRPr="00B33AFB">
              <w:rPr>
                <w:rStyle w:val="Hyperlink"/>
                <w:rFonts w:eastAsia="Calibri Light"/>
                <w:noProof/>
                <w:spacing w:val="-5"/>
              </w:rPr>
              <w:t xml:space="preserve"> </w:t>
            </w:r>
            <w:r w:rsidR="00201BDA" w:rsidRPr="00B33AFB">
              <w:rPr>
                <w:rStyle w:val="Hyperlink"/>
                <w:rFonts w:eastAsia="Calibri Light"/>
                <w:noProof/>
                <w:spacing w:val="3"/>
              </w:rPr>
              <w:t>b</w:t>
            </w:r>
            <w:r w:rsidR="00201BDA" w:rsidRPr="00B33AFB">
              <w:rPr>
                <w:rStyle w:val="Hyperlink"/>
                <w:rFonts w:eastAsia="Calibri Light"/>
                <w:noProof/>
              </w:rPr>
              <w:t>lo</w:t>
            </w:r>
            <w:r w:rsidR="00201BDA" w:rsidRPr="00B33AFB">
              <w:rPr>
                <w:rStyle w:val="Hyperlink"/>
                <w:rFonts w:eastAsia="Calibri Light"/>
                <w:noProof/>
                <w:spacing w:val="1"/>
              </w:rPr>
              <w:t>c</w:t>
            </w:r>
            <w:r w:rsidR="00201BDA" w:rsidRPr="00B33AFB">
              <w:rPr>
                <w:rStyle w:val="Hyperlink"/>
                <w:rFonts w:eastAsia="Calibri Light"/>
                <w:noProof/>
              </w:rPr>
              <w:t>k</w:t>
            </w:r>
            <w:r w:rsidR="00201BDA" w:rsidRPr="00B33AFB">
              <w:rPr>
                <w:rStyle w:val="Hyperlink"/>
                <w:rFonts w:eastAsia="Calibri Light"/>
                <w:noProof/>
                <w:spacing w:val="-6"/>
              </w:rPr>
              <w:t xml:space="preserve"> </w:t>
            </w:r>
            <w:r w:rsidR="00201BDA" w:rsidRPr="00B33AFB">
              <w:rPr>
                <w:rStyle w:val="Hyperlink"/>
                <w:rFonts w:eastAsia="Calibri Light"/>
                <w:noProof/>
              </w:rPr>
              <w:t>rew</w:t>
            </w:r>
            <w:r w:rsidR="00201BDA" w:rsidRPr="00B33AFB">
              <w:rPr>
                <w:rStyle w:val="Hyperlink"/>
                <w:rFonts w:eastAsia="Calibri Light"/>
                <w:noProof/>
                <w:spacing w:val="1"/>
              </w:rPr>
              <w:t>a</w:t>
            </w:r>
            <w:r w:rsidR="00201BDA" w:rsidRPr="00B33AFB">
              <w:rPr>
                <w:rStyle w:val="Hyperlink"/>
                <w:rFonts w:eastAsia="Calibri Light"/>
                <w:noProof/>
              </w:rPr>
              <w:t>rds</w:t>
            </w:r>
            <w:r w:rsidR="00201BDA">
              <w:rPr>
                <w:noProof/>
                <w:webHidden/>
              </w:rPr>
              <w:tab/>
            </w:r>
            <w:r w:rsidR="00201BDA">
              <w:rPr>
                <w:noProof/>
                <w:webHidden/>
              </w:rPr>
              <w:fldChar w:fldCharType="begin"/>
            </w:r>
            <w:r w:rsidR="00201BDA">
              <w:rPr>
                <w:noProof/>
                <w:webHidden/>
              </w:rPr>
              <w:instrText xml:space="preserve"> PAGEREF _Toc81603231 \h </w:instrText>
            </w:r>
            <w:r w:rsidR="00201BDA">
              <w:rPr>
                <w:noProof/>
                <w:webHidden/>
              </w:rPr>
            </w:r>
            <w:r w:rsidR="00201BDA">
              <w:rPr>
                <w:noProof/>
                <w:webHidden/>
              </w:rPr>
              <w:fldChar w:fldCharType="separate"/>
            </w:r>
            <w:r w:rsidR="007D4879">
              <w:rPr>
                <w:noProof/>
                <w:webHidden/>
              </w:rPr>
              <w:t>18</w:t>
            </w:r>
            <w:r w:rsidR="00201BDA">
              <w:rPr>
                <w:noProof/>
                <w:webHidden/>
              </w:rPr>
              <w:fldChar w:fldCharType="end"/>
            </w:r>
          </w:hyperlink>
        </w:p>
        <w:p w14:paraId="4D78F603" w14:textId="4B474B08" w:rsidR="00201BDA" w:rsidRDefault="00175AA1">
          <w:pPr>
            <w:pStyle w:val="TOC3"/>
            <w:tabs>
              <w:tab w:val="right" w:leader="dot" w:pos="9070"/>
            </w:tabs>
            <w:rPr>
              <w:noProof/>
            </w:rPr>
          </w:pPr>
          <w:hyperlink w:anchor="_Toc81603232"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spacing w:val="1"/>
              </w:rPr>
              <w:t>.</w:t>
            </w:r>
            <w:r w:rsidR="00201BDA" w:rsidRPr="00B33AFB">
              <w:rPr>
                <w:rStyle w:val="Hyperlink"/>
                <w:rFonts w:eastAsia="Calibri Light"/>
                <w:noProof/>
                <w:spacing w:val="-1"/>
              </w:rPr>
              <w:t>5</w:t>
            </w:r>
            <w:r w:rsidR="00201BDA" w:rsidRPr="00B33AFB">
              <w:rPr>
                <w:rStyle w:val="Hyperlink"/>
                <w:rFonts w:eastAsia="Calibri Light"/>
                <w:noProof/>
              </w:rPr>
              <w:t xml:space="preserve">.        </w:t>
            </w:r>
            <w:r w:rsidR="00201BDA" w:rsidRPr="00B33AFB">
              <w:rPr>
                <w:rStyle w:val="Hyperlink"/>
                <w:rFonts w:eastAsia="Calibri Light"/>
                <w:noProof/>
                <w:spacing w:val="65"/>
              </w:rPr>
              <w:t xml:space="preserve"> </w:t>
            </w:r>
            <w:r w:rsidR="00201BDA" w:rsidRPr="00B33AFB">
              <w:rPr>
                <w:rStyle w:val="Hyperlink"/>
                <w:rFonts w:eastAsia="Calibri Light"/>
                <w:noProof/>
              </w:rPr>
              <w:t>N</w:t>
            </w:r>
            <w:r w:rsidR="00201BDA" w:rsidRPr="00B33AFB">
              <w:rPr>
                <w:rStyle w:val="Hyperlink"/>
                <w:rFonts w:eastAsia="Calibri Light"/>
                <w:noProof/>
                <w:spacing w:val="1"/>
              </w:rPr>
              <w:t>a</w:t>
            </w:r>
            <w:r w:rsidR="00201BDA" w:rsidRPr="00B33AFB">
              <w:rPr>
                <w:rStyle w:val="Hyperlink"/>
                <w:rFonts w:eastAsia="Calibri Light"/>
                <w:noProof/>
              </w:rPr>
              <w:t>tive</w:t>
            </w:r>
            <w:r w:rsidR="00201BDA" w:rsidRPr="00B33AFB">
              <w:rPr>
                <w:rStyle w:val="Hyperlink"/>
                <w:rFonts w:eastAsia="Calibri Light"/>
                <w:noProof/>
                <w:spacing w:val="-7"/>
              </w:rPr>
              <w:t xml:space="preserve"> </w:t>
            </w:r>
            <w:r w:rsidR="00201BDA" w:rsidRPr="00B33AFB">
              <w:rPr>
                <w:rStyle w:val="Hyperlink"/>
                <w:rFonts w:eastAsia="Calibri Light"/>
                <w:noProof/>
              </w:rPr>
              <w:t>T</w:t>
            </w:r>
            <w:r w:rsidR="00201BDA" w:rsidRPr="00B33AFB">
              <w:rPr>
                <w:rStyle w:val="Hyperlink"/>
                <w:rFonts w:eastAsia="Calibri Light"/>
                <w:noProof/>
                <w:spacing w:val="-2"/>
              </w:rPr>
              <w:t>o</w:t>
            </w:r>
            <w:r w:rsidR="00201BDA" w:rsidRPr="00B33AFB">
              <w:rPr>
                <w:rStyle w:val="Hyperlink"/>
                <w:rFonts w:eastAsia="Calibri Light"/>
                <w:noProof/>
              </w:rPr>
              <w:t>k</w:t>
            </w:r>
            <w:r w:rsidR="00201BDA" w:rsidRPr="00B33AFB">
              <w:rPr>
                <w:rStyle w:val="Hyperlink"/>
                <w:rFonts w:eastAsia="Calibri Light"/>
                <w:noProof/>
                <w:spacing w:val="1"/>
              </w:rPr>
              <w:t>e</w:t>
            </w:r>
            <w:r w:rsidR="00201BDA" w:rsidRPr="00B33AFB">
              <w:rPr>
                <w:rStyle w:val="Hyperlink"/>
                <w:rFonts w:eastAsia="Calibri Light"/>
                <w:noProof/>
              </w:rPr>
              <w:t>ns/</w:t>
            </w:r>
            <w:r w:rsidR="00201BDA" w:rsidRPr="00B33AFB">
              <w:rPr>
                <w:rStyle w:val="Hyperlink"/>
                <w:rFonts w:eastAsia="Calibri Light"/>
                <w:noProof/>
                <w:spacing w:val="2"/>
              </w:rPr>
              <w:t>C</w:t>
            </w:r>
            <w:r w:rsidR="00201BDA" w:rsidRPr="00B33AFB">
              <w:rPr>
                <w:rStyle w:val="Hyperlink"/>
                <w:rFonts w:eastAsia="Calibri Light"/>
                <w:noProof/>
              </w:rPr>
              <w:t>oins</w:t>
            </w:r>
            <w:r w:rsidR="00201BDA">
              <w:rPr>
                <w:noProof/>
                <w:webHidden/>
              </w:rPr>
              <w:tab/>
            </w:r>
            <w:r w:rsidR="00201BDA">
              <w:rPr>
                <w:noProof/>
                <w:webHidden/>
              </w:rPr>
              <w:fldChar w:fldCharType="begin"/>
            </w:r>
            <w:r w:rsidR="00201BDA">
              <w:rPr>
                <w:noProof/>
                <w:webHidden/>
              </w:rPr>
              <w:instrText xml:space="preserve"> PAGEREF _Toc81603232 \h </w:instrText>
            </w:r>
            <w:r w:rsidR="00201BDA">
              <w:rPr>
                <w:noProof/>
                <w:webHidden/>
              </w:rPr>
            </w:r>
            <w:r w:rsidR="00201BDA">
              <w:rPr>
                <w:noProof/>
                <w:webHidden/>
              </w:rPr>
              <w:fldChar w:fldCharType="separate"/>
            </w:r>
            <w:r w:rsidR="007D4879">
              <w:rPr>
                <w:noProof/>
                <w:webHidden/>
              </w:rPr>
              <w:t>18</w:t>
            </w:r>
            <w:r w:rsidR="00201BDA">
              <w:rPr>
                <w:noProof/>
                <w:webHidden/>
              </w:rPr>
              <w:fldChar w:fldCharType="end"/>
            </w:r>
          </w:hyperlink>
        </w:p>
        <w:p w14:paraId="3482C262" w14:textId="3698993E" w:rsidR="00201BDA" w:rsidRDefault="00175AA1">
          <w:pPr>
            <w:pStyle w:val="TOC3"/>
            <w:tabs>
              <w:tab w:val="right" w:leader="dot" w:pos="9070"/>
            </w:tabs>
            <w:rPr>
              <w:noProof/>
            </w:rPr>
          </w:pPr>
          <w:hyperlink w:anchor="_Toc81603233"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spacing w:val="1"/>
              </w:rPr>
              <w:t>.</w:t>
            </w:r>
            <w:r w:rsidR="00201BDA" w:rsidRPr="00B33AFB">
              <w:rPr>
                <w:rStyle w:val="Hyperlink"/>
                <w:rFonts w:eastAsia="Calibri Light"/>
                <w:noProof/>
                <w:spacing w:val="-1"/>
              </w:rPr>
              <w:t>6</w:t>
            </w:r>
            <w:r w:rsidR="00201BDA" w:rsidRPr="00B33AFB">
              <w:rPr>
                <w:rStyle w:val="Hyperlink"/>
                <w:rFonts w:eastAsia="Calibri Light"/>
                <w:noProof/>
              </w:rPr>
              <w:t xml:space="preserve">.        </w:t>
            </w:r>
            <w:r w:rsidR="00201BDA" w:rsidRPr="00B33AFB">
              <w:rPr>
                <w:rStyle w:val="Hyperlink"/>
                <w:rFonts w:eastAsia="Calibri Light"/>
                <w:noProof/>
                <w:spacing w:val="65"/>
              </w:rPr>
              <w:t xml:space="preserve"> </w:t>
            </w:r>
            <w:r w:rsidR="00201BDA" w:rsidRPr="00B33AFB">
              <w:rPr>
                <w:rStyle w:val="Hyperlink"/>
                <w:rFonts w:eastAsia="Calibri Light"/>
                <w:noProof/>
              </w:rPr>
              <w:t>Se</w:t>
            </w:r>
            <w:r w:rsidR="00201BDA" w:rsidRPr="00B33AFB">
              <w:rPr>
                <w:rStyle w:val="Hyperlink"/>
                <w:rFonts w:eastAsia="Calibri Light"/>
                <w:noProof/>
                <w:spacing w:val="1"/>
              </w:rPr>
              <w:t>c</w:t>
            </w:r>
            <w:r w:rsidR="00201BDA" w:rsidRPr="00B33AFB">
              <w:rPr>
                <w:rStyle w:val="Hyperlink"/>
                <w:rFonts w:eastAsia="Calibri Light"/>
                <w:noProof/>
              </w:rPr>
              <w:t>ur</w:t>
            </w:r>
            <w:r w:rsidR="00201BDA" w:rsidRPr="00B33AFB">
              <w:rPr>
                <w:rStyle w:val="Hyperlink"/>
                <w:rFonts w:eastAsia="Calibri Light"/>
                <w:noProof/>
                <w:spacing w:val="-1"/>
              </w:rPr>
              <w:t>i</w:t>
            </w:r>
            <w:r w:rsidR="00201BDA" w:rsidRPr="00B33AFB">
              <w:rPr>
                <w:rStyle w:val="Hyperlink"/>
                <w:rFonts w:eastAsia="Calibri Light"/>
                <w:noProof/>
              </w:rPr>
              <w:t>ty</w:t>
            </w:r>
            <w:r w:rsidR="00201BDA" w:rsidRPr="00B33AFB">
              <w:rPr>
                <w:rStyle w:val="Hyperlink"/>
                <w:rFonts w:eastAsia="Calibri Light"/>
                <w:noProof/>
                <w:spacing w:val="-9"/>
              </w:rPr>
              <w:t xml:space="preserve"> </w:t>
            </w:r>
            <w:r w:rsidR="00201BDA" w:rsidRPr="00B33AFB">
              <w:rPr>
                <w:rStyle w:val="Hyperlink"/>
                <w:rFonts w:eastAsia="Calibri Light"/>
                <w:noProof/>
              </w:rPr>
              <w:t>tok</w:t>
            </w:r>
            <w:r w:rsidR="00201BDA" w:rsidRPr="00B33AFB">
              <w:rPr>
                <w:rStyle w:val="Hyperlink"/>
                <w:rFonts w:eastAsia="Calibri Light"/>
                <w:noProof/>
                <w:spacing w:val="1"/>
              </w:rPr>
              <w:t>e</w:t>
            </w:r>
            <w:r w:rsidR="00201BDA" w:rsidRPr="00B33AFB">
              <w:rPr>
                <w:rStyle w:val="Hyperlink"/>
                <w:rFonts w:eastAsia="Calibri Light"/>
                <w:noProof/>
              </w:rPr>
              <w:t>ns</w:t>
            </w:r>
            <w:r w:rsidR="00201BDA">
              <w:rPr>
                <w:noProof/>
                <w:webHidden/>
              </w:rPr>
              <w:tab/>
            </w:r>
            <w:r w:rsidR="00201BDA">
              <w:rPr>
                <w:noProof/>
                <w:webHidden/>
              </w:rPr>
              <w:fldChar w:fldCharType="begin"/>
            </w:r>
            <w:r w:rsidR="00201BDA">
              <w:rPr>
                <w:noProof/>
                <w:webHidden/>
              </w:rPr>
              <w:instrText xml:space="preserve"> PAGEREF _Toc81603233 \h </w:instrText>
            </w:r>
            <w:r w:rsidR="00201BDA">
              <w:rPr>
                <w:noProof/>
                <w:webHidden/>
              </w:rPr>
            </w:r>
            <w:r w:rsidR="00201BDA">
              <w:rPr>
                <w:noProof/>
                <w:webHidden/>
              </w:rPr>
              <w:fldChar w:fldCharType="separate"/>
            </w:r>
            <w:r w:rsidR="007D4879">
              <w:rPr>
                <w:noProof/>
                <w:webHidden/>
              </w:rPr>
              <w:t>19</w:t>
            </w:r>
            <w:r w:rsidR="00201BDA">
              <w:rPr>
                <w:noProof/>
                <w:webHidden/>
              </w:rPr>
              <w:fldChar w:fldCharType="end"/>
            </w:r>
          </w:hyperlink>
        </w:p>
        <w:p w14:paraId="1767F5A8" w14:textId="670CAFEF" w:rsidR="00201BDA" w:rsidRDefault="00175AA1">
          <w:pPr>
            <w:pStyle w:val="TOC3"/>
            <w:tabs>
              <w:tab w:val="right" w:leader="dot" w:pos="9070"/>
            </w:tabs>
            <w:rPr>
              <w:noProof/>
            </w:rPr>
          </w:pPr>
          <w:hyperlink w:anchor="_Toc81603234"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spacing w:val="1"/>
              </w:rPr>
              <w:t>.</w:t>
            </w:r>
            <w:r w:rsidR="00201BDA" w:rsidRPr="00B33AFB">
              <w:rPr>
                <w:rStyle w:val="Hyperlink"/>
                <w:rFonts w:eastAsia="Calibri Light"/>
                <w:noProof/>
                <w:spacing w:val="-1"/>
              </w:rPr>
              <w:t>7</w:t>
            </w:r>
            <w:r w:rsidR="00201BDA" w:rsidRPr="00B33AFB">
              <w:rPr>
                <w:rStyle w:val="Hyperlink"/>
                <w:rFonts w:eastAsia="Calibri Light"/>
                <w:noProof/>
              </w:rPr>
              <w:t xml:space="preserve">.         </w:t>
            </w:r>
            <w:r w:rsidR="00201BDA" w:rsidRPr="00B33AFB">
              <w:rPr>
                <w:rStyle w:val="Hyperlink"/>
                <w:rFonts w:eastAsia="Calibri Light"/>
                <w:noProof/>
                <w:spacing w:val="65"/>
              </w:rPr>
              <w:t xml:space="preserve"> </w:t>
            </w:r>
            <w:r w:rsidR="00201BDA" w:rsidRPr="00B33AFB">
              <w:rPr>
                <w:rStyle w:val="Hyperlink"/>
                <w:rFonts w:eastAsia="Calibri Light"/>
                <w:noProof/>
              </w:rPr>
              <w:t>Anti</w:t>
            </w:r>
            <w:r w:rsidR="00201BDA" w:rsidRPr="00B33AFB">
              <w:rPr>
                <w:rStyle w:val="Hyperlink"/>
                <w:rFonts w:eastAsia="Calibri Light"/>
                <w:noProof/>
                <w:spacing w:val="1"/>
              </w:rPr>
              <w:t>-</w:t>
            </w:r>
            <w:r w:rsidR="00201BDA" w:rsidRPr="00B33AFB">
              <w:rPr>
                <w:rStyle w:val="Hyperlink"/>
                <w:rFonts w:eastAsia="Calibri Light"/>
                <w:noProof/>
              </w:rPr>
              <w:t>fr</w:t>
            </w:r>
            <w:r w:rsidR="00201BDA" w:rsidRPr="00B33AFB">
              <w:rPr>
                <w:rStyle w:val="Hyperlink"/>
                <w:rFonts w:eastAsia="Calibri Light"/>
                <w:noProof/>
                <w:spacing w:val="2"/>
              </w:rPr>
              <w:t>a</w:t>
            </w:r>
            <w:r w:rsidR="00201BDA" w:rsidRPr="00B33AFB">
              <w:rPr>
                <w:rStyle w:val="Hyperlink"/>
                <w:rFonts w:eastAsia="Calibri Light"/>
                <w:noProof/>
              </w:rPr>
              <w:t>ud</w:t>
            </w:r>
            <w:r w:rsidR="00201BDA" w:rsidRPr="00B33AFB">
              <w:rPr>
                <w:rStyle w:val="Hyperlink"/>
                <w:rFonts w:eastAsia="Calibri Light"/>
                <w:noProof/>
                <w:spacing w:val="-13"/>
              </w:rPr>
              <w:t xml:space="preserve"> </w:t>
            </w:r>
            <w:r w:rsidR="00201BDA" w:rsidRPr="00B33AFB">
              <w:rPr>
                <w:rStyle w:val="Hyperlink"/>
                <w:rFonts w:eastAsia="Calibri Light"/>
                <w:noProof/>
                <w:spacing w:val="-1"/>
              </w:rPr>
              <w:t>l</w:t>
            </w:r>
            <w:r w:rsidR="00201BDA" w:rsidRPr="00B33AFB">
              <w:rPr>
                <w:rStyle w:val="Hyperlink"/>
                <w:rFonts w:eastAsia="Calibri Light"/>
                <w:noProof/>
              </w:rPr>
              <w:t>ab</w:t>
            </w:r>
            <w:r w:rsidR="00201BDA" w:rsidRPr="00B33AFB">
              <w:rPr>
                <w:rStyle w:val="Hyperlink"/>
                <w:rFonts w:eastAsia="Calibri Light"/>
                <w:noProof/>
                <w:spacing w:val="3"/>
              </w:rPr>
              <w:t>e</w:t>
            </w:r>
            <w:r w:rsidR="00201BDA" w:rsidRPr="00B33AFB">
              <w:rPr>
                <w:rStyle w:val="Hyperlink"/>
                <w:rFonts w:eastAsia="Calibri Light"/>
                <w:noProof/>
              </w:rPr>
              <w:t>l</w:t>
            </w:r>
            <w:r w:rsidR="00201BDA" w:rsidRPr="00B33AFB">
              <w:rPr>
                <w:rStyle w:val="Hyperlink"/>
                <w:rFonts w:eastAsia="Calibri Light"/>
                <w:noProof/>
                <w:spacing w:val="-2"/>
              </w:rPr>
              <w:t>i</w:t>
            </w:r>
            <w:r w:rsidR="00201BDA" w:rsidRPr="00B33AFB">
              <w:rPr>
                <w:rStyle w:val="Hyperlink"/>
                <w:rFonts w:eastAsia="Calibri Light"/>
                <w:noProof/>
                <w:spacing w:val="2"/>
              </w:rPr>
              <w:t>n</w:t>
            </w:r>
            <w:r w:rsidR="00201BDA" w:rsidRPr="00B33AFB">
              <w:rPr>
                <w:rStyle w:val="Hyperlink"/>
                <w:rFonts w:eastAsia="Calibri Light"/>
                <w:noProof/>
              </w:rPr>
              <w:t>g</w:t>
            </w:r>
            <w:r w:rsidR="00201BDA" w:rsidRPr="00B33AFB">
              <w:rPr>
                <w:rStyle w:val="Hyperlink"/>
                <w:rFonts w:eastAsia="Calibri Light"/>
                <w:noProof/>
                <w:spacing w:val="-8"/>
              </w:rPr>
              <w:t xml:space="preserve"> </w:t>
            </w:r>
            <w:r w:rsidR="00201BDA" w:rsidRPr="00B33AFB">
              <w:rPr>
                <w:rStyle w:val="Hyperlink"/>
                <w:rFonts w:eastAsia="Calibri Light"/>
                <w:noProof/>
                <w:spacing w:val="-1"/>
              </w:rPr>
              <w:t>s</w:t>
            </w:r>
            <w:r w:rsidR="00201BDA" w:rsidRPr="00B33AFB">
              <w:rPr>
                <w:rStyle w:val="Hyperlink"/>
                <w:rFonts w:eastAsia="Calibri Light"/>
                <w:noProof/>
                <w:spacing w:val="3"/>
              </w:rPr>
              <w:t>y</w:t>
            </w:r>
            <w:r w:rsidR="00201BDA" w:rsidRPr="00B33AFB">
              <w:rPr>
                <w:rStyle w:val="Hyperlink"/>
                <w:rFonts w:eastAsia="Calibri Light"/>
                <w:noProof/>
                <w:spacing w:val="-1"/>
              </w:rPr>
              <w:t>s</w:t>
            </w:r>
            <w:r w:rsidR="00201BDA" w:rsidRPr="00B33AFB">
              <w:rPr>
                <w:rStyle w:val="Hyperlink"/>
                <w:rFonts w:eastAsia="Calibri Light"/>
                <w:noProof/>
              </w:rPr>
              <w:t>t</w:t>
            </w:r>
            <w:r w:rsidR="00201BDA" w:rsidRPr="00B33AFB">
              <w:rPr>
                <w:rStyle w:val="Hyperlink"/>
                <w:rFonts w:eastAsia="Calibri Light"/>
                <w:noProof/>
                <w:spacing w:val="1"/>
              </w:rPr>
              <w:t>e</w:t>
            </w:r>
            <w:r w:rsidR="00201BDA" w:rsidRPr="00B33AFB">
              <w:rPr>
                <w:rStyle w:val="Hyperlink"/>
                <w:rFonts w:eastAsia="Calibri Light"/>
                <w:noProof/>
              </w:rPr>
              <w:t>m</w:t>
            </w:r>
            <w:r w:rsidR="00201BDA">
              <w:rPr>
                <w:noProof/>
                <w:webHidden/>
              </w:rPr>
              <w:tab/>
            </w:r>
            <w:r w:rsidR="00201BDA">
              <w:rPr>
                <w:noProof/>
                <w:webHidden/>
              </w:rPr>
              <w:fldChar w:fldCharType="begin"/>
            </w:r>
            <w:r w:rsidR="00201BDA">
              <w:rPr>
                <w:noProof/>
                <w:webHidden/>
              </w:rPr>
              <w:instrText xml:space="preserve"> PAGEREF _Toc81603234 \h </w:instrText>
            </w:r>
            <w:r w:rsidR="00201BDA">
              <w:rPr>
                <w:noProof/>
                <w:webHidden/>
              </w:rPr>
            </w:r>
            <w:r w:rsidR="00201BDA">
              <w:rPr>
                <w:noProof/>
                <w:webHidden/>
              </w:rPr>
              <w:fldChar w:fldCharType="separate"/>
            </w:r>
            <w:r w:rsidR="007D4879">
              <w:rPr>
                <w:noProof/>
                <w:webHidden/>
              </w:rPr>
              <w:t>19</w:t>
            </w:r>
            <w:r w:rsidR="00201BDA">
              <w:rPr>
                <w:noProof/>
                <w:webHidden/>
              </w:rPr>
              <w:fldChar w:fldCharType="end"/>
            </w:r>
          </w:hyperlink>
        </w:p>
        <w:p w14:paraId="0A47EF86" w14:textId="0D15CA7A" w:rsidR="00201BDA" w:rsidRDefault="00175AA1">
          <w:pPr>
            <w:pStyle w:val="TOC2"/>
            <w:tabs>
              <w:tab w:val="right" w:leader="dot" w:pos="9070"/>
            </w:tabs>
            <w:rPr>
              <w:noProof/>
            </w:rPr>
          </w:pPr>
          <w:hyperlink w:anchor="_Toc81603235"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2</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Crypto</w:t>
            </w:r>
            <w:r w:rsidR="00201BDA" w:rsidRPr="00B33AFB">
              <w:rPr>
                <w:rStyle w:val="Hyperlink"/>
                <w:rFonts w:eastAsia="Calibri Light"/>
                <w:noProof/>
                <w:spacing w:val="1"/>
              </w:rPr>
              <w:t>c</w:t>
            </w:r>
            <w:r w:rsidR="00201BDA" w:rsidRPr="00B33AFB">
              <w:rPr>
                <w:rStyle w:val="Hyperlink"/>
                <w:rFonts w:eastAsia="Calibri Light"/>
                <w:noProof/>
              </w:rPr>
              <w:t>urren</w:t>
            </w:r>
            <w:r w:rsidR="00201BDA" w:rsidRPr="00B33AFB">
              <w:rPr>
                <w:rStyle w:val="Hyperlink"/>
                <w:rFonts w:eastAsia="Calibri Light"/>
                <w:noProof/>
                <w:spacing w:val="2"/>
              </w:rPr>
              <w:t>c</w:t>
            </w:r>
            <w:r w:rsidR="00201BDA" w:rsidRPr="00B33AFB">
              <w:rPr>
                <w:rStyle w:val="Hyperlink"/>
                <w:rFonts w:eastAsia="Calibri Light"/>
                <w:noProof/>
              </w:rPr>
              <w:t>y</w:t>
            </w:r>
            <w:r w:rsidR="00201BDA" w:rsidRPr="00B33AFB">
              <w:rPr>
                <w:rStyle w:val="Hyperlink"/>
                <w:rFonts w:eastAsia="Calibri Light"/>
                <w:noProof/>
                <w:spacing w:val="-20"/>
              </w:rPr>
              <w:t xml:space="preserve"> </w:t>
            </w:r>
            <w:r w:rsidR="00201BDA" w:rsidRPr="00B33AFB">
              <w:rPr>
                <w:rStyle w:val="Hyperlink"/>
                <w:rFonts w:eastAsia="Calibri Light"/>
                <w:noProof/>
                <w:spacing w:val="1"/>
              </w:rPr>
              <w:t>P</w:t>
            </w:r>
            <w:r w:rsidR="00201BDA" w:rsidRPr="00B33AFB">
              <w:rPr>
                <w:rStyle w:val="Hyperlink"/>
                <w:rFonts w:eastAsia="Calibri Light"/>
                <w:noProof/>
              </w:rPr>
              <w:t>a</w:t>
            </w:r>
            <w:r w:rsidR="00201BDA" w:rsidRPr="00B33AFB">
              <w:rPr>
                <w:rStyle w:val="Hyperlink"/>
                <w:rFonts w:eastAsia="Calibri Light"/>
                <w:noProof/>
                <w:spacing w:val="1"/>
              </w:rPr>
              <w:t>y</w:t>
            </w:r>
            <w:r w:rsidR="00201BDA" w:rsidRPr="00B33AFB">
              <w:rPr>
                <w:rStyle w:val="Hyperlink"/>
                <w:rFonts w:eastAsia="Calibri Light"/>
                <w:noProof/>
              </w:rPr>
              <w:t>ment</w:t>
            </w:r>
            <w:r w:rsidR="00201BDA" w:rsidRPr="00B33AFB">
              <w:rPr>
                <w:rStyle w:val="Hyperlink"/>
                <w:rFonts w:eastAsia="Calibri Light"/>
                <w:noProof/>
                <w:spacing w:val="-11"/>
              </w:rPr>
              <w:t xml:space="preserve"> </w:t>
            </w:r>
            <w:r w:rsidR="00201BDA" w:rsidRPr="00B33AFB">
              <w:rPr>
                <w:rStyle w:val="Hyperlink"/>
                <w:rFonts w:eastAsia="Calibri Light"/>
                <w:noProof/>
              </w:rPr>
              <w:t>Gat</w:t>
            </w:r>
            <w:r w:rsidR="00201BDA" w:rsidRPr="00B33AFB">
              <w:rPr>
                <w:rStyle w:val="Hyperlink"/>
                <w:rFonts w:eastAsia="Calibri Light"/>
                <w:noProof/>
                <w:spacing w:val="1"/>
              </w:rPr>
              <w:t>e</w:t>
            </w:r>
            <w:r w:rsidR="00201BDA" w:rsidRPr="00B33AFB">
              <w:rPr>
                <w:rStyle w:val="Hyperlink"/>
                <w:rFonts w:eastAsia="Calibri Light"/>
                <w:noProof/>
              </w:rPr>
              <w:t>way</w:t>
            </w:r>
            <w:r w:rsidR="00201BDA" w:rsidRPr="00B33AFB">
              <w:rPr>
                <w:rStyle w:val="Hyperlink"/>
                <w:rFonts w:eastAsia="Calibri Light"/>
                <w:noProof/>
                <w:spacing w:val="-9"/>
              </w:rPr>
              <w:t xml:space="preserve"> </w:t>
            </w:r>
            <w:r w:rsidR="00201BDA" w:rsidRPr="00B33AFB">
              <w:rPr>
                <w:rStyle w:val="Hyperlink"/>
                <w:rFonts w:eastAsia="Calibri Light"/>
                <w:noProof/>
                <w:spacing w:val="3"/>
              </w:rPr>
              <w:t>(</w:t>
            </w:r>
            <w:r w:rsidR="00201BDA" w:rsidRPr="00B33AFB">
              <w:rPr>
                <w:rStyle w:val="Hyperlink"/>
                <w:rFonts w:eastAsia="Calibri Light"/>
                <w:noProof/>
                <w:spacing w:val="2"/>
              </w:rPr>
              <w:t>C</w:t>
            </w:r>
            <w:r w:rsidR="00201BDA" w:rsidRPr="00B33AFB">
              <w:rPr>
                <w:rStyle w:val="Hyperlink"/>
                <w:rFonts w:eastAsia="Calibri Light"/>
                <w:noProof/>
                <w:spacing w:val="1"/>
              </w:rPr>
              <w:t>P</w:t>
            </w:r>
            <w:r w:rsidR="00201BDA" w:rsidRPr="00B33AFB">
              <w:rPr>
                <w:rStyle w:val="Hyperlink"/>
                <w:rFonts w:eastAsia="Calibri Light"/>
                <w:noProof/>
              </w:rPr>
              <w:t>G)</w:t>
            </w:r>
            <w:r w:rsidR="00201BDA">
              <w:rPr>
                <w:noProof/>
                <w:webHidden/>
              </w:rPr>
              <w:tab/>
            </w:r>
            <w:r w:rsidR="00201BDA">
              <w:rPr>
                <w:noProof/>
                <w:webHidden/>
              </w:rPr>
              <w:fldChar w:fldCharType="begin"/>
            </w:r>
            <w:r w:rsidR="00201BDA">
              <w:rPr>
                <w:noProof/>
                <w:webHidden/>
              </w:rPr>
              <w:instrText xml:space="preserve"> PAGEREF _Toc81603235 \h </w:instrText>
            </w:r>
            <w:r w:rsidR="00201BDA">
              <w:rPr>
                <w:noProof/>
                <w:webHidden/>
              </w:rPr>
            </w:r>
            <w:r w:rsidR="00201BDA">
              <w:rPr>
                <w:noProof/>
                <w:webHidden/>
              </w:rPr>
              <w:fldChar w:fldCharType="separate"/>
            </w:r>
            <w:r w:rsidR="007D4879">
              <w:rPr>
                <w:noProof/>
                <w:webHidden/>
              </w:rPr>
              <w:t>19</w:t>
            </w:r>
            <w:r w:rsidR="00201BDA">
              <w:rPr>
                <w:noProof/>
                <w:webHidden/>
              </w:rPr>
              <w:fldChar w:fldCharType="end"/>
            </w:r>
          </w:hyperlink>
        </w:p>
        <w:p w14:paraId="04BC91B8" w14:textId="1F4E3F68" w:rsidR="00201BDA" w:rsidRDefault="00175AA1">
          <w:pPr>
            <w:pStyle w:val="TOC3"/>
            <w:tabs>
              <w:tab w:val="right" w:leader="dot" w:pos="9070"/>
            </w:tabs>
            <w:rPr>
              <w:noProof/>
            </w:rPr>
          </w:pPr>
          <w:hyperlink w:anchor="_Toc81603236" w:history="1">
            <w:r w:rsidR="00201BDA" w:rsidRPr="00B33AFB">
              <w:rPr>
                <w:rStyle w:val="Hyperlink"/>
                <w:rFonts w:eastAsia="Calibri Light"/>
                <w:noProof/>
              </w:rPr>
              <w:t>7.2</w:t>
            </w:r>
            <w:r w:rsidR="00201BDA" w:rsidRPr="00B33AFB">
              <w:rPr>
                <w:rStyle w:val="Hyperlink"/>
                <w:rFonts w:eastAsia="Calibri Light"/>
                <w:noProof/>
                <w:spacing w:val="-1"/>
              </w:rPr>
              <w:t>.</w:t>
            </w:r>
            <w:r w:rsidR="00201BDA" w:rsidRPr="00B33AFB">
              <w:rPr>
                <w:rStyle w:val="Hyperlink"/>
                <w:rFonts w:eastAsia="Calibri Light"/>
                <w:noProof/>
              </w:rPr>
              <w:t xml:space="preserve">1. </w:t>
            </w:r>
            <w:r w:rsidR="00201BDA" w:rsidRPr="00B33AFB">
              <w:rPr>
                <w:rStyle w:val="Hyperlink"/>
                <w:rFonts w:eastAsia="Calibri Light"/>
                <w:noProof/>
                <w:spacing w:val="13"/>
              </w:rPr>
              <w:t xml:space="preserve"> </w:t>
            </w:r>
            <w:r w:rsidR="00201BDA" w:rsidRPr="00B33AFB">
              <w:rPr>
                <w:rStyle w:val="Hyperlink"/>
                <w:rFonts w:eastAsia="Calibri Light"/>
                <w:noProof/>
                <w:spacing w:val="1"/>
              </w:rPr>
              <w:t>R</w:t>
            </w:r>
            <w:r w:rsidR="00201BDA" w:rsidRPr="00B33AFB">
              <w:rPr>
                <w:rStyle w:val="Hyperlink"/>
                <w:rFonts w:eastAsia="Calibri Light"/>
                <w:noProof/>
              </w:rPr>
              <w:t>EST</w:t>
            </w:r>
            <w:r w:rsidR="00201BDA" w:rsidRPr="00B33AFB">
              <w:rPr>
                <w:rStyle w:val="Hyperlink"/>
                <w:rFonts w:eastAsia="Calibri Light"/>
                <w:noProof/>
                <w:spacing w:val="-5"/>
              </w:rPr>
              <w:t xml:space="preserve"> </w:t>
            </w:r>
            <w:r w:rsidR="00201BDA" w:rsidRPr="00B33AFB">
              <w:rPr>
                <w:rStyle w:val="Hyperlink"/>
                <w:rFonts w:eastAsia="Calibri Light"/>
                <w:noProof/>
              </w:rPr>
              <w:t>API</w:t>
            </w:r>
            <w:r w:rsidR="00201BDA">
              <w:rPr>
                <w:noProof/>
                <w:webHidden/>
              </w:rPr>
              <w:tab/>
            </w:r>
            <w:r w:rsidR="00201BDA">
              <w:rPr>
                <w:noProof/>
                <w:webHidden/>
              </w:rPr>
              <w:fldChar w:fldCharType="begin"/>
            </w:r>
            <w:r w:rsidR="00201BDA">
              <w:rPr>
                <w:noProof/>
                <w:webHidden/>
              </w:rPr>
              <w:instrText xml:space="preserve"> PAGEREF _Toc81603236 \h </w:instrText>
            </w:r>
            <w:r w:rsidR="00201BDA">
              <w:rPr>
                <w:noProof/>
                <w:webHidden/>
              </w:rPr>
            </w:r>
            <w:r w:rsidR="00201BDA">
              <w:rPr>
                <w:noProof/>
                <w:webHidden/>
              </w:rPr>
              <w:fldChar w:fldCharType="separate"/>
            </w:r>
            <w:r w:rsidR="007D4879">
              <w:rPr>
                <w:noProof/>
                <w:webHidden/>
              </w:rPr>
              <w:t>20</w:t>
            </w:r>
            <w:r w:rsidR="00201BDA">
              <w:rPr>
                <w:noProof/>
                <w:webHidden/>
              </w:rPr>
              <w:fldChar w:fldCharType="end"/>
            </w:r>
          </w:hyperlink>
        </w:p>
        <w:p w14:paraId="512EEF7F" w14:textId="03C65364" w:rsidR="00201BDA" w:rsidRDefault="00175AA1">
          <w:pPr>
            <w:pStyle w:val="TOC3"/>
            <w:tabs>
              <w:tab w:val="right" w:leader="dot" w:pos="9070"/>
            </w:tabs>
            <w:rPr>
              <w:noProof/>
            </w:rPr>
          </w:pPr>
          <w:hyperlink w:anchor="_Toc81603237" w:history="1">
            <w:r w:rsidR="00201BDA" w:rsidRPr="00B33AFB">
              <w:rPr>
                <w:rStyle w:val="Hyperlink"/>
                <w:rFonts w:eastAsia="Calibri Light"/>
                <w:noProof/>
              </w:rPr>
              <w:t>7.2</w:t>
            </w:r>
            <w:r w:rsidR="00201BDA" w:rsidRPr="00B33AFB">
              <w:rPr>
                <w:rStyle w:val="Hyperlink"/>
                <w:rFonts w:eastAsia="Calibri Light"/>
                <w:noProof/>
                <w:spacing w:val="-1"/>
              </w:rPr>
              <w:t>.</w:t>
            </w:r>
            <w:r w:rsidR="00201BDA" w:rsidRPr="00B33AFB">
              <w:rPr>
                <w:rStyle w:val="Hyperlink"/>
                <w:rFonts w:eastAsia="Calibri Light"/>
                <w:noProof/>
              </w:rPr>
              <w:t xml:space="preserve">2. </w:t>
            </w:r>
            <w:r w:rsidR="00201BDA" w:rsidRPr="00B33AFB">
              <w:rPr>
                <w:rStyle w:val="Hyperlink"/>
                <w:rFonts w:eastAsia="Calibri Light"/>
                <w:noProof/>
                <w:spacing w:val="13"/>
              </w:rPr>
              <w:t xml:space="preserve"> </w:t>
            </w:r>
            <w:r w:rsidR="00201BDA" w:rsidRPr="00B33AFB">
              <w:rPr>
                <w:rStyle w:val="Hyperlink"/>
                <w:rFonts w:eastAsia="Calibri Light"/>
                <w:noProof/>
              </w:rPr>
              <w:t>Control</w:t>
            </w:r>
            <w:r w:rsidR="00201BDA" w:rsidRPr="00B33AFB">
              <w:rPr>
                <w:rStyle w:val="Hyperlink"/>
                <w:rFonts w:eastAsia="Calibri Light"/>
                <w:noProof/>
                <w:spacing w:val="-7"/>
              </w:rPr>
              <w:t xml:space="preserve"> </w:t>
            </w:r>
            <w:r w:rsidR="00201BDA" w:rsidRPr="00B33AFB">
              <w:rPr>
                <w:rStyle w:val="Hyperlink"/>
                <w:rFonts w:eastAsia="Calibri Light"/>
                <w:noProof/>
              </w:rPr>
              <w:t>Panel</w:t>
            </w:r>
            <w:r w:rsidR="00201BDA">
              <w:rPr>
                <w:noProof/>
                <w:webHidden/>
              </w:rPr>
              <w:tab/>
            </w:r>
            <w:r w:rsidR="00201BDA">
              <w:rPr>
                <w:noProof/>
                <w:webHidden/>
              </w:rPr>
              <w:fldChar w:fldCharType="begin"/>
            </w:r>
            <w:r w:rsidR="00201BDA">
              <w:rPr>
                <w:noProof/>
                <w:webHidden/>
              </w:rPr>
              <w:instrText xml:space="preserve"> PAGEREF _Toc81603237 \h </w:instrText>
            </w:r>
            <w:r w:rsidR="00201BDA">
              <w:rPr>
                <w:noProof/>
                <w:webHidden/>
              </w:rPr>
            </w:r>
            <w:r w:rsidR="00201BDA">
              <w:rPr>
                <w:noProof/>
                <w:webHidden/>
              </w:rPr>
              <w:fldChar w:fldCharType="separate"/>
            </w:r>
            <w:r w:rsidR="007D4879">
              <w:rPr>
                <w:noProof/>
                <w:webHidden/>
              </w:rPr>
              <w:t>21</w:t>
            </w:r>
            <w:r w:rsidR="00201BDA">
              <w:rPr>
                <w:noProof/>
                <w:webHidden/>
              </w:rPr>
              <w:fldChar w:fldCharType="end"/>
            </w:r>
          </w:hyperlink>
        </w:p>
        <w:p w14:paraId="10A6C90F" w14:textId="5E57F856" w:rsidR="00201BDA" w:rsidRDefault="00175AA1">
          <w:pPr>
            <w:pStyle w:val="TOC3"/>
            <w:tabs>
              <w:tab w:val="right" w:leader="dot" w:pos="9070"/>
            </w:tabs>
            <w:rPr>
              <w:noProof/>
            </w:rPr>
          </w:pPr>
          <w:hyperlink w:anchor="_Toc81603238" w:history="1">
            <w:r w:rsidR="00201BDA" w:rsidRPr="00B33AFB">
              <w:rPr>
                <w:rStyle w:val="Hyperlink"/>
                <w:rFonts w:eastAsia="Calibri Light"/>
                <w:noProof/>
              </w:rPr>
              <w:t>7.2</w:t>
            </w:r>
            <w:r w:rsidR="00201BDA" w:rsidRPr="00B33AFB">
              <w:rPr>
                <w:rStyle w:val="Hyperlink"/>
                <w:rFonts w:eastAsia="Calibri Light"/>
                <w:noProof/>
                <w:spacing w:val="-1"/>
              </w:rPr>
              <w:t>.</w:t>
            </w:r>
            <w:r w:rsidR="00201BDA" w:rsidRPr="00B33AFB">
              <w:rPr>
                <w:rStyle w:val="Hyperlink"/>
                <w:rFonts w:eastAsia="Calibri Light"/>
                <w:noProof/>
              </w:rPr>
              <w:t xml:space="preserve">3. </w:t>
            </w:r>
            <w:r w:rsidR="00201BDA" w:rsidRPr="00B33AFB">
              <w:rPr>
                <w:rStyle w:val="Hyperlink"/>
                <w:rFonts w:eastAsia="Calibri Light"/>
                <w:noProof/>
                <w:spacing w:val="13"/>
              </w:rPr>
              <w:t xml:space="preserve"> </w:t>
            </w:r>
            <w:r w:rsidR="00201BDA" w:rsidRPr="00B33AFB">
              <w:rPr>
                <w:rStyle w:val="Hyperlink"/>
                <w:rFonts w:eastAsia="Calibri Light"/>
                <w:noProof/>
              </w:rPr>
              <w:t>Coin</w:t>
            </w:r>
            <w:r w:rsidR="00201BDA" w:rsidRPr="00B33AFB">
              <w:rPr>
                <w:rStyle w:val="Hyperlink"/>
                <w:rFonts w:eastAsia="Calibri Light"/>
                <w:noProof/>
                <w:spacing w:val="-6"/>
              </w:rPr>
              <w:t xml:space="preserve"> </w:t>
            </w:r>
            <w:r w:rsidR="00201BDA" w:rsidRPr="00B33AFB">
              <w:rPr>
                <w:rStyle w:val="Hyperlink"/>
                <w:rFonts w:eastAsia="Calibri Light"/>
                <w:noProof/>
              </w:rPr>
              <w:t>s</w:t>
            </w:r>
            <w:r w:rsidR="00201BDA" w:rsidRPr="00B33AFB">
              <w:rPr>
                <w:rStyle w:val="Hyperlink"/>
                <w:rFonts w:eastAsia="Calibri Light"/>
                <w:noProof/>
                <w:spacing w:val="3"/>
              </w:rPr>
              <w:t>u</w:t>
            </w:r>
            <w:r w:rsidR="00201BDA" w:rsidRPr="00B33AFB">
              <w:rPr>
                <w:rStyle w:val="Hyperlink"/>
                <w:rFonts w:eastAsia="Calibri Light"/>
                <w:noProof/>
              </w:rPr>
              <w:t>pp</w:t>
            </w:r>
            <w:r w:rsidR="00201BDA" w:rsidRPr="00B33AFB">
              <w:rPr>
                <w:rStyle w:val="Hyperlink"/>
                <w:rFonts w:eastAsia="Calibri Light"/>
                <w:noProof/>
                <w:spacing w:val="1"/>
              </w:rPr>
              <w:t>o</w:t>
            </w:r>
            <w:r w:rsidR="00201BDA" w:rsidRPr="00B33AFB">
              <w:rPr>
                <w:rStyle w:val="Hyperlink"/>
                <w:rFonts w:eastAsia="Calibri Light"/>
                <w:noProof/>
              </w:rPr>
              <w:t>rt</w:t>
            </w:r>
            <w:r w:rsidR="00201BDA">
              <w:rPr>
                <w:noProof/>
                <w:webHidden/>
              </w:rPr>
              <w:tab/>
            </w:r>
            <w:r w:rsidR="00201BDA">
              <w:rPr>
                <w:noProof/>
                <w:webHidden/>
              </w:rPr>
              <w:fldChar w:fldCharType="begin"/>
            </w:r>
            <w:r w:rsidR="00201BDA">
              <w:rPr>
                <w:noProof/>
                <w:webHidden/>
              </w:rPr>
              <w:instrText xml:space="preserve"> PAGEREF _Toc81603238 \h </w:instrText>
            </w:r>
            <w:r w:rsidR="00201BDA">
              <w:rPr>
                <w:noProof/>
                <w:webHidden/>
              </w:rPr>
            </w:r>
            <w:r w:rsidR="00201BDA">
              <w:rPr>
                <w:noProof/>
                <w:webHidden/>
              </w:rPr>
              <w:fldChar w:fldCharType="separate"/>
            </w:r>
            <w:r w:rsidR="007D4879">
              <w:rPr>
                <w:noProof/>
                <w:webHidden/>
              </w:rPr>
              <w:t>21</w:t>
            </w:r>
            <w:r w:rsidR="00201BDA">
              <w:rPr>
                <w:noProof/>
                <w:webHidden/>
              </w:rPr>
              <w:fldChar w:fldCharType="end"/>
            </w:r>
          </w:hyperlink>
        </w:p>
        <w:p w14:paraId="697C09D5" w14:textId="53818E36" w:rsidR="00201BDA" w:rsidRDefault="00175AA1">
          <w:pPr>
            <w:pStyle w:val="TOC3"/>
            <w:tabs>
              <w:tab w:val="right" w:leader="dot" w:pos="9070"/>
            </w:tabs>
            <w:rPr>
              <w:noProof/>
            </w:rPr>
          </w:pPr>
          <w:hyperlink w:anchor="_Toc81603239" w:history="1">
            <w:r w:rsidR="00201BDA" w:rsidRPr="00B33AFB">
              <w:rPr>
                <w:rStyle w:val="Hyperlink"/>
                <w:rFonts w:eastAsia="Calibri Light"/>
                <w:noProof/>
              </w:rPr>
              <w:t>7.2</w:t>
            </w:r>
            <w:r w:rsidR="00201BDA" w:rsidRPr="00B33AFB">
              <w:rPr>
                <w:rStyle w:val="Hyperlink"/>
                <w:rFonts w:eastAsia="Calibri Light"/>
                <w:noProof/>
                <w:spacing w:val="-1"/>
              </w:rPr>
              <w:t>.</w:t>
            </w:r>
            <w:r w:rsidR="00201BDA" w:rsidRPr="00B33AFB">
              <w:rPr>
                <w:rStyle w:val="Hyperlink"/>
                <w:rFonts w:eastAsia="Calibri Light"/>
                <w:noProof/>
              </w:rPr>
              <w:t xml:space="preserve">4. </w:t>
            </w:r>
            <w:r w:rsidR="00201BDA" w:rsidRPr="00B33AFB">
              <w:rPr>
                <w:rStyle w:val="Hyperlink"/>
                <w:rFonts w:eastAsia="Calibri Light"/>
                <w:noProof/>
                <w:spacing w:val="13"/>
              </w:rPr>
              <w:t xml:space="preserve"> </w:t>
            </w:r>
            <w:r w:rsidR="00201BDA" w:rsidRPr="00B33AFB">
              <w:rPr>
                <w:rStyle w:val="Hyperlink"/>
                <w:rFonts w:eastAsia="Calibri Light"/>
                <w:noProof/>
              </w:rPr>
              <w:t>Be</w:t>
            </w:r>
            <w:r w:rsidR="00201BDA" w:rsidRPr="00B33AFB">
              <w:rPr>
                <w:rStyle w:val="Hyperlink"/>
                <w:rFonts w:eastAsia="Calibri Light"/>
                <w:noProof/>
                <w:spacing w:val="-1"/>
              </w:rPr>
              <w:t>r</w:t>
            </w:r>
            <w:r w:rsidR="00201BDA" w:rsidRPr="00B33AFB">
              <w:rPr>
                <w:rStyle w:val="Hyperlink"/>
                <w:rFonts w:eastAsia="Calibri Light"/>
                <w:noProof/>
                <w:spacing w:val="1"/>
              </w:rPr>
              <w:t>t</w:t>
            </w:r>
            <w:r w:rsidR="00201BDA" w:rsidRPr="00B33AFB">
              <w:rPr>
                <w:rStyle w:val="Hyperlink"/>
                <w:rFonts w:eastAsia="Calibri Light"/>
                <w:noProof/>
              </w:rPr>
              <w:t>ini</w:t>
            </w:r>
            <w:r w:rsidR="00201BDA" w:rsidRPr="00B33AFB">
              <w:rPr>
                <w:rStyle w:val="Hyperlink"/>
                <w:rFonts w:eastAsia="Calibri Light"/>
                <w:noProof/>
                <w:spacing w:val="1"/>
              </w:rPr>
              <w:t>t</w:t>
            </w:r>
            <w:r w:rsidR="00201BDA" w:rsidRPr="00B33AFB">
              <w:rPr>
                <w:rStyle w:val="Hyperlink"/>
                <w:rFonts w:eastAsia="Calibri Light"/>
                <w:noProof/>
              </w:rPr>
              <w:t>y</w:t>
            </w:r>
            <w:r w:rsidR="00201BDA" w:rsidRPr="00B33AFB">
              <w:rPr>
                <w:rStyle w:val="Hyperlink"/>
                <w:rFonts w:eastAsia="Calibri Light"/>
                <w:noProof/>
                <w:spacing w:val="-10"/>
              </w:rPr>
              <w:t xml:space="preserve"> </w:t>
            </w:r>
            <w:r w:rsidR="00201BDA" w:rsidRPr="00B33AFB">
              <w:rPr>
                <w:rStyle w:val="Hyperlink"/>
                <w:rFonts w:eastAsia="Calibri Light"/>
                <w:noProof/>
              </w:rPr>
              <w:t>Cr</w:t>
            </w:r>
            <w:r w:rsidR="00201BDA" w:rsidRPr="00B33AFB">
              <w:rPr>
                <w:rStyle w:val="Hyperlink"/>
                <w:rFonts w:eastAsia="Calibri Light"/>
                <w:noProof/>
                <w:spacing w:val="1"/>
              </w:rPr>
              <w:t>y</w:t>
            </w:r>
            <w:r w:rsidR="00201BDA" w:rsidRPr="00B33AFB">
              <w:rPr>
                <w:rStyle w:val="Hyperlink"/>
                <w:rFonts w:eastAsia="Calibri Light"/>
                <w:noProof/>
              </w:rPr>
              <w:t>ptoc</w:t>
            </w:r>
            <w:r w:rsidR="00201BDA" w:rsidRPr="00B33AFB">
              <w:rPr>
                <w:rStyle w:val="Hyperlink"/>
                <w:rFonts w:eastAsia="Calibri Light"/>
                <w:noProof/>
                <w:spacing w:val="2"/>
              </w:rPr>
              <w:t>u</w:t>
            </w:r>
            <w:r w:rsidR="00201BDA" w:rsidRPr="00B33AFB">
              <w:rPr>
                <w:rStyle w:val="Hyperlink"/>
                <w:rFonts w:eastAsia="Calibri Light"/>
                <w:noProof/>
              </w:rPr>
              <w:t>r</w:t>
            </w:r>
            <w:r w:rsidR="00201BDA" w:rsidRPr="00B33AFB">
              <w:rPr>
                <w:rStyle w:val="Hyperlink"/>
                <w:rFonts w:eastAsia="Calibri Light"/>
                <w:noProof/>
                <w:spacing w:val="1"/>
              </w:rPr>
              <w:t>r</w:t>
            </w:r>
            <w:r w:rsidR="00201BDA" w:rsidRPr="00B33AFB">
              <w:rPr>
                <w:rStyle w:val="Hyperlink"/>
                <w:rFonts w:eastAsia="Calibri Light"/>
                <w:noProof/>
                <w:spacing w:val="-1"/>
              </w:rPr>
              <w:t>e</w:t>
            </w:r>
            <w:r w:rsidR="00201BDA" w:rsidRPr="00B33AFB">
              <w:rPr>
                <w:rStyle w:val="Hyperlink"/>
                <w:rFonts w:eastAsia="Calibri Light"/>
                <w:noProof/>
              </w:rPr>
              <w:t>n</w:t>
            </w:r>
            <w:r w:rsidR="00201BDA" w:rsidRPr="00B33AFB">
              <w:rPr>
                <w:rStyle w:val="Hyperlink"/>
                <w:rFonts w:eastAsia="Calibri Light"/>
                <w:noProof/>
                <w:spacing w:val="2"/>
              </w:rPr>
              <w:t>c</w:t>
            </w:r>
            <w:r w:rsidR="00201BDA" w:rsidRPr="00B33AFB">
              <w:rPr>
                <w:rStyle w:val="Hyperlink"/>
                <w:rFonts w:eastAsia="Calibri Light"/>
                <w:noProof/>
              </w:rPr>
              <w:t>y</w:t>
            </w:r>
            <w:r w:rsidR="00201BDA" w:rsidRPr="00B33AFB">
              <w:rPr>
                <w:rStyle w:val="Hyperlink"/>
                <w:rFonts w:eastAsia="Calibri Light"/>
                <w:noProof/>
                <w:spacing w:val="-17"/>
              </w:rPr>
              <w:t xml:space="preserve"> </w:t>
            </w:r>
            <w:r w:rsidR="00201BDA" w:rsidRPr="00B33AFB">
              <w:rPr>
                <w:rStyle w:val="Hyperlink"/>
                <w:rFonts w:eastAsia="Calibri Light"/>
                <w:noProof/>
              </w:rPr>
              <w:t>Pa</w:t>
            </w:r>
            <w:r w:rsidR="00201BDA" w:rsidRPr="00B33AFB">
              <w:rPr>
                <w:rStyle w:val="Hyperlink"/>
                <w:rFonts w:eastAsia="Calibri Light"/>
                <w:noProof/>
                <w:spacing w:val="1"/>
              </w:rPr>
              <w:t>y</w:t>
            </w:r>
            <w:r w:rsidR="00201BDA" w:rsidRPr="00B33AFB">
              <w:rPr>
                <w:rStyle w:val="Hyperlink"/>
                <w:rFonts w:eastAsia="Calibri Light"/>
                <w:noProof/>
                <w:spacing w:val="-1"/>
              </w:rPr>
              <w:t>m</w:t>
            </w:r>
            <w:r w:rsidR="00201BDA" w:rsidRPr="00B33AFB">
              <w:rPr>
                <w:rStyle w:val="Hyperlink"/>
                <w:rFonts w:eastAsia="Calibri Light"/>
                <w:noProof/>
                <w:spacing w:val="1"/>
              </w:rPr>
              <w:t>e</w:t>
            </w:r>
            <w:r w:rsidR="00201BDA" w:rsidRPr="00B33AFB">
              <w:rPr>
                <w:rStyle w:val="Hyperlink"/>
                <w:rFonts w:eastAsia="Calibri Light"/>
                <w:noProof/>
              </w:rPr>
              <w:t>nt</w:t>
            </w:r>
            <w:r w:rsidR="00201BDA" w:rsidRPr="00B33AFB">
              <w:rPr>
                <w:rStyle w:val="Hyperlink"/>
                <w:rFonts w:eastAsia="Calibri Light"/>
                <w:noProof/>
                <w:spacing w:val="-9"/>
              </w:rPr>
              <w:t xml:space="preserve"> </w:t>
            </w:r>
            <w:r w:rsidR="00201BDA" w:rsidRPr="00B33AFB">
              <w:rPr>
                <w:rStyle w:val="Hyperlink"/>
                <w:rFonts w:eastAsia="Calibri Light"/>
                <w:noProof/>
              </w:rPr>
              <w:t>Ga</w:t>
            </w:r>
            <w:r w:rsidR="00201BDA" w:rsidRPr="00B33AFB">
              <w:rPr>
                <w:rStyle w:val="Hyperlink"/>
                <w:rFonts w:eastAsia="Calibri Light"/>
                <w:noProof/>
                <w:spacing w:val="2"/>
              </w:rPr>
              <w:t>t</w:t>
            </w:r>
            <w:r w:rsidR="00201BDA" w:rsidRPr="00B33AFB">
              <w:rPr>
                <w:rStyle w:val="Hyperlink"/>
                <w:rFonts w:eastAsia="Calibri Light"/>
                <w:noProof/>
                <w:spacing w:val="-1"/>
              </w:rPr>
              <w:t>e</w:t>
            </w:r>
            <w:r w:rsidR="00201BDA" w:rsidRPr="00B33AFB">
              <w:rPr>
                <w:rStyle w:val="Hyperlink"/>
                <w:rFonts w:eastAsia="Calibri Light"/>
                <w:noProof/>
                <w:spacing w:val="1"/>
              </w:rPr>
              <w:t>w</w:t>
            </w:r>
            <w:r w:rsidR="00201BDA" w:rsidRPr="00B33AFB">
              <w:rPr>
                <w:rStyle w:val="Hyperlink"/>
                <w:rFonts w:eastAsia="Calibri Light"/>
                <w:noProof/>
              </w:rPr>
              <w:t>ay</w:t>
            </w:r>
            <w:r w:rsidR="00201BDA" w:rsidRPr="00B33AFB">
              <w:rPr>
                <w:rStyle w:val="Hyperlink"/>
                <w:rFonts w:eastAsia="Calibri Light"/>
                <w:noProof/>
                <w:spacing w:val="-9"/>
              </w:rPr>
              <w:t xml:space="preserve"> </w:t>
            </w:r>
            <w:r w:rsidR="00201BDA" w:rsidRPr="00B33AFB">
              <w:rPr>
                <w:rStyle w:val="Hyperlink"/>
                <w:rFonts w:eastAsia="Calibri Light"/>
                <w:noProof/>
                <w:spacing w:val="2"/>
              </w:rPr>
              <w:t>f</w:t>
            </w:r>
            <w:r w:rsidR="00201BDA" w:rsidRPr="00B33AFB">
              <w:rPr>
                <w:rStyle w:val="Hyperlink"/>
                <w:rFonts w:eastAsia="Calibri Light"/>
                <w:noProof/>
              </w:rPr>
              <w:t>or</w:t>
            </w:r>
            <w:r w:rsidR="00201BDA" w:rsidRPr="00B33AFB">
              <w:rPr>
                <w:rStyle w:val="Hyperlink"/>
                <w:rFonts w:eastAsia="Calibri Light"/>
                <w:noProof/>
                <w:spacing w:val="2"/>
              </w:rPr>
              <w:t xml:space="preserve"> M</w:t>
            </w:r>
            <w:r w:rsidR="00201BDA" w:rsidRPr="00B33AFB">
              <w:rPr>
                <w:rStyle w:val="Hyperlink"/>
                <w:rFonts w:eastAsia="Calibri Light"/>
                <w:noProof/>
                <w:spacing w:val="-1"/>
              </w:rPr>
              <w:t>e</w:t>
            </w:r>
            <w:r w:rsidR="00201BDA" w:rsidRPr="00B33AFB">
              <w:rPr>
                <w:rStyle w:val="Hyperlink"/>
                <w:rFonts w:eastAsia="Calibri Light"/>
                <w:noProof/>
              </w:rPr>
              <w:t>rch</w:t>
            </w:r>
            <w:r w:rsidR="00201BDA" w:rsidRPr="00B33AFB">
              <w:rPr>
                <w:rStyle w:val="Hyperlink"/>
                <w:rFonts w:eastAsia="Calibri Light"/>
                <w:noProof/>
                <w:spacing w:val="2"/>
              </w:rPr>
              <w:t>a</w:t>
            </w:r>
            <w:r w:rsidR="00201BDA" w:rsidRPr="00B33AFB">
              <w:rPr>
                <w:rStyle w:val="Hyperlink"/>
                <w:rFonts w:eastAsia="Calibri Light"/>
                <w:noProof/>
              </w:rPr>
              <w:t>nts</w:t>
            </w:r>
            <w:r w:rsidR="00201BDA">
              <w:rPr>
                <w:noProof/>
                <w:webHidden/>
              </w:rPr>
              <w:tab/>
            </w:r>
            <w:r w:rsidR="00201BDA">
              <w:rPr>
                <w:noProof/>
                <w:webHidden/>
              </w:rPr>
              <w:fldChar w:fldCharType="begin"/>
            </w:r>
            <w:r w:rsidR="00201BDA">
              <w:rPr>
                <w:noProof/>
                <w:webHidden/>
              </w:rPr>
              <w:instrText xml:space="preserve"> PAGEREF _Toc81603239 \h </w:instrText>
            </w:r>
            <w:r w:rsidR="00201BDA">
              <w:rPr>
                <w:noProof/>
                <w:webHidden/>
              </w:rPr>
            </w:r>
            <w:r w:rsidR="00201BDA">
              <w:rPr>
                <w:noProof/>
                <w:webHidden/>
              </w:rPr>
              <w:fldChar w:fldCharType="separate"/>
            </w:r>
            <w:r w:rsidR="007D4879">
              <w:rPr>
                <w:noProof/>
                <w:webHidden/>
              </w:rPr>
              <w:t>21</w:t>
            </w:r>
            <w:r w:rsidR="00201BDA">
              <w:rPr>
                <w:noProof/>
                <w:webHidden/>
              </w:rPr>
              <w:fldChar w:fldCharType="end"/>
            </w:r>
          </w:hyperlink>
        </w:p>
        <w:p w14:paraId="569211DC" w14:textId="398F3CD4" w:rsidR="00201BDA" w:rsidRDefault="00175AA1">
          <w:pPr>
            <w:pStyle w:val="TOC2"/>
            <w:tabs>
              <w:tab w:val="right" w:leader="dot" w:pos="9070"/>
            </w:tabs>
            <w:rPr>
              <w:noProof/>
            </w:rPr>
          </w:pPr>
          <w:hyperlink w:anchor="_Toc81603240"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3</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Centr</w:t>
            </w:r>
            <w:r w:rsidR="00201BDA" w:rsidRPr="00B33AFB">
              <w:rPr>
                <w:rStyle w:val="Hyperlink"/>
                <w:rFonts w:eastAsia="Calibri Light"/>
                <w:noProof/>
                <w:spacing w:val="2"/>
              </w:rPr>
              <w:t>a</w:t>
            </w:r>
            <w:r w:rsidR="00201BDA" w:rsidRPr="00B33AFB">
              <w:rPr>
                <w:rStyle w:val="Hyperlink"/>
                <w:rFonts w:eastAsia="Calibri Light"/>
                <w:noProof/>
              </w:rPr>
              <w:t>l</w:t>
            </w:r>
            <w:r w:rsidR="00201BDA" w:rsidRPr="00B33AFB">
              <w:rPr>
                <w:rStyle w:val="Hyperlink"/>
                <w:rFonts w:eastAsia="Calibri Light"/>
                <w:noProof/>
                <w:spacing w:val="-2"/>
              </w:rPr>
              <w:t>i</w:t>
            </w:r>
            <w:r w:rsidR="00201BDA" w:rsidRPr="00B33AFB">
              <w:rPr>
                <w:rStyle w:val="Hyperlink"/>
                <w:rFonts w:eastAsia="Calibri Light"/>
                <w:noProof/>
                <w:spacing w:val="-1"/>
              </w:rPr>
              <w:t>z</w:t>
            </w:r>
            <w:r w:rsidR="00201BDA" w:rsidRPr="00B33AFB">
              <w:rPr>
                <w:rStyle w:val="Hyperlink"/>
                <w:rFonts w:eastAsia="Calibri Light"/>
                <w:noProof/>
                <w:spacing w:val="3"/>
              </w:rPr>
              <w:t>e</w:t>
            </w:r>
            <w:r w:rsidR="00201BDA" w:rsidRPr="00B33AFB">
              <w:rPr>
                <w:rStyle w:val="Hyperlink"/>
                <w:rFonts w:eastAsia="Calibri Light"/>
                <w:noProof/>
              </w:rPr>
              <w:t>d</w:t>
            </w:r>
            <w:r w:rsidR="00201BDA" w:rsidRPr="00B33AFB">
              <w:rPr>
                <w:rStyle w:val="Hyperlink"/>
                <w:rFonts w:eastAsia="Calibri Light"/>
                <w:noProof/>
                <w:spacing w:val="-13"/>
              </w:rPr>
              <w:t xml:space="preserve"> </w:t>
            </w:r>
            <w:r w:rsidR="00201BDA" w:rsidRPr="00B33AFB">
              <w:rPr>
                <w:rStyle w:val="Hyperlink"/>
                <w:rFonts w:eastAsia="Calibri Light"/>
                <w:noProof/>
              </w:rPr>
              <w:t>Crypt</w:t>
            </w:r>
            <w:r w:rsidR="00201BDA" w:rsidRPr="00B33AFB">
              <w:rPr>
                <w:rStyle w:val="Hyperlink"/>
                <w:rFonts w:eastAsia="Calibri Light"/>
                <w:noProof/>
                <w:spacing w:val="2"/>
              </w:rPr>
              <w:t>o</w:t>
            </w:r>
            <w:r w:rsidR="00201BDA" w:rsidRPr="00B33AFB">
              <w:rPr>
                <w:rStyle w:val="Hyperlink"/>
                <w:rFonts w:eastAsia="Calibri Light"/>
                <w:noProof/>
                <w:spacing w:val="1"/>
              </w:rPr>
              <w:t>c</w:t>
            </w:r>
            <w:r w:rsidR="00201BDA" w:rsidRPr="00B33AFB">
              <w:rPr>
                <w:rStyle w:val="Hyperlink"/>
                <w:rFonts w:eastAsia="Calibri Light"/>
                <w:noProof/>
              </w:rPr>
              <w:t>urren</w:t>
            </w:r>
            <w:r w:rsidR="00201BDA" w:rsidRPr="00B33AFB">
              <w:rPr>
                <w:rStyle w:val="Hyperlink"/>
                <w:rFonts w:eastAsia="Calibri Light"/>
                <w:noProof/>
                <w:spacing w:val="2"/>
              </w:rPr>
              <w:t>c</w:t>
            </w:r>
            <w:r w:rsidR="00201BDA" w:rsidRPr="00B33AFB">
              <w:rPr>
                <w:rStyle w:val="Hyperlink"/>
                <w:rFonts w:eastAsia="Calibri Light"/>
                <w:noProof/>
              </w:rPr>
              <w:t>y</w:t>
            </w:r>
            <w:r w:rsidR="00201BDA" w:rsidRPr="00B33AFB">
              <w:rPr>
                <w:rStyle w:val="Hyperlink"/>
                <w:rFonts w:eastAsia="Calibri Light"/>
                <w:noProof/>
                <w:spacing w:val="-20"/>
              </w:rPr>
              <w:t xml:space="preserve"> </w:t>
            </w:r>
            <w:r w:rsidR="00201BDA" w:rsidRPr="00B33AFB">
              <w:rPr>
                <w:rStyle w:val="Hyperlink"/>
                <w:rFonts w:eastAsia="Calibri Light"/>
                <w:noProof/>
              </w:rPr>
              <w:t>E</w:t>
            </w:r>
            <w:r w:rsidR="00201BDA" w:rsidRPr="00B33AFB">
              <w:rPr>
                <w:rStyle w:val="Hyperlink"/>
                <w:rFonts w:eastAsia="Calibri Light"/>
                <w:noProof/>
                <w:spacing w:val="1"/>
              </w:rPr>
              <w:t>xc</w:t>
            </w:r>
            <w:r w:rsidR="00201BDA" w:rsidRPr="00B33AFB">
              <w:rPr>
                <w:rStyle w:val="Hyperlink"/>
                <w:rFonts w:eastAsia="Calibri Light"/>
                <w:noProof/>
              </w:rPr>
              <w:t>hange</w:t>
            </w:r>
            <w:r w:rsidR="00201BDA" w:rsidRPr="00B33AFB">
              <w:rPr>
                <w:rStyle w:val="Hyperlink"/>
                <w:rFonts w:eastAsia="Calibri Light"/>
                <w:noProof/>
                <w:spacing w:val="-12"/>
              </w:rPr>
              <w:t xml:space="preserve"> </w:t>
            </w:r>
            <w:r w:rsidR="00201BDA" w:rsidRPr="00B33AFB">
              <w:rPr>
                <w:rStyle w:val="Hyperlink"/>
                <w:rFonts w:eastAsia="Calibri Light"/>
                <w:noProof/>
              </w:rPr>
              <w:t>(CEX)</w:t>
            </w:r>
            <w:r w:rsidR="00201BDA">
              <w:rPr>
                <w:noProof/>
                <w:webHidden/>
              </w:rPr>
              <w:tab/>
            </w:r>
            <w:r w:rsidR="00201BDA">
              <w:rPr>
                <w:noProof/>
                <w:webHidden/>
              </w:rPr>
              <w:fldChar w:fldCharType="begin"/>
            </w:r>
            <w:r w:rsidR="00201BDA">
              <w:rPr>
                <w:noProof/>
                <w:webHidden/>
              </w:rPr>
              <w:instrText xml:space="preserve"> PAGEREF _Toc81603240 \h </w:instrText>
            </w:r>
            <w:r w:rsidR="00201BDA">
              <w:rPr>
                <w:noProof/>
                <w:webHidden/>
              </w:rPr>
            </w:r>
            <w:r w:rsidR="00201BDA">
              <w:rPr>
                <w:noProof/>
                <w:webHidden/>
              </w:rPr>
              <w:fldChar w:fldCharType="separate"/>
            </w:r>
            <w:r w:rsidR="007D4879">
              <w:rPr>
                <w:noProof/>
                <w:webHidden/>
              </w:rPr>
              <w:t>23</w:t>
            </w:r>
            <w:r w:rsidR="00201BDA">
              <w:rPr>
                <w:noProof/>
                <w:webHidden/>
              </w:rPr>
              <w:fldChar w:fldCharType="end"/>
            </w:r>
          </w:hyperlink>
        </w:p>
        <w:p w14:paraId="3CC40AD3" w14:textId="4B910826" w:rsidR="00201BDA" w:rsidRDefault="00175AA1">
          <w:pPr>
            <w:pStyle w:val="TOC3"/>
            <w:tabs>
              <w:tab w:val="right" w:leader="dot" w:pos="9070"/>
            </w:tabs>
            <w:rPr>
              <w:noProof/>
            </w:rPr>
          </w:pPr>
          <w:hyperlink w:anchor="_Toc81603241"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1. </w:t>
            </w:r>
            <w:r w:rsidR="00201BDA" w:rsidRPr="00B33AFB">
              <w:rPr>
                <w:rStyle w:val="Hyperlink"/>
                <w:rFonts w:eastAsia="Calibri Light"/>
                <w:noProof/>
                <w:spacing w:val="13"/>
              </w:rPr>
              <w:t xml:space="preserve"> </w:t>
            </w:r>
            <w:r w:rsidR="00201BDA" w:rsidRPr="00B33AFB">
              <w:rPr>
                <w:rStyle w:val="Hyperlink"/>
                <w:rFonts w:eastAsia="Calibri Light"/>
                <w:noProof/>
              </w:rPr>
              <w:t>C</w:t>
            </w:r>
            <w:r w:rsidR="00201BDA" w:rsidRPr="00B33AFB">
              <w:rPr>
                <w:rStyle w:val="Hyperlink"/>
                <w:rFonts w:eastAsia="Calibri Light"/>
                <w:noProof/>
                <w:spacing w:val="1"/>
              </w:rPr>
              <w:t>P</w:t>
            </w:r>
            <w:r w:rsidR="00201BDA" w:rsidRPr="00B33AFB">
              <w:rPr>
                <w:rStyle w:val="Hyperlink"/>
                <w:rFonts w:eastAsia="Calibri Light"/>
                <w:noProof/>
              </w:rPr>
              <w:t>G</w:t>
            </w:r>
            <w:r w:rsidR="00201BDA" w:rsidRPr="00B33AFB">
              <w:rPr>
                <w:rStyle w:val="Hyperlink"/>
                <w:rFonts w:eastAsia="Calibri Light"/>
                <w:noProof/>
                <w:spacing w:val="-4"/>
              </w:rPr>
              <w:t xml:space="preserve"> </w:t>
            </w:r>
            <w:r w:rsidR="00201BDA" w:rsidRPr="00B33AFB">
              <w:rPr>
                <w:rStyle w:val="Hyperlink"/>
                <w:rFonts w:eastAsia="Calibri Light"/>
                <w:noProof/>
              </w:rPr>
              <w:t>API</w:t>
            </w:r>
            <w:r w:rsidR="00201BDA">
              <w:rPr>
                <w:noProof/>
                <w:webHidden/>
              </w:rPr>
              <w:tab/>
            </w:r>
            <w:r w:rsidR="00201BDA">
              <w:rPr>
                <w:noProof/>
                <w:webHidden/>
              </w:rPr>
              <w:fldChar w:fldCharType="begin"/>
            </w:r>
            <w:r w:rsidR="00201BDA">
              <w:rPr>
                <w:noProof/>
                <w:webHidden/>
              </w:rPr>
              <w:instrText xml:space="preserve"> PAGEREF _Toc81603241 \h </w:instrText>
            </w:r>
            <w:r w:rsidR="00201BDA">
              <w:rPr>
                <w:noProof/>
                <w:webHidden/>
              </w:rPr>
            </w:r>
            <w:r w:rsidR="00201BDA">
              <w:rPr>
                <w:noProof/>
                <w:webHidden/>
              </w:rPr>
              <w:fldChar w:fldCharType="separate"/>
            </w:r>
            <w:r w:rsidR="007D4879">
              <w:rPr>
                <w:noProof/>
                <w:webHidden/>
              </w:rPr>
              <w:t>23</w:t>
            </w:r>
            <w:r w:rsidR="00201BDA">
              <w:rPr>
                <w:noProof/>
                <w:webHidden/>
              </w:rPr>
              <w:fldChar w:fldCharType="end"/>
            </w:r>
          </w:hyperlink>
        </w:p>
        <w:p w14:paraId="47E01BB1" w14:textId="113FD322" w:rsidR="00201BDA" w:rsidRDefault="00175AA1">
          <w:pPr>
            <w:pStyle w:val="TOC3"/>
            <w:tabs>
              <w:tab w:val="right" w:leader="dot" w:pos="9070"/>
            </w:tabs>
            <w:rPr>
              <w:noProof/>
            </w:rPr>
          </w:pPr>
          <w:hyperlink w:anchor="_Toc81603242"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2. </w:t>
            </w:r>
            <w:r w:rsidR="00201BDA" w:rsidRPr="00B33AFB">
              <w:rPr>
                <w:rStyle w:val="Hyperlink"/>
                <w:rFonts w:eastAsia="Calibri Light"/>
                <w:noProof/>
                <w:spacing w:val="13"/>
              </w:rPr>
              <w:t xml:space="preserve"> </w:t>
            </w:r>
            <w:r w:rsidR="00201BDA" w:rsidRPr="00B33AFB">
              <w:rPr>
                <w:rStyle w:val="Hyperlink"/>
                <w:rFonts w:eastAsia="Calibri Light"/>
                <w:noProof/>
                <w:spacing w:val="-1"/>
              </w:rPr>
              <w:t>I</w:t>
            </w:r>
            <w:r w:rsidR="00201BDA" w:rsidRPr="00B33AFB">
              <w:rPr>
                <w:rStyle w:val="Hyperlink"/>
                <w:rFonts w:eastAsia="Calibri Light"/>
                <w:noProof/>
              </w:rPr>
              <w:t>nte</w:t>
            </w:r>
            <w:r w:rsidR="00201BDA" w:rsidRPr="00B33AFB">
              <w:rPr>
                <w:rStyle w:val="Hyperlink"/>
                <w:rFonts w:eastAsia="Calibri Light"/>
                <w:noProof/>
                <w:spacing w:val="2"/>
              </w:rPr>
              <w:t>r</w:t>
            </w:r>
            <w:r w:rsidR="00201BDA" w:rsidRPr="00B33AFB">
              <w:rPr>
                <w:rStyle w:val="Hyperlink"/>
                <w:rFonts w:eastAsia="Calibri Light"/>
                <w:noProof/>
              </w:rPr>
              <w:t>nal</w:t>
            </w:r>
            <w:r w:rsidR="00201BDA" w:rsidRPr="00B33AFB">
              <w:rPr>
                <w:rStyle w:val="Hyperlink"/>
                <w:rFonts w:eastAsia="Calibri Light"/>
                <w:noProof/>
                <w:spacing w:val="-8"/>
              </w:rPr>
              <w:t xml:space="preserve"> </w:t>
            </w:r>
            <w:r w:rsidR="00201BDA" w:rsidRPr="00B33AFB">
              <w:rPr>
                <w:rStyle w:val="Hyperlink"/>
                <w:rFonts w:eastAsia="Calibri Light"/>
                <w:noProof/>
              </w:rPr>
              <w:t>w</w:t>
            </w:r>
            <w:r w:rsidR="00201BDA" w:rsidRPr="00B33AFB">
              <w:rPr>
                <w:rStyle w:val="Hyperlink"/>
                <w:rFonts w:eastAsia="Calibri Light"/>
                <w:noProof/>
                <w:spacing w:val="1"/>
              </w:rPr>
              <w:t>a</w:t>
            </w:r>
            <w:r w:rsidR="00201BDA" w:rsidRPr="00B33AFB">
              <w:rPr>
                <w:rStyle w:val="Hyperlink"/>
                <w:rFonts w:eastAsia="Calibri Light"/>
                <w:noProof/>
              </w:rPr>
              <w:t>lle</w:t>
            </w:r>
            <w:r w:rsidR="00201BDA" w:rsidRPr="00B33AFB">
              <w:rPr>
                <w:rStyle w:val="Hyperlink"/>
                <w:rFonts w:eastAsia="Calibri Light"/>
                <w:noProof/>
                <w:spacing w:val="1"/>
              </w:rPr>
              <w:t>t</w:t>
            </w:r>
            <w:r w:rsidR="00201BDA" w:rsidRPr="00B33AFB">
              <w:rPr>
                <w:rStyle w:val="Hyperlink"/>
                <w:rFonts w:eastAsia="Calibri Light"/>
                <w:noProof/>
              </w:rPr>
              <w:t>s</w:t>
            </w:r>
            <w:r w:rsidR="00201BDA">
              <w:rPr>
                <w:noProof/>
                <w:webHidden/>
              </w:rPr>
              <w:tab/>
            </w:r>
            <w:r w:rsidR="00201BDA">
              <w:rPr>
                <w:noProof/>
                <w:webHidden/>
              </w:rPr>
              <w:fldChar w:fldCharType="begin"/>
            </w:r>
            <w:r w:rsidR="00201BDA">
              <w:rPr>
                <w:noProof/>
                <w:webHidden/>
              </w:rPr>
              <w:instrText xml:space="preserve"> PAGEREF _Toc81603242 \h </w:instrText>
            </w:r>
            <w:r w:rsidR="00201BDA">
              <w:rPr>
                <w:noProof/>
                <w:webHidden/>
              </w:rPr>
            </w:r>
            <w:r w:rsidR="00201BDA">
              <w:rPr>
                <w:noProof/>
                <w:webHidden/>
              </w:rPr>
              <w:fldChar w:fldCharType="separate"/>
            </w:r>
            <w:r w:rsidR="007D4879">
              <w:rPr>
                <w:noProof/>
                <w:webHidden/>
              </w:rPr>
              <w:t>23</w:t>
            </w:r>
            <w:r w:rsidR="00201BDA">
              <w:rPr>
                <w:noProof/>
                <w:webHidden/>
              </w:rPr>
              <w:fldChar w:fldCharType="end"/>
            </w:r>
          </w:hyperlink>
        </w:p>
        <w:p w14:paraId="7B93235F" w14:textId="2E102503" w:rsidR="00201BDA" w:rsidRDefault="00175AA1">
          <w:pPr>
            <w:pStyle w:val="TOC3"/>
            <w:tabs>
              <w:tab w:val="right" w:leader="dot" w:pos="9070"/>
            </w:tabs>
            <w:rPr>
              <w:noProof/>
            </w:rPr>
          </w:pPr>
          <w:hyperlink w:anchor="_Toc81603243"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3. </w:t>
            </w:r>
            <w:r w:rsidR="00201BDA" w:rsidRPr="00B33AFB">
              <w:rPr>
                <w:rStyle w:val="Hyperlink"/>
                <w:rFonts w:eastAsia="Calibri Light"/>
                <w:noProof/>
                <w:spacing w:val="13"/>
              </w:rPr>
              <w:t xml:space="preserve"> </w:t>
            </w:r>
            <w:r w:rsidR="00201BDA" w:rsidRPr="00B33AFB">
              <w:rPr>
                <w:rStyle w:val="Hyperlink"/>
                <w:rFonts w:eastAsia="Calibri Light"/>
                <w:noProof/>
              </w:rPr>
              <w:t>T</w:t>
            </w:r>
            <w:r w:rsidR="00201BDA" w:rsidRPr="00B33AFB">
              <w:rPr>
                <w:rStyle w:val="Hyperlink"/>
                <w:rFonts w:eastAsia="Calibri Light"/>
                <w:noProof/>
                <w:spacing w:val="-1"/>
              </w:rPr>
              <w:t>r</w:t>
            </w:r>
            <w:r w:rsidR="00201BDA" w:rsidRPr="00B33AFB">
              <w:rPr>
                <w:rStyle w:val="Hyperlink"/>
                <w:rFonts w:eastAsia="Calibri Light"/>
                <w:noProof/>
              </w:rPr>
              <w:t>ading</w:t>
            </w:r>
            <w:r w:rsidR="00201BDA" w:rsidRPr="00B33AFB">
              <w:rPr>
                <w:rStyle w:val="Hyperlink"/>
                <w:rFonts w:eastAsia="Calibri Light"/>
                <w:noProof/>
                <w:spacing w:val="-8"/>
              </w:rPr>
              <w:t xml:space="preserve"> </w:t>
            </w:r>
            <w:r w:rsidR="00201BDA" w:rsidRPr="00B33AFB">
              <w:rPr>
                <w:rStyle w:val="Hyperlink"/>
                <w:rFonts w:eastAsia="Calibri Light"/>
                <w:noProof/>
                <w:spacing w:val="3"/>
              </w:rPr>
              <w:t>z</w:t>
            </w:r>
            <w:r w:rsidR="00201BDA" w:rsidRPr="00B33AFB">
              <w:rPr>
                <w:rStyle w:val="Hyperlink"/>
                <w:rFonts w:eastAsia="Calibri Light"/>
                <w:noProof/>
              </w:rPr>
              <w:t>o</w:t>
            </w:r>
            <w:r w:rsidR="00201BDA" w:rsidRPr="00B33AFB">
              <w:rPr>
                <w:rStyle w:val="Hyperlink"/>
                <w:rFonts w:eastAsia="Calibri Light"/>
                <w:noProof/>
                <w:spacing w:val="-1"/>
              </w:rPr>
              <w:t>n</w:t>
            </w:r>
            <w:r w:rsidR="00201BDA" w:rsidRPr="00B33AFB">
              <w:rPr>
                <w:rStyle w:val="Hyperlink"/>
                <w:rFonts w:eastAsia="Calibri Light"/>
                <w:noProof/>
              </w:rPr>
              <w:t>e</w:t>
            </w:r>
            <w:r w:rsidR="00201BDA">
              <w:rPr>
                <w:noProof/>
                <w:webHidden/>
              </w:rPr>
              <w:tab/>
            </w:r>
            <w:r w:rsidR="00201BDA">
              <w:rPr>
                <w:noProof/>
                <w:webHidden/>
              </w:rPr>
              <w:fldChar w:fldCharType="begin"/>
            </w:r>
            <w:r w:rsidR="00201BDA">
              <w:rPr>
                <w:noProof/>
                <w:webHidden/>
              </w:rPr>
              <w:instrText xml:space="preserve"> PAGEREF _Toc81603243 \h </w:instrText>
            </w:r>
            <w:r w:rsidR="00201BDA">
              <w:rPr>
                <w:noProof/>
                <w:webHidden/>
              </w:rPr>
            </w:r>
            <w:r w:rsidR="00201BDA">
              <w:rPr>
                <w:noProof/>
                <w:webHidden/>
              </w:rPr>
              <w:fldChar w:fldCharType="separate"/>
            </w:r>
            <w:r w:rsidR="007D4879">
              <w:rPr>
                <w:noProof/>
                <w:webHidden/>
              </w:rPr>
              <w:t>24</w:t>
            </w:r>
            <w:r w:rsidR="00201BDA">
              <w:rPr>
                <w:noProof/>
                <w:webHidden/>
              </w:rPr>
              <w:fldChar w:fldCharType="end"/>
            </w:r>
          </w:hyperlink>
        </w:p>
        <w:p w14:paraId="56C0FE0E" w14:textId="194B2523" w:rsidR="00201BDA" w:rsidRDefault="00175AA1">
          <w:pPr>
            <w:pStyle w:val="TOC3"/>
            <w:tabs>
              <w:tab w:val="right" w:leader="dot" w:pos="9070"/>
            </w:tabs>
            <w:rPr>
              <w:noProof/>
            </w:rPr>
          </w:pPr>
          <w:hyperlink w:anchor="_Toc81603244"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4. </w:t>
            </w:r>
            <w:r w:rsidR="00201BDA" w:rsidRPr="00B33AFB">
              <w:rPr>
                <w:rStyle w:val="Hyperlink"/>
                <w:rFonts w:eastAsia="Calibri Light"/>
                <w:noProof/>
                <w:spacing w:val="13"/>
              </w:rPr>
              <w:t xml:space="preserve"> </w:t>
            </w:r>
            <w:r w:rsidR="00201BDA" w:rsidRPr="00B33AFB">
              <w:rPr>
                <w:rStyle w:val="Hyperlink"/>
                <w:rFonts w:eastAsia="Calibri Light"/>
                <w:noProof/>
              </w:rPr>
              <w:t>N</w:t>
            </w:r>
            <w:r w:rsidR="00201BDA" w:rsidRPr="00B33AFB">
              <w:rPr>
                <w:rStyle w:val="Hyperlink"/>
                <w:rFonts w:eastAsia="Calibri Light"/>
                <w:noProof/>
                <w:spacing w:val="-1"/>
              </w:rPr>
              <w:t>o</w:t>
            </w:r>
            <w:r w:rsidR="00201BDA" w:rsidRPr="00B33AFB">
              <w:rPr>
                <w:rStyle w:val="Hyperlink"/>
                <w:rFonts w:eastAsia="Calibri Light"/>
                <w:noProof/>
              </w:rPr>
              <w:t>-</w:t>
            </w:r>
            <w:r w:rsidR="00201BDA" w:rsidRPr="00B33AFB">
              <w:rPr>
                <w:rStyle w:val="Hyperlink"/>
                <w:rFonts w:eastAsia="Calibri Light"/>
                <w:noProof/>
                <w:spacing w:val="1"/>
              </w:rPr>
              <w:t>K</w:t>
            </w:r>
            <w:r w:rsidR="00201BDA" w:rsidRPr="00B33AFB">
              <w:rPr>
                <w:rStyle w:val="Hyperlink"/>
                <w:rFonts w:eastAsia="Calibri Light"/>
                <w:noProof/>
              </w:rPr>
              <w:t>YC</w:t>
            </w:r>
            <w:r w:rsidR="00201BDA">
              <w:rPr>
                <w:noProof/>
                <w:webHidden/>
              </w:rPr>
              <w:tab/>
            </w:r>
            <w:r w:rsidR="00201BDA">
              <w:rPr>
                <w:noProof/>
                <w:webHidden/>
              </w:rPr>
              <w:fldChar w:fldCharType="begin"/>
            </w:r>
            <w:r w:rsidR="00201BDA">
              <w:rPr>
                <w:noProof/>
                <w:webHidden/>
              </w:rPr>
              <w:instrText xml:space="preserve"> PAGEREF _Toc81603244 \h </w:instrText>
            </w:r>
            <w:r w:rsidR="00201BDA">
              <w:rPr>
                <w:noProof/>
                <w:webHidden/>
              </w:rPr>
            </w:r>
            <w:r w:rsidR="00201BDA">
              <w:rPr>
                <w:noProof/>
                <w:webHidden/>
              </w:rPr>
              <w:fldChar w:fldCharType="separate"/>
            </w:r>
            <w:r w:rsidR="007D4879">
              <w:rPr>
                <w:noProof/>
                <w:webHidden/>
              </w:rPr>
              <w:t>24</w:t>
            </w:r>
            <w:r w:rsidR="00201BDA">
              <w:rPr>
                <w:noProof/>
                <w:webHidden/>
              </w:rPr>
              <w:fldChar w:fldCharType="end"/>
            </w:r>
          </w:hyperlink>
        </w:p>
        <w:p w14:paraId="44DF3361" w14:textId="0BC4E141" w:rsidR="00201BDA" w:rsidRDefault="00175AA1">
          <w:pPr>
            <w:pStyle w:val="TOC3"/>
            <w:tabs>
              <w:tab w:val="right" w:leader="dot" w:pos="9070"/>
            </w:tabs>
            <w:rPr>
              <w:noProof/>
            </w:rPr>
          </w:pPr>
          <w:hyperlink w:anchor="_Toc81603245"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5. </w:t>
            </w:r>
            <w:r w:rsidR="00201BDA" w:rsidRPr="00B33AFB">
              <w:rPr>
                <w:rStyle w:val="Hyperlink"/>
                <w:rFonts w:eastAsia="Calibri Light"/>
                <w:noProof/>
                <w:spacing w:val="13"/>
              </w:rPr>
              <w:t xml:space="preserve"> </w:t>
            </w:r>
            <w:r w:rsidR="00201BDA" w:rsidRPr="00B33AFB">
              <w:rPr>
                <w:rStyle w:val="Hyperlink"/>
                <w:rFonts w:eastAsia="Calibri Light"/>
                <w:noProof/>
              </w:rPr>
              <w:t>Pr</w:t>
            </w:r>
            <w:r w:rsidR="00201BDA" w:rsidRPr="00B33AFB">
              <w:rPr>
                <w:rStyle w:val="Hyperlink"/>
                <w:rFonts w:eastAsia="Calibri Light"/>
                <w:noProof/>
                <w:spacing w:val="1"/>
              </w:rPr>
              <w:t>e</w:t>
            </w:r>
            <w:r w:rsidR="00201BDA" w:rsidRPr="00B33AFB">
              <w:rPr>
                <w:rStyle w:val="Hyperlink"/>
                <w:rFonts w:eastAsia="Calibri Light"/>
                <w:noProof/>
                <w:spacing w:val="-1"/>
              </w:rPr>
              <w:t>m</w:t>
            </w:r>
            <w:r w:rsidR="00201BDA" w:rsidRPr="00B33AFB">
              <w:rPr>
                <w:rStyle w:val="Hyperlink"/>
                <w:rFonts w:eastAsia="Calibri Light"/>
                <w:noProof/>
              </w:rPr>
              <w:t>i</w:t>
            </w:r>
            <w:r w:rsidR="00201BDA" w:rsidRPr="00B33AFB">
              <w:rPr>
                <w:rStyle w:val="Hyperlink"/>
                <w:rFonts w:eastAsia="Calibri Light"/>
                <w:noProof/>
                <w:spacing w:val="2"/>
              </w:rPr>
              <w:t>u</w:t>
            </w:r>
            <w:r w:rsidR="00201BDA" w:rsidRPr="00B33AFB">
              <w:rPr>
                <w:rStyle w:val="Hyperlink"/>
                <w:rFonts w:eastAsia="Calibri Light"/>
                <w:noProof/>
              </w:rPr>
              <w:t>m</w:t>
            </w:r>
            <w:r w:rsidR="00201BDA" w:rsidRPr="00B33AFB">
              <w:rPr>
                <w:rStyle w:val="Hyperlink"/>
                <w:rFonts w:eastAsia="Calibri Light"/>
                <w:noProof/>
                <w:spacing w:val="-12"/>
              </w:rPr>
              <w:t xml:space="preserve"> </w:t>
            </w:r>
            <w:r w:rsidR="00201BDA" w:rsidRPr="00B33AFB">
              <w:rPr>
                <w:rStyle w:val="Hyperlink"/>
                <w:rFonts w:eastAsia="Calibri Light"/>
                <w:noProof/>
              </w:rPr>
              <w:t>A</w:t>
            </w:r>
            <w:r w:rsidR="00201BDA" w:rsidRPr="00B33AFB">
              <w:rPr>
                <w:rStyle w:val="Hyperlink"/>
                <w:rFonts w:eastAsia="Calibri Light"/>
                <w:noProof/>
                <w:spacing w:val="3"/>
              </w:rPr>
              <w:t>P</w:t>
            </w:r>
            <w:r w:rsidR="00201BDA" w:rsidRPr="00B33AFB">
              <w:rPr>
                <w:rStyle w:val="Hyperlink"/>
                <w:rFonts w:eastAsia="Calibri Light"/>
                <w:noProof/>
              </w:rPr>
              <w:t>I</w:t>
            </w:r>
            <w:r w:rsidR="00201BDA">
              <w:rPr>
                <w:noProof/>
                <w:webHidden/>
              </w:rPr>
              <w:tab/>
            </w:r>
            <w:r w:rsidR="00201BDA">
              <w:rPr>
                <w:noProof/>
                <w:webHidden/>
              </w:rPr>
              <w:fldChar w:fldCharType="begin"/>
            </w:r>
            <w:r w:rsidR="00201BDA">
              <w:rPr>
                <w:noProof/>
                <w:webHidden/>
              </w:rPr>
              <w:instrText xml:space="preserve"> PAGEREF _Toc81603245 \h </w:instrText>
            </w:r>
            <w:r w:rsidR="00201BDA">
              <w:rPr>
                <w:noProof/>
                <w:webHidden/>
              </w:rPr>
            </w:r>
            <w:r w:rsidR="00201BDA">
              <w:rPr>
                <w:noProof/>
                <w:webHidden/>
              </w:rPr>
              <w:fldChar w:fldCharType="separate"/>
            </w:r>
            <w:r w:rsidR="007D4879">
              <w:rPr>
                <w:noProof/>
                <w:webHidden/>
              </w:rPr>
              <w:t>24</w:t>
            </w:r>
            <w:r w:rsidR="00201BDA">
              <w:rPr>
                <w:noProof/>
                <w:webHidden/>
              </w:rPr>
              <w:fldChar w:fldCharType="end"/>
            </w:r>
          </w:hyperlink>
        </w:p>
        <w:p w14:paraId="41C2F757" w14:textId="3B929257" w:rsidR="00201BDA" w:rsidRDefault="00175AA1">
          <w:pPr>
            <w:pStyle w:val="TOC3"/>
            <w:tabs>
              <w:tab w:val="right" w:leader="dot" w:pos="9070"/>
            </w:tabs>
            <w:rPr>
              <w:noProof/>
            </w:rPr>
          </w:pPr>
          <w:hyperlink w:anchor="_Toc81603246"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6. </w:t>
            </w:r>
            <w:r w:rsidR="00201BDA" w:rsidRPr="00B33AFB">
              <w:rPr>
                <w:rStyle w:val="Hyperlink"/>
                <w:rFonts w:eastAsia="Calibri Light"/>
                <w:noProof/>
                <w:spacing w:val="13"/>
              </w:rPr>
              <w:t xml:space="preserve"> </w:t>
            </w:r>
            <w:r w:rsidR="00201BDA" w:rsidRPr="00B33AFB">
              <w:rPr>
                <w:rStyle w:val="Hyperlink"/>
                <w:rFonts w:eastAsia="Calibri Light"/>
                <w:noProof/>
              </w:rPr>
              <w:t>M</w:t>
            </w:r>
            <w:r w:rsidR="00201BDA" w:rsidRPr="00B33AFB">
              <w:rPr>
                <w:rStyle w:val="Hyperlink"/>
                <w:rFonts w:eastAsia="Calibri Light"/>
                <w:noProof/>
                <w:spacing w:val="-1"/>
              </w:rPr>
              <w:t>u</w:t>
            </w:r>
            <w:r w:rsidR="00201BDA" w:rsidRPr="00B33AFB">
              <w:rPr>
                <w:rStyle w:val="Hyperlink"/>
                <w:rFonts w:eastAsia="Calibri Light"/>
                <w:noProof/>
              </w:rPr>
              <w:t>l</w:t>
            </w:r>
            <w:r w:rsidR="00201BDA" w:rsidRPr="00B33AFB">
              <w:rPr>
                <w:rStyle w:val="Hyperlink"/>
                <w:rFonts w:eastAsia="Calibri Light"/>
                <w:noProof/>
                <w:spacing w:val="1"/>
              </w:rPr>
              <w:t>t</w:t>
            </w:r>
            <w:r w:rsidR="00201BDA" w:rsidRPr="00B33AFB">
              <w:rPr>
                <w:rStyle w:val="Hyperlink"/>
                <w:rFonts w:eastAsia="Calibri Light"/>
                <w:noProof/>
              </w:rPr>
              <w:t>il</w:t>
            </w:r>
            <w:r w:rsidR="00201BDA" w:rsidRPr="00B33AFB">
              <w:rPr>
                <w:rStyle w:val="Hyperlink"/>
                <w:rFonts w:eastAsia="Calibri Light"/>
                <w:noProof/>
                <w:spacing w:val="1"/>
              </w:rPr>
              <w:t>i</w:t>
            </w:r>
            <w:r w:rsidR="00201BDA" w:rsidRPr="00B33AFB">
              <w:rPr>
                <w:rStyle w:val="Hyperlink"/>
                <w:rFonts w:eastAsia="Calibri Light"/>
                <w:noProof/>
              </w:rPr>
              <w:t>ngual</w:t>
            </w:r>
            <w:r w:rsidR="00201BDA" w:rsidRPr="00B33AFB">
              <w:rPr>
                <w:rStyle w:val="Hyperlink"/>
                <w:rFonts w:eastAsia="Calibri Light"/>
                <w:noProof/>
                <w:spacing w:val="-11"/>
              </w:rPr>
              <w:t xml:space="preserve"> </w:t>
            </w:r>
            <w:r w:rsidR="00201BDA" w:rsidRPr="00B33AFB">
              <w:rPr>
                <w:rStyle w:val="Hyperlink"/>
                <w:rFonts w:eastAsia="Calibri Light"/>
                <w:noProof/>
              </w:rPr>
              <w:t>su</w:t>
            </w:r>
            <w:r w:rsidR="00201BDA" w:rsidRPr="00B33AFB">
              <w:rPr>
                <w:rStyle w:val="Hyperlink"/>
                <w:rFonts w:eastAsia="Calibri Light"/>
                <w:noProof/>
                <w:spacing w:val="2"/>
              </w:rPr>
              <w:t>p</w:t>
            </w:r>
            <w:r w:rsidR="00201BDA" w:rsidRPr="00B33AFB">
              <w:rPr>
                <w:rStyle w:val="Hyperlink"/>
                <w:rFonts w:eastAsia="Calibri Light"/>
                <w:noProof/>
              </w:rPr>
              <w:t>p</w:t>
            </w:r>
            <w:r w:rsidR="00201BDA" w:rsidRPr="00B33AFB">
              <w:rPr>
                <w:rStyle w:val="Hyperlink"/>
                <w:rFonts w:eastAsia="Calibri Light"/>
                <w:noProof/>
                <w:spacing w:val="-1"/>
              </w:rPr>
              <w:t>o</w:t>
            </w:r>
            <w:r w:rsidR="00201BDA" w:rsidRPr="00B33AFB">
              <w:rPr>
                <w:rStyle w:val="Hyperlink"/>
                <w:rFonts w:eastAsia="Calibri Light"/>
                <w:noProof/>
              </w:rPr>
              <w:t>rt</w:t>
            </w:r>
            <w:r w:rsidR="00201BDA">
              <w:rPr>
                <w:noProof/>
                <w:webHidden/>
              </w:rPr>
              <w:tab/>
            </w:r>
            <w:r w:rsidR="00201BDA">
              <w:rPr>
                <w:noProof/>
                <w:webHidden/>
              </w:rPr>
              <w:fldChar w:fldCharType="begin"/>
            </w:r>
            <w:r w:rsidR="00201BDA">
              <w:rPr>
                <w:noProof/>
                <w:webHidden/>
              </w:rPr>
              <w:instrText xml:space="preserve"> PAGEREF _Toc81603246 \h </w:instrText>
            </w:r>
            <w:r w:rsidR="00201BDA">
              <w:rPr>
                <w:noProof/>
                <w:webHidden/>
              </w:rPr>
            </w:r>
            <w:r w:rsidR="00201BDA">
              <w:rPr>
                <w:noProof/>
                <w:webHidden/>
              </w:rPr>
              <w:fldChar w:fldCharType="separate"/>
            </w:r>
            <w:r w:rsidR="007D4879">
              <w:rPr>
                <w:noProof/>
                <w:webHidden/>
              </w:rPr>
              <w:t>24</w:t>
            </w:r>
            <w:r w:rsidR="00201BDA">
              <w:rPr>
                <w:noProof/>
                <w:webHidden/>
              </w:rPr>
              <w:fldChar w:fldCharType="end"/>
            </w:r>
          </w:hyperlink>
        </w:p>
        <w:p w14:paraId="6F979C0B" w14:textId="362433EE" w:rsidR="00201BDA" w:rsidRDefault="00175AA1">
          <w:pPr>
            <w:pStyle w:val="TOC3"/>
            <w:tabs>
              <w:tab w:val="right" w:leader="dot" w:pos="9070"/>
            </w:tabs>
            <w:rPr>
              <w:noProof/>
            </w:rPr>
          </w:pPr>
          <w:hyperlink w:anchor="_Toc81603247"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7. </w:t>
            </w:r>
            <w:r w:rsidR="00201BDA" w:rsidRPr="00B33AFB">
              <w:rPr>
                <w:rStyle w:val="Hyperlink"/>
                <w:rFonts w:eastAsia="Calibri Light"/>
                <w:noProof/>
                <w:spacing w:val="13"/>
              </w:rPr>
              <w:t xml:space="preserve"> </w:t>
            </w:r>
            <w:r w:rsidR="00201BDA" w:rsidRPr="00B33AFB">
              <w:rPr>
                <w:rStyle w:val="Hyperlink"/>
                <w:rFonts w:eastAsia="Calibri Light"/>
                <w:noProof/>
              </w:rPr>
              <w:t>Apps</w:t>
            </w:r>
            <w:r w:rsidR="00201BDA">
              <w:rPr>
                <w:noProof/>
                <w:webHidden/>
              </w:rPr>
              <w:tab/>
            </w:r>
            <w:r w:rsidR="00201BDA">
              <w:rPr>
                <w:noProof/>
                <w:webHidden/>
              </w:rPr>
              <w:fldChar w:fldCharType="begin"/>
            </w:r>
            <w:r w:rsidR="00201BDA">
              <w:rPr>
                <w:noProof/>
                <w:webHidden/>
              </w:rPr>
              <w:instrText xml:space="preserve"> PAGEREF _Toc81603247 \h </w:instrText>
            </w:r>
            <w:r w:rsidR="00201BDA">
              <w:rPr>
                <w:noProof/>
                <w:webHidden/>
              </w:rPr>
            </w:r>
            <w:r w:rsidR="00201BDA">
              <w:rPr>
                <w:noProof/>
                <w:webHidden/>
              </w:rPr>
              <w:fldChar w:fldCharType="separate"/>
            </w:r>
            <w:r w:rsidR="007D4879">
              <w:rPr>
                <w:noProof/>
                <w:webHidden/>
              </w:rPr>
              <w:t>24</w:t>
            </w:r>
            <w:r w:rsidR="00201BDA">
              <w:rPr>
                <w:noProof/>
                <w:webHidden/>
              </w:rPr>
              <w:fldChar w:fldCharType="end"/>
            </w:r>
          </w:hyperlink>
        </w:p>
        <w:p w14:paraId="264A513A" w14:textId="77C26D59" w:rsidR="00201BDA" w:rsidRDefault="00175AA1">
          <w:pPr>
            <w:pStyle w:val="TOC3"/>
            <w:tabs>
              <w:tab w:val="right" w:leader="dot" w:pos="9070"/>
            </w:tabs>
            <w:rPr>
              <w:noProof/>
            </w:rPr>
          </w:pPr>
          <w:hyperlink w:anchor="_Toc81603248"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8. </w:t>
            </w:r>
            <w:r w:rsidR="00201BDA" w:rsidRPr="00B33AFB">
              <w:rPr>
                <w:rStyle w:val="Hyperlink"/>
                <w:rFonts w:eastAsia="Calibri Light"/>
                <w:noProof/>
                <w:spacing w:val="13"/>
              </w:rPr>
              <w:t xml:space="preserve"> </w:t>
            </w:r>
            <w:r w:rsidR="00201BDA" w:rsidRPr="00B33AFB">
              <w:rPr>
                <w:rStyle w:val="Hyperlink"/>
                <w:rFonts w:eastAsia="Calibri Light"/>
                <w:noProof/>
              </w:rPr>
              <w:t>Sup</w:t>
            </w:r>
            <w:r w:rsidR="00201BDA" w:rsidRPr="00B33AFB">
              <w:rPr>
                <w:rStyle w:val="Hyperlink"/>
                <w:rFonts w:eastAsia="Calibri Light"/>
                <w:noProof/>
                <w:spacing w:val="-1"/>
              </w:rPr>
              <w:t>p</w:t>
            </w:r>
            <w:r w:rsidR="00201BDA" w:rsidRPr="00B33AFB">
              <w:rPr>
                <w:rStyle w:val="Hyperlink"/>
                <w:rFonts w:eastAsia="Calibri Light"/>
                <w:noProof/>
                <w:spacing w:val="1"/>
              </w:rPr>
              <w:t>o</w:t>
            </w:r>
            <w:r w:rsidR="00201BDA" w:rsidRPr="00B33AFB">
              <w:rPr>
                <w:rStyle w:val="Hyperlink"/>
                <w:rFonts w:eastAsia="Calibri Light"/>
                <w:noProof/>
              </w:rPr>
              <w:t>rt</w:t>
            </w:r>
            <w:r w:rsidR="00201BDA">
              <w:rPr>
                <w:noProof/>
                <w:webHidden/>
              </w:rPr>
              <w:tab/>
            </w:r>
            <w:r w:rsidR="00201BDA">
              <w:rPr>
                <w:noProof/>
                <w:webHidden/>
              </w:rPr>
              <w:fldChar w:fldCharType="begin"/>
            </w:r>
            <w:r w:rsidR="00201BDA">
              <w:rPr>
                <w:noProof/>
                <w:webHidden/>
              </w:rPr>
              <w:instrText xml:space="preserve"> PAGEREF _Toc81603248 \h </w:instrText>
            </w:r>
            <w:r w:rsidR="00201BDA">
              <w:rPr>
                <w:noProof/>
                <w:webHidden/>
              </w:rPr>
            </w:r>
            <w:r w:rsidR="00201BDA">
              <w:rPr>
                <w:noProof/>
                <w:webHidden/>
              </w:rPr>
              <w:fldChar w:fldCharType="separate"/>
            </w:r>
            <w:r w:rsidR="007D4879">
              <w:rPr>
                <w:noProof/>
                <w:webHidden/>
              </w:rPr>
              <w:t>25</w:t>
            </w:r>
            <w:r w:rsidR="00201BDA">
              <w:rPr>
                <w:noProof/>
                <w:webHidden/>
              </w:rPr>
              <w:fldChar w:fldCharType="end"/>
            </w:r>
          </w:hyperlink>
        </w:p>
        <w:p w14:paraId="0C1AE209" w14:textId="40695A2C" w:rsidR="00201BDA" w:rsidRDefault="00175AA1">
          <w:pPr>
            <w:pStyle w:val="TOC3"/>
            <w:tabs>
              <w:tab w:val="right" w:leader="dot" w:pos="9070"/>
            </w:tabs>
            <w:rPr>
              <w:noProof/>
            </w:rPr>
          </w:pPr>
          <w:hyperlink w:anchor="_Toc81603249" w:history="1">
            <w:r w:rsidR="00201BDA" w:rsidRPr="00B33AFB">
              <w:rPr>
                <w:rStyle w:val="Hyperlink"/>
                <w:rFonts w:eastAsia="Calibri Light"/>
                <w:noProof/>
              </w:rPr>
              <w:t>7.3</w:t>
            </w:r>
            <w:r w:rsidR="00201BDA" w:rsidRPr="00B33AFB">
              <w:rPr>
                <w:rStyle w:val="Hyperlink"/>
                <w:rFonts w:eastAsia="Calibri Light"/>
                <w:noProof/>
                <w:spacing w:val="-1"/>
              </w:rPr>
              <w:t>.</w:t>
            </w:r>
            <w:r w:rsidR="00201BDA" w:rsidRPr="00B33AFB">
              <w:rPr>
                <w:rStyle w:val="Hyperlink"/>
                <w:rFonts w:eastAsia="Calibri Light"/>
                <w:noProof/>
              </w:rPr>
              <w:t xml:space="preserve">9. </w:t>
            </w:r>
            <w:r w:rsidR="00201BDA" w:rsidRPr="00B33AFB">
              <w:rPr>
                <w:rStyle w:val="Hyperlink"/>
                <w:rFonts w:eastAsia="Calibri Light"/>
                <w:noProof/>
                <w:spacing w:val="13"/>
              </w:rPr>
              <w:t xml:space="preserve"> </w:t>
            </w:r>
            <w:r w:rsidR="00201BDA" w:rsidRPr="00B33AFB">
              <w:rPr>
                <w:rStyle w:val="Hyperlink"/>
                <w:rFonts w:eastAsia="Calibri Light"/>
                <w:noProof/>
              </w:rPr>
              <w:t>Ann</w:t>
            </w:r>
            <w:r w:rsidR="00201BDA" w:rsidRPr="00B33AFB">
              <w:rPr>
                <w:rStyle w:val="Hyperlink"/>
                <w:rFonts w:eastAsia="Calibri Light"/>
                <w:noProof/>
                <w:spacing w:val="-1"/>
              </w:rPr>
              <w:t>o</w:t>
            </w:r>
            <w:r w:rsidR="00201BDA" w:rsidRPr="00B33AFB">
              <w:rPr>
                <w:rStyle w:val="Hyperlink"/>
                <w:rFonts w:eastAsia="Calibri Light"/>
                <w:noProof/>
                <w:spacing w:val="2"/>
              </w:rPr>
              <w:t>u</w:t>
            </w:r>
            <w:r w:rsidR="00201BDA" w:rsidRPr="00B33AFB">
              <w:rPr>
                <w:rStyle w:val="Hyperlink"/>
                <w:rFonts w:eastAsia="Calibri Light"/>
                <w:noProof/>
              </w:rPr>
              <w:t>nc</w:t>
            </w:r>
            <w:r w:rsidR="00201BDA" w:rsidRPr="00B33AFB">
              <w:rPr>
                <w:rStyle w:val="Hyperlink"/>
                <w:rFonts w:eastAsia="Calibri Light"/>
                <w:noProof/>
                <w:spacing w:val="1"/>
              </w:rPr>
              <w:t>em</w:t>
            </w:r>
            <w:r w:rsidR="00201BDA" w:rsidRPr="00B33AFB">
              <w:rPr>
                <w:rStyle w:val="Hyperlink"/>
                <w:rFonts w:eastAsia="Calibri Light"/>
                <w:noProof/>
                <w:spacing w:val="-1"/>
              </w:rPr>
              <w:t>e</w:t>
            </w:r>
            <w:r w:rsidR="00201BDA" w:rsidRPr="00B33AFB">
              <w:rPr>
                <w:rStyle w:val="Hyperlink"/>
                <w:rFonts w:eastAsia="Calibri Light"/>
                <w:noProof/>
              </w:rPr>
              <w:t>nts</w:t>
            </w:r>
            <w:r w:rsidR="00201BDA" w:rsidRPr="00B33AFB">
              <w:rPr>
                <w:rStyle w:val="Hyperlink"/>
                <w:rFonts w:eastAsia="Calibri Light"/>
                <w:noProof/>
                <w:spacing w:val="-17"/>
              </w:rPr>
              <w:t xml:space="preserve"> </w:t>
            </w:r>
            <w:r w:rsidR="00201BDA" w:rsidRPr="00B33AFB">
              <w:rPr>
                <w:rStyle w:val="Hyperlink"/>
                <w:rFonts w:eastAsia="Calibri Light"/>
                <w:noProof/>
              </w:rPr>
              <w:t>and</w:t>
            </w:r>
            <w:r w:rsidR="00201BDA" w:rsidRPr="00B33AFB">
              <w:rPr>
                <w:rStyle w:val="Hyperlink"/>
                <w:rFonts w:eastAsia="Calibri Light"/>
                <w:noProof/>
                <w:spacing w:val="-3"/>
              </w:rPr>
              <w:t xml:space="preserve"> </w:t>
            </w:r>
            <w:r w:rsidR="00201BDA" w:rsidRPr="00B33AFB">
              <w:rPr>
                <w:rStyle w:val="Hyperlink"/>
                <w:rFonts w:eastAsia="Calibri Light"/>
                <w:noProof/>
                <w:spacing w:val="2"/>
              </w:rPr>
              <w:t>N</w:t>
            </w:r>
            <w:r w:rsidR="00201BDA" w:rsidRPr="00B33AFB">
              <w:rPr>
                <w:rStyle w:val="Hyperlink"/>
                <w:rFonts w:eastAsia="Calibri Light"/>
                <w:noProof/>
                <w:spacing w:val="-1"/>
              </w:rPr>
              <w:t>e</w:t>
            </w:r>
            <w:r w:rsidR="00201BDA" w:rsidRPr="00B33AFB">
              <w:rPr>
                <w:rStyle w:val="Hyperlink"/>
                <w:rFonts w:eastAsia="Calibri Light"/>
                <w:noProof/>
                <w:spacing w:val="1"/>
              </w:rPr>
              <w:t>w</w:t>
            </w:r>
            <w:r w:rsidR="00201BDA" w:rsidRPr="00B33AFB">
              <w:rPr>
                <w:rStyle w:val="Hyperlink"/>
                <w:rFonts w:eastAsia="Calibri Light"/>
                <w:noProof/>
              </w:rPr>
              <w:t>s</w:t>
            </w:r>
            <w:r w:rsidR="00201BDA">
              <w:rPr>
                <w:noProof/>
                <w:webHidden/>
              </w:rPr>
              <w:tab/>
            </w:r>
            <w:r w:rsidR="00201BDA">
              <w:rPr>
                <w:noProof/>
                <w:webHidden/>
              </w:rPr>
              <w:fldChar w:fldCharType="begin"/>
            </w:r>
            <w:r w:rsidR="00201BDA">
              <w:rPr>
                <w:noProof/>
                <w:webHidden/>
              </w:rPr>
              <w:instrText xml:space="preserve"> PAGEREF _Toc81603249 \h </w:instrText>
            </w:r>
            <w:r w:rsidR="00201BDA">
              <w:rPr>
                <w:noProof/>
                <w:webHidden/>
              </w:rPr>
            </w:r>
            <w:r w:rsidR="00201BDA">
              <w:rPr>
                <w:noProof/>
                <w:webHidden/>
              </w:rPr>
              <w:fldChar w:fldCharType="separate"/>
            </w:r>
            <w:r w:rsidR="007D4879">
              <w:rPr>
                <w:noProof/>
                <w:webHidden/>
              </w:rPr>
              <w:t>25</w:t>
            </w:r>
            <w:r w:rsidR="00201BDA">
              <w:rPr>
                <w:noProof/>
                <w:webHidden/>
              </w:rPr>
              <w:fldChar w:fldCharType="end"/>
            </w:r>
          </w:hyperlink>
        </w:p>
        <w:p w14:paraId="7E5E1D13" w14:textId="520FBFA3" w:rsidR="00201BDA" w:rsidRDefault="00175AA1">
          <w:pPr>
            <w:pStyle w:val="TOC2"/>
            <w:tabs>
              <w:tab w:val="right" w:leader="dot" w:pos="9070"/>
            </w:tabs>
            <w:rPr>
              <w:noProof/>
            </w:rPr>
          </w:pPr>
          <w:hyperlink w:anchor="_Toc81603250"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4</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D</w:t>
            </w:r>
            <w:r w:rsidR="00201BDA" w:rsidRPr="00B33AFB">
              <w:rPr>
                <w:rStyle w:val="Hyperlink"/>
                <w:rFonts w:eastAsia="Calibri Light"/>
                <w:noProof/>
                <w:spacing w:val="1"/>
              </w:rPr>
              <w:t>ec</w:t>
            </w:r>
            <w:r w:rsidR="00201BDA" w:rsidRPr="00B33AFB">
              <w:rPr>
                <w:rStyle w:val="Hyperlink"/>
                <w:rFonts w:eastAsia="Calibri Light"/>
                <w:noProof/>
              </w:rPr>
              <w:t>ent</w:t>
            </w:r>
            <w:r w:rsidR="00201BDA" w:rsidRPr="00B33AFB">
              <w:rPr>
                <w:rStyle w:val="Hyperlink"/>
                <w:rFonts w:eastAsia="Calibri Light"/>
                <w:noProof/>
                <w:spacing w:val="1"/>
              </w:rPr>
              <w:t>r</w:t>
            </w:r>
            <w:r w:rsidR="00201BDA" w:rsidRPr="00B33AFB">
              <w:rPr>
                <w:rStyle w:val="Hyperlink"/>
                <w:rFonts w:eastAsia="Calibri Light"/>
                <w:noProof/>
              </w:rPr>
              <w:t>al</w:t>
            </w:r>
            <w:r w:rsidR="00201BDA" w:rsidRPr="00B33AFB">
              <w:rPr>
                <w:rStyle w:val="Hyperlink"/>
                <w:rFonts w:eastAsia="Calibri Light"/>
                <w:noProof/>
                <w:spacing w:val="-1"/>
              </w:rPr>
              <w:t>iz</w:t>
            </w:r>
            <w:r w:rsidR="00201BDA" w:rsidRPr="00B33AFB">
              <w:rPr>
                <w:rStyle w:val="Hyperlink"/>
                <w:rFonts w:eastAsia="Calibri Light"/>
                <w:noProof/>
              </w:rPr>
              <w:t>ed</w:t>
            </w:r>
            <w:r w:rsidR="00201BDA" w:rsidRPr="00B33AFB">
              <w:rPr>
                <w:rStyle w:val="Hyperlink"/>
                <w:rFonts w:eastAsia="Calibri Light"/>
                <w:noProof/>
                <w:spacing w:val="-18"/>
              </w:rPr>
              <w:t xml:space="preserve"> </w:t>
            </w:r>
            <w:r w:rsidR="00201BDA" w:rsidRPr="00B33AFB">
              <w:rPr>
                <w:rStyle w:val="Hyperlink"/>
                <w:rFonts w:eastAsia="Calibri Light"/>
                <w:noProof/>
              </w:rPr>
              <w:t>Cry</w:t>
            </w:r>
            <w:r w:rsidR="00201BDA" w:rsidRPr="00B33AFB">
              <w:rPr>
                <w:rStyle w:val="Hyperlink"/>
                <w:rFonts w:eastAsia="Calibri Light"/>
                <w:noProof/>
                <w:spacing w:val="3"/>
              </w:rPr>
              <w:t>p</w:t>
            </w:r>
            <w:r w:rsidR="00201BDA" w:rsidRPr="00B33AFB">
              <w:rPr>
                <w:rStyle w:val="Hyperlink"/>
                <w:rFonts w:eastAsia="Calibri Light"/>
                <w:noProof/>
              </w:rPr>
              <w:t>to</w:t>
            </w:r>
            <w:r w:rsidR="00201BDA" w:rsidRPr="00B33AFB">
              <w:rPr>
                <w:rStyle w:val="Hyperlink"/>
                <w:rFonts w:eastAsia="Calibri Light"/>
                <w:noProof/>
                <w:spacing w:val="1"/>
              </w:rPr>
              <w:t>c</w:t>
            </w:r>
            <w:r w:rsidR="00201BDA" w:rsidRPr="00B33AFB">
              <w:rPr>
                <w:rStyle w:val="Hyperlink"/>
                <w:rFonts w:eastAsia="Calibri Light"/>
                <w:noProof/>
              </w:rPr>
              <w:t>urren</w:t>
            </w:r>
            <w:r w:rsidR="00201BDA" w:rsidRPr="00B33AFB">
              <w:rPr>
                <w:rStyle w:val="Hyperlink"/>
                <w:rFonts w:eastAsia="Calibri Light"/>
                <w:noProof/>
                <w:spacing w:val="2"/>
              </w:rPr>
              <w:t>c</w:t>
            </w:r>
            <w:r w:rsidR="00201BDA" w:rsidRPr="00B33AFB">
              <w:rPr>
                <w:rStyle w:val="Hyperlink"/>
                <w:rFonts w:eastAsia="Calibri Light"/>
                <w:noProof/>
              </w:rPr>
              <w:t>y</w:t>
            </w:r>
            <w:r w:rsidR="00201BDA" w:rsidRPr="00B33AFB">
              <w:rPr>
                <w:rStyle w:val="Hyperlink"/>
                <w:rFonts w:eastAsia="Calibri Light"/>
                <w:noProof/>
                <w:spacing w:val="-20"/>
              </w:rPr>
              <w:t xml:space="preserve"> </w:t>
            </w:r>
            <w:r w:rsidR="00201BDA" w:rsidRPr="00B33AFB">
              <w:rPr>
                <w:rStyle w:val="Hyperlink"/>
                <w:rFonts w:eastAsia="Calibri Light"/>
                <w:noProof/>
              </w:rPr>
              <w:t>E</w:t>
            </w:r>
            <w:r w:rsidR="00201BDA" w:rsidRPr="00B33AFB">
              <w:rPr>
                <w:rStyle w:val="Hyperlink"/>
                <w:rFonts w:eastAsia="Calibri Light"/>
                <w:noProof/>
                <w:spacing w:val="1"/>
              </w:rPr>
              <w:t>xc</w:t>
            </w:r>
            <w:r w:rsidR="00201BDA" w:rsidRPr="00B33AFB">
              <w:rPr>
                <w:rStyle w:val="Hyperlink"/>
                <w:rFonts w:eastAsia="Calibri Light"/>
                <w:noProof/>
              </w:rPr>
              <w:t>hange</w:t>
            </w:r>
            <w:r w:rsidR="00201BDA" w:rsidRPr="00B33AFB">
              <w:rPr>
                <w:rStyle w:val="Hyperlink"/>
                <w:rFonts w:eastAsia="Calibri Light"/>
                <w:noProof/>
                <w:spacing w:val="-12"/>
              </w:rPr>
              <w:t xml:space="preserve"> </w:t>
            </w:r>
            <w:r w:rsidR="00201BDA" w:rsidRPr="00B33AFB">
              <w:rPr>
                <w:rStyle w:val="Hyperlink"/>
                <w:rFonts w:eastAsia="Calibri Light"/>
                <w:noProof/>
              </w:rPr>
              <w:t>(</w:t>
            </w:r>
            <w:r w:rsidR="00201BDA" w:rsidRPr="00B33AFB">
              <w:rPr>
                <w:rStyle w:val="Hyperlink"/>
                <w:rFonts w:eastAsia="Calibri Light"/>
                <w:noProof/>
                <w:spacing w:val="1"/>
              </w:rPr>
              <w:t>D</w:t>
            </w:r>
            <w:r w:rsidR="00201BDA" w:rsidRPr="00B33AFB">
              <w:rPr>
                <w:rStyle w:val="Hyperlink"/>
                <w:rFonts w:eastAsia="Calibri Light"/>
                <w:noProof/>
              </w:rPr>
              <w:t>EX)</w:t>
            </w:r>
            <w:r w:rsidR="00201BDA">
              <w:rPr>
                <w:noProof/>
                <w:webHidden/>
              </w:rPr>
              <w:tab/>
            </w:r>
            <w:r w:rsidR="00201BDA">
              <w:rPr>
                <w:noProof/>
                <w:webHidden/>
              </w:rPr>
              <w:fldChar w:fldCharType="begin"/>
            </w:r>
            <w:r w:rsidR="00201BDA">
              <w:rPr>
                <w:noProof/>
                <w:webHidden/>
              </w:rPr>
              <w:instrText xml:space="preserve"> PAGEREF _Toc81603250 \h </w:instrText>
            </w:r>
            <w:r w:rsidR="00201BDA">
              <w:rPr>
                <w:noProof/>
                <w:webHidden/>
              </w:rPr>
            </w:r>
            <w:r w:rsidR="00201BDA">
              <w:rPr>
                <w:noProof/>
                <w:webHidden/>
              </w:rPr>
              <w:fldChar w:fldCharType="separate"/>
            </w:r>
            <w:r w:rsidR="007D4879">
              <w:rPr>
                <w:noProof/>
                <w:webHidden/>
              </w:rPr>
              <w:t>25</w:t>
            </w:r>
            <w:r w:rsidR="00201BDA">
              <w:rPr>
                <w:noProof/>
                <w:webHidden/>
              </w:rPr>
              <w:fldChar w:fldCharType="end"/>
            </w:r>
          </w:hyperlink>
        </w:p>
        <w:p w14:paraId="7B8E6FBD" w14:textId="1091E09B" w:rsidR="00201BDA" w:rsidRDefault="00175AA1">
          <w:pPr>
            <w:pStyle w:val="TOC2"/>
            <w:tabs>
              <w:tab w:val="right" w:leader="dot" w:pos="9070"/>
            </w:tabs>
            <w:rPr>
              <w:noProof/>
            </w:rPr>
          </w:pPr>
          <w:hyperlink w:anchor="_Toc81603251" w:history="1">
            <w:r w:rsidR="00201BDA" w:rsidRPr="00B33AFB">
              <w:rPr>
                <w:rStyle w:val="Hyperlink"/>
                <w:rFonts w:eastAsia="Calibri Light"/>
                <w:noProof/>
                <w:spacing w:val="-1"/>
              </w:rPr>
              <w:t>7</w:t>
            </w:r>
            <w:r w:rsidR="00201BDA" w:rsidRPr="00B33AFB">
              <w:rPr>
                <w:rStyle w:val="Hyperlink"/>
                <w:rFonts w:eastAsia="Calibri Light"/>
                <w:noProof/>
                <w:spacing w:val="1"/>
              </w:rPr>
              <w:t>.</w:t>
            </w:r>
            <w:r w:rsidR="00201BDA" w:rsidRPr="00B33AFB">
              <w:rPr>
                <w:rStyle w:val="Hyperlink"/>
                <w:rFonts w:eastAsia="Calibri Light"/>
                <w:noProof/>
                <w:spacing w:val="-1"/>
              </w:rPr>
              <w:t>5</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Wal</w:t>
            </w:r>
            <w:r w:rsidR="00201BDA" w:rsidRPr="00B33AFB">
              <w:rPr>
                <w:rStyle w:val="Hyperlink"/>
                <w:rFonts w:eastAsia="Calibri Light"/>
                <w:noProof/>
                <w:spacing w:val="-1"/>
              </w:rPr>
              <w:t>l</w:t>
            </w:r>
            <w:r w:rsidR="00201BDA" w:rsidRPr="00B33AFB">
              <w:rPr>
                <w:rStyle w:val="Hyperlink"/>
                <w:rFonts w:eastAsia="Calibri Light"/>
                <w:noProof/>
              </w:rPr>
              <w:t>et</w:t>
            </w:r>
            <w:r w:rsidR="00201BDA">
              <w:rPr>
                <w:noProof/>
                <w:webHidden/>
              </w:rPr>
              <w:tab/>
            </w:r>
            <w:r w:rsidR="00201BDA">
              <w:rPr>
                <w:noProof/>
                <w:webHidden/>
              </w:rPr>
              <w:fldChar w:fldCharType="begin"/>
            </w:r>
            <w:r w:rsidR="00201BDA">
              <w:rPr>
                <w:noProof/>
                <w:webHidden/>
              </w:rPr>
              <w:instrText xml:space="preserve"> PAGEREF _Toc81603251 \h </w:instrText>
            </w:r>
            <w:r w:rsidR="00201BDA">
              <w:rPr>
                <w:noProof/>
                <w:webHidden/>
              </w:rPr>
            </w:r>
            <w:r w:rsidR="00201BDA">
              <w:rPr>
                <w:noProof/>
                <w:webHidden/>
              </w:rPr>
              <w:fldChar w:fldCharType="separate"/>
            </w:r>
            <w:r w:rsidR="007D4879">
              <w:rPr>
                <w:noProof/>
                <w:webHidden/>
              </w:rPr>
              <w:t>26</w:t>
            </w:r>
            <w:r w:rsidR="00201BDA">
              <w:rPr>
                <w:noProof/>
                <w:webHidden/>
              </w:rPr>
              <w:fldChar w:fldCharType="end"/>
            </w:r>
          </w:hyperlink>
        </w:p>
        <w:p w14:paraId="2261A005" w14:textId="20ADF0F0"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52" w:history="1">
            <w:r w:rsidR="00201BDA" w:rsidRPr="00B33AFB">
              <w:rPr>
                <w:rStyle w:val="Hyperlink"/>
                <w:rFonts w:eastAsia="Calibri Light"/>
                <w:noProof/>
                <w:spacing w:val="-1"/>
              </w:rPr>
              <w:t>8</w:t>
            </w:r>
            <w:r w:rsidR="00201BDA" w:rsidRPr="00B33AFB">
              <w:rPr>
                <w:rStyle w:val="Hyperlink"/>
                <w:rFonts w:eastAsia="Calibri Light"/>
                <w:noProof/>
              </w:rPr>
              <w:t xml:space="preserve">.  </w:t>
            </w:r>
            <w:r w:rsidR="00201BDA" w:rsidRPr="00B33AFB">
              <w:rPr>
                <w:rStyle w:val="Hyperlink"/>
                <w:rFonts w:eastAsia="Calibri Light"/>
                <w:noProof/>
                <w:spacing w:val="22"/>
              </w:rPr>
              <w:t xml:space="preserve"> </w:t>
            </w:r>
            <w:r w:rsidR="00201BDA" w:rsidRPr="00B33AFB">
              <w:rPr>
                <w:rStyle w:val="Hyperlink"/>
                <w:rFonts w:eastAsia="Calibri Light"/>
                <w:noProof/>
              </w:rPr>
              <w:t>Roadmap</w:t>
            </w:r>
            <w:r w:rsidR="00201BDA">
              <w:rPr>
                <w:noProof/>
                <w:webHidden/>
              </w:rPr>
              <w:tab/>
            </w:r>
            <w:r w:rsidR="00201BDA">
              <w:rPr>
                <w:noProof/>
                <w:webHidden/>
              </w:rPr>
              <w:fldChar w:fldCharType="begin"/>
            </w:r>
            <w:r w:rsidR="00201BDA">
              <w:rPr>
                <w:noProof/>
                <w:webHidden/>
              </w:rPr>
              <w:instrText xml:space="preserve"> PAGEREF _Toc81603252 \h </w:instrText>
            </w:r>
            <w:r w:rsidR="00201BDA">
              <w:rPr>
                <w:noProof/>
                <w:webHidden/>
              </w:rPr>
            </w:r>
            <w:r w:rsidR="00201BDA">
              <w:rPr>
                <w:noProof/>
                <w:webHidden/>
              </w:rPr>
              <w:fldChar w:fldCharType="separate"/>
            </w:r>
            <w:r w:rsidR="007D4879">
              <w:rPr>
                <w:noProof/>
                <w:webHidden/>
              </w:rPr>
              <w:t>26</w:t>
            </w:r>
            <w:r w:rsidR="00201BDA">
              <w:rPr>
                <w:noProof/>
                <w:webHidden/>
              </w:rPr>
              <w:fldChar w:fldCharType="end"/>
            </w:r>
          </w:hyperlink>
        </w:p>
        <w:p w14:paraId="1644AB1F" w14:textId="57D73D2B"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53" w:history="1">
            <w:r w:rsidR="00201BDA" w:rsidRPr="00B33AFB">
              <w:rPr>
                <w:rStyle w:val="Hyperlink"/>
                <w:rFonts w:eastAsia="Calibri Light"/>
                <w:noProof/>
                <w:spacing w:val="-1"/>
              </w:rPr>
              <w:t>9</w:t>
            </w:r>
            <w:r w:rsidR="00201BDA" w:rsidRPr="00B33AFB">
              <w:rPr>
                <w:rStyle w:val="Hyperlink"/>
                <w:rFonts w:eastAsia="Calibri Light"/>
                <w:noProof/>
              </w:rPr>
              <w:t xml:space="preserve">.  </w:t>
            </w:r>
            <w:r w:rsidR="00201BDA" w:rsidRPr="00B33AFB">
              <w:rPr>
                <w:rStyle w:val="Hyperlink"/>
                <w:rFonts w:eastAsia="Calibri Light"/>
                <w:noProof/>
                <w:spacing w:val="22"/>
              </w:rPr>
              <w:t xml:space="preserve"> </w:t>
            </w:r>
            <w:r w:rsidR="00201BDA" w:rsidRPr="00B33AFB">
              <w:rPr>
                <w:rStyle w:val="Hyperlink"/>
                <w:rFonts w:eastAsia="Calibri Light"/>
                <w:noProof/>
              </w:rPr>
              <w:t>Ri</w:t>
            </w:r>
            <w:r w:rsidR="00201BDA" w:rsidRPr="00B33AFB">
              <w:rPr>
                <w:rStyle w:val="Hyperlink"/>
                <w:rFonts w:eastAsia="Calibri Light"/>
                <w:noProof/>
                <w:spacing w:val="-1"/>
              </w:rPr>
              <w:t>s</w:t>
            </w:r>
            <w:r w:rsidR="00201BDA" w:rsidRPr="00B33AFB">
              <w:rPr>
                <w:rStyle w:val="Hyperlink"/>
                <w:rFonts w:eastAsia="Calibri Light"/>
                <w:noProof/>
              </w:rPr>
              <w:t>ks</w:t>
            </w:r>
            <w:r w:rsidR="00201BDA">
              <w:rPr>
                <w:noProof/>
                <w:webHidden/>
              </w:rPr>
              <w:tab/>
            </w:r>
            <w:r w:rsidR="00201BDA">
              <w:rPr>
                <w:noProof/>
                <w:webHidden/>
              </w:rPr>
              <w:fldChar w:fldCharType="begin"/>
            </w:r>
            <w:r w:rsidR="00201BDA">
              <w:rPr>
                <w:noProof/>
                <w:webHidden/>
              </w:rPr>
              <w:instrText xml:space="preserve"> PAGEREF _Toc81603253 \h </w:instrText>
            </w:r>
            <w:r w:rsidR="00201BDA">
              <w:rPr>
                <w:noProof/>
                <w:webHidden/>
              </w:rPr>
            </w:r>
            <w:r w:rsidR="00201BDA">
              <w:rPr>
                <w:noProof/>
                <w:webHidden/>
              </w:rPr>
              <w:fldChar w:fldCharType="separate"/>
            </w:r>
            <w:r w:rsidR="007D4879">
              <w:rPr>
                <w:noProof/>
                <w:webHidden/>
              </w:rPr>
              <w:t>28</w:t>
            </w:r>
            <w:r w:rsidR="00201BDA">
              <w:rPr>
                <w:noProof/>
                <w:webHidden/>
              </w:rPr>
              <w:fldChar w:fldCharType="end"/>
            </w:r>
          </w:hyperlink>
        </w:p>
        <w:p w14:paraId="63658CCA" w14:textId="35BCF154" w:rsidR="00201BDA" w:rsidRDefault="00175AA1">
          <w:pPr>
            <w:pStyle w:val="TOC2"/>
            <w:tabs>
              <w:tab w:val="right" w:leader="dot" w:pos="9070"/>
            </w:tabs>
            <w:rPr>
              <w:noProof/>
            </w:rPr>
          </w:pPr>
          <w:hyperlink w:anchor="_Toc81603254" w:history="1">
            <w:r w:rsidR="00201BDA" w:rsidRPr="00B33AFB">
              <w:rPr>
                <w:rStyle w:val="Hyperlink"/>
                <w:rFonts w:eastAsia="Calibri Light"/>
                <w:noProof/>
                <w:spacing w:val="-1"/>
              </w:rPr>
              <w:t>9</w:t>
            </w:r>
            <w:r w:rsidR="00201BDA" w:rsidRPr="00B33AFB">
              <w:rPr>
                <w:rStyle w:val="Hyperlink"/>
                <w:rFonts w:eastAsia="Calibri Light"/>
                <w:noProof/>
                <w:spacing w:val="1"/>
              </w:rPr>
              <w:t>.</w:t>
            </w:r>
            <w:r w:rsidR="00201BDA" w:rsidRPr="00B33AFB">
              <w:rPr>
                <w:rStyle w:val="Hyperlink"/>
                <w:rFonts w:eastAsia="Calibri Light"/>
                <w:noProof/>
                <w:spacing w:val="-1"/>
              </w:rPr>
              <w:t>1</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S</w:t>
            </w:r>
            <w:r w:rsidR="00201BDA" w:rsidRPr="00B33AFB">
              <w:rPr>
                <w:rStyle w:val="Hyperlink"/>
                <w:rFonts w:eastAsia="Calibri Light"/>
                <w:noProof/>
                <w:spacing w:val="-1"/>
              </w:rPr>
              <w:t>o</w:t>
            </w:r>
            <w:r w:rsidR="00201BDA" w:rsidRPr="00B33AFB">
              <w:rPr>
                <w:rStyle w:val="Hyperlink"/>
                <w:rFonts w:eastAsia="Calibri Light"/>
                <w:noProof/>
              </w:rPr>
              <w:t>f</w:t>
            </w:r>
            <w:r w:rsidR="00201BDA" w:rsidRPr="00B33AFB">
              <w:rPr>
                <w:rStyle w:val="Hyperlink"/>
                <w:rFonts w:eastAsia="Calibri Light"/>
                <w:noProof/>
                <w:spacing w:val="1"/>
              </w:rPr>
              <w:t>t</w:t>
            </w:r>
            <w:r w:rsidR="00201BDA" w:rsidRPr="00B33AFB">
              <w:rPr>
                <w:rStyle w:val="Hyperlink"/>
                <w:rFonts w:eastAsia="Calibri Light"/>
                <w:noProof/>
              </w:rPr>
              <w:t>wa</w:t>
            </w:r>
            <w:r w:rsidR="00201BDA" w:rsidRPr="00B33AFB">
              <w:rPr>
                <w:rStyle w:val="Hyperlink"/>
                <w:rFonts w:eastAsia="Calibri Light"/>
                <w:noProof/>
                <w:spacing w:val="1"/>
              </w:rPr>
              <w:t>r</w:t>
            </w:r>
            <w:r w:rsidR="00201BDA" w:rsidRPr="00B33AFB">
              <w:rPr>
                <w:rStyle w:val="Hyperlink"/>
                <w:rFonts w:eastAsia="Calibri Light"/>
                <w:noProof/>
              </w:rPr>
              <w:t>e</w:t>
            </w:r>
            <w:r w:rsidR="00201BDA" w:rsidRPr="00B33AFB">
              <w:rPr>
                <w:rStyle w:val="Hyperlink"/>
                <w:rFonts w:eastAsia="Calibri Light"/>
                <w:noProof/>
                <w:spacing w:val="-12"/>
              </w:rPr>
              <w:t xml:space="preserve"> </w:t>
            </w:r>
            <w:r w:rsidR="00201BDA" w:rsidRPr="00B33AFB">
              <w:rPr>
                <w:rStyle w:val="Hyperlink"/>
                <w:rFonts w:eastAsia="Calibri Light"/>
                <w:noProof/>
              </w:rPr>
              <w:t>se</w:t>
            </w:r>
            <w:r w:rsidR="00201BDA" w:rsidRPr="00B33AFB">
              <w:rPr>
                <w:rStyle w:val="Hyperlink"/>
                <w:rFonts w:eastAsia="Calibri Light"/>
                <w:noProof/>
                <w:spacing w:val="1"/>
              </w:rPr>
              <w:t>c</w:t>
            </w:r>
            <w:r w:rsidR="00201BDA" w:rsidRPr="00B33AFB">
              <w:rPr>
                <w:rStyle w:val="Hyperlink"/>
                <w:rFonts w:eastAsia="Calibri Light"/>
                <w:noProof/>
              </w:rPr>
              <w:t>ur</w:t>
            </w:r>
            <w:r w:rsidR="00201BDA" w:rsidRPr="00B33AFB">
              <w:rPr>
                <w:rStyle w:val="Hyperlink"/>
                <w:rFonts w:eastAsia="Calibri Light"/>
                <w:noProof/>
                <w:spacing w:val="-1"/>
              </w:rPr>
              <w:t>i</w:t>
            </w:r>
            <w:r w:rsidR="00201BDA" w:rsidRPr="00B33AFB">
              <w:rPr>
                <w:rStyle w:val="Hyperlink"/>
                <w:rFonts w:eastAsia="Calibri Light"/>
                <w:noProof/>
              </w:rPr>
              <w:t>ty</w:t>
            </w:r>
            <w:r w:rsidR="00201BDA">
              <w:rPr>
                <w:noProof/>
                <w:webHidden/>
              </w:rPr>
              <w:tab/>
            </w:r>
            <w:r w:rsidR="00201BDA">
              <w:rPr>
                <w:noProof/>
                <w:webHidden/>
              </w:rPr>
              <w:fldChar w:fldCharType="begin"/>
            </w:r>
            <w:r w:rsidR="00201BDA">
              <w:rPr>
                <w:noProof/>
                <w:webHidden/>
              </w:rPr>
              <w:instrText xml:space="preserve"> PAGEREF _Toc81603254 \h </w:instrText>
            </w:r>
            <w:r w:rsidR="00201BDA">
              <w:rPr>
                <w:noProof/>
                <w:webHidden/>
              </w:rPr>
            </w:r>
            <w:r w:rsidR="00201BDA">
              <w:rPr>
                <w:noProof/>
                <w:webHidden/>
              </w:rPr>
              <w:fldChar w:fldCharType="separate"/>
            </w:r>
            <w:r w:rsidR="007D4879">
              <w:rPr>
                <w:noProof/>
                <w:webHidden/>
              </w:rPr>
              <w:t>28</w:t>
            </w:r>
            <w:r w:rsidR="00201BDA">
              <w:rPr>
                <w:noProof/>
                <w:webHidden/>
              </w:rPr>
              <w:fldChar w:fldCharType="end"/>
            </w:r>
          </w:hyperlink>
        </w:p>
        <w:p w14:paraId="49D71AFE" w14:textId="351981F1" w:rsidR="00201BDA" w:rsidRDefault="00175AA1">
          <w:pPr>
            <w:pStyle w:val="TOC3"/>
            <w:tabs>
              <w:tab w:val="right" w:leader="dot" w:pos="9070"/>
            </w:tabs>
            <w:rPr>
              <w:noProof/>
            </w:rPr>
          </w:pPr>
          <w:hyperlink w:anchor="_Toc81603255" w:history="1">
            <w:r w:rsidR="00201BDA" w:rsidRPr="00B33AFB">
              <w:rPr>
                <w:rStyle w:val="Hyperlink"/>
                <w:rFonts w:eastAsia="Calibri Light"/>
                <w:noProof/>
              </w:rPr>
              <w:t>9.1</w:t>
            </w:r>
            <w:r w:rsidR="00201BDA" w:rsidRPr="00B33AFB">
              <w:rPr>
                <w:rStyle w:val="Hyperlink"/>
                <w:rFonts w:eastAsia="Calibri Light"/>
                <w:noProof/>
                <w:spacing w:val="-1"/>
              </w:rPr>
              <w:t>.</w:t>
            </w:r>
            <w:r w:rsidR="00201BDA" w:rsidRPr="00B33AFB">
              <w:rPr>
                <w:rStyle w:val="Hyperlink"/>
                <w:rFonts w:eastAsia="Calibri Light"/>
                <w:noProof/>
              </w:rPr>
              <w:t xml:space="preserve">1. </w:t>
            </w:r>
            <w:r w:rsidR="00201BDA" w:rsidRPr="00B33AFB">
              <w:rPr>
                <w:rStyle w:val="Hyperlink"/>
                <w:rFonts w:eastAsia="Calibri Light"/>
                <w:noProof/>
                <w:spacing w:val="13"/>
              </w:rPr>
              <w:t xml:space="preserve"> </w:t>
            </w:r>
            <w:r w:rsidR="00201BDA" w:rsidRPr="00B33AFB">
              <w:rPr>
                <w:rStyle w:val="Hyperlink"/>
                <w:rFonts w:eastAsia="Calibri Light"/>
                <w:noProof/>
              </w:rPr>
              <w:t>Applic</w:t>
            </w:r>
            <w:r w:rsidR="00201BDA" w:rsidRPr="00B33AFB">
              <w:rPr>
                <w:rStyle w:val="Hyperlink"/>
                <w:rFonts w:eastAsia="Calibri Light"/>
                <w:noProof/>
                <w:spacing w:val="1"/>
              </w:rPr>
              <w:t>at</w:t>
            </w:r>
            <w:r w:rsidR="00201BDA" w:rsidRPr="00B33AFB">
              <w:rPr>
                <w:rStyle w:val="Hyperlink"/>
                <w:rFonts w:eastAsia="Calibri Light"/>
                <w:noProof/>
              </w:rPr>
              <w:t>ion-ba</w:t>
            </w:r>
            <w:r w:rsidR="00201BDA" w:rsidRPr="00B33AFB">
              <w:rPr>
                <w:rStyle w:val="Hyperlink"/>
                <w:rFonts w:eastAsia="Calibri Light"/>
                <w:noProof/>
                <w:spacing w:val="3"/>
              </w:rPr>
              <w:t>s</w:t>
            </w:r>
            <w:r w:rsidR="00201BDA" w:rsidRPr="00B33AFB">
              <w:rPr>
                <w:rStyle w:val="Hyperlink"/>
                <w:rFonts w:eastAsia="Calibri Light"/>
                <w:noProof/>
                <w:spacing w:val="-1"/>
              </w:rPr>
              <w:t>e</w:t>
            </w:r>
            <w:r w:rsidR="00201BDA" w:rsidRPr="00B33AFB">
              <w:rPr>
                <w:rStyle w:val="Hyperlink"/>
                <w:rFonts w:eastAsia="Calibri Light"/>
                <w:noProof/>
              </w:rPr>
              <w:t>d</w:t>
            </w:r>
            <w:r w:rsidR="00201BDA" w:rsidRPr="00B33AFB">
              <w:rPr>
                <w:rStyle w:val="Hyperlink"/>
                <w:rFonts w:eastAsia="Calibri Light"/>
                <w:noProof/>
                <w:spacing w:val="-20"/>
              </w:rPr>
              <w:t xml:space="preserve"> </w:t>
            </w:r>
            <w:r w:rsidR="00201BDA" w:rsidRPr="00B33AFB">
              <w:rPr>
                <w:rStyle w:val="Hyperlink"/>
                <w:rFonts w:eastAsia="Calibri Light"/>
                <w:noProof/>
                <w:spacing w:val="3"/>
              </w:rPr>
              <w:t>s</w:t>
            </w:r>
            <w:r w:rsidR="00201BDA" w:rsidRPr="00B33AFB">
              <w:rPr>
                <w:rStyle w:val="Hyperlink"/>
                <w:rFonts w:eastAsia="Calibri Light"/>
                <w:noProof/>
                <w:spacing w:val="-1"/>
              </w:rPr>
              <w:t>e</w:t>
            </w:r>
            <w:r w:rsidR="00201BDA" w:rsidRPr="00B33AFB">
              <w:rPr>
                <w:rStyle w:val="Hyperlink"/>
                <w:rFonts w:eastAsia="Calibri Light"/>
                <w:noProof/>
              </w:rPr>
              <w:t>c</w:t>
            </w:r>
            <w:r w:rsidR="00201BDA" w:rsidRPr="00B33AFB">
              <w:rPr>
                <w:rStyle w:val="Hyperlink"/>
                <w:rFonts w:eastAsia="Calibri Light"/>
                <w:noProof/>
                <w:spacing w:val="2"/>
              </w:rPr>
              <w:t>u</w:t>
            </w:r>
            <w:r w:rsidR="00201BDA" w:rsidRPr="00B33AFB">
              <w:rPr>
                <w:rStyle w:val="Hyperlink"/>
                <w:rFonts w:eastAsia="Calibri Light"/>
                <w:noProof/>
              </w:rPr>
              <w:t>ri</w:t>
            </w:r>
            <w:r w:rsidR="00201BDA" w:rsidRPr="00B33AFB">
              <w:rPr>
                <w:rStyle w:val="Hyperlink"/>
                <w:rFonts w:eastAsia="Calibri Light"/>
                <w:noProof/>
                <w:spacing w:val="1"/>
              </w:rPr>
              <w:t>t</w:t>
            </w:r>
            <w:r w:rsidR="00201BDA" w:rsidRPr="00B33AFB">
              <w:rPr>
                <w:rStyle w:val="Hyperlink"/>
                <w:rFonts w:eastAsia="Calibri Light"/>
                <w:noProof/>
              </w:rPr>
              <w:t>y</w:t>
            </w:r>
            <w:r w:rsidR="00201BDA" w:rsidRPr="00B33AFB">
              <w:rPr>
                <w:rStyle w:val="Hyperlink"/>
                <w:rFonts w:eastAsia="Calibri Light"/>
                <w:noProof/>
                <w:spacing w:val="-7"/>
              </w:rPr>
              <w:t xml:space="preserve"> </w:t>
            </w:r>
            <w:r w:rsidR="00201BDA" w:rsidRPr="00B33AFB">
              <w:rPr>
                <w:rStyle w:val="Hyperlink"/>
                <w:rFonts w:eastAsia="Calibri Light"/>
                <w:noProof/>
              </w:rPr>
              <w:t>i</w:t>
            </w:r>
            <w:r w:rsidR="00201BDA" w:rsidRPr="00B33AFB">
              <w:rPr>
                <w:rStyle w:val="Hyperlink"/>
                <w:rFonts w:eastAsia="Calibri Light"/>
                <w:noProof/>
                <w:spacing w:val="1"/>
              </w:rPr>
              <w:t>s</w:t>
            </w:r>
            <w:r w:rsidR="00201BDA" w:rsidRPr="00B33AFB">
              <w:rPr>
                <w:rStyle w:val="Hyperlink"/>
                <w:rFonts w:eastAsia="Calibri Light"/>
                <w:noProof/>
              </w:rPr>
              <w:t>sues</w:t>
            </w:r>
            <w:r w:rsidR="00201BDA">
              <w:rPr>
                <w:noProof/>
                <w:webHidden/>
              </w:rPr>
              <w:tab/>
            </w:r>
            <w:r w:rsidR="00201BDA">
              <w:rPr>
                <w:noProof/>
                <w:webHidden/>
              </w:rPr>
              <w:fldChar w:fldCharType="begin"/>
            </w:r>
            <w:r w:rsidR="00201BDA">
              <w:rPr>
                <w:noProof/>
                <w:webHidden/>
              </w:rPr>
              <w:instrText xml:space="preserve"> PAGEREF _Toc81603255 \h </w:instrText>
            </w:r>
            <w:r w:rsidR="00201BDA">
              <w:rPr>
                <w:noProof/>
                <w:webHidden/>
              </w:rPr>
            </w:r>
            <w:r w:rsidR="00201BDA">
              <w:rPr>
                <w:noProof/>
                <w:webHidden/>
              </w:rPr>
              <w:fldChar w:fldCharType="separate"/>
            </w:r>
            <w:r w:rsidR="007D4879">
              <w:rPr>
                <w:noProof/>
                <w:webHidden/>
              </w:rPr>
              <w:t>28</w:t>
            </w:r>
            <w:r w:rsidR="00201BDA">
              <w:rPr>
                <w:noProof/>
                <w:webHidden/>
              </w:rPr>
              <w:fldChar w:fldCharType="end"/>
            </w:r>
          </w:hyperlink>
        </w:p>
        <w:p w14:paraId="5C33548B" w14:textId="05348D9B" w:rsidR="00201BDA" w:rsidRDefault="00175AA1">
          <w:pPr>
            <w:pStyle w:val="TOC3"/>
            <w:tabs>
              <w:tab w:val="right" w:leader="dot" w:pos="9070"/>
            </w:tabs>
            <w:rPr>
              <w:noProof/>
            </w:rPr>
          </w:pPr>
          <w:hyperlink w:anchor="_Toc81603256" w:history="1">
            <w:r w:rsidR="00201BDA" w:rsidRPr="00B33AFB">
              <w:rPr>
                <w:rStyle w:val="Hyperlink"/>
                <w:rFonts w:eastAsia="Calibri Light"/>
                <w:noProof/>
              </w:rPr>
              <w:t>9.1</w:t>
            </w:r>
            <w:r w:rsidR="00201BDA" w:rsidRPr="00B33AFB">
              <w:rPr>
                <w:rStyle w:val="Hyperlink"/>
                <w:rFonts w:eastAsia="Calibri Light"/>
                <w:noProof/>
                <w:spacing w:val="-1"/>
              </w:rPr>
              <w:t>.</w:t>
            </w:r>
            <w:r w:rsidR="00201BDA" w:rsidRPr="00B33AFB">
              <w:rPr>
                <w:rStyle w:val="Hyperlink"/>
                <w:rFonts w:eastAsia="Calibri Light"/>
                <w:noProof/>
              </w:rPr>
              <w:t xml:space="preserve">2. </w:t>
            </w:r>
            <w:r w:rsidR="00201BDA" w:rsidRPr="00B33AFB">
              <w:rPr>
                <w:rStyle w:val="Hyperlink"/>
                <w:rFonts w:eastAsia="Calibri Light"/>
                <w:noProof/>
                <w:spacing w:val="13"/>
              </w:rPr>
              <w:t xml:space="preserve"> </w:t>
            </w:r>
            <w:r w:rsidR="00201BDA" w:rsidRPr="00B33AFB">
              <w:rPr>
                <w:rStyle w:val="Hyperlink"/>
                <w:rFonts w:eastAsia="Calibri Light"/>
                <w:noProof/>
              </w:rPr>
              <w:t>B</w:t>
            </w:r>
            <w:r w:rsidR="00201BDA" w:rsidRPr="00B33AFB">
              <w:rPr>
                <w:rStyle w:val="Hyperlink"/>
                <w:rFonts w:eastAsia="Calibri Light"/>
                <w:noProof/>
                <w:spacing w:val="1"/>
              </w:rPr>
              <w:t>l</w:t>
            </w:r>
            <w:r w:rsidR="00201BDA" w:rsidRPr="00B33AFB">
              <w:rPr>
                <w:rStyle w:val="Hyperlink"/>
                <w:rFonts w:eastAsia="Calibri Light"/>
                <w:noProof/>
              </w:rPr>
              <w:t>ockcha</w:t>
            </w:r>
            <w:r w:rsidR="00201BDA" w:rsidRPr="00B33AFB">
              <w:rPr>
                <w:rStyle w:val="Hyperlink"/>
                <w:rFonts w:eastAsia="Calibri Light"/>
                <w:noProof/>
                <w:spacing w:val="1"/>
              </w:rPr>
              <w:t>i</w:t>
            </w:r>
            <w:r w:rsidR="00201BDA" w:rsidRPr="00B33AFB">
              <w:rPr>
                <w:rStyle w:val="Hyperlink"/>
                <w:rFonts w:eastAsia="Calibri Light"/>
                <w:noProof/>
              </w:rPr>
              <w:t>n-ba</w:t>
            </w:r>
            <w:r w:rsidR="00201BDA" w:rsidRPr="00B33AFB">
              <w:rPr>
                <w:rStyle w:val="Hyperlink"/>
                <w:rFonts w:eastAsia="Calibri Light"/>
                <w:noProof/>
                <w:spacing w:val="3"/>
              </w:rPr>
              <w:t>s</w:t>
            </w:r>
            <w:r w:rsidR="00201BDA" w:rsidRPr="00B33AFB">
              <w:rPr>
                <w:rStyle w:val="Hyperlink"/>
                <w:rFonts w:eastAsia="Calibri Light"/>
                <w:noProof/>
                <w:spacing w:val="-1"/>
              </w:rPr>
              <w:t>e</w:t>
            </w:r>
            <w:r w:rsidR="00201BDA" w:rsidRPr="00B33AFB">
              <w:rPr>
                <w:rStyle w:val="Hyperlink"/>
                <w:rFonts w:eastAsia="Calibri Light"/>
                <w:noProof/>
              </w:rPr>
              <w:t>d</w:t>
            </w:r>
            <w:r w:rsidR="00201BDA" w:rsidRPr="00B33AFB">
              <w:rPr>
                <w:rStyle w:val="Hyperlink"/>
                <w:rFonts w:eastAsia="Calibri Light"/>
                <w:noProof/>
                <w:spacing w:val="-19"/>
              </w:rPr>
              <w:t xml:space="preserve"> </w:t>
            </w:r>
            <w:r w:rsidR="00201BDA" w:rsidRPr="00B33AFB">
              <w:rPr>
                <w:rStyle w:val="Hyperlink"/>
                <w:rFonts w:eastAsia="Calibri Light"/>
                <w:noProof/>
                <w:spacing w:val="3"/>
              </w:rPr>
              <w:t>s</w:t>
            </w:r>
            <w:r w:rsidR="00201BDA" w:rsidRPr="00B33AFB">
              <w:rPr>
                <w:rStyle w:val="Hyperlink"/>
                <w:rFonts w:eastAsia="Calibri Light"/>
                <w:noProof/>
                <w:spacing w:val="-1"/>
              </w:rPr>
              <w:t>e</w:t>
            </w:r>
            <w:r w:rsidR="00201BDA" w:rsidRPr="00B33AFB">
              <w:rPr>
                <w:rStyle w:val="Hyperlink"/>
                <w:rFonts w:eastAsia="Calibri Light"/>
                <w:noProof/>
              </w:rPr>
              <w:t>c</w:t>
            </w:r>
            <w:r w:rsidR="00201BDA" w:rsidRPr="00B33AFB">
              <w:rPr>
                <w:rStyle w:val="Hyperlink"/>
                <w:rFonts w:eastAsia="Calibri Light"/>
                <w:noProof/>
                <w:spacing w:val="2"/>
              </w:rPr>
              <w:t>ur</w:t>
            </w:r>
            <w:r w:rsidR="00201BDA" w:rsidRPr="00B33AFB">
              <w:rPr>
                <w:rStyle w:val="Hyperlink"/>
                <w:rFonts w:eastAsia="Calibri Light"/>
                <w:noProof/>
              </w:rPr>
              <w:t>i</w:t>
            </w:r>
            <w:r w:rsidR="00201BDA" w:rsidRPr="00B33AFB">
              <w:rPr>
                <w:rStyle w:val="Hyperlink"/>
                <w:rFonts w:eastAsia="Calibri Light"/>
                <w:noProof/>
                <w:spacing w:val="1"/>
              </w:rPr>
              <w:t>t</w:t>
            </w:r>
            <w:r w:rsidR="00201BDA" w:rsidRPr="00B33AFB">
              <w:rPr>
                <w:rStyle w:val="Hyperlink"/>
                <w:rFonts w:eastAsia="Calibri Light"/>
                <w:noProof/>
              </w:rPr>
              <w:t>y</w:t>
            </w:r>
            <w:r w:rsidR="00201BDA" w:rsidRPr="00B33AFB">
              <w:rPr>
                <w:rStyle w:val="Hyperlink"/>
                <w:rFonts w:eastAsia="Calibri Light"/>
                <w:noProof/>
                <w:spacing w:val="-9"/>
              </w:rPr>
              <w:t xml:space="preserve"> </w:t>
            </w:r>
            <w:r w:rsidR="00201BDA" w:rsidRPr="00B33AFB">
              <w:rPr>
                <w:rStyle w:val="Hyperlink"/>
                <w:rFonts w:eastAsia="Calibri Light"/>
                <w:noProof/>
              </w:rPr>
              <w:t>i</w:t>
            </w:r>
            <w:r w:rsidR="00201BDA" w:rsidRPr="00B33AFB">
              <w:rPr>
                <w:rStyle w:val="Hyperlink"/>
                <w:rFonts w:eastAsia="Calibri Light"/>
                <w:noProof/>
                <w:spacing w:val="1"/>
              </w:rPr>
              <w:t>s</w:t>
            </w:r>
            <w:r w:rsidR="00201BDA" w:rsidRPr="00B33AFB">
              <w:rPr>
                <w:rStyle w:val="Hyperlink"/>
                <w:rFonts w:eastAsia="Calibri Light"/>
                <w:noProof/>
              </w:rPr>
              <w:t>sues</w:t>
            </w:r>
            <w:r w:rsidR="00201BDA">
              <w:rPr>
                <w:noProof/>
                <w:webHidden/>
              </w:rPr>
              <w:tab/>
            </w:r>
            <w:r w:rsidR="00201BDA">
              <w:rPr>
                <w:noProof/>
                <w:webHidden/>
              </w:rPr>
              <w:fldChar w:fldCharType="begin"/>
            </w:r>
            <w:r w:rsidR="00201BDA">
              <w:rPr>
                <w:noProof/>
                <w:webHidden/>
              </w:rPr>
              <w:instrText xml:space="preserve"> PAGEREF _Toc81603256 \h </w:instrText>
            </w:r>
            <w:r w:rsidR="00201BDA">
              <w:rPr>
                <w:noProof/>
                <w:webHidden/>
              </w:rPr>
            </w:r>
            <w:r w:rsidR="00201BDA">
              <w:rPr>
                <w:noProof/>
                <w:webHidden/>
              </w:rPr>
              <w:fldChar w:fldCharType="separate"/>
            </w:r>
            <w:r w:rsidR="007D4879">
              <w:rPr>
                <w:noProof/>
                <w:webHidden/>
              </w:rPr>
              <w:t>29</w:t>
            </w:r>
            <w:r w:rsidR="00201BDA">
              <w:rPr>
                <w:noProof/>
                <w:webHidden/>
              </w:rPr>
              <w:fldChar w:fldCharType="end"/>
            </w:r>
          </w:hyperlink>
        </w:p>
        <w:p w14:paraId="383F4345" w14:textId="63B02872" w:rsidR="00201BDA" w:rsidRDefault="00175AA1">
          <w:pPr>
            <w:pStyle w:val="TOC2"/>
            <w:tabs>
              <w:tab w:val="right" w:leader="dot" w:pos="9070"/>
            </w:tabs>
            <w:rPr>
              <w:noProof/>
            </w:rPr>
          </w:pPr>
          <w:hyperlink w:anchor="_Toc81603257" w:history="1">
            <w:r w:rsidR="00201BDA" w:rsidRPr="00B33AFB">
              <w:rPr>
                <w:rStyle w:val="Hyperlink"/>
                <w:rFonts w:eastAsia="Calibri Light"/>
                <w:noProof/>
                <w:spacing w:val="-1"/>
              </w:rPr>
              <w:t>9</w:t>
            </w:r>
            <w:r w:rsidR="00201BDA" w:rsidRPr="00B33AFB">
              <w:rPr>
                <w:rStyle w:val="Hyperlink"/>
                <w:rFonts w:eastAsia="Calibri Light"/>
                <w:noProof/>
                <w:spacing w:val="1"/>
              </w:rPr>
              <w:t>.</w:t>
            </w:r>
            <w:r w:rsidR="00201BDA" w:rsidRPr="00B33AFB">
              <w:rPr>
                <w:rStyle w:val="Hyperlink"/>
                <w:rFonts w:eastAsia="Calibri Light"/>
                <w:noProof/>
                <w:spacing w:val="-1"/>
              </w:rPr>
              <w:t>2</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R</w:t>
            </w:r>
            <w:r w:rsidR="00201BDA" w:rsidRPr="00B33AFB">
              <w:rPr>
                <w:rStyle w:val="Hyperlink"/>
                <w:rFonts w:eastAsia="Calibri Light"/>
                <w:noProof/>
                <w:spacing w:val="1"/>
              </w:rPr>
              <w:t>e</w:t>
            </w:r>
            <w:r w:rsidR="00201BDA" w:rsidRPr="00B33AFB">
              <w:rPr>
                <w:rStyle w:val="Hyperlink"/>
                <w:rFonts w:eastAsia="Calibri Light"/>
                <w:noProof/>
              </w:rPr>
              <w:t>g</w:t>
            </w:r>
            <w:r w:rsidR="00201BDA" w:rsidRPr="00B33AFB">
              <w:rPr>
                <w:rStyle w:val="Hyperlink"/>
                <w:rFonts w:eastAsia="Calibri Light"/>
                <w:noProof/>
                <w:spacing w:val="-1"/>
              </w:rPr>
              <w:t>u</w:t>
            </w:r>
            <w:r w:rsidR="00201BDA" w:rsidRPr="00B33AFB">
              <w:rPr>
                <w:rStyle w:val="Hyperlink"/>
                <w:rFonts w:eastAsia="Calibri Light"/>
                <w:noProof/>
              </w:rPr>
              <w:t>lat</w:t>
            </w:r>
            <w:r w:rsidR="00201BDA" w:rsidRPr="00B33AFB">
              <w:rPr>
                <w:rStyle w:val="Hyperlink"/>
                <w:rFonts w:eastAsia="Calibri Light"/>
                <w:noProof/>
                <w:spacing w:val="2"/>
              </w:rPr>
              <w:t>i</w:t>
            </w:r>
            <w:r w:rsidR="00201BDA" w:rsidRPr="00B33AFB">
              <w:rPr>
                <w:rStyle w:val="Hyperlink"/>
                <w:rFonts w:eastAsia="Calibri Light"/>
                <w:noProof/>
              </w:rPr>
              <w:t>on</w:t>
            </w:r>
            <w:r w:rsidR="00201BDA">
              <w:rPr>
                <w:noProof/>
                <w:webHidden/>
              </w:rPr>
              <w:tab/>
            </w:r>
            <w:r w:rsidR="00201BDA">
              <w:rPr>
                <w:noProof/>
                <w:webHidden/>
              </w:rPr>
              <w:fldChar w:fldCharType="begin"/>
            </w:r>
            <w:r w:rsidR="00201BDA">
              <w:rPr>
                <w:noProof/>
                <w:webHidden/>
              </w:rPr>
              <w:instrText xml:space="preserve"> PAGEREF _Toc81603257 \h </w:instrText>
            </w:r>
            <w:r w:rsidR="00201BDA">
              <w:rPr>
                <w:noProof/>
                <w:webHidden/>
              </w:rPr>
            </w:r>
            <w:r w:rsidR="00201BDA">
              <w:rPr>
                <w:noProof/>
                <w:webHidden/>
              </w:rPr>
              <w:fldChar w:fldCharType="separate"/>
            </w:r>
            <w:r w:rsidR="007D4879">
              <w:rPr>
                <w:noProof/>
                <w:webHidden/>
              </w:rPr>
              <w:t>29</w:t>
            </w:r>
            <w:r w:rsidR="00201BDA">
              <w:rPr>
                <w:noProof/>
                <w:webHidden/>
              </w:rPr>
              <w:fldChar w:fldCharType="end"/>
            </w:r>
          </w:hyperlink>
        </w:p>
        <w:p w14:paraId="6E0481AF" w14:textId="1438E868" w:rsidR="00201BDA" w:rsidRDefault="00175AA1">
          <w:pPr>
            <w:pStyle w:val="TOC2"/>
            <w:tabs>
              <w:tab w:val="right" w:leader="dot" w:pos="9070"/>
            </w:tabs>
            <w:rPr>
              <w:noProof/>
            </w:rPr>
          </w:pPr>
          <w:hyperlink w:anchor="_Toc81603258" w:history="1">
            <w:r w:rsidR="00201BDA" w:rsidRPr="00B33AFB">
              <w:rPr>
                <w:rStyle w:val="Hyperlink"/>
                <w:rFonts w:eastAsia="Calibri Light"/>
                <w:noProof/>
                <w:spacing w:val="-1"/>
              </w:rPr>
              <w:t>9</w:t>
            </w:r>
            <w:r w:rsidR="00201BDA" w:rsidRPr="00B33AFB">
              <w:rPr>
                <w:rStyle w:val="Hyperlink"/>
                <w:rFonts w:eastAsia="Calibri Light"/>
                <w:noProof/>
                <w:spacing w:val="1"/>
              </w:rPr>
              <w:t>.</w:t>
            </w:r>
            <w:r w:rsidR="00201BDA" w:rsidRPr="00B33AFB">
              <w:rPr>
                <w:rStyle w:val="Hyperlink"/>
                <w:rFonts w:eastAsia="Calibri Light"/>
                <w:noProof/>
                <w:spacing w:val="-1"/>
              </w:rPr>
              <w:t>3</w:t>
            </w:r>
            <w:r w:rsidR="00201BDA" w:rsidRPr="00B33AFB">
              <w:rPr>
                <w:rStyle w:val="Hyperlink"/>
                <w:rFonts w:eastAsia="Calibri Light"/>
                <w:noProof/>
              </w:rPr>
              <w:t xml:space="preserve">.  </w:t>
            </w:r>
            <w:r w:rsidR="00201BDA" w:rsidRPr="00B33AFB">
              <w:rPr>
                <w:rStyle w:val="Hyperlink"/>
                <w:rFonts w:eastAsia="Calibri Light"/>
                <w:noProof/>
                <w:spacing w:val="21"/>
              </w:rPr>
              <w:t xml:space="preserve"> </w:t>
            </w:r>
            <w:r w:rsidR="00201BDA" w:rsidRPr="00B33AFB">
              <w:rPr>
                <w:rStyle w:val="Hyperlink"/>
                <w:rFonts w:eastAsia="Calibri Light"/>
                <w:noProof/>
              </w:rPr>
              <w:t>Long</w:t>
            </w:r>
            <w:r w:rsidR="00201BDA" w:rsidRPr="00B33AFB">
              <w:rPr>
                <w:rStyle w:val="Hyperlink"/>
                <w:rFonts w:eastAsia="Calibri Light"/>
                <w:noProof/>
                <w:spacing w:val="-7"/>
              </w:rPr>
              <w:t xml:space="preserve"> </w:t>
            </w:r>
            <w:r w:rsidR="00201BDA" w:rsidRPr="00B33AFB">
              <w:rPr>
                <w:rStyle w:val="Hyperlink"/>
                <w:rFonts w:eastAsia="Calibri Light"/>
                <w:noProof/>
              </w:rPr>
              <w:t>t</w:t>
            </w:r>
            <w:r w:rsidR="00201BDA" w:rsidRPr="00B33AFB">
              <w:rPr>
                <w:rStyle w:val="Hyperlink"/>
                <w:rFonts w:eastAsia="Calibri Light"/>
                <w:noProof/>
                <w:spacing w:val="1"/>
              </w:rPr>
              <w:t>e</w:t>
            </w:r>
            <w:r w:rsidR="00201BDA" w:rsidRPr="00B33AFB">
              <w:rPr>
                <w:rStyle w:val="Hyperlink"/>
                <w:rFonts w:eastAsia="Calibri Light"/>
                <w:noProof/>
              </w:rPr>
              <w:t>rm</w:t>
            </w:r>
            <w:r w:rsidR="00201BDA" w:rsidRPr="00B33AFB">
              <w:rPr>
                <w:rStyle w:val="Hyperlink"/>
                <w:rFonts w:eastAsia="Calibri Light"/>
                <w:noProof/>
                <w:spacing w:val="-4"/>
              </w:rPr>
              <w:t xml:space="preserve"> </w:t>
            </w:r>
            <w:r w:rsidR="00201BDA" w:rsidRPr="00B33AFB">
              <w:rPr>
                <w:rStyle w:val="Hyperlink"/>
                <w:rFonts w:eastAsia="Calibri Light"/>
                <w:noProof/>
              </w:rPr>
              <w:t>de</w:t>
            </w:r>
            <w:r w:rsidR="00201BDA" w:rsidRPr="00B33AFB">
              <w:rPr>
                <w:rStyle w:val="Hyperlink"/>
                <w:rFonts w:eastAsia="Calibri Light"/>
                <w:noProof/>
                <w:spacing w:val="1"/>
              </w:rPr>
              <w:t>v</w:t>
            </w:r>
            <w:r w:rsidR="00201BDA" w:rsidRPr="00B33AFB">
              <w:rPr>
                <w:rStyle w:val="Hyperlink"/>
                <w:rFonts w:eastAsia="Calibri Light"/>
                <w:noProof/>
              </w:rPr>
              <w:t>el</w:t>
            </w:r>
            <w:r w:rsidR="00201BDA" w:rsidRPr="00B33AFB">
              <w:rPr>
                <w:rStyle w:val="Hyperlink"/>
                <w:rFonts w:eastAsia="Calibri Light"/>
                <w:noProof/>
                <w:spacing w:val="1"/>
              </w:rPr>
              <w:t>o</w:t>
            </w:r>
            <w:r w:rsidR="00201BDA" w:rsidRPr="00B33AFB">
              <w:rPr>
                <w:rStyle w:val="Hyperlink"/>
                <w:rFonts w:eastAsia="Calibri Light"/>
                <w:noProof/>
                <w:spacing w:val="2"/>
              </w:rPr>
              <w:t>p</w:t>
            </w:r>
            <w:r w:rsidR="00201BDA" w:rsidRPr="00B33AFB">
              <w:rPr>
                <w:rStyle w:val="Hyperlink"/>
                <w:rFonts w:eastAsia="Calibri Light"/>
                <w:noProof/>
              </w:rPr>
              <w:t>ment</w:t>
            </w:r>
            <w:r w:rsidR="00201BDA">
              <w:rPr>
                <w:noProof/>
                <w:webHidden/>
              </w:rPr>
              <w:tab/>
            </w:r>
            <w:r w:rsidR="00201BDA">
              <w:rPr>
                <w:noProof/>
                <w:webHidden/>
              </w:rPr>
              <w:fldChar w:fldCharType="begin"/>
            </w:r>
            <w:r w:rsidR="00201BDA">
              <w:rPr>
                <w:noProof/>
                <w:webHidden/>
              </w:rPr>
              <w:instrText xml:space="preserve"> PAGEREF _Toc81603258 \h </w:instrText>
            </w:r>
            <w:r w:rsidR="00201BDA">
              <w:rPr>
                <w:noProof/>
                <w:webHidden/>
              </w:rPr>
            </w:r>
            <w:r w:rsidR="00201BDA">
              <w:rPr>
                <w:noProof/>
                <w:webHidden/>
              </w:rPr>
              <w:fldChar w:fldCharType="separate"/>
            </w:r>
            <w:r w:rsidR="007D4879">
              <w:rPr>
                <w:noProof/>
                <w:webHidden/>
              </w:rPr>
              <w:t>29</w:t>
            </w:r>
            <w:r w:rsidR="00201BDA">
              <w:rPr>
                <w:noProof/>
                <w:webHidden/>
              </w:rPr>
              <w:fldChar w:fldCharType="end"/>
            </w:r>
          </w:hyperlink>
        </w:p>
        <w:p w14:paraId="3DF00BB0" w14:textId="22436CFF"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59" w:history="1">
            <w:r w:rsidR="00201BDA" w:rsidRPr="00B33AFB">
              <w:rPr>
                <w:rStyle w:val="Hyperlink"/>
                <w:rFonts w:eastAsia="Calibri Light"/>
                <w:noProof/>
                <w:spacing w:val="-1"/>
              </w:rPr>
              <w:t>10</w:t>
            </w:r>
            <w:r w:rsidR="00201BDA" w:rsidRPr="00B33AFB">
              <w:rPr>
                <w:rStyle w:val="Hyperlink"/>
                <w:rFonts w:eastAsia="Calibri Light"/>
                <w:noProof/>
              </w:rPr>
              <w:t>.</w:t>
            </w:r>
            <w:r w:rsidR="00201BDA" w:rsidRPr="00B33AFB">
              <w:rPr>
                <w:rStyle w:val="Hyperlink"/>
                <w:rFonts w:eastAsia="Calibri Light"/>
                <w:noProof/>
                <w:spacing w:val="4"/>
              </w:rPr>
              <w:t xml:space="preserve"> </w:t>
            </w:r>
            <w:r w:rsidR="00201BDA" w:rsidRPr="00B33AFB">
              <w:rPr>
                <w:rStyle w:val="Hyperlink"/>
                <w:rFonts w:eastAsia="Calibri Light"/>
                <w:noProof/>
              </w:rPr>
              <w:t>Channe</w:t>
            </w:r>
            <w:r w:rsidR="00201BDA" w:rsidRPr="00B33AFB">
              <w:rPr>
                <w:rStyle w:val="Hyperlink"/>
                <w:rFonts w:eastAsia="Calibri Light"/>
                <w:noProof/>
                <w:spacing w:val="2"/>
              </w:rPr>
              <w:t>l</w:t>
            </w:r>
            <w:r w:rsidR="00201BDA" w:rsidRPr="00B33AFB">
              <w:rPr>
                <w:rStyle w:val="Hyperlink"/>
                <w:rFonts w:eastAsia="Calibri Light"/>
                <w:noProof/>
              </w:rPr>
              <w:t>s</w:t>
            </w:r>
            <w:r w:rsidR="00201BDA">
              <w:rPr>
                <w:noProof/>
                <w:webHidden/>
              </w:rPr>
              <w:tab/>
            </w:r>
            <w:r w:rsidR="00201BDA">
              <w:rPr>
                <w:noProof/>
                <w:webHidden/>
              </w:rPr>
              <w:fldChar w:fldCharType="begin"/>
            </w:r>
            <w:r w:rsidR="00201BDA">
              <w:rPr>
                <w:noProof/>
                <w:webHidden/>
              </w:rPr>
              <w:instrText xml:space="preserve"> PAGEREF _Toc81603259 \h </w:instrText>
            </w:r>
            <w:r w:rsidR="00201BDA">
              <w:rPr>
                <w:noProof/>
                <w:webHidden/>
              </w:rPr>
            </w:r>
            <w:r w:rsidR="00201BDA">
              <w:rPr>
                <w:noProof/>
                <w:webHidden/>
              </w:rPr>
              <w:fldChar w:fldCharType="separate"/>
            </w:r>
            <w:r w:rsidR="007D4879">
              <w:rPr>
                <w:noProof/>
                <w:webHidden/>
              </w:rPr>
              <w:t>30</w:t>
            </w:r>
            <w:r w:rsidR="00201BDA">
              <w:rPr>
                <w:noProof/>
                <w:webHidden/>
              </w:rPr>
              <w:fldChar w:fldCharType="end"/>
            </w:r>
          </w:hyperlink>
        </w:p>
        <w:p w14:paraId="3CFD352E" w14:textId="505091AB" w:rsidR="00201BDA" w:rsidRDefault="00175AA1">
          <w:pPr>
            <w:pStyle w:val="TOC1"/>
            <w:tabs>
              <w:tab w:val="right" w:leader="dot" w:pos="9070"/>
            </w:tabs>
            <w:rPr>
              <w:rFonts w:asciiTheme="minorHAnsi" w:eastAsiaTheme="minorEastAsia" w:hAnsiTheme="minorHAnsi" w:cstheme="minorBidi"/>
              <w:noProof/>
              <w:sz w:val="22"/>
              <w:szCs w:val="22"/>
            </w:rPr>
          </w:pPr>
          <w:hyperlink w:anchor="_Toc81603260" w:history="1">
            <w:r w:rsidR="00201BDA" w:rsidRPr="00B33AFB">
              <w:rPr>
                <w:rStyle w:val="Hyperlink"/>
                <w:rFonts w:eastAsia="Calibri Light"/>
                <w:noProof/>
                <w:spacing w:val="-1"/>
              </w:rPr>
              <w:t>11</w:t>
            </w:r>
            <w:r w:rsidR="00201BDA" w:rsidRPr="00B33AFB">
              <w:rPr>
                <w:rStyle w:val="Hyperlink"/>
                <w:rFonts w:eastAsia="Calibri Light"/>
                <w:noProof/>
              </w:rPr>
              <w:t>.</w:t>
            </w:r>
            <w:r w:rsidR="00201BDA" w:rsidRPr="00B33AFB">
              <w:rPr>
                <w:rStyle w:val="Hyperlink"/>
                <w:rFonts w:eastAsia="Calibri Light"/>
                <w:noProof/>
                <w:spacing w:val="4"/>
              </w:rPr>
              <w:t xml:space="preserve"> </w:t>
            </w:r>
            <w:r w:rsidR="00201BDA" w:rsidRPr="00B33AFB">
              <w:rPr>
                <w:rStyle w:val="Hyperlink"/>
                <w:rFonts w:eastAsia="Calibri Light"/>
                <w:noProof/>
              </w:rPr>
              <w:t>D</w:t>
            </w:r>
            <w:r w:rsidR="00201BDA" w:rsidRPr="00B33AFB">
              <w:rPr>
                <w:rStyle w:val="Hyperlink"/>
                <w:rFonts w:eastAsia="Calibri Light"/>
                <w:noProof/>
                <w:spacing w:val="1"/>
              </w:rPr>
              <w:t>e</w:t>
            </w:r>
            <w:r w:rsidR="00201BDA" w:rsidRPr="00B33AFB">
              <w:rPr>
                <w:rStyle w:val="Hyperlink"/>
                <w:rFonts w:eastAsia="Calibri Light"/>
                <w:noProof/>
              </w:rPr>
              <w:t>fin</w:t>
            </w:r>
            <w:r w:rsidR="00201BDA" w:rsidRPr="00B33AFB">
              <w:rPr>
                <w:rStyle w:val="Hyperlink"/>
                <w:rFonts w:eastAsia="Calibri Light"/>
                <w:noProof/>
                <w:spacing w:val="-1"/>
              </w:rPr>
              <w:t>i</w:t>
            </w:r>
            <w:r w:rsidR="00201BDA" w:rsidRPr="00B33AFB">
              <w:rPr>
                <w:rStyle w:val="Hyperlink"/>
                <w:rFonts w:eastAsia="Calibri Light"/>
                <w:noProof/>
              </w:rPr>
              <w:t>t</w:t>
            </w:r>
            <w:r w:rsidR="00201BDA" w:rsidRPr="00B33AFB">
              <w:rPr>
                <w:rStyle w:val="Hyperlink"/>
                <w:rFonts w:eastAsia="Calibri Light"/>
                <w:noProof/>
                <w:spacing w:val="2"/>
              </w:rPr>
              <w:t>i</w:t>
            </w:r>
            <w:r w:rsidR="00201BDA" w:rsidRPr="00B33AFB">
              <w:rPr>
                <w:rStyle w:val="Hyperlink"/>
                <w:rFonts w:eastAsia="Calibri Light"/>
                <w:noProof/>
              </w:rPr>
              <w:t>on</w:t>
            </w:r>
            <w:r w:rsidR="00201BDA">
              <w:rPr>
                <w:noProof/>
                <w:webHidden/>
              </w:rPr>
              <w:tab/>
            </w:r>
            <w:r w:rsidR="00201BDA">
              <w:rPr>
                <w:noProof/>
                <w:webHidden/>
              </w:rPr>
              <w:fldChar w:fldCharType="begin"/>
            </w:r>
            <w:r w:rsidR="00201BDA">
              <w:rPr>
                <w:noProof/>
                <w:webHidden/>
              </w:rPr>
              <w:instrText xml:space="preserve"> PAGEREF _Toc81603260 \h </w:instrText>
            </w:r>
            <w:r w:rsidR="00201BDA">
              <w:rPr>
                <w:noProof/>
                <w:webHidden/>
              </w:rPr>
            </w:r>
            <w:r w:rsidR="00201BDA">
              <w:rPr>
                <w:noProof/>
                <w:webHidden/>
              </w:rPr>
              <w:fldChar w:fldCharType="separate"/>
            </w:r>
            <w:r w:rsidR="007D4879">
              <w:rPr>
                <w:noProof/>
                <w:webHidden/>
              </w:rPr>
              <w:t>30</w:t>
            </w:r>
            <w:r w:rsidR="00201BDA">
              <w:rPr>
                <w:noProof/>
                <w:webHidden/>
              </w:rPr>
              <w:fldChar w:fldCharType="end"/>
            </w:r>
          </w:hyperlink>
        </w:p>
        <w:p w14:paraId="4BD4A923" w14:textId="63AD65D5" w:rsidR="00201BDA" w:rsidRDefault="00201BDA">
          <w:r>
            <w:rPr>
              <w:b/>
              <w:bCs/>
              <w:noProof/>
            </w:rPr>
            <w:fldChar w:fldCharType="end"/>
          </w:r>
        </w:p>
      </w:sdtContent>
    </w:sdt>
    <w:p w14:paraId="0B2C5C18" w14:textId="77777777" w:rsidR="00757823" w:rsidRDefault="00757823">
      <w:pPr>
        <w:rPr>
          <w:rFonts w:ascii="Calibri Light" w:eastAsia="Calibri Light" w:hAnsi="Calibri Light" w:cs="Calibri Light"/>
          <w:color w:val="0083B3"/>
          <w:sz w:val="32"/>
          <w:szCs w:val="32"/>
        </w:rPr>
      </w:pPr>
    </w:p>
    <w:p w14:paraId="3B4DFB17" w14:textId="4956E02A" w:rsidR="00201BDA" w:rsidRDefault="00201BDA">
      <w:pPr>
        <w:rPr>
          <w:rFonts w:ascii="Calibri" w:eastAsia="Calibri" w:hAnsi="Calibri" w:cs="Calibri"/>
          <w:sz w:val="22"/>
          <w:szCs w:val="22"/>
        </w:rPr>
      </w:pPr>
      <w:r>
        <w:rPr>
          <w:rFonts w:ascii="Calibri" w:eastAsia="Calibri" w:hAnsi="Calibri" w:cs="Calibri"/>
          <w:sz w:val="22"/>
          <w:szCs w:val="22"/>
        </w:rPr>
        <w:br w:type="page"/>
      </w:r>
    </w:p>
    <w:p w14:paraId="24E28E17" w14:textId="77777777" w:rsidR="00AE7C60" w:rsidRDefault="00AE7C60">
      <w:pPr>
        <w:spacing w:before="1" w:line="140" w:lineRule="exact"/>
        <w:rPr>
          <w:sz w:val="15"/>
          <w:szCs w:val="15"/>
        </w:rPr>
      </w:pPr>
    </w:p>
    <w:p w14:paraId="39A66C36" w14:textId="77777777" w:rsidR="00AE7C60" w:rsidRDefault="00AE7C60">
      <w:pPr>
        <w:spacing w:line="200" w:lineRule="exact"/>
      </w:pPr>
    </w:p>
    <w:p w14:paraId="409218B4" w14:textId="77777777" w:rsidR="00AE7C60" w:rsidRDefault="00AE7C60">
      <w:pPr>
        <w:spacing w:line="200" w:lineRule="exact"/>
      </w:pPr>
    </w:p>
    <w:p w14:paraId="3FCA7700" w14:textId="77777777" w:rsidR="00AE7C60" w:rsidRDefault="00A44FA3" w:rsidP="00757823">
      <w:pPr>
        <w:pStyle w:val="Heading1"/>
        <w:rPr>
          <w:rFonts w:eastAsia="Calibri Light"/>
        </w:rPr>
      </w:pPr>
      <w:bookmarkStart w:id="0" w:name="_Toc81603200"/>
      <w:r>
        <w:rPr>
          <w:rFonts w:eastAsia="Calibri Light"/>
          <w:spacing w:val="-1"/>
        </w:rPr>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77777777" w:rsidR="00AE7C60" w:rsidRDefault="00A44FA3" w:rsidP="00E34E68">
      <w:pPr>
        <w:spacing w:before="37" w:line="259" w:lineRule="auto"/>
        <w:ind w:left="100" w:right="156"/>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z w:val="28"/>
          <w:szCs w:val="28"/>
        </w:rPr>
        <w:t>s</w:t>
      </w:r>
      <w:r>
        <w:rPr>
          <w:spacing w:val="1"/>
          <w:sz w:val="28"/>
          <w:szCs w:val="28"/>
        </w:rPr>
        <w:t xml:space="preserve">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 xml:space="preserve">em </w:t>
      </w:r>
      <w:r>
        <w:rPr>
          <w:spacing w:val="-2"/>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 xml:space="preserve">n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e's</w:t>
      </w:r>
      <w:r>
        <w:rPr>
          <w:spacing w:val="-2"/>
          <w:sz w:val="28"/>
          <w:szCs w:val="28"/>
        </w:rPr>
        <w:t xml:space="preserve"> </w:t>
      </w:r>
      <w:r>
        <w:rPr>
          <w:spacing w:val="1"/>
          <w:sz w:val="28"/>
          <w:szCs w:val="28"/>
        </w:rPr>
        <w:t>l</w:t>
      </w:r>
      <w:r>
        <w:rPr>
          <w:spacing w:val="-1"/>
          <w:sz w:val="28"/>
          <w:szCs w:val="28"/>
        </w:rPr>
        <w:t>iv</w:t>
      </w:r>
      <w:r>
        <w:rPr>
          <w:sz w:val="28"/>
          <w:szCs w:val="28"/>
        </w:rPr>
        <w:t>es</w:t>
      </w:r>
    </w:p>
    <w:p w14:paraId="2E67BEB8" w14:textId="77777777" w:rsidR="00AE7C60" w:rsidRDefault="00AE7C60" w:rsidP="00E34E68">
      <w:pPr>
        <w:spacing w:before="15" w:line="220" w:lineRule="exact"/>
        <w:jc w:val="both"/>
        <w:rPr>
          <w:sz w:val="22"/>
          <w:szCs w:val="22"/>
        </w:rPr>
      </w:pPr>
    </w:p>
    <w:p w14:paraId="5D0C7501" w14:textId="77777777" w:rsidR="00AE7C60" w:rsidRDefault="00A44FA3" w:rsidP="00757823">
      <w:pPr>
        <w:pStyle w:val="Heading1"/>
        <w:rPr>
          <w:rFonts w:eastAsia="Calibri Light"/>
        </w:rPr>
      </w:pPr>
      <w:bookmarkStart w:id="1" w:name="_Toc81603201"/>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E34E68">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E34E68">
      <w:pPr>
        <w:spacing w:before="4" w:line="180" w:lineRule="exact"/>
        <w:jc w:val="both"/>
        <w:rPr>
          <w:sz w:val="18"/>
          <w:szCs w:val="18"/>
        </w:rPr>
      </w:pPr>
    </w:p>
    <w:p w14:paraId="017EE74F"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4C719EFD" w14:textId="00F4C5CE"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E34E68">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p>
    <w:p w14:paraId="3F9087C9"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E34E68">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E34E68">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E34E68">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E34E68">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E34E68">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E34E68">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E34E68">
      <w:pPr>
        <w:spacing w:line="200" w:lineRule="exact"/>
        <w:jc w:val="both"/>
      </w:pPr>
    </w:p>
    <w:p w14:paraId="34BB4463" w14:textId="77777777" w:rsidR="00AE7C60" w:rsidRDefault="00AE7C60" w:rsidP="00E34E68">
      <w:pPr>
        <w:spacing w:line="200" w:lineRule="exact"/>
        <w:jc w:val="both"/>
      </w:pPr>
    </w:p>
    <w:p w14:paraId="0F3B4995" w14:textId="77777777" w:rsidR="00AE7C60" w:rsidRDefault="00AE7C60" w:rsidP="00E34E68">
      <w:pPr>
        <w:spacing w:before="10" w:line="260" w:lineRule="exact"/>
        <w:jc w:val="both"/>
        <w:rPr>
          <w:sz w:val="26"/>
          <w:szCs w:val="26"/>
        </w:rPr>
      </w:pPr>
    </w:p>
    <w:p w14:paraId="708294C5" w14:textId="334E9012" w:rsidR="00AE7C60" w:rsidRDefault="00A44FA3" w:rsidP="00E34E68">
      <w:pPr>
        <w:spacing w:line="258" w:lineRule="auto"/>
        <w:ind w:left="100" w:right="65"/>
        <w:jc w:val="both"/>
        <w:rPr>
          <w:sz w:val="28"/>
          <w:szCs w:val="28"/>
        </w:rPr>
        <w:sectPr w:rsidR="00AE7C60">
          <w:pgSz w:w="12240" w:h="15840"/>
          <w:pgMar w:top="1480" w:right="1460" w:bottom="280" w:left="1700" w:header="0" w:footer="1012" w:gutter="0"/>
          <w:cols w:space="720"/>
        </w:sect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 xml:space="preserve">By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p>
    <w:p w14:paraId="5C9239E2" w14:textId="77777777" w:rsidR="00AE7C60" w:rsidRDefault="00A44FA3" w:rsidP="00757823">
      <w:pPr>
        <w:pStyle w:val="Heading1"/>
        <w:rPr>
          <w:rFonts w:eastAsia="Calibri Light"/>
        </w:rPr>
      </w:pPr>
      <w:bookmarkStart w:id="2" w:name="_Toc81603202"/>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0C377BA" w14:textId="0D5B4915" w:rsidR="00AE7C60" w:rsidRDefault="00A44FA3" w:rsidP="00E076B5">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p>
    <w:p w14:paraId="15D5189A" w14:textId="77777777" w:rsidR="00AE7C60" w:rsidRDefault="00AE7C60" w:rsidP="00E076B5">
      <w:pPr>
        <w:spacing w:before="3" w:line="160" w:lineRule="exact"/>
        <w:jc w:val="both"/>
        <w:rPr>
          <w:sz w:val="16"/>
          <w:szCs w:val="16"/>
        </w:rPr>
      </w:pPr>
    </w:p>
    <w:p w14:paraId="2B1D9381" w14:textId="2ACB89C4" w:rsidR="00AE7C60" w:rsidRDefault="00A44FA3" w:rsidP="00E076B5">
      <w:pPr>
        <w:spacing w:line="258" w:lineRule="auto"/>
        <w:ind w:left="100" w:right="428"/>
        <w:jc w:val="both"/>
        <w:rPr>
          <w:sz w:val="28"/>
          <w:szCs w:val="28"/>
        </w:rPr>
      </w:pP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o</w:t>
      </w:r>
      <w:r>
        <w:rPr>
          <w:spacing w:val="-1"/>
          <w:sz w:val="28"/>
          <w:szCs w:val="28"/>
        </w:rPr>
        <w:t>w</w:t>
      </w:r>
      <w:r>
        <w:rPr>
          <w:sz w:val="28"/>
          <w:szCs w:val="28"/>
        </w:rPr>
        <w:t>ard</w:t>
      </w:r>
      <w:r>
        <w:rPr>
          <w:spacing w:val="-2"/>
          <w:sz w:val="28"/>
          <w:szCs w:val="28"/>
        </w:rPr>
        <w:t xml:space="preserve"> </w:t>
      </w:r>
      <w:r>
        <w:rPr>
          <w:spacing w:val="1"/>
          <w:sz w:val="28"/>
          <w:szCs w:val="28"/>
        </w:rPr>
        <w:t>b</w:t>
      </w:r>
      <w:r>
        <w:rPr>
          <w:sz w:val="28"/>
          <w:szCs w:val="28"/>
        </w:rPr>
        <w:t>a</w:t>
      </w:r>
      <w:r>
        <w:rPr>
          <w:spacing w:val="-1"/>
          <w:sz w:val="28"/>
          <w:szCs w:val="28"/>
        </w:rPr>
        <w:t>l</w:t>
      </w:r>
      <w:r>
        <w:rPr>
          <w:sz w:val="28"/>
          <w:szCs w:val="28"/>
        </w:rPr>
        <w:t>a</w:t>
      </w:r>
      <w:r>
        <w:rPr>
          <w:spacing w:val="-1"/>
          <w:sz w:val="28"/>
          <w:szCs w:val="28"/>
        </w:rPr>
        <w:t>n</w:t>
      </w:r>
      <w:r>
        <w:rPr>
          <w:sz w:val="28"/>
          <w:szCs w:val="28"/>
        </w:rPr>
        <w:t>ce 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q</w:t>
      </w:r>
      <w:r>
        <w:rPr>
          <w:spacing w:val="1"/>
          <w:sz w:val="28"/>
          <w:szCs w:val="28"/>
        </w:rPr>
        <w:t>u</w:t>
      </w:r>
      <w:r>
        <w:rPr>
          <w:spacing w:val="-1"/>
          <w:sz w:val="28"/>
          <w:szCs w:val="28"/>
        </w:rPr>
        <w:t>i</w:t>
      </w:r>
      <w:r>
        <w:rPr>
          <w:spacing w:val="1"/>
          <w:sz w:val="28"/>
          <w:szCs w:val="28"/>
        </w:rPr>
        <w:t>t</w:t>
      </w:r>
      <w:r>
        <w:rPr>
          <w:sz w:val="28"/>
          <w:szCs w:val="28"/>
        </w:rPr>
        <w:t>y</w:t>
      </w:r>
      <w:r>
        <w:rPr>
          <w:spacing w:val="-2"/>
          <w:sz w:val="28"/>
          <w:szCs w:val="28"/>
        </w:rPr>
        <w:t xml:space="preserve"> </w:t>
      </w:r>
      <w:r w:rsidR="003C6354">
        <w:rPr>
          <w:spacing w:val="1"/>
          <w:sz w:val="28"/>
          <w:szCs w:val="28"/>
        </w:rPr>
        <w:t>with</w:t>
      </w:r>
      <w:r>
        <w:rPr>
          <w:spacing w:val="2"/>
          <w:sz w:val="28"/>
          <w:szCs w:val="28"/>
        </w:rPr>
        <w:t xml:space="preserve"> </w:t>
      </w:r>
      <w:r>
        <w:rPr>
          <w:sz w:val="28"/>
          <w:szCs w:val="28"/>
        </w:rPr>
        <w:t xml:space="preserve">access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d</w:t>
      </w:r>
      <w:r>
        <w:rPr>
          <w:sz w:val="28"/>
          <w:szCs w:val="28"/>
        </w:rPr>
        <w:t>ern</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 xml:space="preserve">al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z w:val="28"/>
          <w:szCs w:val="28"/>
        </w:rPr>
        <w:t>e</w:t>
      </w:r>
      <w:r>
        <w:rPr>
          <w:spacing w:val="-1"/>
          <w:sz w:val="28"/>
          <w:szCs w:val="28"/>
        </w:rPr>
        <w:t>l</w:t>
      </w:r>
      <w:r>
        <w:rPr>
          <w:spacing w:val="1"/>
          <w:sz w:val="28"/>
          <w:szCs w:val="28"/>
        </w:rPr>
        <w:t>i</w:t>
      </w:r>
      <w:r>
        <w:rPr>
          <w:spacing w:val="-3"/>
          <w:sz w:val="28"/>
          <w:szCs w:val="28"/>
        </w:rPr>
        <w:t>m</w:t>
      </w:r>
      <w:r>
        <w:rPr>
          <w:spacing w:val="1"/>
          <w:sz w:val="28"/>
          <w:szCs w:val="28"/>
        </w:rPr>
        <w:t>in</w:t>
      </w:r>
      <w:r>
        <w:rPr>
          <w:spacing w:val="-2"/>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c</w:t>
      </w:r>
      <w:r>
        <w:rPr>
          <w:spacing w:val="1"/>
          <w:sz w:val="28"/>
          <w:szCs w:val="28"/>
        </w:rPr>
        <w:t>u</w:t>
      </w:r>
      <w:r>
        <w:rPr>
          <w:spacing w:val="-3"/>
          <w:sz w:val="28"/>
          <w:szCs w:val="28"/>
        </w:rPr>
        <w:t>m</w:t>
      </w:r>
      <w:r>
        <w:rPr>
          <w:spacing w:val="1"/>
          <w:sz w:val="28"/>
          <w:szCs w:val="28"/>
        </w:rPr>
        <w:t>b</w:t>
      </w:r>
      <w:r>
        <w:rPr>
          <w:sz w:val="28"/>
          <w:szCs w:val="28"/>
        </w:rPr>
        <w:t>e</w:t>
      </w:r>
      <w:r>
        <w:rPr>
          <w:spacing w:val="-2"/>
          <w:sz w:val="28"/>
          <w:szCs w:val="28"/>
        </w:rPr>
        <w:t>r</w:t>
      </w:r>
      <w:r>
        <w:rPr>
          <w:spacing w:val="1"/>
          <w:sz w:val="28"/>
          <w:szCs w:val="28"/>
        </w:rPr>
        <w:t>s</w:t>
      </w:r>
      <w:r>
        <w:rPr>
          <w:spacing w:val="-1"/>
          <w:sz w:val="28"/>
          <w:szCs w:val="28"/>
        </w:rPr>
        <w:t>o</w:t>
      </w:r>
      <w:r>
        <w:rPr>
          <w:sz w:val="28"/>
          <w:szCs w:val="28"/>
        </w:rPr>
        <w:t>me,</w:t>
      </w:r>
      <w:r>
        <w:rPr>
          <w:spacing w:val="-1"/>
          <w:sz w:val="28"/>
          <w:szCs w:val="28"/>
        </w:rPr>
        <w:t xml:space="preserve"> s</w:t>
      </w:r>
      <w:r>
        <w:rPr>
          <w:spacing w:val="1"/>
          <w:sz w:val="28"/>
          <w:szCs w:val="28"/>
        </w:rPr>
        <w:t>l</w:t>
      </w:r>
      <w:r>
        <w:rPr>
          <w:spacing w:val="-1"/>
          <w:sz w:val="28"/>
          <w:szCs w:val="28"/>
        </w:rPr>
        <w:t>ow</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ts</w:t>
      </w:r>
      <w:r>
        <w:rPr>
          <w:sz w:val="28"/>
          <w:szCs w:val="28"/>
        </w:rPr>
        <w:t>,</w:t>
      </w:r>
      <w:r>
        <w:rPr>
          <w:spacing w:val="-3"/>
          <w:sz w:val="28"/>
          <w:szCs w:val="28"/>
        </w:rPr>
        <w:t xml:space="preserve"> </w:t>
      </w:r>
      <w:r>
        <w:rPr>
          <w:spacing w:val="1"/>
          <w:sz w:val="28"/>
          <w:szCs w:val="28"/>
        </w:rPr>
        <w:t>b</w:t>
      </w:r>
      <w:r>
        <w:rPr>
          <w:spacing w:val="-2"/>
          <w:sz w:val="28"/>
          <w:szCs w:val="28"/>
        </w:rPr>
        <w:t>a</w:t>
      </w:r>
      <w:r>
        <w:rPr>
          <w:spacing w:val="1"/>
          <w:sz w:val="28"/>
          <w:szCs w:val="28"/>
        </w:rPr>
        <w:t>n</w:t>
      </w:r>
      <w:r>
        <w:rPr>
          <w:spacing w:val="-1"/>
          <w:sz w:val="28"/>
          <w:szCs w:val="28"/>
        </w:rPr>
        <w:t>k</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ng</w:t>
      </w:r>
      <w:r>
        <w:rPr>
          <w:spacing w:val="-2"/>
          <w:sz w:val="28"/>
          <w:szCs w:val="28"/>
        </w:rPr>
        <w:t>e</w:t>
      </w:r>
      <w:r>
        <w:rPr>
          <w:sz w:val="28"/>
          <w:szCs w:val="28"/>
        </w:rPr>
        <w:t>s</w:t>
      </w:r>
      <w:r>
        <w:rPr>
          <w:spacing w:val="-2"/>
          <w:sz w:val="28"/>
          <w:szCs w:val="28"/>
        </w:rPr>
        <w:t xml:space="preserve"> </w:t>
      </w:r>
      <w:r>
        <w:rPr>
          <w:sz w:val="28"/>
          <w:szCs w:val="28"/>
        </w:rPr>
        <w:t>r</w:t>
      </w:r>
      <w:r>
        <w:rPr>
          <w:spacing w:val="1"/>
          <w:sz w:val="28"/>
          <w:szCs w:val="28"/>
        </w:rPr>
        <w:t>u</w:t>
      </w:r>
      <w:r>
        <w:rPr>
          <w:spacing w:val="-1"/>
          <w:sz w:val="28"/>
          <w:szCs w:val="28"/>
        </w:rPr>
        <w:t>l</w:t>
      </w:r>
      <w:r>
        <w:rPr>
          <w:sz w:val="28"/>
          <w:szCs w:val="28"/>
        </w:rPr>
        <w:t>e</w:t>
      </w:r>
      <w:r>
        <w:rPr>
          <w:spacing w:val="1"/>
          <w:sz w:val="28"/>
          <w:szCs w:val="28"/>
        </w:rPr>
        <w:t>s</w:t>
      </w:r>
      <w:r>
        <w:rPr>
          <w:sz w:val="28"/>
          <w:szCs w:val="28"/>
        </w:rPr>
        <w:t>.</w:t>
      </w:r>
    </w:p>
    <w:p w14:paraId="28B08140" w14:textId="77777777" w:rsidR="00AE7C60" w:rsidRDefault="00AE7C60" w:rsidP="00E076B5">
      <w:pPr>
        <w:spacing w:before="4" w:line="160" w:lineRule="exact"/>
        <w:jc w:val="both"/>
        <w:rPr>
          <w:sz w:val="16"/>
          <w:szCs w:val="16"/>
        </w:rPr>
      </w:pPr>
    </w:p>
    <w:p w14:paraId="165B2F5F" w14:textId="1B67FFFF" w:rsidR="00AE7C60" w:rsidRDefault="00A44FA3" w:rsidP="00E076B5">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E076B5">
      <w:pPr>
        <w:spacing w:before="4" w:line="160" w:lineRule="exact"/>
        <w:jc w:val="both"/>
        <w:rPr>
          <w:sz w:val="16"/>
          <w:szCs w:val="16"/>
        </w:rPr>
      </w:pPr>
    </w:p>
    <w:p w14:paraId="658F40C2" w14:textId="4848E48D" w:rsidR="00AE7C60" w:rsidRDefault="00A44FA3" w:rsidP="00E076B5">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E076B5">
      <w:pPr>
        <w:spacing w:before="9" w:line="140" w:lineRule="exact"/>
        <w:jc w:val="both"/>
        <w:rPr>
          <w:sz w:val="15"/>
          <w:szCs w:val="15"/>
        </w:rPr>
      </w:pPr>
    </w:p>
    <w:p w14:paraId="7611632F" w14:textId="77777777" w:rsidR="00AE7C60" w:rsidRDefault="00A44FA3" w:rsidP="00E076B5">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416FCA9" w14:textId="77777777" w:rsidR="00AE7C60" w:rsidRDefault="00AE7C60" w:rsidP="00E34E68">
      <w:pPr>
        <w:spacing w:line="200" w:lineRule="exact"/>
        <w:jc w:val="both"/>
      </w:pPr>
    </w:p>
    <w:p w14:paraId="50E7992A" w14:textId="77777777" w:rsidR="00AE7C60" w:rsidRDefault="00AE7C60" w:rsidP="00E34E68">
      <w:pPr>
        <w:spacing w:line="200" w:lineRule="exact"/>
        <w:jc w:val="both"/>
      </w:pPr>
    </w:p>
    <w:p w14:paraId="5FEBBBD2" w14:textId="77777777" w:rsidR="00AE7C60" w:rsidRDefault="00AE7C60" w:rsidP="00E34E68">
      <w:pPr>
        <w:spacing w:before="10" w:line="280" w:lineRule="exact"/>
        <w:jc w:val="both"/>
        <w:rPr>
          <w:sz w:val="28"/>
          <w:szCs w:val="28"/>
        </w:rPr>
      </w:pPr>
    </w:p>
    <w:p w14:paraId="71913FC7" w14:textId="77777777" w:rsidR="00AE7C60" w:rsidRDefault="00A44FA3" w:rsidP="00757823">
      <w:pPr>
        <w:pStyle w:val="Heading2"/>
        <w:rPr>
          <w:rFonts w:eastAsia="Calibri Light"/>
        </w:rPr>
      </w:pPr>
      <w:bookmarkStart w:id="3" w:name="_Toc81603203"/>
      <w:r>
        <w:rPr>
          <w:rFonts w:eastAsia="Calibri Light"/>
        </w:rPr>
        <w:t>3.1</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3"/>
    </w:p>
    <w:p w14:paraId="6C48A2FC" w14:textId="0171C107" w:rsidR="00AE7C60" w:rsidRDefault="00A44FA3" w:rsidP="00E34E68">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E34E68">
      <w:pPr>
        <w:spacing w:before="10" w:line="140" w:lineRule="exact"/>
        <w:jc w:val="both"/>
        <w:rPr>
          <w:sz w:val="15"/>
          <w:szCs w:val="15"/>
        </w:rPr>
      </w:pPr>
    </w:p>
    <w:p w14:paraId="07BAA5AC" w14:textId="08F6AB69" w:rsidR="00AE7C60" w:rsidRDefault="00A44FA3" w:rsidP="00E34E68">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E34E68">
      <w:pPr>
        <w:spacing w:line="200" w:lineRule="exact"/>
        <w:jc w:val="both"/>
      </w:pPr>
    </w:p>
    <w:p w14:paraId="292D3222" w14:textId="77777777" w:rsidR="00AE7C60" w:rsidRDefault="00AE7C60" w:rsidP="00E34E68">
      <w:pPr>
        <w:spacing w:line="200" w:lineRule="exact"/>
        <w:jc w:val="both"/>
      </w:pPr>
    </w:p>
    <w:p w14:paraId="45E901E4" w14:textId="77777777" w:rsidR="00AE7C60" w:rsidRDefault="00AE7C60" w:rsidP="00E34E68">
      <w:pPr>
        <w:spacing w:before="9" w:line="260" w:lineRule="exact"/>
        <w:jc w:val="both"/>
        <w:rPr>
          <w:sz w:val="26"/>
          <w:szCs w:val="26"/>
        </w:rPr>
      </w:pPr>
    </w:p>
    <w:p w14:paraId="1EAFACBA" w14:textId="20C96924" w:rsidR="00AE7C60" w:rsidRDefault="00A44FA3" w:rsidP="00E34E68">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 xml:space="preserve">They cannot use saving accounts to build </w:t>
      </w:r>
      <w:r w:rsidR="003C6354" w:rsidRPr="003C6354">
        <w:rPr>
          <w:spacing w:val="-3"/>
          <w:sz w:val="28"/>
          <w:szCs w:val="28"/>
        </w:rPr>
        <w:lastRenderedPageBreak/>
        <w:t>emergency funds. Furthermore, they are not able to turn to time-saving tools for transactions such as paying bills and transferring money</w:t>
      </w:r>
      <w:r>
        <w:rPr>
          <w:sz w:val="28"/>
          <w:szCs w:val="28"/>
        </w:rPr>
        <w:t>.</w:t>
      </w:r>
    </w:p>
    <w:p w14:paraId="54821963" w14:textId="77777777" w:rsidR="00AE7C60" w:rsidRDefault="00AE7C60" w:rsidP="00E34E68">
      <w:pPr>
        <w:spacing w:before="7" w:line="140" w:lineRule="exact"/>
        <w:jc w:val="both"/>
        <w:rPr>
          <w:sz w:val="14"/>
          <w:szCs w:val="14"/>
        </w:rPr>
      </w:pPr>
    </w:p>
    <w:p w14:paraId="1E14BF30" w14:textId="77777777" w:rsidR="00AE7C60" w:rsidRDefault="00AE7C60" w:rsidP="00E34E68">
      <w:pPr>
        <w:spacing w:line="200" w:lineRule="exact"/>
        <w:jc w:val="both"/>
      </w:pPr>
    </w:p>
    <w:p w14:paraId="1CF74E36" w14:textId="3C24A92C" w:rsidR="00AE7C60" w:rsidRDefault="00A44FA3" w:rsidP="00E34E68">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E34E68">
      <w:pPr>
        <w:spacing w:before="9" w:line="140" w:lineRule="exact"/>
        <w:jc w:val="both"/>
        <w:rPr>
          <w:sz w:val="15"/>
          <w:szCs w:val="15"/>
        </w:rPr>
      </w:pPr>
    </w:p>
    <w:p w14:paraId="0CC4846B" w14:textId="7D74118D" w:rsidR="00AE7C60" w:rsidRDefault="00A44FA3" w:rsidP="00E34E68">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may</w:t>
      </w:r>
      <w:r>
        <w:rPr>
          <w:spacing w:val="-2"/>
          <w:sz w:val="28"/>
          <w:szCs w:val="28"/>
        </w:rPr>
        <w:t xml:space="preserve"> </w:t>
      </w:r>
      <w:r>
        <w:rPr>
          <w:sz w:val="28"/>
          <w:szCs w:val="28"/>
        </w:rPr>
        <w:t>ca</w:t>
      </w:r>
      <w:r>
        <w:rPr>
          <w:spacing w:val="-1"/>
          <w:sz w:val="28"/>
          <w:szCs w:val="28"/>
        </w:rPr>
        <w:t>u</w:t>
      </w:r>
      <w:r>
        <w:rPr>
          <w:spacing w:val="1"/>
          <w:sz w:val="28"/>
          <w:szCs w:val="28"/>
        </w:rPr>
        <w:t>s</w:t>
      </w:r>
      <w:r>
        <w:rPr>
          <w:sz w:val="28"/>
          <w:szCs w:val="28"/>
        </w:rPr>
        <w:t>e 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E34E68">
      <w:pPr>
        <w:spacing w:before="10" w:line="140" w:lineRule="exact"/>
        <w:jc w:val="both"/>
        <w:rPr>
          <w:sz w:val="15"/>
          <w:szCs w:val="15"/>
        </w:rPr>
      </w:pPr>
    </w:p>
    <w:p w14:paraId="532BD5BB" w14:textId="27773FF3" w:rsidR="00AE7C60" w:rsidRDefault="00A44FA3" w:rsidP="00E34E68">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E34E68">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E34E68">
      <w:pPr>
        <w:spacing w:before="5" w:line="140" w:lineRule="exact"/>
        <w:jc w:val="both"/>
        <w:rPr>
          <w:sz w:val="14"/>
          <w:szCs w:val="14"/>
        </w:rPr>
      </w:pPr>
    </w:p>
    <w:p w14:paraId="198F0725" w14:textId="77777777" w:rsidR="00AE7C60" w:rsidRDefault="00AE7C60" w:rsidP="00E34E68">
      <w:pPr>
        <w:spacing w:line="200" w:lineRule="exact"/>
        <w:jc w:val="both"/>
      </w:pPr>
    </w:p>
    <w:p w14:paraId="1F11D59C" w14:textId="77777777" w:rsidR="00AE7C60" w:rsidRDefault="00A44FA3" w:rsidP="00E34E68">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E34E68">
      <w:pPr>
        <w:spacing w:before="9" w:line="160" w:lineRule="exact"/>
        <w:jc w:val="both"/>
        <w:rPr>
          <w:sz w:val="16"/>
          <w:szCs w:val="16"/>
        </w:rPr>
      </w:pPr>
    </w:p>
    <w:p w14:paraId="4D1C1C54" w14:textId="77777777" w:rsidR="00AE7C60" w:rsidRDefault="00AE7C60" w:rsidP="00E34E68">
      <w:pPr>
        <w:spacing w:line="200" w:lineRule="exact"/>
        <w:jc w:val="both"/>
      </w:pPr>
    </w:p>
    <w:p w14:paraId="4A77A4D2" w14:textId="60A1875F" w:rsidR="00AE7C60" w:rsidRDefault="00A44FA3" w:rsidP="00E34E68">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th</w:t>
      </w:r>
      <w:r>
        <w:rPr>
          <w:spacing w:val="-2"/>
          <w:sz w:val="28"/>
          <w:szCs w:val="28"/>
        </w:rPr>
        <w:t>e</w:t>
      </w:r>
      <w:r>
        <w:rPr>
          <w:sz w:val="28"/>
          <w:szCs w:val="28"/>
        </w:rPr>
        <w:t>re are</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E34E68">
      <w:pPr>
        <w:spacing w:line="200" w:lineRule="exact"/>
        <w:jc w:val="both"/>
      </w:pPr>
    </w:p>
    <w:p w14:paraId="38273CF8" w14:textId="77777777" w:rsidR="00AE7C60" w:rsidRDefault="00AE7C60" w:rsidP="00E34E68">
      <w:pPr>
        <w:spacing w:line="200" w:lineRule="exact"/>
        <w:jc w:val="both"/>
      </w:pPr>
    </w:p>
    <w:p w14:paraId="545AC870" w14:textId="77777777" w:rsidR="00AE7C60" w:rsidRDefault="00AE7C60" w:rsidP="00E34E68">
      <w:pPr>
        <w:spacing w:before="8" w:line="260" w:lineRule="exact"/>
        <w:jc w:val="both"/>
        <w:rPr>
          <w:sz w:val="26"/>
          <w:szCs w:val="26"/>
        </w:rPr>
      </w:pPr>
    </w:p>
    <w:p w14:paraId="39C8626E" w14:textId="77777777" w:rsidR="00AE7C60" w:rsidRDefault="00A44FA3" w:rsidP="00E34E68">
      <w:pPr>
        <w:spacing w:line="259" w:lineRule="auto"/>
        <w:ind w:left="100" w:right="323"/>
        <w:jc w:val="both"/>
        <w:rPr>
          <w:sz w:val="28"/>
          <w:szCs w:val="28"/>
        </w:rPr>
        <w:sectPr w:rsidR="00AE7C60">
          <w:pgSz w:w="12240" w:h="15840"/>
          <w:pgMar w:top="1380" w:right="1360" w:bottom="280" w:left="1340" w:header="0" w:footer="1012" w:gutter="0"/>
          <w:cols w:space="720"/>
        </w:sect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5774E575" w14:textId="77777777" w:rsidR="00AE7C60" w:rsidRDefault="00AE7C60" w:rsidP="00E34E68">
      <w:pPr>
        <w:spacing w:line="200" w:lineRule="exact"/>
        <w:jc w:val="both"/>
      </w:pPr>
    </w:p>
    <w:p w14:paraId="3A93AEFE" w14:textId="77777777" w:rsidR="00AE7C60" w:rsidRDefault="00AE7C60" w:rsidP="00E34E68">
      <w:pPr>
        <w:spacing w:before="2" w:line="240" w:lineRule="exact"/>
        <w:jc w:val="both"/>
        <w:rPr>
          <w:sz w:val="24"/>
          <w:szCs w:val="24"/>
        </w:rPr>
      </w:pPr>
    </w:p>
    <w:p w14:paraId="4EAD18EB" w14:textId="2FD336C8" w:rsidR="00AE7C60" w:rsidRDefault="00A44FA3" w:rsidP="00E34E68">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 a</w:t>
      </w:r>
      <w:r>
        <w:rPr>
          <w:spacing w:val="-2"/>
          <w:sz w:val="28"/>
          <w:szCs w:val="28"/>
        </w:rPr>
        <w:t>n</w:t>
      </w:r>
      <w:r>
        <w:rPr>
          <w:sz w:val="28"/>
          <w:szCs w:val="28"/>
        </w:rPr>
        <w:t>d</w:t>
      </w:r>
      <w:r>
        <w:rPr>
          <w:spacing w:val="1"/>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Pr>
          <w:sz w:val="28"/>
          <w:szCs w:val="28"/>
        </w:rPr>
        <w:t>,</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E34E68">
      <w:pPr>
        <w:spacing w:before="4" w:line="140" w:lineRule="exact"/>
        <w:jc w:val="both"/>
        <w:rPr>
          <w:sz w:val="14"/>
          <w:szCs w:val="14"/>
        </w:rPr>
      </w:pPr>
    </w:p>
    <w:p w14:paraId="18B37724" w14:textId="77777777" w:rsidR="00AE7C60" w:rsidRDefault="00AE7C60" w:rsidP="00E34E68">
      <w:pPr>
        <w:spacing w:line="200" w:lineRule="exact"/>
        <w:jc w:val="both"/>
      </w:pPr>
    </w:p>
    <w:p w14:paraId="37EE70B4" w14:textId="69D350BC" w:rsidR="00AE7C60" w:rsidRDefault="00A44FA3" w:rsidP="00E34E68">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E34E68">
      <w:pPr>
        <w:spacing w:before="6" w:line="140" w:lineRule="exact"/>
        <w:jc w:val="both"/>
        <w:rPr>
          <w:sz w:val="14"/>
          <w:szCs w:val="14"/>
        </w:rPr>
      </w:pPr>
    </w:p>
    <w:p w14:paraId="6194E4D5" w14:textId="77777777" w:rsidR="00AE7C60" w:rsidRDefault="00AE7C60" w:rsidP="00E34E68">
      <w:pPr>
        <w:spacing w:line="200" w:lineRule="exact"/>
        <w:jc w:val="both"/>
      </w:pPr>
    </w:p>
    <w:p w14:paraId="281BAC40" w14:textId="0EC530FB" w:rsidR="00AE7C60" w:rsidRDefault="00A44FA3" w:rsidP="00E34E68">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E34E68">
      <w:pPr>
        <w:spacing w:before="8" w:line="140" w:lineRule="exact"/>
        <w:jc w:val="both"/>
        <w:rPr>
          <w:sz w:val="14"/>
          <w:szCs w:val="14"/>
        </w:rPr>
      </w:pPr>
    </w:p>
    <w:p w14:paraId="06434213" w14:textId="77777777" w:rsidR="00AE7C60" w:rsidRDefault="00AE7C60" w:rsidP="00E34E68">
      <w:pPr>
        <w:spacing w:line="200" w:lineRule="exact"/>
        <w:jc w:val="both"/>
      </w:pPr>
    </w:p>
    <w:p w14:paraId="74F45015" w14:textId="6ACD2126" w:rsidR="00AE7C60" w:rsidRPr="00DD2667" w:rsidRDefault="00A44FA3" w:rsidP="00DD266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E34E68">
      <w:pPr>
        <w:spacing w:line="200" w:lineRule="exact"/>
        <w:jc w:val="both"/>
      </w:pPr>
    </w:p>
    <w:p w14:paraId="3609998B" w14:textId="77777777" w:rsidR="00AE7C60" w:rsidRDefault="00A44FA3" w:rsidP="00E34E68">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E34E68">
      <w:pPr>
        <w:spacing w:line="200" w:lineRule="exact"/>
        <w:jc w:val="both"/>
      </w:pPr>
    </w:p>
    <w:p w14:paraId="2054AFAB" w14:textId="77777777" w:rsidR="00AE7C60" w:rsidRDefault="00AE7C60" w:rsidP="00E34E68">
      <w:pPr>
        <w:spacing w:line="200" w:lineRule="exact"/>
        <w:jc w:val="both"/>
      </w:pPr>
    </w:p>
    <w:p w14:paraId="6BE3EA91" w14:textId="77777777" w:rsidR="00AE7C60" w:rsidRDefault="00AE7C60" w:rsidP="00E34E68">
      <w:pPr>
        <w:spacing w:before="12" w:line="280" w:lineRule="exact"/>
        <w:jc w:val="both"/>
        <w:rPr>
          <w:sz w:val="28"/>
          <w:szCs w:val="28"/>
        </w:rPr>
      </w:pPr>
    </w:p>
    <w:p w14:paraId="68B2BF34" w14:textId="4DF20A22" w:rsidR="00AE7C60" w:rsidRDefault="00A44FA3" w:rsidP="00330F47">
      <w:pPr>
        <w:tabs>
          <w:tab w:val="left" w:pos="460"/>
        </w:tabs>
        <w:spacing w:line="257" w:lineRule="auto"/>
        <w:ind w:left="460" w:right="452" w:hanging="360"/>
        <w:jc w:val="both"/>
        <w:rPr>
          <w:sz w:val="28"/>
          <w:szCs w:val="28"/>
        </w:rPr>
      </w:pPr>
      <w:r>
        <w:rPr>
          <w:sz w:val="28"/>
          <w:szCs w:val="28"/>
        </w:rPr>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C5E210F" w14:textId="77777777" w:rsidR="00AE7C60" w:rsidRDefault="00AE7C60" w:rsidP="00E34E68">
      <w:pPr>
        <w:spacing w:before="8" w:line="180" w:lineRule="exact"/>
        <w:jc w:val="both"/>
        <w:rPr>
          <w:sz w:val="19"/>
          <w:szCs w:val="19"/>
        </w:rPr>
      </w:pPr>
    </w:p>
    <w:p w14:paraId="3226F6E5" w14:textId="77777777" w:rsidR="00AE7C60" w:rsidRDefault="00AE7C60" w:rsidP="00E34E68">
      <w:pPr>
        <w:spacing w:line="200" w:lineRule="exact"/>
        <w:jc w:val="both"/>
      </w:pPr>
    </w:p>
    <w:p w14:paraId="1BDA7CBF" w14:textId="77777777" w:rsidR="00AE7C60" w:rsidRDefault="00AE7C60" w:rsidP="00E34E68">
      <w:pPr>
        <w:spacing w:line="200" w:lineRule="exact"/>
        <w:jc w:val="both"/>
      </w:pPr>
    </w:p>
    <w:p w14:paraId="5134C781" w14:textId="7D8EFE88" w:rsidR="00AE7C60" w:rsidRDefault="00A44FA3" w:rsidP="00757823">
      <w:pPr>
        <w:pStyle w:val="Heading1"/>
        <w:rPr>
          <w:rFonts w:eastAsia="Calibri Light"/>
        </w:rPr>
      </w:pPr>
      <w:bookmarkStart w:id="4" w:name="_Toc81603204"/>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4"/>
    </w:p>
    <w:p w14:paraId="71C7910D" w14:textId="77777777" w:rsidR="00757823" w:rsidRPr="00757823" w:rsidRDefault="00757823" w:rsidP="00757823">
      <w:pPr>
        <w:ind w:left="100"/>
        <w:jc w:val="both"/>
        <w:rPr>
          <w:rFonts w:ascii="Calibri Light" w:eastAsia="Calibri Light" w:hAnsi="Calibri Light" w:cs="Calibri Light"/>
          <w:sz w:val="32"/>
          <w:szCs w:val="32"/>
        </w:rPr>
      </w:pPr>
    </w:p>
    <w:p w14:paraId="70D66DB6" w14:textId="06AFE90E" w:rsidR="00AE7C60" w:rsidRDefault="00A44FA3" w:rsidP="00E34E68">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z w:val="28"/>
          <w:szCs w:val="28"/>
        </w:rPr>
        <w:t>6</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BF2BCE">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1"/>
          <w:sz w:val="28"/>
          <w:szCs w:val="28"/>
        </w:rPr>
        <w:t xml:space="preserve"> </w:t>
      </w:r>
      <w:r w:rsidR="00CE73B3">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ng</w:t>
      </w:r>
      <w:r>
        <w:rPr>
          <w:spacing w:val="3"/>
          <w:sz w:val="28"/>
          <w:szCs w:val="28"/>
        </w:rPr>
        <w:t>e</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sidR="00BF2BCE">
        <w:rPr>
          <w:sz w:val="28"/>
          <w:szCs w:val="28"/>
        </w:rPr>
        <w:t>c</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z w:val="28"/>
          <w:szCs w:val="28"/>
        </w:rPr>
        <w:t>,</w:t>
      </w:r>
      <w:r>
        <w:rPr>
          <w:spacing w:val="-3"/>
          <w:sz w:val="28"/>
          <w:szCs w:val="28"/>
        </w:rPr>
        <w:t xml:space="preserve"> </w:t>
      </w:r>
      <w:r w:rsidR="00BF2BCE">
        <w:rPr>
          <w:sz w:val="28"/>
          <w:szCs w:val="28"/>
        </w:rPr>
        <w:t>m</w:t>
      </w:r>
      <w:r>
        <w:rPr>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z w:val="28"/>
          <w:szCs w:val="28"/>
        </w:rPr>
        <w:t>et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 xml:space="preserve">, </w:t>
      </w:r>
      <w:r w:rsidR="00BF2BCE">
        <w:rPr>
          <w:sz w:val="28"/>
          <w:szCs w:val="28"/>
        </w:rPr>
        <w:t>c</w:t>
      </w:r>
      <w:r>
        <w:rPr>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sidR="00BF2BCE">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p>
    <w:p w14:paraId="6D3BD4C1" w14:textId="77777777" w:rsidR="00AE7C60" w:rsidRDefault="00A44FA3" w:rsidP="00E34E68">
      <w:pPr>
        <w:spacing w:before="1"/>
        <w:ind w:left="460"/>
        <w:jc w:val="both"/>
        <w:rPr>
          <w:sz w:val="28"/>
          <w:szCs w:val="28"/>
        </w:rPr>
      </w:pPr>
      <w:r>
        <w:rPr>
          <w:sz w:val="28"/>
          <w:szCs w:val="28"/>
        </w:rPr>
        <w:t>Pr</w:t>
      </w:r>
      <w:r>
        <w:rPr>
          <w:spacing w:val="-1"/>
          <w:sz w:val="28"/>
          <w:szCs w:val="28"/>
        </w:rPr>
        <w:t>o</w:t>
      </w:r>
      <w:r>
        <w:rPr>
          <w:spacing w:val="1"/>
          <w:sz w:val="28"/>
          <w:szCs w:val="28"/>
        </w:rPr>
        <w:t>du</w:t>
      </w:r>
      <w:r>
        <w:rPr>
          <w:spacing w:val="-2"/>
          <w:sz w:val="28"/>
          <w:szCs w:val="28"/>
        </w:rPr>
        <w:t>c</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z w:val="28"/>
          <w:szCs w:val="28"/>
        </w:rPr>
        <w:t>:</w:t>
      </w:r>
    </w:p>
    <w:p w14:paraId="2B5DD0D9" w14:textId="77777777" w:rsidR="00AE7C60" w:rsidRDefault="00A44FA3" w:rsidP="00E34E68">
      <w:pPr>
        <w:spacing w:before="26"/>
        <w:ind w:left="820"/>
        <w:jc w:val="both"/>
        <w:rPr>
          <w:sz w:val="28"/>
          <w:szCs w:val="28"/>
        </w:rPr>
      </w:pPr>
      <w:r>
        <w:rPr>
          <w:spacing w:val="1"/>
          <w:sz w:val="28"/>
          <w:szCs w:val="28"/>
        </w:rPr>
        <w:t>1</w:t>
      </w:r>
      <w:r>
        <w:rPr>
          <w:sz w:val="28"/>
          <w:szCs w:val="28"/>
        </w:rPr>
        <w:t xml:space="preserve">. </w:t>
      </w:r>
      <w:r>
        <w:rPr>
          <w:spacing w:val="8"/>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4921DB7D" w14:textId="77777777" w:rsidR="00AE7C60" w:rsidRDefault="00A44FA3" w:rsidP="00E34E68">
      <w:pPr>
        <w:spacing w:before="26"/>
        <w:ind w:left="820"/>
        <w:jc w:val="both"/>
        <w:rPr>
          <w:sz w:val="28"/>
          <w:szCs w:val="28"/>
        </w:rPr>
      </w:pPr>
      <w:r>
        <w:rPr>
          <w:spacing w:val="1"/>
          <w:sz w:val="28"/>
          <w:szCs w:val="28"/>
        </w:rPr>
        <w:t>2</w:t>
      </w:r>
      <w:r>
        <w:rPr>
          <w:sz w:val="28"/>
          <w:szCs w:val="28"/>
        </w:rPr>
        <w:t xml:space="preserve">. </w:t>
      </w:r>
      <w:r>
        <w:rPr>
          <w:spacing w:val="8"/>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32EE2F44" w14:textId="0BA4DFC9" w:rsidR="00AE7C60" w:rsidRDefault="00A44FA3" w:rsidP="00E34E68">
      <w:pPr>
        <w:spacing w:before="23"/>
        <w:ind w:left="820"/>
        <w:jc w:val="both"/>
        <w:rPr>
          <w:sz w:val="28"/>
          <w:szCs w:val="28"/>
        </w:rPr>
      </w:pPr>
      <w:r>
        <w:rPr>
          <w:spacing w:val="1"/>
          <w:sz w:val="28"/>
          <w:szCs w:val="28"/>
        </w:rPr>
        <w:t>3</w:t>
      </w:r>
      <w:r>
        <w:rPr>
          <w:sz w:val="28"/>
          <w:szCs w:val="28"/>
        </w:rPr>
        <w:t xml:space="preserve">. </w:t>
      </w:r>
      <w:r>
        <w:rPr>
          <w:spacing w:val="8"/>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769809E8" w14:textId="77777777" w:rsidR="00AE7C60" w:rsidRDefault="00A44FA3" w:rsidP="00E34E68">
      <w:pPr>
        <w:spacing w:before="26"/>
        <w:ind w:left="820"/>
        <w:jc w:val="both"/>
        <w:rPr>
          <w:sz w:val="28"/>
          <w:szCs w:val="28"/>
        </w:rPr>
      </w:pPr>
      <w:r>
        <w:rPr>
          <w:spacing w:val="1"/>
          <w:sz w:val="28"/>
          <w:szCs w:val="28"/>
        </w:rPr>
        <w:t>4</w:t>
      </w:r>
      <w:r>
        <w:rPr>
          <w:sz w:val="28"/>
          <w:szCs w:val="28"/>
        </w:rPr>
        <w:t xml:space="preserve">. </w:t>
      </w:r>
      <w:r>
        <w:rPr>
          <w:spacing w:val="8"/>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1"/>
          <w:sz w:val="28"/>
          <w:szCs w:val="28"/>
        </w:rPr>
        <w:t xml:space="preserve"> </w:t>
      </w:r>
      <w:r>
        <w:rPr>
          <w:spacing w:val="-3"/>
          <w:sz w:val="28"/>
          <w:szCs w:val="28"/>
        </w:rPr>
        <w:t>(</w:t>
      </w:r>
      <w:r>
        <w:rPr>
          <w:spacing w:val="1"/>
          <w:sz w:val="28"/>
          <w:szCs w:val="28"/>
        </w:rPr>
        <w:t>D</w:t>
      </w:r>
      <w:r>
        <w:rPr>
          <w:spacing w:val="-1"/>
          <w:sz w:val="28"/>
          <w:szCs w:val="28"/>
        </w:rPr>
        <w:t>W</w:t>
      </w:r>
      <w:r>
        <w:rPr>
          <w:sz w:val="28"/>
          <w:szCs w:val="28"/>
        </w:rPr>
        <w:t>SM)</w:t>
      </w:r>
    </w:p>
    <w:p w14:paraId="41C1110D" w14:textId="77777777" w:rsidR="00AE7C60" w:rsidRDefault="00A44FA3" w:rsidP="00E34E68">
      <w:pPr>
        <w:spacing w:before="26"/>
        <w:ind w:left="820"/>
        <w:jc w:val="both"/>
        <w:rPr>
          <w:sz w:val="28"/>
          <w:szCs w:val="28"/>
        </w:rPr>
      </w:pPr>
      <w:r>
        <w:rPr>
          <w:spacing w:val="1"/>
          <w:sz w:val="28"/>
          <w:szCs w:val="28"/>
        </w:rPr>
        <w:t>5</w:t>
      </w:r>
      <w:r>
        <w:rPr>
          <w:sz w:val="28"/>
          <w:szCs w:val="28"/>
        </w:rPr>
        <w:t xml:space="preserve">. </w:t>
      </w:r>
      <w:r>
        <w:rPr>
          <w:spacing w:val="8"/>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(M</w:t>
      </w:r>
      <w:r>
        <w:rPr>
          <w:spacing w:val="-3"/>
          <w:sz w:val="28"/>
          <w:szCs w:val="28"/>
        </w:rPr>
        <w:t>a</w:t>
      </w:r>
      <w:r>
        <w:rPr>
          <w:spacing w:val="-1"/>
          <w:sz w:val="28"/>
          <w:szCs w:val="28"/>
        </w:rPr>
        <w:t>i</w:t>
      </w:r>
      <w:r>
        <w:rPr>
          <w:spacing w:val="1"/>
          <w:sz w:val="28"/>
          <w:szCs w:val="28"/>
        </w:rPr>
        <w:t>n</w:t>
      </w:r>
      <w:r>
        <w:rPr>
          <w:spacing w:val="-1"/>
          <w:sz w:val="28"/>
          <w:szCs w:val="28"/>
        </w:rPr>
        <w:t>N</w:t>
      </w:r>
      <w:r>
        <w:rPr>
          <w:sz w:val="28"/>
          <w:szCs w:val="28"/>
        </w:rPr>
        <w:t>e</w:t>
      </w:r>
      <w:r>
        <w:rPr>
          <w:spacing w:val="1"/>
          <w:sz w:val="28"/>
          <w:szCs w:val="28"/>
        </w:rPr>
        <w:t>t</w:t>
      </w:r>
      <w:r>
        <w:rPr>
          <w:sz w:val="28"/>
          <w:szCs w:val="28"/>
        </w:rPr>
        <w:t>)</w:t>
      </w:r>
    </w:p>
    <w:p w14:paraId="26B7FEA9" w14:textId="77777777" w:rsidR="00AE7C60" w:rsidRDefault="00A44FA3" w:rsidP="00E34E68">
      <w:pPr>
        <w:spacing w:before="26"/>
        <w:ind w:left="820"/>
        <w:jc w:val="both"/>
        <w:rPr>
          <w:sz w:val="28"/>
          <w:szCs w:val="28"/>
        </w:rPr>
      </w:pPr>
      <w:r>
        <w:rPr>
          <w:spacing w:val="1"/>
          <w:sz w:val="28"/>
          <w:szCs w:val="28"/>
        </w:rPr>
        <w:t>6</w:t>
      </w:r>
      <w:r>
        <w:rPr>
          <w:sz w:val="28"/>
          <w:szCs w:val="28"/>
        </w:rPr>
        <w:t xml:space="preserve">. </w:t>
      </w:r>
      <w:r>
        <w:rPr>
          <w:spacing w:val="8"/>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7BB15230" w14:textId="77777777" w:rsidR="00AE7C60" w:rsidRDefault="00A44FA3" w:rsidP="00E34E68">
      <w:pPr>
        <w:spacing w:before="26"/>
        <w:ind w:left="820"/>
        <w:jc w:val="both"/>
        <w:rPr>
          <w:sz w:val="28"/>
          <w:szCs w:val="28"/>
        </w:rPr>
      </w:pPr>
      <w:r>
        <w:rPr>
          <w:spacing w:val="1"/>
          <w:sz w:val="28"/>
          <w:szCs w:val="28"/>
        </w:rPr>
        <w:t>7</w:t>
      </w:r>
      <w:r>
        <w:rPr>
          <w:sz w:val="28"/>
          <w:szCs w:val="28"/>
        </w:rPr>
        <w:t xml:space="preserve">. </w:t>
      </w:r>
      <w:r>
        <w:rPr>
          <w:spacing w:val="8"/>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p>
    <w:p w14:paraId="5CAAEF80" w14:textId="77777777" w:rsidR="00AE7C60" w:rsidRDefault="00A44FA3" w:rsidP="00E34E68">
      <w:pPr>
        <w:spacing w:before="23"/>
        <w:ind w:left="820"/>
        <w:jc w:val="both"/>
        <w:rPr>
          <w:sz w:val="28"/>
          <w:szCs w:val="28"/>
        </w:rPr>
      </w:pPr>
      <w:r>
        <w:rPr>
          <w:spacing w:val="1"/>
          <w:sz w:val="28"/>
          <w:szCs w:val="28"/>
        </w:rPr>
        <w:t>8</w:t>
      </w:r>
      <w:r>
        <w:rPr>
          <w:sz w:val="28"/>
          <w:szCs w:val="28"/>
        </w:rPr>
        <w:t xml:space="preserve">. </w:t>
      </w:r>
      <w:r>
        <w:rPr>
          <w:spacing w:val="8"/>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4B2E947" w14:textId="77777777" w:rsidR="00AE7C60" w:rsidRDefault="00A44FA3" w:rsidP="00E34E68">
      <w:pPr>
        <w:spacing w:before="26"/>
        <w:ind w:left="820"/>
        <w:jc w:val="both"/>
        <w:rPr>
          <w:sz w:val="28"/>
          <w:szCs w:val="28"/>
        </w:rPr>
      </w:pPr>
      <w:r>
        <w:rPr>
          <w:spacing w:val="1"/>
          <w:sz w:val="28"/>
          <w:szCs w:val="28"/>
        </w:rPr>
        <w:t>9</w:t>
      </w:r>
      <w:r>
        <w:rPr>
          <w:sz w:val="28"/>
          <w:szCs w:val="28"/>
        </w:rPr>
        <w:t xml:space="preserve">. </w:t>
      </w:r>
      <w:r>
        <w:rPr>
          <w:spacing w:val="8"/>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7EAC1238" w14:textId="4F29DA71" w:rsidR="00AE7C60" w:rsidRDefault="00A44FA3" w:rsidP="00E34E68">
      <w:pPr>
        <w:spacing w:before="26"/>
        <w:ind w:left="820"/>
        <w:jc w:val="both"/>
        <w:rPr>
          <w:sz w:val="28"/>
          <w:szCs w:val="28"/>
        </w:rPr>
      </w:pPr>
      <w:r>
        <w:rPr>
          <w:spacing w:val="1"/>
          <w:sz w:val="28"/>
          <w:szCs w:val="28"/>
        </w:rPr>
        <w:t>10</w:t>
      </w:r>
      <w:r>
        <w:rPr>
          <w:spacing w:val="7"/>
          <w:sz w:val="28"/>
          <w:szCs w:val="28"/>
        </w:rPr>
        <w:t>.</w:t>
      </w:r>
      <w:r w:rsidR="00E34E68">
        <w:rPr>
          <w:spacing w:val="7"/>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2A43EED9" w14:textId="13ADF247" w:rsidR="00AE7C60" w:rsidRDefault="00A44FA3" w:rsidP="00E34E68">
      <w:pPr>
        <w:spacing w:before="26"/>
        <w:ind w:left="820"/>
        <w:jc w:val="both"/>
        <w:rPr>
          <w:sz w:val="28"/>
          <w:szCs w:val="28"/>
        </w:rPr>
      </w:pPr>
      <w:r>
        <w:rPr>
          <w:spacing w:val="1"/>
          <w:sz w:val="28"/>
          <w:szCs w:val="28"/>
        </w:rPr>
        <w:t>11</w:t>
      </w:r>
      <w:r>
        <w:rPr>
          <w:spacing w:val="7"/>
          <w:sz w:val="28"/>
          <w:szCs w:val="28"/>
        </w:rPr>
        <w:t>.</w:t>
      </w:r>
      <w:r w:rsidR="00E34E68">
        <w:rPr>
          <w:spacing w:val="7"/>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0B2EC218" w14:textId="13343D60" w:rsidR="00AE7C60" w:rsidRDefault="00A44FA3" w:rsidP="00E34E68">
      <w:pPr>
        <w:spacing w:before="23"/>
        <w:ind w:left="820"/>
        <w:jc w:val="both"/>
        <w:rPr>
          <w:sz w:val="28"/>
          <w:szCs w:val="28"/>
        </w:rPr>
      </w:pPr>
      <w:r>
        <w:rPr>
          <w:spacing w:val="1"/>
          <w:sz w:val="28"/>
          <w:szCs w:val="28"/>
        </w:rPr>
        <w:t>12</w:t>
      </w:r>
      <w:r>
        <w:rPr>
          <w:spacing w:val="7"/>
          <w:sz w:val="28"/>
          <w:szCs w:val="28"/>
        </w:rPr>
        <w:t>.</w:t>
      </w:r>
      <w:r w:rsidR="00E34E68">
        <w:rPr>
          <w:spacing w:val="7"/>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1BD8BC3B" w14:textId="56234C76" w:rsidR="00AE7C60" w:rsidRDefault="00A44FA3" w:rsidP="00E34E68">
      <w:pPr>
        <w:spacing w:before="26"/>
        <w:ind w:left="820"/>
        <w:jc w:val="both"/>
        <w:rPr>
          <w:sz w:val="28"/>
          <w:szCs w:val="28"/>
        </w:rPr>
        <w:sectPr w:rsidR="00AE7C60">
          <w:pgSz w:w="12240" w:h="15840"/>
          <w:pgMar w:top="1380" w:right="1720" w:bottom="280" w:left="1700" w:header="0" w:footer="1012" w:gutter="0"/>
          <w:cols w:space="720"/>
        </w:sectPr>
      </w:pPr>
      <w:r>
        <w:rPr>
          <w:spacing w:val="1"/>
          <w:sz w:val="28"/>
          <w:szCs w:val="28"/>
        </w:rPr>
        <w:t>13</w:t>
      </w:r>
      <w:r>
        <w:rPr>
          <w:spacing w:val="7"/>
          <w:sz w:val="28"/>
          <w:szCs w:val="28"/>
        </w:rPr>
        <w:t>.</w:t>
      </w:r>
      <w:r w:rsidR="00E34E68">
        <w:rPr>
          <w:spacing w:val="7"/>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64B9EF09" w14:textId="77777777" w:rsidR="00AE7C60" w:rsidRDefault="00AE7C60" w:rsidP="00E34E68">
      <w:pPr>
        <w:spacing w:line="200" w:lineRule="exact"/>
        <w:jc w:val="both"/>
      </w:pPr>
    </w:p>
    <w:p w14:paraId="4C1410AC" w14:textId="77777777" w:rsidR="00AE7C60" w:rsidRDefault="00AE7C60" w:rsidP="00E34E68">
      <w:pPr>
        <w:spacing w:before="7" w:line="260" w:lineRule="exact"/>
        <w:jc w:val="both"/>
        <w:rPr>
          <w:sz w:val="26"/>
          <w:szCs w:val="26"/>
        </w:rPr>
      </w:pPr>
    </w:p>
    <w:p w14:paraId="38D07F9C" w14:textId="77777777" w:rsidR="00AE7C60" w:rsidRDefault="004928D8" w:rsidP="00E34E68">
      <w:pPr>
        <w:ind w:left="100"/>
        <w:jc w:val="both"/>
      </w:pPr>
      <w:r>
        <w:pict w14:anchorId="15CE83B8">
          <v:shape id="_x0000_i1026" type="#_x0000_t75" style="width:468.2pt;height:534.8pt">
            <v:imagedata r:id="rId10" o:title=""/>
          </v:shape>
        </w:pict>
      </w:r>
    </w:p>
    <w:p w14:paraId="31BC5771" w14:textId="77777777" w:rsidR="00AE7C60" w:rsidRDefault="00AE7C60" w:rsidP="00E34E68">
      <w:pPr>
        <w:spacing w:before="5" w:line="160" w:lineRule="exact"/>
        <w:jc w:val="both"/>
        <w:rPr>
          <w:sz w:val="16"/>
          <w:szCs w:val="16"/>
        </w:rPr>
      </w:pPr>
    </w:p>
    <w:p w14:paraId="217366BD" w14:textId="77777777" w:rsidR="00AE7C60" w:rsidRDefault="00A44FA3" w:rsidP="00E34E68">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E34E68">
      <w:pPr>
        <w:spacing w:line="200" w:lineRule="exact"/>
        <w:jc w:val="both"/>
      </w:pPr>
    </w:p>
    <w:p w14:paraId="23BD06BD" w14:textId="77777777" w:rsidR="00AE7C60" w:rsidRDefault="00AE7C60" w:rsidP="00E34E68">
      <w:pPr>
        <w:spacing w:line="200" w:lineRule="exact"/>
        <w:jc w:val="both"/>
      </w:pPr>
    </w:p>
    <w:p w14:paraId="25B836C3" w14:textId="77777777" w:rsidR="00AE7C60" w:rsidRDefault="00AE7C60" w:rsidP="00E34E68">
      <w:pPr>
        <w:spacing w:line="200" w:lineRule="exact"/>
        <w:jc w:val="both"/>
      </w:pPr>
    </w:p>
    <w:p w14:paraId="27198FDD" w14:textId="77777777" w:rsidR="00AE7C60" w:rsidRDefault="00AE7C60" w:rsidP="00E34E68">
      <w:pPr>
        <w:spacing w:line="200" w:lineRule="exact"/>
        <w:jc w:val="both"/>
      </w:pPr>
    </w:p>
    <w:p w14:paraId="1AB0CD88" w14:textId="77777777" w:rsidR="00AE7C60" w:rsidRDefault="00AE7C60" w:rsidP="00E34E68">
      <w:pPr>
        <w:spacing w:line="200" w:lineRule="exact"/>
        <w:jc w:val="both"/>
      </w:pPr>
    </w:p>
    <w:p w14:paraId="0BC98F62" w14:textId="77777777" w:rsidR="00AE7C60" w:rsidRDefault="00AE7C60" w:rsidP="00E34E68">
      <w:pPr>
        <w:spacing w:line="200" w:lineRule="exact"/>
        <w:jc w:val="both"/>
      </w:pPr>
    </w:p>
    <w:p w14:paraId="4E8E6630" w14:textId="77777777" w:rsidR="00AE7C60" w:rsidRDefault="00AE7C60" w:rsidP="00E34E68">
      <w:pPr>
        <w:spacing w:before="18" w:line="240" w:lineRule="exact"/>
        <w:jc w:val="both"/>
        <w:rPr>
          <w:sz w:val="24"/>
          <w:szCs w:val="24"/>
        </w:rPr>
      </w:pPr>
    </w:p>
    <w:p w14:paraId="47F31322" w14:textId="77777777" w:rsidR="00AE7C60" w:rsidRDefault="00A44FA3" w:rsidP="00E34E68">
      <w:pPr>
        <w:spacing w:before="12"/>
        <w:ind w:left="4689" w:right="4686"/>
        <w:jc w:val="both"/>
        <w:rPr>
          <w:rFonts w:ascii="Calibri" w:eastAsia="Calibri" w:hAnsi="Calibri" w:cs="Calibri"/>
          <w:sz w:val="22"/>
          <w:szCs w:val="22"/>
        </w:rPr>
        <w:sectPr w:rsidR="00AE7C60">
          <w:footerReference w:type="default" r:id="rId11"/>
          <w:pgSz w:w="12240" w:h="15840"/>
          <w:pgMar w:top="1480" w:right="1340" w:bottom="280" w:left="1340" w:header="0" w:footer="0" w:gutter="0"/>
          <w:cols w:space="720"/>
        </w:sectPr>
      </w:pPr>
      <w:r>
        <w:rPr>
          <w:rFonts w:ascii="Calibri" w:eastAsia="Calibri" w:hAnsi="Calibri" w:cs="Calibri"/>
          <w:sz w:val="22"/>
          <w:szCs w:val="22"/>
        </w:rPr>
        <w:t>9</w:t>
      </w:r>
    </w:p>
    <w:p w14:paraId="5331D512" w14:textId="77777777" w:rsidR="00AE7C60" w:rsidRDefault="00A44FA3" w:rsidP="00757823">
      <w:pPr>
        <w:pStyle w:val="Heading2"/>
        <w:rPr>
          <w:rFonts w:eastAsia="Calibri Light"/>
        </w:rPr>
      </w:pPr>
      <w:bookmarkStart w:id="5" w:name="_Toc81603205"/>
      <w:r>
        <w:rPr>
          <w:rFonts w:eastAsia="Calibri Light"/>
        </w:rPr>
        <w:lastRenderedPageBreak/>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5"/>
    </w:p>
    <w:p w14:paraId="44BF815C" w14:textId="10616395" w:rsidR="00AE7C60" w:rsidRDefault="00A44FA3" w:rsidP="00B614B1">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h</w:t>
      </w:r>
      <w:r>
        <w:rPr>
          <w:spacing w:val="1"/>
          <w:sz w:val="28"/>
          <w:szCs w:val="28"/>
        </w:rPr>
        <w:t>i</w:t>
      </w:r>
      <w:r>
        <w:rPr>
          <w:spacing w:val="-1"/>
          <w:sz w:val="28"/>
          <w:szCs w:val="28"/>
        </w:rPr>
        <w:t>s</w:t>
      </w:r>
      <w:r>
        <w:rPr>
          <w:spacing w:val="1"/>
          <w:sz w:val="28"/>
          <w:szCs w:val="28"/>
        </w:rPr>
        <w:t>/</w:t>
      </w:r>
      <w:r>
        <w:rPr>
          <w:spacing w:val="-1"/>
          <w:sz w:val="28"/>
          <w:szCs w:val="28"/>
        </w:rPr>
        <w:t>h</w:t>
      </w:r>
      <w:r>
        <w:rPr>
          <w:sz w:val="28"/>
          <w:szCs w:val="28"/>
        </w:rPr>
        <w:t xml:space="preserve">er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Pr>
          <w:spacing w:val="1"/>
          <w:sz w:val="28"/>
          <w:szCs w:val="28"/>
        </w:rPr>
        <w:t>h</w:t>
      </w:r>
      <w:r>
        <w:rPr>
          <w:spacing w:val="-1"/>
          <w:sz w:val="28"/>
          <w:szCs w:val="28"/>
        </w:rPr>
        <w:t>i</w:t>
      </w:r>
      <w:r>
        <w:rPr>
          <w:spacing w:val="1"/>
          <w:sz w:val="28"/>
          <w:szCs w:val="28"/>
        </w:rPr>
        <w:t>s</w:t>
      </w:r>
      <w:r>
        <w:rPr>
          <w:spacing w:val="-1"/>
          <w:sz w:val="28"/>
          <w:szCs w:val="28"/>
        </w:rPr>
        <w:t>/</w:t>
      </w:r>
      <w:r>
        <w:rPr>
          <w:spacing w:val="1"/>
          <w:sz w:val="28"/>
          <w:szCs w:val="28"/>
        </w:rPr>
        <w:t>h</w:t>
      </w:r>
      <w:r>
        <w:rPr>
          <w:sz w:val="28"/>
          <w:szCs w:val="28"/>
        </w:rPr>
        <w:t xml:space="preserve">er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E34E68">
      <w:pPr>
        <w:spacing w:before="9" w:line="140" w:lineRule="exact"/>
        <w:jc w:val="both"/>
        <w:rPr>
          <w:sz w:val="15"/>
          <w:szCs w:val="15"/>
        </w:rPr>
      </w:pPr>
    </w:p>
    <w:p w14:paraId="047B1169" w14:textId="77777777" w:rsidR="00AE7C60" w:rsidRDefault="00A44FA3" w:rsidP="00757823">
      <w:pPr>
        <w:pStyle w:val="Heading2"/>
        <w:rPr>
          <w:rFonts w:eastAsia="Calibri Light"/>
        </w:rPr>
      </w:pPr>
      <w:bookmarkStart w:id="6" w:name="_Toc81603206"/>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6"/>
    </w:p>
    <w:p w14:paraId="0057A385" w14:textId="77777777" w:rsidR="00AE7C60" w:rsidRDefault="00A44FA3" w:rsidP="00E34E68">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E34E68">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E34E68">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088D21D6" w:rsidR="00AE7C60" w:rsidRDefault="00A44FA3" w:rsidP="00E34E68">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1"/>
          <w:sz w:val="28"/>
          <w:szCs w:val="28"/>
        </w:rPr>
        <w:t>it</w:t>
      </w:r>
      <w:r>
        <w:rPr>
          <w:spacing w:val="-2"/>
          <w:sz w:val="28"/>
          <w:szCs w:val="28"/>
        </w:rPr>
        <w:t>’</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E34E68">
      <w:pPr>
        <w:spacing w:before="2" w:line="160" w:lineRule="exact"/>
        <w:jc w:val="both"/>
        <w:rPr>
          <w:sz w:val="16"/>
          <w:szCs w:val="16"/>
        </w:rPr>
      </w:pPr>
    </w:p>
    <w:p w14:paraId="31F52734" w14:textId="23393ABD" w:rsidR="00AE7C60" w:rsidRDefault="00A44FA3" w:rsidP="00E34E68">
      <w:pPr>
        <w:spacing w:line="259" w:lineRule="auto"/>
        <w:ind w:left="820" w:right="812"/>
        <w:jc w:val="both"/>
        <w:rPr>
          <w:sz w:val="28"/>
          <w:szCs w:val="28"/>
        </w:rPr>
      </w:pPr>
      <w:r>
        <w:rPr>
          <w:spacing w:val="1"/>
          <w:sz w:val="28"/>
          <w:szCs w:val="28"/>
        </w:rPr>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E34E68">
      <w:pPr>
        <w:spacing w:before="6" w:line="140" w:lineRule="exact"/>
        <w:jc w:val="both"/>
        <w:rPr>
          <w:sz w:val="15"/>
          <w:szCs w:val="15"/>
        </w:rPr>
      </w:pPr>
    </w:p>
    <w:p w14:paraId="4E8CB58B" w14:textId="77777777" w:rsidR="00AE7C60" w:rsidRDefault="00A44FA3" w:rsidP="00757823">
      <w:pPr>
        <w:pStyle w:val="Heading3"/>
        <w:rPr>
          <w:rFonts w:eastAsia="Calibri Light"/>
        </w:rPr>
      </w:pPr>
      <w:bookmarkStart w:id="7" w:name="_Toc81603207"/>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7"/>
    </w:p>
    <w:p w14:paraId="071D6200" w14:textId="658F1F67" w:rsidR="00AE7C60" w:rsidRDefault="00A44FA3" w:rsidP="00E34E68">
      <w:pPr>
        <w:spacing w:before="28" w:line="258" w:lineRule="auto"/>
        <w:ind w:left="100" w:right="442"/>
        <w:jc w:val="both"/>
        <w:rPr>
          <w:sz w:val="28"/>
          <w:szCs w:val="28"/>
        </w:rPr>
        <w:sectPr w:rsidR="00AE7C60">
          <w:footerReference w:type="default" r:id="rId12"/>
          <w:pgSz w:w="12240" w:h="15840"/>
          <w:pgMar w:top="1400" w:right="1340" w:bottom="280" w:left="1340" w:header="0" w:footer="1012" w:gutter="0"/>
          <w:pgNumType w:start="10"/>
          <w:cols w:space="720"/>
        </w:sect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0D455EF0" w14:textId="77777777" w:rsidR="00AE7C60" w:rsidRDefault="00A44FA3" w:rsidP="00757823">
      <w:pPr>
        <w:pStyle w:val="Heading3"/>
        <w:rPr>
          <w:rFonts w:eastAsia="Calibri Light"/>
        </w:rPr>
      </w:pPr>
      <w:bookmarkStart w:id="8" w:name="_Toc81603208"/>
      <w:r>
        <w:rPr>
          <w:rFonts w:eastAsia="Calibri Light"/>
        </w:rPr>
        <w:lastRenderedPageBreak/>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8"/>
    </w:p>
    <w:p w14:paraId="3957D4DC" w14:textId="77777777" w:rsidR="00AE7C60" w:rsidRDefault="00A44FA3" w:rsidP="00E34E68">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E34E68">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E34E68">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E34E68">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E34E68">
      <w:pPr>
        <w:spacing w:before="10" w:line="140" w:lineRule="exact"/>
        <w:jc w:val="both"/>
        <w:rPr>
          <w:sz w:val="15"/>
          <w:szCs w:val="15"/>
        </w:rPr>
      </w:pPr>
    </w:p>
    <w:p w14:paraId="3316070A" w14:textId="77777777" w:rsidR="00AE7C60" w:rsidRDefault="00AE7C60" w:rsidP="00E34E68">
      <w:pPr>
        <w:spacing w:line="200" w:lineRule="exact"/>
        <w:jc w:val="both"/>
      </w:pPr>
    </w:p>
    <w:p w14:paraId="6F18E1B2" w14:textId="77777777" w:rsidR="00AE7C60" w:rsidRDefault="00AE7C60" w:rsidP="00E34E68">
      <w:pPr>
        <w:spacing w:line="200" w:lineRule="exact"/>
        <w:jc w:val="both"/>
      </w:pPr>
    </w:p>
    <w:p w14:paraId="28976C6A" w14:textId="77777777" w:rsidR="00AE7C60" w:rsidRDefault="00AE7C60" w:rsidP="00E34E68">
      <w:pPr>
        <w:spacing w:line="200" w:lineRule="exact"/>
        <w:jc w:val="both"/>
      </w:pPr>
    </w:p>
    <w:p w14:paraId="5426F6FF" w14:textId="77777777" w:rsidR="00AE7C60" w:rsidRDefault="00A44FA3" w:rsidP="00757823">
      <w:pPr>
        <w:pStyle w:val="Heading2"/>
        <w:rPr>
          <w:rFonts w:eastAsia="Calibri Light"/>
        </w:rPr>
      </w:pPr>
      <w:bookmarkStart w:id="9" w:name="_Toc81603209"/>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9"/>
    </w:p>
    <w:p w14:paraId="743ACDB8" w14:textId="1FBE935C" w:rsidR="00AE7C60" w:rsidRDefault="00A44FA3" w:rsidP="00A15DA1">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E34E68">
      <w:pPr>
        <w:spacing w:before="8" w:line="120" w:lineRule="exact"/>
        <w:jc w:val="both"/>
        <w:rPr>
          <w:sz w:val="12"/>
          <w:szCs w:val="12"/>
        </w:rPr>
      </w:pPr>
    </w:p>
    <w:p w14:paraId="1A6499AA" w14:textId="77777777" w:rsidR="00AE7C60" w:rsidRDefault="00AE7C60" w:rsidP="00E34E68">
      <w:pPr>
        <w:spacing w:line="200" w:lineRule="exact"/>
        <w:jc w:val="both"/>
      </w:pPr>
    </w:p>
    <w:p w14:paraId="2067D0D9" w14:textId="77777777" w:rsidR="00AE7C60" w:rsidRDefault="00AE7C60" w:rsidP="00E34E68">
      <w:pPr>
        <w:spacing w:line="200" w:lineRule="exact"/>
        <w:jc w:val="both"/>
      </w:pPr>
    </w:p>
    <w:p w14:paraId="49C3D040" w14:textId="77777777" w:rsidR="00AE7C60" w:rsidRDefault="00AE7C60" w:rsidP="00E34E68">
      <w:pPr>
        <w:spacing w:line="200" w:lineRule="exact"/>
        <w:jc w:val="both"/>
      </w:pPr>
    </w:p>
    <w:p w14:paraId="781902A9" w14:textId="77777777" w:rsidR="00AE7C60" w:rsidRDefault="00AE7C60" w:rsidP="00E34E68">
      <w:pPr>
        <w:spacing w:line="200" w:lineRule="exact"/>
        <w:jc w:val="both"/>
      </w:pPr>
    </w:p>
    <w:p w14:paraId="7287FE4F" w14:textId="77777777" w:rsidR="00AE7C60" w:rsidRDefault="00A44FA3" w:rsidP="00757823">
      <w:pPr>
        <w:pStyle w:val="Heading2"/>
        <w:rPr>
          <w:rFonts w:eastAsia="Calibri Light"/>
        </w:rPr>
      </w:pPr>
      <w:bookmarkStart w:id="10" w:name="_Toc81603210"/>
      <w:r>
        <w:rPr>
          <w:rFonts w:eastAsia="Calibri Light"/>
          <w:spacing w:val="-1"/>
        </w:rPr>
        <w:t>4</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0"/>
    </w:p>
    <w:p w14:paraId="0C0967FD" w14:textId="150BB091" w:rsidR="00AE7C60" w:rsidRDefault="00A44FA3" w:rsidP="00E34E68">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r 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 xml:space="preserve">P </w:t>
      </w:r>
      <w:r>
        <w:rPr>
          <w:sz w:val="28"/>
          <w:szCs w:val="28"/>
        </w:rPr>
        <w:lastRenderedPageBreak/>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E34E68">
      <w:pPr>
        <w:spacing w:before="9" w:line="140" w:lineRule="exact"/>
        <w:jc w:val="both"/>
        <w:rPr>
          <w:sz w:val="15"/>
          <w:szCs w:val="15"/>
        </w:rPr>
      </w:pPr>
    </w:p>
    <w:p w14:paraId="3EC07E0C" w14:textId="77777777" w:rsidR="00AE7C60" w:rsidRDefault="00A44FA3" w:rsidP="00E34E68">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E34E68">
      <w:pPr>
        <w:spacing w:before="6" w:line="120" w:lineRule="exact"/>
        <w:jc w:val="both"/>
        <w:rPr>
          <w:sz w:val="12"/>
          <w:szCs w:val="12"/>
        </w:rPr>
      </w:pPr>
    </w:p>
    <w:p w14:paraId="0261591D" w14:textId="3F0DDF31" w:rsidR="00AE7C60" w:rsidRDefault="00D449E0" w:rsidP="00E34E68">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E34E68">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E34E68">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E34E68">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E34E68">
      <w:pPr>
        <w:spacing w:before="26" w:line="257" w:lineRule="auto"/>
        <w:ind w:left="1720" w:right="801"/>
        <w:jc w:val="both"/>
        <w:rPr>
          <w:sz w:val="28"/>
          <w:szCs w:val="28"/>
        </w:rPr>
      </w:pPr>
      <w:r>
        <w:rPr>
          <w:sz w:val="28"/>
          <w:szCs w:val="28"/>
        </w:rPr>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32E70D84" w14:textId="77777777" w:rsidR="00AE7C60" w:rsidRDefault="00A44FA3" w:rsidP="00E34E68">
      <w:pPr>
        <w:spacing w:before="3" w:line="300" w:lineRule="exact"/>
        <w:ind w:left="1720"/>
        <w:jc w:val="both"/>
        <w:rPr>
          <w:sz w:val="28"/>
          <w:szCs w:val="28"/>
        </w:rPr>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64FE5432" w14:textId="77777777" w:rsidR="00AE7C60" w:rsidRDefault="00AE7C60" w:rsidP="00E34E68">
      <w:pPr>
        <w:spacing w:line="200" w:lineRule="exact"/>
        <w:jc w:val="both"/>
      </w:pPr>
    </w:p>
    <w:p w14:paraId="0BF0FACD" w14:textId="77777777" w:rsidR="00AE7C60" w:rsidRDefault="00AE7C60" w:rsidP="00E34E68">
      <w:pPr>
        <w:spacing w:line="200" w:lineRule="exact"/>
        <w:jc w:val="both"/>
      </w:pPr>
    </w:p>
    <w:p w14:paraId="36D24EE2" w14:textId="77777777" w:rsidR="00AE7C60" w:rsidRDefault="00AE7C60" w:rsidP="00E34E68">
      <w:pPr>
        <w:spacing w:line="200" w:lineRule="exact"/>
        <w:jc w:val="both"/>
      </w:pPr>
    </w:p>
    <w:p w14:paraId="3D2907B9" w14:textId="77777777" w:rsidR="00AE7C60" w:rsidRDefault="00AE7C60" w:rsidP="00E34E68">
      <w:pPr>
        <w:spacing w:line="200" w:lineRule="exact"/>
        <w:jc w:val="both"/>
      </w:pPr>
    </w:p>
    <w:p w14:paraId="6A1A12F4" w14:textId="77777777" w:rsidR="00AE7C60" w:rsidRDefault="00AE7C60" w:rsidP="00E34E68">
      <w:pPr>
        <w:spacing w:line="200" w:lineRule="exact"/>
        <w:jc w:val="both"/>
      </w:pPr>
    </w:p>
    <w:p w14:paraId="0556172D" w14:textId="77777777" w:rsidR="00AE7C60" w:rsidRDefault="00AE7C60" w:rsidP="00E34E68">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trPr>
          <w:trHeight w:hRule="exact" w:val="336"/>
        </w:trPr>
        <w:tc>
          <w:tcPr>
            <w:tcW w:w="3116" w:type="dxa"/>
            <w:tcBorders>
              <w:top w:val="single" w:sz="5" w:space="0" w:color="000000"/>
              <w:left w:val="single" w:sz="5" w:space="0" w:color="000000"/>
              <w:bottom w:val="nil"/>
              <w:right w:val="single" w:sz="5" w:space="0" w:color="000000"/>
            </w:tcBorders>
          </w:tcPr>
          <w:p w14:paraId="52C3C87A" w14:textId="77777777" w:rsidR="00AE7C60" w:rsidRDefault="00AE7C60" w:rsidP="00E34E68">
            <w:pPr>
              <w:jc w:val="both"/>
            </w:pPr>
            <w:bookmarkStart w:id="11" w:name="_Hlk81233539"/>
          </w:p>
        </w:tc>
        <w:tc>
          <w:tcPr>
            <w:tcW w:w="2119" w:type="dxa"/>
            <w:tcBorders>
              <w:top w:val="single" w:sz="5" w:space="0" w:color="000000"/>
              <w:left w:val="single" w:sz="5" w:space="0" w:color="000000"/>
              <w:bottom w:val="nil"/>
              <w:right w:val="single" w:sz="5" w:space="0" w:color="000000"/>
            </w:tcBorders>
          </w:tcPr>
          <w:p w14:paraId="3BEED3D3" w14:textId="77777777" w:rsidR="00AE7C60" w:rsidRDefault="00A44FA3" w:rsidP="00E34E68">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5" w:space="0" w:color="000000"/>
              <w:left w:val="single" w:sz="5" w:space="0" w:color="000000"/>
              <w:bottom w:val="nil"/>
              <w:right w:val="single" w:sz="5" w:space="0" w:color="000000"/>
            </w:tcBorders>
          </w:tcPr>
          <w:p w14:paraId="544127E2" w14:textId="77777777" w:rsidR="00AE7C60" w:rsidRDefault="00A44FA3" w:rsidP="00E34E68">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5" w:space="0" w:color="000000"/>
              <w:left w:val="single" w:sz="5" w:space="0" w:color="000000"/>
              <w:bottom w:val="nil"/>
              <w:right w:val="single" w:sz="5" w:space="0" w:color="000000"/>
            </w:tcBorders>
          </w:tcPr>
          <w:p w14:paraId="62A3E7F6" w14:textId="77777777" w:rsidR="00AE7C60" w:rsidRDefault="00A44FA3" w:rsidP="00E34E68">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trPr>
          <w:trHeight w:hRule="exact" w:val="317"/>
        </w:trPr>
        <w:tc>
          <w:tcPr>
            <w:tcW w:w="3116" w:type="dxa"/>
            <w:tcBorders>
              <w:top w:val="nil"/>
              <w:left w:val="single" w:sz="5" w:space="0" w:color="000000"/>
              <w:bottom w:val="single" w:sz="5" w:space="0" w:color="000000"/>
              <w:right w:val="single" w:sz="5" w:space="0" w:color="000000"/>
            </w:tcBorders>
          </w:tcPr>
          <w:p w14:paraId="2A4A5FC6" w14:textId="77777777" w:rsidR="00AE7C60" w:rsidRDefault="00AE7C60" w:rsidP="00E34E68">
            <w:pPr>
              <w:jc w:val="both"/>
            </w:pPr>
          </w:p>
        </w:tc>
        <w:tc>
          <w:tcPr>
            <w:tcW w:w="2119" w:type="dxa"/>
            <w:tcBorders>
              <w:top w:val="nil"/>
              <w:left w:val="single" w:sz="5" w:space="0" w:color="000000"/>
              <w:bottom w:val="single" w:sz="5" w:space="0" w:color="000000"/>
              <w:right w:val="single" w:sz="5" w:space="0" w:color="000000"/>
            </w:tcBorders>
          </w:tcPr>
          <w:p w14:paraId="0248EFE6" w14:textId="77777777" w:rsidR="00AE7C60" w:rsidRDefault="00A44FA3" w:rsidP="00E34E68">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5" w:space="0" w:color="000000"/>
              <w:bottom w:val="single" w:sz="5" w:space="0" w:color="000000"/>
              <w:right w:val="single" w:sz="5" w:space="0" w:color="000000"/>
            </w:tcBorders>
          </w:tcPr>
          <w:p w14:paraId="4327EA2D" w14:textId="77777777" w:rsidR="00AE7C60" w:rsidRDefault="00A44FA3" w:rsidP="00E34E68">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5" w:space="0" w:color="000000"/>
              <w:bottom w:val="single" w:sz="5" w:space="0" w:color="000000"/>
              <w:right w:val="single" w:sz="5" w:space="0" w:color="000000"/>
            </w:tcBorders>
          </w:tcPr>
          <w:p w14:paraId="6D4F8CD9" w14:textId="77777777" w:rsidR="00AE7C60" w:rsidRDefault="00A44FA3" w:rsidP="00E34E68">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trPr>
          <w:trHeight w:hRule="exact" w:val="331"/>
        </w:trPr>
        <w:tc>
          <w:tcPr>
            <w:tcW w:w="3116" w:type="dxa"/>
            <w:tcBorders>
              <w:top w:val="single" w:sz="5" w:space="0" w:color="000000"/>
              <w:left w:val="single" w:sz="5" w:space="0" w:color="000000"/>
              <w:bottom w:val="single" w:sz="5" w:space="0" w:color="000000"/>
              <w:right w:val="single" w:sz="5" w:space="0" w:color="000000"/>
            </w:tcBorders>
          </w:tcPr>
          <w:p w14:paraId="3E76E465" w14:textId="77777777" w:rsidR="00AE7C60" w:rsidRDefault="00A44FA3" w:rsidP="00E34E68">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5" w:space="0" w:color="000000"/>
              <w:left w:val="single" w:sz="5" w:space="0" w:color="000000"/>
              <w:bottom w:val="single" w:sz="5" w:space="0" w:color="000000"/>
              <w:right w:val="single" w:sz="5" w:space="0" w:color="000000"/>
            </w:tcBorders>
          </w:tcPr>
          <w:p w14:paraId="7224D6BF" w14:textId="77777777" w:rsidR="00AE7C60" w:rsidRDefault="00A44FA3" w:rsidP="00E34E68">
            <w:pPr>
              <w:spacing w:line="320" w:lineRule="exact"/>
              <w:ind w:left="839" w:right="841"/>
              <w:jc w:val="both"/>
              <w:rPr>
                <w:sz w:val="28"/>
                <w:szCs w:val="28"/>
              </w:rPr>
            </w:pPr>
            <w:r>
              <w:rPr>
                <w:spacing w:val="1"/>
                <w:position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0A4F5859" w14:textId="77777777" w:rsidR="00AE7C60" w:rsidRDefault="00A44FA3" w:rsidP="00E34E68">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5" w:space="0" w:color="000000"/>
              <w:left w:val="single" w:sz="5" w:space="0" w:color="000000"/>
              <w:bottom w:val="single" w:sz="5" w:space="0" w:color="000000"/>
              <w:right w:val="single" w:sz="5" w:space="0" w:color="000000"/>
            </w:tcBorders>
          </w:tcPr>
          <w:p w14:paraId="20FD04A8" w14:textId="77777777" w:rsidR="00AE7C60" w:rsidRDefault="00A44FA3" w:rsidP="00E34E68">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trPr>
          <w:trHeight w:hRule="exact" w:val="337"/>
        </w:trPr>
        <w:tc>
          <w:tcPr>
            <w:tcW w:w="3116" w:type="dxa"/>
            <w:vMerge w:val="restart"/>
            <w:tcBorders>
              <w:top w:val="single" w:sz="5" w:space="0" w:color="000000"/>
              <w:left w:val="single" w:sz="5" w:space="0" w:color="000000"/>
              <w:right w:val="single" w:sz="5" w:space="0" w:color="000000"/>
            </w:tcBorders>
          </w:tcPr>
          <w:p w14:paraId="49B5833F" w14:textId="77777777" w:rsidR="00AE7C60" w:rsidRDefault="00AE7C60" w:rsidP="00E34E68">
            <w:pPr>
              <w:spacing w:before="2" w:line="160" w:lineRule="exact"/>
              <w:jc w:val="both"/>
              <w:rPr>
                <w:sz w:val="16"/>
                <w:szCs w:val="16"/>
              </w:rPr>
            </w:pPr>
          </w:p>
          <w:p w14:paraId="5378E459" w14:textId="77777777" w:rsidR="00AE7C60" w:rsidRDefault="00A44FA3" w:rsidP="00E34E68">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5" w:space="0" w:color="000000"/>
              <w:right w:val="single" w:sz="5" w:space="0" w:color="000000"/>
            </w:tcBorders>
          </w:tcPr>
          <w:p w14:paraId="5FDD09B7" w14:textId="77777777" w:rsidR="00AE7C60" w:rsidRDefault="00AE7C60" w:rsidP="00E34E68">
            <w:pPr>
              <w:spacing w:before="2" w:line="160" w:lineRule="exact"/>
              <w:jc w:val="both"/>
              <w:rPr>
                <w:sz w:val="16"/>
                <w:szCs w:val="16"/>
              </w:rPr>
            </w:pPr>
          </w:p>
          <w:p w14:paraId="3DCA9416" w14:textId="77777777" w:rsidR="00AE7C60" w:rsidRDefault="00A44FA3" w:rsidP="00E34E68">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E34E68">
            <w:pPr>
              <w:spacing w:before="2" w:line="160" w:lineRule="exact"/>
              <w:jc w:val="both"/>
              <w:rPr>
                <w:sz w:val="16"/>
                <w:szCs w:val="16"/>
              </w:rPr>
            </w:pPr>
          </w:p>
          <w:p w14:paraId="5513DF77" w14:textId="77777777" w:rsidR="00AE7C60" w:rsidRDefault="00A44FA3" w:rsidP="00E34E68">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E34E68">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E34E68">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trPr>
          <w:trHeight w:hRule="exact" w:val="318"/>
        </w:trPr>
        <w:tc>
          <w:tcPr>
            <w:tcW w:w="3116" w:type="dxa"/>
            <w:vMerge/>
            <w:tcBorders>
              <w:left w:val="single" w:sz="5" w:space="0" w:color="000000"/>
              <w:bottom w:val="single" w:sz="5" w:space="0" w:color="000000"/>
              <w:right w:val="single" w:sz="5" w:space="0" w:color="000000"/>
            </w:tcBorders>
          </w:tcPr>
          <w:p w14:paraId="3FE31553" w14:textId="77777777" w:rsidR="00AE7C60" w:rsidRDefault="00AE7C60" w:rsidP="00E34E68">
            <w:pPr>
              <w:jc w:val="both"/>
            </w:pPr>
          </w:p>
        </w:tc>
        <w:tc>
          <w:tcPr>
            <w:tcW w:w="2119" w:type="dxa"/>
            <w:vMerge/>
            <w:tcBorders>
              <w:left w:val="single" w:sz="5" w:space="0" w:color="000000"/>
              <w:bottom w:val="single" w:sz="5" w:space="0" w:color="000000"/>
              <w:right w:val="single" w:sz="5" w:space="0" w:color="000000"/>
            </w:tcBorders>
          </w:tcPr>
          <w:p w14:paraId="05B5F124" w14:textId="77777777" w:rsidR="00AE7C60" w:rsidRDefault="00AE7C60" w:rsidP="00E34E68">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E34E68">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E34E68">
            <w:pPr>
              <w:jc w:val="both"/>
            </w:pPr>
          </w:p>
        </w:tc>
      </w:tr>
      <w:tr w:rsidR="00AE7C60" w14:paraId="45C979BD" w14:textId="77777777">
        <w:trPr>
          <w:trHeight w:hRule="exact" w:val="331"/>
        </w:trPr>
        <w:tc>
          <w:tcPr>
            <w:tcW w:w="3116" w:type="dxa"/>
            <w:tcBorders>
              <w:top w:val="single" w:sz="5" w:space="0" w:color="000000"/>
              <w:left w:val="single" w:sz="5" w:space="0" w:color="000000"/>
              <w:bottom w:val="single" w:sz="5" w:space="0" w:color="000000"/>
              <w:right w:val="single" w:sz="5" w:space="0" w:color="000000"/>
            </w:tcBorders>
          </w:tcPr>
          <w:p w14:paraId="49AA5653" w14:textId="77777777" w:rsidR="00AE7C60" w:rsidRDefault="00A44FA3" w:rsidP="00E34E68">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5" w:space="0" w:color="000000"/>
              <w:bottom w:val="single" w:sz="5" w:space="0" w:color="000000"/>
              <w:right w:val="single" w:sz="5" w:space="0" w:color="000000"/>
            </w:tcBorders>
          </w:tcPr>
          <w:p w14:paraId="26BE787C" w14:textId="77777777" w:rsidR="00AE7C60" w:rsidRDefault="00A44FA3" w:rsidP="00E34E68">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E34E68">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E34E68">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trPr>
          <w:trHeight w:hRule="exact" w:val="334"/>
        </w:trPr>
        <w:tc>
          <w:tcPr>
            <w:tcW w:w="3116" w:type="dxa"/>
            <w:tcBorders>
              <w:top w:val="single" w:sz="5" w:space="0" w:color="000000"/>
              <w:left w:val="single" w:sz="5" w:space="0" w:color="000000"/>
              <w:bottom w:val="single" w:sz="5" w:space="0" w:color="000000"/>
              <w:right w:val="single" w:sz="5" w:space="0" w:color="000000"/>
            </w:tcBorders>
          </w:tcPr>
          <w:p w14:paraId="5D50216C" w14:textId="77777777" w:rsidR="00AE7C60" w:rsidRDefault="00A44FA3" w:rsidP="00E34E68">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5" w:space="0" w:color="000000"/>
              <w:bottom w:val="single" w:sz="5" w:space="0" w:color="000000"/>
              <w:right w:val="single" w:sz="5" w:space="0" w:color="000000"/>
            </w:tcBorders>
          </w:tcPr>
          <w:p w14:paraId="661F1D4D" w14:textId="77777777" w:rsidR="00AE7C60" w:rsidRDefault="00A44FA3" w:rsidP="00E34E68">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E34E68">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E34E68">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1"/>
    </w:tbl>
    <w:p w14:paraId="15BEB59A" w14:textId="77777777" w:rsidR="00AE7C60" w:rsidRDefault="00AE7C60" w:rsidP="00E34E68">
      <w:pPr>
        <w:spacing w:before="8" w:line="160" w:lineRule="exact"/>
        <w:jc w:val="both"/>
        <w:rPr>
          <w:sz w:val="17"/>
          <w:szCs w:val="17"/>
        </w:rPr>
      </w:pPr>
    </w:p>
    <w:p w14:paraId="50498DAA" w14:textId="77777777" w:rsidR="00AE7C60" w:rsidRDefault="00AE7C60" w:rsidP="00E34E68">
      <w:pPr>
        <w:spacing w:line="200" w:lineRule="exact"/>
        <w:jc w:val="both"/>
      </w:pPr>
    </w:p>
    <w:p w14:paraId="30CC9FDB" w14:textId="77777777" w:rsidR="00AE7C60" w:rsidRDefault="00AE7C60" w:rsidP="00E34E68">
      <w:pPr>
        <w:spacing w:line="200" w:lineRule="exact"/>
        <w:jc w:val="both"/>
      </w:pPr>
    </w:p>
    <w:p w14:paraId="351D5A05" w14:textId="77777777" w:rsidR="00AE7C60" w:rsidRDefault="00A44FA3" w:rsidP="00757823">
      <w:pPr>
        <w:pStyle w:val="Heading2"/>
        <w:rPr>
          <w:rFonts w:eastAsia="Calibri Light"/>
        </w:rPr>
      </w:pPr>
      <w:bookmarkStart w:id="12" w:name="_Toc81603211"/>
      <w:r>
        <w:rPr>
          <w:rFonts w:eastAsia="Calibri Light"/>
          <w:spacing w:val="-1"/>
        </w:rPr>
        <w:t>4</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2"/>
    </w:p>
    <w:p w14:paraId="421333E7" w14:textId="6C55A042" w:rsidR="00AE7C60" w:rsidRDefault="00A44FA3" w:rsidP="00E34E68">
      <w:pPr>
        <w:spacing w:before="37" w:line="258" w:lineRule="auto"/>
        <w:ind w:left="1000" w:right="665"/>
        <w:jc w:val="both"/>
        <w:rPr>
          <w:sz w:val="28"/>
          <w:szCs w:val="28"/>
        </w:rPr>
        <w:sectPr w:rsidR="00AE7C60">
          <w:pgSz w:w="12240" w:h="15840"/>
          <w:pgMar w:top="1380" w:right="780" w:bottom="280" w:left="1160" w:header="0" w:footer="1012" w:gutter="0"/>
          <w:cols w:space="720"/>
        </w:sect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r>
        <w:rPr>
          <w:spacing w:val="1"/>
          <w:sz w:val="28"/>
          <w:szCs w:val="28"/>
        </w:rPr>
        <w:t>o</w:t>
      </w:r>
      <w:r>
        <w:rPr>
          <w:sz w:val="28"/>
          <w:szCs w:val="28"/>
        </w:rPr>
        <w:t>f</w:t>
      </w:r>
    </w:p>
    <w:p w14:paraId="75BB06B2" w14:textId="77777777" w:rsidR="00AE7C60" w:rsidRDefault="00A44FA3" w:rsidP="00E34E68">
      <w:pPr>
        <w:spacing w:before="60" w:line="259" w:lineRule="auto"/>
        <w:ind w:left="820" w:right="542"/>
        <w:jc w:val="both"/>
        <w:rPr>
          <w:sz w:val="28"/>
          <w:szCs w:val="28"/>
        </w:rPr>
      </w:pPr>
      <w:r>
        <w:rPr>
          <w:spacing w:val="1"/>
          <w:sz w:val="28"/>
          <w:szCs w:val="28"/>
        </w:rPr>
        <w:lastRenderedPageBreak/>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E34E68">
      <w:pPr>
        <w:spacing w:before="1" w:line="140" w:lineRule="exact"/>
        <w:jc w:val="both"/>
        <w:rPr>
          <w:sz w:val="14"/>
          <w:szCs w:val="14"/>
        </w:rPr>
      </w:pPr>
    </w:p>
    <w:p w14:paraId="59A1A59A" w14:textId="77777777" w:rsidR="00AE7C60" w:rsidRDefault="00AE7C60" w:rsidP="00E34E68">
      <w:pPr>
        <w:spacing w:line="200" w:lineRule="exact"/>
        <w:jc w:val="both"/>
      </w:pPr>
    </w:p>
    <w:p w14:paraId="295AFAE2" w14:textId="77777777" w:rsidR="00AE7C60" w:rsidRDefault="00AE7C60" w:rsidP="00E34E68">
      <w:pPr>
        <w:spacing w:line="200" w:lineRule="exact"/>
        <w:jc w:val="both"/>
      </w:pPr>
    </w:p>
    <w:p w14:paraId="22578632" w14:textId="77777777" w:rsidR="00AE7C60" w:rsidRDefault="00AE7C60" w:rsidP="00E34E68">
      <w:pPr>
        <w:spacing w:line="200" w:lineRule="exact"/>
        <w:jc w:val="both"/>
      </w:pPr>
    </w:p>
    <w:p w14:paraId="12C3FAB1" w14:textId="77777777" w:rsidR="00AE7C60" w:rsidRDefault="00A44FA3" w:rsidP="00757823">
      <w:pPr>
        <w:pStyle w:val="Heading2"/>
        <w:rPr>
          <w:rFonts w:eastAsia="Calibri Light"/>
        </w:rPr>
      </w:pPr>
      <w:bookmarkStart w:id="13" w:name="_Toc81603212"/>
      <w:r>
        <w:rPr>
          <w:rFonts w:eastAsia="Calibri Light"/>
          <w:spacing w:val="-1"/>
        </w:rPr>
        <w:t>4</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3"/>
    </w:p>
    <w:p w14:paraId="03751991" w14:textId="77777777" w:rsidR="00AE7C60" w:rsidRDefault="00A44FA3" w:rsidP="00E34E68">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s</w:t>
      </w:r>
      <w:r>
        <w:rPr>
          <w:spacing w:val="1"/>
          <w:sz w:val="28"/>
          <w:szCs w:val="28"/>
        </w:rPr>
        <w:t>h</w:t>
      </w:r>
      <w:r>
        <w:rPr>
          <w:spacing w:val="-2"/>
          <w:sz w:val="28"/>
          <w:szCs w:val="28"/>
        </w:rPr>
        <w:t>e</w:t>
      </w:r>
      <w:r>
        <w:rPr>
          <w:spacing w:val="-1"/>
          <w:sz w:val="28"/>
          <w:szCs w:val="28"/>
        </w:rPr>
        <w:t>/</w:t>
      </w:r>
      <w:r>
        <w:rPr>
          <w:spacing w:val="1"/>
          <w:sz w:val="28"/>
          <w:szCs w:val="28"/>
        </w:rPr>
        <w:t>h</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E34E68">
      <w:pPr>
        <w:spacing w:before="13" w:line="220" w:lineRule="exact"/>
        <w:jc w:val="both"/>
        <w:rPr>
          <w:sz w:val="22"/>
          <w:szCs w:val="22"/>
        </w:rPr>
      </w:pPr>
    </w:p>
    <w:p w14:paraId="6581D300" w14:textId="77777777" w:rsidR="00AE7C60" w:rsidRDefault="00A44FA3" w:rsidP="00757823">
      <w:pPr>
        <w:pStyle w:val="Heading2"/>
        <w:rPr>
          <w:rFonts w:eastAsia="Calibri Light"/>
        </w:rPr>
      </w:pPr>
      <w:bookmarkStart w:id="14" w:name="_Toc81603213"/>
      <w:r>
        <w:rPr>
          <w:rFonts w:eastAsia="Calibri Light"/>
          <w:spacing w:val="-1"/>
        </w:rPr>
        <w:t>4</w:t>
      </w:r>
      <w:r>
        <w:rPr>
          <w:rFonts w:eastAsia="Calibri Light"/>
          <w:spacing w:val="1"/>
        </w:rPr>
        <w:t>.</w:t>
      </w:r>
      <w:r>
        <w:rPr>
          <w:rFonts w:eastAsia="Calibri Light"/>
          <w:spacing w:val="-1"/>
        </w:rPr>
        <w:t>7</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4"/>
    </w:p>
    <w:p w14:paraId="408893CC" w14:textId="5E49E2EE" w:rsidR="00AE7C60" w:rsidRDefault="00A44FA3" w:rsidP="00E34E68">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E34E68">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E34E68">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E34E68">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E34E68">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E34E68">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E34E68">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E34E68">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E34E68">
      <w:pPr>
        <w:spacing w:before="2" w:line="160" w:lineRule="exact"/>
        <w:jc w:val="both"/>
        <w:rPr>
          <w:sz w:val="16"/>
          <w:szCs w:val="16"/>
        </w:rPr>
      </w:pPr>
    </w:p>
    <w:p w14:paraId="3A474A23" w14:textId="77777777" w:rsidR="00AE7C60" w:rsidRDefault="00AE7C60" w:rsidP="00E34E68">
      <w:pPr>
        <w:spacing w:line="200" w:lineRule="exact"/>
        <w:jc w:val="both"/>
      </w:pPr>
    </w:p>
    <w:p w14:paraId="5BF405F1" w14:textId="77777777" w:rsidR="00AE7C60" w:rsidRDefault="00AE7C60" w:rsidP="00E34E68">
      <w:pPr>
        <w:spacing w:line="200" w:lineRule="exact"/>
        <w:jc w:val="both"/>
      </w:pPr>
    </w:p>
    <w:p w14:paraId="3B94D79A" w14:textId="77777777" w:rsidR="00AE7C60" w:rsidRDefault="00AE7C60" w:rsidP="00E34E68">
      <w:pPr>
        <w:spacing w:line="200" w:lineRule="exact"/>
        <w:jc w:val="both"/>
      </w:pPr>
    </w:p>
    <w:p w14:paraId="581FFBBF" w14:textId="77777777" w:rsidR="00AE7C60" w:rsidRDefault="00A44FA3" w:rsidP="00757823">
      <w:pPr>
        <w:pStyle w:val="Heading1"/>
        <w:rPr>
          <w:rFonts w:eastAsia="Calibri Light"/>
        </w:rPr>
      </w:pPr>
      <w:bookmarkStart w:id="15" w:name="_Toc81603214"/>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15"/>
    </w:p>
    <w:p w14:paraId="3492DEB7" w14:textId="60A1E202" w:rsidR="00AE7C60" w:rsidRDefault="003C6354" w:rsidP="00757823">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lastRenderedPageBreak/>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BF2BCE">
        <w:rPr>
          <w:spacing w:val="-2"/>
          <w:sz w:val="28"/>
          <w:szCs w:val="28"/>
        </w:rPr>
        <w:t>they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E34E68">
      <w:pPr>
        <w:spacing w:before="1" w:line="140" w:lineRule="exact"/>
        <w:jc w:val="both"/>
        <w:rPr>
          <w:sz w:val="14"/>
          <w:szCs w:val="14"/>
        </w:rPr>
      </w:pPr>
    </w:p>
    <w:p w14:paraId="4A51F797" w14:textId="77777777" w:rsidR="00AE7C60" w:rsidRDefault="00AE7C60" w:rsidP="00E34E68">
      <w:pPr>
        <w:spacing w:line="200" w:lineRule="exact"/>
        <w:jc w:val="both"/>
      </w:pPr>
    </w:p>
    <w:p w14:paraId="4594395E" w14:textId="77777777" w:rsidR="00AE7C60" w:rsidRDefault="00AE7C60" w:rsidP="00E34E68">
      <w:pPr>
        <w:spacing w:line="200" w:lineRule="exact"/>
        <w:jc w:val="both"/>
      </w:pPr>
    </w:p>
    <w:p w14:paraId="6269A476" w14:textId="77777777" w:rsidR="00AE7C60" w:rsidRDefault="00AE7C60" w:rsidP="00E34E68">
      <w:pPr>
        <w:spacing w:line="200" w:lineRule="exact"/>
        <w:jc w:val="both"/>
      </w:pPr>
    </w:p>
    <w:p w14:paraId="09D7307E" w14:textId="77777777" w:rsidR="00AE7C60" w:rsidRDefault="00A44FA3" w:rsidP="00201BDA">
      <w:pPr>
        <w:pStyle w:val="Heading2"/>
        <w:rPr>
          <w:rFonts w:eastAsia="Calibri Light"/>
        </w:rPr>
      </w:pPr>
      <w:bookmarkStart w:id="16" w:name="_Toc81603215"/>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16"/>
    </w:p>
    <w:p w14:paraId="1F6BFB49" w14:textId="41B60CC5" w:rsidR="00AE7C60" w:rsidRDefault="003C6354" w:rsidP="00E34E68">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E34E68">
      <w:pPr>
        <w:spacing w:before="2" w:line="160" w:lineRule="exact"/>
        <w:jc w:val="both"/>
        <w:rPr>
          <w:sz w:val="16"/>
          <w:szCs w:val="16"/>
        </w:rPr>
      </w:pPr>
    </w:p>
    <w:p w14:paraId="21AFE8AB" w14:textId="77777777" w:rsidR="00AE7C60" w:rsidRDefault="00A44FA3" w:rsidP="00E34E68">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E34E68">
      <w:pPr>
        <w:spacing w:before="9" w:line="140" w:lineRule="exact"/>
        <w:jc w:val="both"/>
        <w:rPr>
          <w:sz w:val="15"/>
          <w:szCs w:val="15"/>
        </w:rPr>
      </w:pPr>
    </w:p>
    <w:p w14:paraId="141173E0" w14:textId="77777777" w:rsidR="00AE7C60" w:rsidRDefault="00A44FA3" w:rsidP="00E34E68">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E34E68">
      <w:pPr>
        <w:spacing w:before="1" w:line="160" w:lineRule="exact"/>
        <w:jc w:val="both"/>
        <w:rPr>
          <w:sz w:val="16"/>
          <w:szCs w:val="16"/>
        </w:rPr>
      </w:pPr>
    </w:p>
    <w:p w14:paraId="4A2176B2" w14:textId="77777777" w:rsidR="00AE7C60" w:rsidRDefault="00A44FA3" w:rsidP="00E34E68">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E34E68">
      <w:pPr>
        <w:spacing w:before="9" w:line="140" w:lineRule="exact"/>
        <w:jc w:val="both"/>
        <w:rPr>
          <w:sz w:val="15"/>
          <w:szCs w:val="15"/>
        </w:rPr>
      </w:pPr>
    </w:p>
    <w:p w14:paraId="47030EB6" w14:textId="77777777" w:rsidR="00AE7C60" w:rsidRDefault="00A44FA3" w:rsidP="00E34E68">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E34E68">
      <w:pPr>
        <w:spacing w:before="9" w:line="140" w:lineRule="exact"/>
        <w:jc w:val="both"/>
        <w:rPr>
          <w:sz w:val="15"/>
          <w:szCs w:val="15"/>
        </w:rPr>
      </w:pPr>
    </w:p>
    <w:p w14:paraId="60A525F3" w14:textId="77777777" w:rsidR="00AE7C60" w:rsidRDefault="00AE7C60" w:rsidP="00E34E68">
      <w:pPr>
        <w:spacing w:line="200" w:lineRule="exact"/>
        <w:jc w:val="both"/>
      </w:pPr>
    </w:p>
    <w:p w14:paraId="3AADD1AA" w14:textId="77777777" w:rsidR="00AE7C60" w:rsidRDefault="00AE7C60" w:rsidP="00E34E68">
      <w:pPr>
        <w:spacing w:line="200" w:lineRule="exact"/>
        <w:jc w:val="both"/>
      </w:pPr>
    </w:p>
    <w:p w14:paraId="3951404C" w14:textId="77777777" w:rsidR="00AE7C60" w:rsidRDefault="00AE7C60" w:rsidP="00E34E68">
      <w:pPr>
        <w:spacing w:line="200" w:lineRule="exact"/>
        <w:jc w:val="both"/>
      </w:pPr>
    </w:p>
    <w:p w14:paraId="7D1C7FC5" w14:textId="77777777" w:rsidR="00AE7C60" w:rsidRDefault="00A44FA3" w:rsidP="00201BDA">
      <w:pPr>
        <w:pStyle w:val="Heading2"/>
        <w:rPr>
          <w:rFonts w:eastAsia="Calibri Light"/>
        </w:rPr>
      </w:pPr>
      <w:bookmarkStart w:id="17" w:name="_Toc81603216"/>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17"/>
    </w:p>
    <w:p w14:paraId="495E9271" w14:textId="0E5184D8" w:rsidR="00AE7C60" w:rsidRDefault="00A44FA3" w:rsidP="00E34E68">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E34E68">
      <w:pPr>
        <w:spacing w:before="1" w:line="100" w:lineRule="exact"/>
        <w:jc w:val="both"/>
        <w:rPr>
          <w:sz w:val="10"/>
          <w:szCs w:val="10"/>
        </w:rPr>
      </w:pPr>
    </w:p>
    <w:p w14:paraId="39C71D01" w14:textId="77777777" w:rsidR="00AE7C60" w:rsidRDefault="00A44FA3" w:rsidP="00E34E68">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E34E68">
      <w:pPr>
        <w:spacing w:before="1" w:line="120" w:lineRule="exact"/>
        <w:jc w:val="both"/>
        <w:rPr>
          <w:sz w:val="12"/>
          <w:szCs w:val="12"/>
        </w:rPr>
      </w:pPr>
    </w:p>
    <w:p w14:paraId="5BB4F6C5" w14:textId="77777777" w:rsidR="00AE7C60" w:rsidRDefault="00A44FA3" w:rsidP="00E34E68">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E34E68">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E34E68">
      <w:pPr>
        <w:spacing w:before="7" w:line="140" w:lineRule="exact"/>
        <w:jc w:val="both"/>
        <w:rPr>
          <w:sz w:val="15"/>
          <w:szCs w:val="15"/>
        </w:rPr>
      </w:pPr>
    </w:p>
    <w:p w14:paraId="1F1E45A3" w14:textId="77777777" w:rsidR="00AE7C60" w:rsidRDefault="00AE7C60" w:rsidP="00E34E68">
      <w:pPr>
        <w:spacing w:line="200" w:lineRule="exact"/>
        <w:jc w:val="both"/>
      </w:pPr>
    </w:p>
    <w:p w14:paraId="67624D90" w14:textId="77777777" w:rsidR="00AE7C60" w:rsidRDefault="00AE7C60" w:rsidP="00E34E68">
      <w:pPr>
        <w:spacing w:line="200" w:lineRule="exact"/>
        <w:jc w:val="both"/>
      </w:pPr>
    </w:p>
    <w:p w14:paraId="414674DD" w14:textId="77777777" w:rsidR="00AE7C60" w:rsidRDefault="00AE7C60" w:rsidP="00E34E68">
      <w:pPr>
        <w:spacing w:line="200" w:lineRule="exact"/>
        <w:jc w:val="both"/>
      </w:pPr>
    </w:p>
    <w:p w14:paraId="46FE1D2C" w14:textId="77777777" w:rsidR="00AE7C60" w:rsidRDefault="00A44FA3" w:rsidP="00201BDA">
      <w:pPr>
        <w:pStyle w:val="Heading2"/>
        <w:rPr>
          <w:rFonts w:eastAsia="Calibri Light"/>
        </w:rPr>
      </w:pPr>
      <w:bookmarkStart w:id="18" w:name="_Toc81603217"/>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18"/>
    </w:p>
    <w:p w14:paraId="51D60C78" w14:textId="72A26742" w:rsidR="00AE7C60" w:rsidRDefault="00A44FA3" w:rsidP="00201BDA">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xml:space="preserve">) </w:t>
      </w:r>
      <w:r>
        <w:rPr>
          <w:sz w:val="28"/>
          <w:szCs w:val="28"/>
        </w:rPr>
        <w:lastRenderedPageBreak/>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E34E68">
      <w:pPr>
        <w:spacing w:before="2" w:line="160" w:lineRule="exact"/>
        <w:jc w:val="both"/>
        <w:rPr>
          <w:sz w:val="16"/>
          <w:szCs w:val="16"/>
        </w:rPr>
      </w:pPr>
    </w:p>
    <w:p w14:paraId="43E5EBFD" w14:textId="6C8F681F" w:rsidR="00AE7C60" w:rsidRDefault="00A44FA3" w:rsidP="00E34E68">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E34E68">
      <w:pPr>
        <w:spacing w:before="2" w:line="160" w:lineRule="exact"/>
        <w:jc w:val="both"/>
        <w:rPr>
          <w:sz w:val="16"/>
          <w:szCs w:val="16"/>
        </w:rPr>
      </w:pPr>
    </w:p>
    <w:p w14:paraId="69404988" w14:textId="77777777" w:rsidR="00AE7C60" w:rsidRDefault="00A44FA3" w:rsidP="00E34E68">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E34E68">
      <w:pPr>
        <w:spacing w:before="1" w:line="160" w:lineRule="exact"/>
        <w:jc w:val="both"/>
        <w:rPr>
          <w:sz w:val="16"/>
          <w:szCs w:val="16"/>
        </w:rPr>
      </w:pPr>
    </w:p>
    <w:p w14:paraId="77CA05B7" w14:textId="58AF0BAC" w:rsidR="00AE7C60" w:rsidRDefault="00A44FA3" w:rsidP="00E34E68">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E34E68">
      <w:pPr>
        <w:spacing w:before="2" w:line="160" w:lineRule="exact"/>
        <w:jc w:val="both"/>
        <w:rPr>
          <w:sz w:val="16"/>
          <w:szCs w:val="16"/>
        </w:rPr>
      </w:pPr>
    </w:p>
    <w:p w14:paraId="675E120C" w14:textId="77777777" w:rsidR="00AE7C60" w:rsidRDefault="00A44FA3" w:rsidP="00E34E68">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E34E68">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E34E68">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E34E68">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E34E68">
      <w:pPr>
        <w:spacing w:before="2" w:line="180" w:lineRule="exact"/>
        <w:jc w:val="both"/>
        <w:rPr>
          <w:sz w:val="18"/>
          <w:szCs w:val="18"/>
        </w:rPr>
      </w:pPr>
    </w:p>
    <w:p w14:paraId="6D7D0109" w14:textId="77777777" w:rsidR="00AE7C60" w:rsidRDefault="00A44FA3" w:rsidP="00E34E68">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E34E68">
      <w:pPr>
        <w:spacing w:line="200" w:lineRule="exact"/>
        <w:jc w:val="both"/>
      </w:pPr>
    </w:p>
    <w:p w14:paraId="0C0FE417" w14:textId="77777777" w:rsidR="00AE7C60" w:rsidRDefault="00AE7C60" w:rsidP="00E34E68">
      <w:pPr>
        <w:spacing w:line="200" w:lineRule="exact"/>
        <w:jc w:val="both"/>
      </w:pPr>
    </w:p>
    <w:p w14:paraId="58ADFF3A" w14:textId="77777777" w:rsidR="00AE7C60" w:rsidRDefault="00AE7C60" w:rsidP="00E34E68">
      <w:pPr>
        <w:spacing w:line="200" w:lineRule="exact"/>
        <w:jc w:val="both"/>
      </w:pPr>
    </w:p>
    <w:p w14:paraId="262528BE" w14:textId="77777777" w:rsidR="00AE7C60" w:rsidRDefault="00AE7C60" w:rsidP="00E34E68">
      <w:pPr>
        <w:spacing w:before="17" w:line="260" w:lineRule="exact"/>
        <w:jc w:val="both"/>
        <w:rPr>
          <w:sz w:val="26"/>
          <w:szCs w:val="26"/>
        </w:rPr>
      </w:pPr>
    </w:p>
    <w:p w14:paraId="7A98BE3D" w14:textId="77777777" w:rsidR="00AE7C60" w:rsidRDefault="00A44FA3" w:rsidP="00201BDA">
      <w:pPr>
        <w:pStyle w:val="Heading2"/>
        <w:rPr>
          <w:rFonts w:eastAsia="Calibri Light"/>
        </w:rPr>
      </w:pPr>
      <w:bookmarkStart w:id="19" w:name="_Toc81603218"/>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19"/>
    </w:p>
    <w:p w14:paraId="50C7135C" w14:textId="77777777" w:rsidR="00AE7C60" w:rsidRDefault="00AE7C60" w:rsidP="00E34E68">
      <w:pPr>
        <w:spacing w:line="200" w:lineRule="exact"/>
        <w:jc w:val="both"/>
      </w:pPr>
    </w:p>
    <w:p w14:paraId="003E8B2A" w14:textId="77777777" w:rsidR="00AE7C60" w:rsidRDefault="00AE7C60" w:rsidP="00E34E68">
      <w:pPr>
        <w:spacing w:before="5" w:line="200" w:lineRule="exact"/>
        <w:jc w:val="both"/>
      </w:pPr>
    </w:p>
    <w:p w14:paraId="7A6D7C75" w14:textId="77777777" w:rsidR="00AE7C60" w:rsidRDefault="00A44FA3" w:rsidP="00E34E68">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E34E68">
      <w:pPr>
        <w:spacing w:before="10" w:line="140" w:lineRule="exact"/>
        <w:jc w:val="both"/>
        <w:rPr>
          <w:sz w:val="15"/>
          <w:szCs w:val="15"/>
        </w:rPr>
      </w:pPr>
    </w:p>
    <w:p w14:paraId="743717CD" w14:textId="77777777" w:rsidR="00AE7C60" w:rsidRDefault="00AE7C60" w:rsidP="00E34E68">
      <w:pPr>
        <w:spacing w:line="200" w:lineRule="exact"/>
        <w:jc w:val="both"/>
      </w:pPr>
    </w:p>
    <w:p w14:paraId="009903DF" w14:textId="77777777" w:rsidR="00AE7C60" w:rsidRDefault="00AE7C60" w:rsidP="00E34E68">
      <w:pPr>
        <w:spacing w:line="200" w:lineRule="exact"/>
        <w:jc w:val="both"/>
      </w:pPr>
    </w:p>
    <w:p w14:paraId="093620D0" w14:textId="77777777" w:rsidR="00AE7C60" w:rsidRDefault="00AE7C60" w:rsidP="00E34E68">
      <w:pPr>
        <w:spacing w:line="200" w:lineRule="exact"/>
        <w:jc w:val="both"/>
      </w:pPr>
    </w:p>
    <w:p w14:paraId="7C9571C6" w14:textId="77777777" w:rsidR="00AE7C60" w:rsidRDefault="00A44FA3" w:rsidP="00201BDA">
      <w:pPr>
        <w:pStyle w:val="Heading2"/>
        <w:rPr>
          <w:rFonts w:eastAsia="Calibri Light"/>
        </w:rPr>
      </w:pPr>
      <w:bookmarkStart w:id="20" w:name="_Toc81603219"/>
      <w:r>
        <w:rPr>
          <w:rFonts w:eastAsia="Calibri Light"/>
          <w:spacing w:val="-1"/>
        </w:rPr>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0"/>
    </w:p>
    <w:p w14:paraId="0C3AB6B3" w14:textId="77777777" w:rsidR="00AE7C60" w:rsidRDefault="00A44FA3" w:rsidP="00E34E68">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E34E68">
      <w:pPr>
        <w:spacing w:before="8" w:line="100" w:lineRule="exact"/>
        <w:jc w:val="both"/>
        <w:rPr>
          <w:sz w:val="11"/>
          <w:szCs w:val="11"/>
        </w:rPr>
      </w:pPr>
    </w:p>
    <w:p w14:paraId="150FE0EE" w14:textId="77777777" w:rsidR="00AE7C60" w:rsidRDefault="00A44FA3" w:rsidP="00E34E68">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E34E68">
      <w:pPr>
        <w:spacing w:before="9" w:line="140" w:lineRule="exact"/>
        <w:jc w:val="both"/>
        <w:rPr>
          <w:sz w:val="15"/>
          <w:szCs w:val="15"/>
        </w:rPr>
      </w:pPr>
    </w:p>
    <w:p w14:paraId="271BBBE8" w14:textId="77777777" w:rsidR="00AE7C60" w:rsidRDefault="00AE7C60" w:rsidP="00E34E68">
      <w:pPr>
        <w:spacing w:line="200" w:lineRule="exact"/>
        <w:jc w:val="both"/>
      </w:pPr>
    </w:p>
    <w:p w14:paraId="6E04876C" w14:textId="77777777" w:rsidR="00AE7C60" w:rsidRDefault="00A44FA3" w:rsidP="00201BDA">
      <w:pPr>
        <w:pStyle w:val="Heading2"/>
        <w:rPr>
          <w:rFonts w:eastAsia="Calibri Light"/>
        </w:rPr>
      </w:pPr>
      <w:bookmarkStart w:id="21" w:name="_Toc81603220"/>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1"/>
    </w:p>
    <w:p w14:paraId="3ECC39C3" w14:textId="4E2B8DC6" w:rsidR="00AE7C60" w:rsidRDefault="00A44FA3" w:rsidP="00E34E68">
      <w:pPr>
        <w:spacing w:before="37" w:line="255" w:lineRule="auto"/>
        <w:ind w:left="100" w:right="257"/>
        <w:jc w:val="both"/>
        <w:rPr>
          <w:sz w:val="28"/>
          <w:szCs w:val="28"/>
        </w:rPr>
        <w:sectPr w:rsidR="00AE7C60">
          <w:pgSz w:w="12240" w:h="15840"/>
          <w:pgMar w:top="1380" w:right="1340" w:bottom="280" w:left="1340" w:header="0" w:footer="1012" w:gutter="0"/>
          <w:cols w:space="720"/>
        </w:sect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7777777" w:rsidR="00AE7C60" w:rsidRDefault="00A44FA3" w:rsidP="00E34E68">
      <w:pPr>
        <w:spacing w:before="60"/>
        <w:ind w:left="100"/>
        <w:jc w:val="both"/>
        <w:rPr>
          <w:sz w:val="28"/>
          <w:szCs w:val="28"/>
        </w:rPr>
      </w:pPr>
      <w:r>
        <w:rPr>
          <w:sz w:val="28"/>
          <w:szCs w:val="28"/>
        </w:rPr>
        <w:lastRenderedPageBreak/>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E34E68">
      <w:pPr>
        <w:spacing w:before="2" w:line="180" w:lineRule="exact"/>
        <w:jc w:val="both"/>
        <w:rPr>
          <w:sz w:val="18"/>
          <w:szCs w:val="18"/>
        </w:rPr>
      </w:pPr>
    </w:p>
    <w:p w14:paraId="46FFE1BE" w14:textId="77777777" w:rsidR="00AE7C60" w:rsidRDefault="00A44FA3" w:rsidP="00E34E68">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E34E68">
      <w:pPr>
        <w:spacing w:before="2" w:line="180" w:lineRule="exact"/>
        <w:jc w:val="both"/>
        <w:rPr>
          <w:sz w:val="18"/>
          <w:szCs w:val="18"/>
        </w:rPr>
      </w:pPr>
    </w:p>
    <w:p w14:paraId="2521A346" w14:textId="77777777" w:rsidR="00AE7C60" w:rsidRDefault="00A44FA3" w:rsidP="00E34E68">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E34E68">
      <w:pPr>
        <w:spacing w:before="13" w:line="240" w:lineRule="exact"/>
        <w:jc w:val="both"/>
        <w:rPr>
          <w:sz w:val="24"/>
          <w:szCs w:val="24"/>
        </w:rPr>
      </w:pPr>
    </w:p>
    <w:p w14:paraId="0155F499" w14:textId="77777777" w:rsidR="00AE7C60" w:rsidRDefault="00A44FA3" w:rsidP="00201BDA">
      <w:pPr>
        <w:pStyle w:val="Heading1"/>
        <w:rPr>
          <w:rFonts w:eastAsia="Calibri Light"/>
        </w:rPr>
      </w:pPr>
      <w:bookmarkStart w:id="22" w:name="_Toc81603221"/>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bookmarkEnd w:id="22"/>
    </w:p>
    <w:p w14:paraId="4F58F8AE" w14:textId="76552E53" w:rsidR="00AE7C60" w:rsidRPr="00201BDA" w:rsidRDefault="00A44FA3" w:rsidP="00201BDA">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E34E68">
      <w:pPr>
        <w:spacing w:line="200" w:lineRule="exact"/>
        <w:jc w:val="both"/>
      </w:pPr>
    </w:p>
    <w:p w14:paraId="45E2F7E8"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77777777" w:rsidR="00AE7C60" w:rsidRDefault="00A44FA3" w:rsidP="00E34E68">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3318406B" w14:textId="77777777" w:rsidR="00AE7C60" w:rsidRDefault="00AE7C60" w:rsidP="00E34E68">
      <w:pPr>
        <w:spacing w:line="200" w:lineRule="exact"/>
        <w:jc w:val="both"/>
      </w:pPr>
    </w:p>
    <w:p w14:paraId="446C1C44" w14:textId="77777777" w:rsidR="00AE7C60" w:rsidRDefault="00A44FA3" w:rsidP="00201BDA">
      <w:pPr>
        <w:pStyle w:val="Heading2"/>
        <w:rPr>
          <w:rFonts w:eastAsia="Calibri Light"/>
        </w:rPr>
      </w:pPr>
      <w:bookmarkStart w:id="23" w:name="_Toc81603222"/>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3"/>
    </w:p>
    <w:p w14:paraId="5760A780" w14:textId="77777777" w:rsidR="00201BDA" w:rsidRDefault="00A44FA3" w:rsidP="00201BDA">
      <w:pPr>
        <w:spacing w:before="37"/>
        <w:ind w:left="100"/>
        <w:jc w:val="both"/>
        <w:rPr>
          <w:sz w:val="28"/>
          <w:szCs w:val="28"/>
        </w:rPr>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4C7E992D" w14:textId="57DAC249" w:rsidR="00AE7C60" w:rsidRDefault="004928D8" w:rsidP="00201BDA">
      <w:pPr>
        <w:spacing w:before="37"/>
        <w:ind w:left="100"/>
        <w:jc w:val="center"/>
      </w:pPr>
      <w:r>
        <w:pict w14:anchorId="2E9FF4D9">
          <v:shape id="_x0000_i1027" type="#_x0000_t75" style="width:464.9pt;height:293.85pt">
            <v:imagedata r:id="rId13" o:title=""/>
          </v:shape>
        </w:pict>
      </w:r>
    </w:p>
    <w:p w14:paraId="2FC727B8" w14:textId="77777777" w:rsidR="00AE7C60" w:rsidRDefault="00AE7C60" w:rsidP="00E34E68">
      <w:pPr>
        <w:spacing w:line="200" w:lineRule="exact"/>
        <w:jc w:val="both"/>
      </w:pPr>
    </w:p>
    <w:p w14:paraId="064B9C8F" w14:textId="77777777" w:rsidR="00AE7C60" w:rsidRDefault="00AE7C60" w:rsidP="00E34E68">
      <w:pPr>
        <w:spacing w:line="200" w:lineRule="exact"/>
        <w:jc w:val="both"/>
      </w:pPr>
    </w:p>
    <w:p w14:paraId="1DC1BDD8" w14:textId="77777777" w:rsidR="00AE7C60" w:rsidRDefault="00AE7C60" w:rsidP="00E34E68">
      <w:pPr>
        <w:spacing w:line="200" w:lineRule="exact"/>
        <w:jc w:val="both"/>
      </w:pPr>
    </w:p>
    <w:p w14:paraId="36A2D260" w14:textId="77777777" w:rsidR="00AE7C60" w:rsidRDefault="00A44FA3" w:rsidP="00201BDA">
      <w:pPr>
        <w:pStyle w:val="Heading2"/>
        <w:rPr>
          <w:rFonts w:eastAsia="Calibri Light"/>
        </w:rPr>
      </w:pPr>
      <w:bookmarkStart w:id="24" w:name="_Toc81603223"/>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24"/>
    </w:p>
    <w:p w14:paraId="1F6D87C4" w14:textId="1E45BDA5" w:rsidR="00AE7C60" w:rsidRDefault="00A44FA3" w:rsidP="00E34E68">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E34E68">
      <w:pPr>
        <w:spacing w:before="7" w:line="180" w:lineRule="exact"/>
        <w:jc w:val="both"/>
        <w:rPr>
          <w:sz w:val="18"/>
          <w:szCs w:val="18"/>
        </w:rPr>
      </w:pPr>
    </w:p>
    <w:p w14:paraId="7CAB3806" w14:textId="3D5787E5" w:rsidR="00AE7C60" w:rsidRDefault="00A44FA3" w:rsidP="004928D8">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4928D8">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4928D8">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4928D8">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E34E68">
      <w:pPr>
        <w:spacing w:before="2" w:line="160" w:lineRule="exact"/>
        <w:jc w:val="both"/>
        <w:rPr>
          <w:sz w:val="16"/>
          <w:szCs w:val="16"/>
        </w:rPr>
      </w:pPr>
    </w:p>
    <w:p w14:paraId="61AF78DA" w14:textId="77777777" w:rsidR="00AE7C60" w:rsidRDefault="00A44FA3" w:rsidP="00E34E68">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E34E68">
      <w:pPr>
        <w:spacing w:line="200" w:lineRule="exact"/>
        <w:jc w:val="both"/>
      </w:pPr>
    </w:p>
    <w:p w14:paraId="0672C8C0" w14:textId="77777777" w:rsidR="00AE7C60" w:rsidRDefault="00AE7C60" w:rsidP="00E34E68">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FC71DC">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FC71DC">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FC71DC">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FC71DC">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FC71DC">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FC71DC">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FC71DC">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FC71DC">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FC71DC">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FC71DC">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FC71DC">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FC71DC">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E34E68">
      <w:pPr>
        <w:spacing w:before="7" w:line="280" w:lineRule="exact"/>
        <w:jc w:val="both"/>
        <w:rPr>
          <w:sz w:val="28"/>
          <w:szCs w:val="28"/>
        </w:rPr>
      </w:pPr>
    </w:p>
    <w:p w14:paraId="319B5296" w14:textId="77777777" w:rsidR="00AE7C60" w:rsidRDefault="00AE7C60" w:rsidP="00E34E68">
      <w:pPr>
        <w:spacing w:before="1" w:line="140" w:lineRule="exact"/>
        <w:jc w:val="both"/>
        <w:rPr>
          <w:sz w:val="15"/>
          <w:szCs w:val="15"/>
        </w:rPr>
      </w:pPr>
    </w:p>
    <w:p w14:paraId="2EBC1DA9" w14:textId="77777777" w:rsidR="00AE7C60" w:rsidRDefault="00AE7C60" w:rsidP="00E34E68">
      <w:pPr>
        <w:spacing w:line="200" w:lineRule="exact"/>
        <w:jc w:val="both"/>
      </w:pPr>
    </w:p>
    <w:p w14:paraId="53DE6598" w14:textId="77777777" w:rsidR="00AE7C60" w:rsidRDefault="00A44FA3" w:rsidP="00201BDA">
      <w:pPr>
        <w:pStyle w:val="Heading2"/>
        <w:rPr>
          <w:rFonts w:eastAsia="Calibri Light"/>
        </w:rPr>
      </w:pPr>
      <w:bookmarkStart w:id="25" w:name="_Toc81603224"/>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25"/>
    </w:p>
    <w:p w14:paraId="15EC6971" w14:textId="0BD68973" w:rsidR="00AE7C60" w:rsidRDefault="00A44FA3" w:rsidP="00E34E68">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E34E68">
      <w:pPr>
        <w:spacing w:before="1" w:line="140" w:lineRule="exact"/>
        <w:jc w:val="both"/>
        <w:rPr>
          <w:sz w:val="14"/>
          <w:szCs w:val="14"/>
        </w:rPr>
      </w:pPr>
    </w:p>
    <w:p w14:paraId="726A93D5" w14:textId="77777777" w:rsidR="00AE7C60" w:rsidRDefault="00AE7C60" w:rsidP="00E34E68">
      <w:pPr>
        <w:spacing w:line="200" w:lineRule="exact"/>
        <w:jc w:val="both"/>
      </w:pPr>
    </w:p>
    <w:p w14:paraId="7DB64996" w14:textId="77777777" w:rsidR="00AE7C60" w:rsidRDefault="00AE7C60" w:rsidP="00E34E68">
      <w:pPr>
        <w:spacing w:line="200" w:lineRule="exact"/>
        <w:jc w:val="both"/>
      </w:pPr>
    </w:p>
    <w:p w14:paraId="5531FF65" w14:textId="77777777" w:rsidR="00AE7C60" w:rsidRDefault="00AE7C60" w:rsidP="00E34E68">
      <w:pPr>
        <w:spacing w:line="200" w:lineRule="exact"/>
        <w:jc w:val="both"/>
      </w:pPr>
    </w:p>
    <w:p w14:paraId="7A1FA1ED" w14:textId="77777777" w:rsidR="00AE7C60" w:rsidRDefault="00A44FA3" w:rsidP="00201BDA">
      <w:pPr>
        <w:pStyle w:val="Heading2"/>
        <w:rPr>
          <w:rFonts w:eastAsia="Calibri Light"/>
        </w:rPr>
      </w:pPr>
      <w:bookmarkStart w:id="26" w:name="_Toc81603225"/>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26"/>
    </w:p>
    <w:p w14:paraId="2A93F1F1" w14:textId="77777777" w:rsidR="00AE7C60" w:rsidRDefault="00A44FA3" w:rsidP="00E34E68">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08B5734F" w14:textId="77777777" w:rsidR="00AE7C60" w:rsidRDefault="00AE7C60" w:rsidP="00E34E68">
      <w:pPr>
        <w:spacing w:before="1" w:line="140" w:lineRule="exact"/>
        <w:jc w:val="both"/>
        <w:rPr>
          <w:sz w:val="14"/>
          <w:szCs w:val="14"/>
        </w:rPr>
      </w:pPr>
    </w:p>
    <w:p w14:paraId="34155F7D" w14:textId="77777777" w:rsidR="00AE7C60" w:rsidRDefault="00AE7C60" w:rsidP="00E34E68">
      <w:pPr>
        <w:spacing w:line="200" w:lineRule="exact"/>
        <w:jc w:val="both"/>
      </w:pPr>
    </w:p>
    <w:p w14:paraId="2F9B8353" w14:textId="77777777" w:rsidR="00AE7C60" w:rsidRDefault="00AE7C60" w:rsidP="00E34E68">
      <w:pPr>
        <w:spacing w:line="200" w:lineRule="exact"/>
        <w:jc w:val="both"/>
      </w:pPr>
    </w:p>
    <w:p w14:paraId="7C09D034" w14:textId="77777777" w:rsidR="00AE7C60" w:rsidRDefault="00A44FA3" w:rsidP="00201BDA">
      <w:pPr>
        <w:pStyle w:val="Heading1"/>
        <w:rPr>
          <w:rFonts w:eastAsia="Calibri Light"/>
        </w:rPr>
      </w:pPr>
      <w:bookmarkStart w:id="27" w:name="_Toc81603226"/>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27"/>
    </w:p>
    <w:p w14:paraId="1F855EEB" w14:textId="77777777" w:rsidR="00AE7C60" w:rsidRDefault="00AE7C60" w:rsidP="00E34E68">
      <w:pPr>
        <w:spacing w:before="12" w:line="260" w:lineRule="exact"/>
        <w:jc w:val="both"/>
        <w:rPr>
          <w:sz w:val="26"/>
          <w:szCs w:val="26"/>
        </w:rPr>
      </w:pPr>
    </w:p>
    <w:p w14:paraId="5A9712F2" w14:textId="77777777" w:rsidR="00AE7C60" w:rsidRDefault="00A44FA3" w:rsidP="00201BDA">
      <w:pPr>
        <w:pStyle w:val="Heading2"/>
        <w:rPr>
          <w:rFonts w:eastAsia="Calibri Light"/>
        </w:rPr>
      </w:pPr>
      <w:bookmarkStart w:id="28" w:name="_Toc81603227"/>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28"/>
    </w:p>
    <w:p w14:paraId="70BEA2E1" w14:textId="6862063E" w:rsidR="00AE7C60" w:rsidRDefault="00A44FA3" w:rsidP="00E34E68">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xml:space="preserve">, </w:t>
      </w:r>
      <w:r w:rsidR="00E34E68">
        <w:rPr>
          <w:sz w:val="28"/>
          <w:szCs w:val="28"/>
        </w:rPr>
        <w:t xml:space="preserve">the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E34E68">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0014C4ED" w:rsidR="00AE7C60" w:rsidRDefault="00A44FA3" w:rsidP="00E34E68">
      <w:pPr>
        <w:spacing w:before="26" w:line="258" w:lineRule="auto"/>
        <w:ind w:left="820" w:right="321"/>
        <w:jc w:val="both"/>
        <w:rPr>
          <w:sz w:val="28"/>
          <w:szCs w:val="28"/>
        </w:rPr>
      </w:pPr>
      <w:r>
        <w:rPr>
          <w:spacing w:val="1"/>
          <w:sz w:val="28"/>
          <w:szCs w:val="28"/>
        </w:rPr>
        <w:lastRenderedPageBreak/>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Pr>
          <w:spacing w:val="1"/>
          <w:sz w:val="28"/>
          <w:szCs w:val="28"/>
        </w:rPr>
        <w:t>st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w:t>
      </w:r>
      <w:r>
        <w:rPr>
          <w:spacing w:val="-1"/>
          <w:sz w:val="28"/>
          <w:szCs w:val="28"/>
        </w:rPr>
        <w:t>o</w:t>
      </w:r>
      <w:r>
        <w:rPr>
          <w:sz w:val="28"/>
          <w:szCs w:val="28"/>
        </w:rPr>
        <w:t>rk</w:t>
      </w:r>
      <w:r>
        <w:rPr>
          <w:spacing w:val="-2"/>
          <w:sz w:val="28"/>
          <w:szCs w:val="28"/>
        </w:rPr>
        <w:t xml:space="preserve"> </w:t>
      </w:r>
      <w:r>
        <w:rPr>
          <w:spacing w:val="1"/>
          <w:sz w:val="28"/>
          <w:szCs w:val="28"/>
        </w:rPr>
        <w:t>(</w:t>
      </w:r>
      <w:r>
        <w:rPr>
          <w:sz w:val="28"/>
          <w:szCs w:val="28"/>
        </w:rPr>
        <w:t>P</w:t>
      </w:r>
      <w:r>
        <w:rPr>
          <w:spacing w:val="1"/>
          <w:sz w:val="28"/>
          <w:szCs w:val="28"/>
        </w:rPr>
        <w:t>o</w:t>
      </w:r>
      <w:r>
        <w:rPr>
          <w:spacing w:val="-1"/>
          <w:sz w:val="28"/>
          <w:szCs w:val="28"/>
        </w:rPr>
        <w:t>W</w:t>
      </w:r>
      <w:r>
        <w:rPr>
          <w:sz w:val="28"/>
          <w:szCs w:val="28"/>
        </w:rPr>
        <w:t xml:space="preserve">). </w:t>
      </w:r>
      <w:r w:rsidR="003C6354" w:rsidRPr="003C6354">
        <w:rPr>
          <w:spacing w:val="-1"/>
          <w:sz w:val="28"/>
          <w:szCs w:val="28"/>
        </w:rPr>
        <w:t xml:space="preserve">Because </w:t>
      </w:r>
      <w:r w:rsidR="00E34E68">
        <w:rPr>
          <w:spacing w:val="-1"/>
          <w:sz w:val="28"/>
          <w:szCs w:val="28"/>
        </w:rPr>
        <w:t xml:space="preserve">the </w:t>
      </w:r>
      <w:r w:rsidR="003C6354" w:rsidRPr="003C6354">
        <w:rPr>
          <w:spacing w:val="-1"/>
          <w:sz w:val="28"/>
          <w:szCs w:val="28"/>
        </w:rPr>
        <w:t>PoW algorithm does not have low resource usage, PoS took its place</w:t>
      </w:r>
      <w:r>
        <w:rPr>
          <w:sz w:val="28"/>
          <w:szCs w:val="28"/>
        </w:rPr>
        <w:t>.</w:t>
      </w:r>
    </w:p>
    <w:p w14:paraId="76AACD0F" w14:textId="77777777" w:rsidR="00AE7C60" w:rsidRDefault="00AE7C60" w:rsidP="00E34E68">
      <w:pPr>
        <w:spacing w:before="3" w:line="160" w:lineRule="exact"/>
        <w:jc w:val="both"/>
        <w:rPr>
          <w:sz w:val="16"/>
          <w:szCs w:val="16"/>
        </w:rPr>
      </w:pPr>
    </w:p>
    <w:p w14:paraId="1189A52C" w14:textId="110F0BF4" w:rsidR="00AE7C60" w:rsidRDefault="00E34E68" w:rsidP="00E34E68">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E34E68">
      <w:pPr>
        <w:spacing w:before="3" w:line="160" w:lineRule="exact"/>
        <w:jc w:val="both"/>
        <w:rPr>
          <w:sz w:val="16"/>
          <w:szCs w:val="16"/>
        </w:rPr>
      </w:pPr>
    </w:p>
    <w:p w14:paraId="5062274B" w14:textId="7F5FF136" w:rsidR="00AE7C60" w:rsidRDefault="00A44FA3" w:rsidP="00E34E68">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E34E68">
      <w:pPr>
        <w:spacing w:before="16" w:line="220" w:lineRule="exact"/>
        <w:jc w:val="both"/>
        <w:rPr>
          <w:sz w:val="22"/>
          <w:szCs w:val="22"/>
        </w:rPr>
      </w:pPr>
    </w:p>
    <w:p w14:paraId="3360D44D" w14:textId="77777777" w:rsidR="00AE7C60" w:rsidRDefault="00A44FA3" w:rsidP="00201BDA">
      <w:pPr>
        <w:pStyle w:val="Heading3"/>
        <w:rPr>
          <w:rFonts w:eastAsia="Calibri Light"/>
        </w:rPr>
      </w:pPr>
      <w:bookmarkStart w:id="29" w:name="_Toc8160322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29"/>
    </w:p>
    <w:p w14:paraId="24BD6F4E" w14:textId="094A48D1" w:rsidR="00AE7C60" w:rsidRDefault="00A44FA3" w:rsidP="00E34E68">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E34E68">
      <w:pPr>
        <w:spacing w:line="200" w:lineRule="exact"/>
        <w:jc w:val="both"/>
      </w:pPr>
    </w:p>
    <w:p w14:paraId="1BE0FC41" w14:textId="77777777" w:rsidR="00AE7C60" w:rsidRDefault="00AE7C60" w:rsidP="00E34E68">
      <w:pPr>
        <w:spacing w:line="200" w:lineRule="exact"/>
        <w:jc w:val="both"/>
      </w:pPr>
    </w:p>
    <w:p w14:paraId="213A16F1" w14:textId="77777777" w:rsidR="00AE7C60" w:rsidRDefault="00AE7C60" w:rsidP="00E34E68">
      <w:pPr>
        <w:spacing w:before="6" w:line="200" w:lineRule="exact"/>
        <w:jc w:val="both"/>
      </w:pPr>
    </w:p>
    <w:p w14:paraId="4C8EE069" w14:textId="77777777" w:rsidR="00AE7C60" w:rsidRDefault="00A44FA3" w:rsidP="00201BDA">
      <w:pPr>
        <w:pStyle w:val="Heading3"/>
        <w:rPr>
          <w:rFonts w:eastAsia="Calibri Light"/>
        </w:rPr>
      </w:pPr>
      <w:bookmarkStart w:id="30" w:name="_Toc8160322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30"/>
    </w:p>
    <w:p w14:paraId="2043F337" w14:textId="77777777" w:rsidR="00AE7C60" w:rsidRDefault="00A44FA3" w:rsidP="00E34E68">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201BDA">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bookmarkStart w:id="31" w:name="_Toc81603230"/>
      <w:r w:rsidR="00BF2BCE">
        <w:rPr>
          <w:sz w:val="28"/>
          <w:szCs w:val="28"/>
        </w:rPr>
        <w:t>.</w:t>
      </w:r>
    </w:p>
    <w:p w14:paraId="5BF69F60" w14:textId="77777777" w:rsidR="00201BDA" w:rsidRDefault="00201BDA" w:rsidP="00201BDA">
      <w:pPr>
        <w:spacing w:before="26"/>
        <w:ind w:left="100"/>
        <w:jc w:val="both"/>
        <w:rPr>
          <w:sz w:val="28"/>
          <w:szCs w:val="28"/>
        </w:rPr>
      </w:pPr>
    </w:p>
    <w:p w14:paraId="5AA26DC7" w14:textId="325402A7" w:rsidR="00AE7C60" w:rsidRDefault="00A44FA3" w:rsidP="00201BDA">
      <w:pPr>
        <w:pStyle w:val="Heading3"/>
        <w:rPr>
          <w:rFonts w:eastAsia="Calibri Light"/>
        </w:rPr>
      </w:pPr>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31"/>
    </w:p>
    <w:p w14:paraId="245A5206" w14:textId="55DDAF62" w:rsidR="00AE7C60" w:rsidRDefault="00BF2BCE" w:rsidP="00E34E68">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4F3EFD">
      <w:pPr>
        <w:spacing w:before="2"/>
        <w:ind w:left="100" w:right="364"/>
        <w:jc w:val="both"/>
        <w:rPr>
          <w:sz w:val="28"/>
          <w:szCs w:val="28"/>
        </w:rPr>
      </w:pPr>
      <w:r>
        <w:rPr>
          <w:sz w:val="28"/>
          <w:szCs w:val="28"/>
        </w:rPr>
        <w:t>So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E34E68">
      <w:pPr>
        <w:spacing w:line="200" w:lineRule="exact"/>
        <w:jc w:val="both"/>
      </w:pPr>
    </w:p>
    <w:p w14:paraId="792820EB" w14:textId="77777777" w:rsidR="00AE7C60" w:rsidRDefault="00AE7C60" w:rsidP="00E34E68">
      <w:pPr>
        <w:spacing w:line="200" w:lineRule="exact"/>
        <w:jc w:val="both"/>
      </w:pPr>
    </w:p>
    <w:p w14:paraId="1383E164" w14:textId="77777777" w:rsidR="00AE7C60" w:rsidRDefault="00AE7C60" w:rsidP="00E34E68">
      <w:pPr>
        <w:spacing w:before="6" w:line="200" w:lineRule="exact"/>
        <w:jc w:val="both"/>
      </w:pPr>
    </w:p>
    <w:p w14:paraId="456A8348" w14:textId="77777777" w:rsidR="00AE7C60" w:rsidRDefault="00A44FA3" w:rsidP="00201BDA">
      <w:pPr>
        <w:pStyle w:val="Heading3"/>
        <w:rPr>
          <w:rFonts w:eastAsia="Calibri Light"/>
        </w:rPr>
      </w:pPr>
      <w:bookmarkStart w:id="32" w:name="_Toc81603231"/>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32"/>
    </w:p>
    <w:p w14:paraId="223B45B6" w14:textId="5AF9D51E" w:rsidR="00AE7C60" w:rsidRDefault="00A44FA3" w:rsidP="00E34E68">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E34E68">
      <w:pPr>
        <w:spacing w:before="9" w:line="180" w:lineRule="exact"/>
        <w:jc w:val="both"/>
        <w:rPr>
          <w:sz w:val="18"/>
          <w:szCs w:val="18"/>
        </w:rPr>
      </w:pPr>
    </w:p>
    <w:p w14:paraId="097A4875" w14:textId="77777777" w:rsidR="00AE7C60" w:rsidRDefault="00AE7C60" w:rsidP="00E34E68">
      <w:pPr>
        <w:spacing w:line="200" w:lineRule="exact"/>
        <w:jc w:val="both"/>
      </w:pPr>
    </w:p>
    <w:p w14:paraId="333A6794" w14:textId="77777777" w:rsidR="00AE7C60" w:rsidRDefault="00AE7C60" w:rsidP="00E34E68">
      <w:pPr>
        <w:spacing w:line="200" w:lineRule="exact"/>
        <w:jc w:val="both"/>
      </w:pPr>
    </w:p>
    <w:p w14:paraId="62A45FA5" w14:textId="77777777" w:rsidR="00AE7C60" w:rsidRDefault="00AE7C60" w:rsidP="00E34E68">
      <w:pPr>
        <w:spacing w:line="200" w:lineRule="exact"/>
        <w:jc w:val="both"/>
      </w:pPr>
    </w:p>
    <w:p w14:paraId="56F636B3" w14:textId="77777777" w:rsidR="00AE7C60" w:rsidRDefault="00A44FA3" w:rsidP="00201BDA">
      <w:pPr>
        <w:pStyle w:val="Heading3"/>
        <w:rPr>
          <w:rFonts w:eastAsia="Calibri Light"/>
        </w:rPr>
      </w:pPr>
      <w:bookmarkStart w:id="33" w:name="_Toc81603232"/>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33"/>
    </w:p>
    <w:p w14:paraId="3E9D513C" w14:textId="77777777" w:rsidR="00AE7C60" w:rsidRDefault="00A44FA3" w:rsidP="00E34E68">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E34E68">
      <w:pPr>
        <w:spacing w:before="1" w:line="258" w:lineRule="auto"/>
        <w:ind w:left="100" w:right="336"/>
        <w:jc w:val="both"/>
        <w:rPr>
          <w:sz w:val="28"/>
          <w:szCs w:val="28"/>
        </w:rPr>
      </w:pPr>
      <w:r>
        <w:rPr>
          <w:sz w:val="28"/>
          <w:szCs w:val="28"/>
        </w:rPr>
        <w:lastRenderedPageBreak/>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E34E68">
      <w:pPr>
        <w:spacing w:before="9" w:line="120" w:lineRule="exact"/>
        <w:jc w:val="both"/>
        <w:rPr>
          <w:sz w:val="12"/>
          <w:szCs w:val="12"/>
        </w:rPr>
      </w:pPr>
    </w:p>
    <w:p w14:paraId="270DC32C" w14:textId="77777777" w:rsidR="00AE7C60" w:rsidRDefault="00AE7C60" w:rsidP="00E34E68">
      <w:pPr>
        <w:spacing w:line="200" w:lineRule="exact"/>
        <w:jc w:val="both"/>
      </w:pPr>
    </w:p>
    <w:p w14:paraId="56054261" w14:textId="77777777" w:rsidR="00AE7C60" w:rsidRDefault="00AE7C60" w:rsidP="00E34E68">
      <w:pPr>
        <w:spacing w:line="200" w:lineRule="exact"/>
        <w:jc w:val="both"/>
      </w:pPr>
    </w:p>
    <w:p w14:paraId="22D06373" w14:textId="77777777" w:rsidR="00AE7C60" w:rsidRDefault="00AE7C60" w:rsidP="00E34E68">
      <w:pPr>
        <w:spacing w:line="200" w:lineRule="exact"/>
        <w:jc w:val="both"/>
      </w:pPr>
    </w:p>
    <w:p w14:paraId="2F83EEF2" w14:textId="77777777" w:rsidR="00AE7C60" w:rsidRDefault="00AE7C60" w:rsidP="00E34E68">
      <w:pPr>
        <w:spacing w:line="200" w:lineRule="exact"/>
        <w:jc w:val="both"/>
      </w:pPr>
    </w:p>
    <w:p w14:paraId="73728E48" w14:textId="77777777" w:rsidR="00AE7C60" w:rsidRDefault="00A44FA3" w:rsidP="00201BDA">
      <w:pPr>
        <w:pStyle w:val="Heading3"/>
        <w:rPr>
          <w:rFonts w:eastAsia="Calibri Light"/>
        </w:rPr>
      </w:pPr>
      <w:bookmarkStart w:id="34" w:name="_Toc81603233"/>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34"/>
    </w:p>
    <w:p w14:paraId="0CC94E3B" w14:textId="349E370B" w:rsidR="00AE7C60" w:rsidRDefault="00A44FA3" w:rsidP="00E34E68">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E34E68">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E34E68">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2DEABA9B" w:rsidR="00AE7C60" w:rsidRDefault="00A44FA3" w:rsidP="00E34E68">
      <w:pPr>
        <w:spacing w:before="26"/>
        <w:ind w:left="100" w:right="3498"/>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z w:val="28"/>
          <w:szCs w:val="28"/>
        </w:rPr>
        <w: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E34E68">
      <w:pPr>
        <w:spacing w:line="200" w:lineRule="exact"/>
        <w:jc w:val="both"/>
      </w:pPr>
    </w:p>
    <w:p w14:paraId="070E3223" w14:textId="77777777" w:rsidR="00AE7C60" w:rsidRDefault="00AE7C60" w:rsidP="00E34E68">
      <w:pPr>
        <w:spacing w:line="200" w:lineRule="exact"/>
        <w:jc w:val="both"/>
      </w:pPr>
    </w:p>
    <w:p w14:paraId="46A61885" w14:textId="77777777" w:rsidR="00AE7C60" w:rsidRDefault="00AE7C60" w:rsidP="00E34E68">
      <w:pPr>
        <w:spacing w:before="6" w:line="200" w:lineRule="exact"/>
        <w:jc w:val="both"/>
      </w:pPr>
    </w:p>
    <w:p w14:paraId="6D077BCF" w14:textId="77777777" w:rsidR="00AE7C60" w:rsidRDefault="00A44FA3" w:rsidP="00201BDA">
      <w:pPr>
        <w:pStyle w:val="Heading3"/>
        <w:rPr>
          <w:rFonts w:eastAsia="Calibri Light"/>
        </w:rPr>
      </w:pPr>
      <w:bookmarkStart w:id="35" w:name="_Toc81603234"/>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35"/>
    </w:p>
    <w:p w14:paraId="6439B69F" w14:textId="4285A5F2" w:rsidR="00AE7C60" w:rsidRDefault="00A44FA3" w:rsidP="00201BDA">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151FD0A0" w14:textId="77777777" w:rsidR="00AE7C60" w:rsidRDefault="00AE7C60" w:rsidP="00E34E68">
      <w:pPr>
        <w:spacing w:before="9" w:line="180" w:lineRule="exact"/>
        <w:jc w:val="both"/>
        <w:rPr>
          <w:sz w:val="18"/>
          <w:szCs w:val="18"/>
        </w:rPr>
      </w:pPr>
    </w:p>
    <w:p w14:paraId="00933BF5" w14:textId="77777777" w:rsidR="00AE7C60" w:rsidRDefault="00AE7C60" w:rsidP="00E34E68">
      <w:pPr>
        <w:spacing w:line="200" w:lineRule="exact"/>
        <w:jc w:val="both"/>
      </w:pPr>
    </w:p>
    <w:p w14:paraId="2B6FD177" w14:textId="77777777" w:rsidR="00AE7C60" w:rsidRDefault="00AE7C60" w:rsidP="00E34E68">
      <w:pPr>
        <w:spacing w:line="200" w:lineRule="exact"/>
        <w:jc w:val="both"/>
      </w:pPr>
    </w:p>
    <w:p w14:paraId="7BC38331" w14:textId="77777777" w:rsidR="00AE7C60" w:rsidRDefault="00AE7C60" w:rsidP="00E34E68">
      <w:pPr>
        <w:spacing w:line="200" w:lineRule="exact"/>
        <w:jc w:val="both"/>
      </w:pPr>
    </w:p>
    <w:p w14:paraId="168CE6A7" w14:textId="77777777" w:rsidR="00AE7C60" w:rsidRDefault="00A44FA3" w:rsidP="00201BDA">
      <w:pPr>
        <w:pStyle w:val="Heading2"/>
        <w:rPr>
          <w:rFonts w:eastAsia="Calibri Light"/>
        </w:rPr>
      </w:pPr>
      <w:bookmarkStart w:id="36" w:name="_Toc81603235"/>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36"/>
    </w:p>
    <w:p w14:paraId="3679497E" w14:textId="5DEC2D60" w:rsidR="00AE7C60" w:rsidRDefault="00A44FA3" w:rsidP="00E34E68">
      <w:pPr>
        <w:spacing w:before="37" w:line="258" w:lineRule="auto"/>
        <w:ind w:left="1540" w:right="57"/>
        <w:jc w:val="both"/>
        <w:rPr>
          <w:sz w:val="28"/>
          <w:szCs w:val="28"/>
        </w:rPr>
        <w:sectPr w:rsidR="00AE7C60">
          <w:pgSz w:w="12240" w:h="15840"/>
          <w:pgMar w:top="1380" w:right="1520" w:bottom="280" w:left="1340" w:header="0" w:footer="1012" w:gutter="0"/>
          <w:cols w:space="720"/>
        </w:sect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b</w:t>
      </w:r>
      <w:r>
        <w:rPr>
          <w:sz w:val="28"/>
          <w:szCs w:val="28"/>
        </w:rPr>
        <w:t>y</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u</w:t>
      </w:r>
      <w:r>
        <w:rPr>
          <w:spacing w:val="7"/>
          <w:sz w:val="28"/>
          <w:szCs w:val="28"/>
        </w:rPr>
        <w:t>s</w:t>
      </w:r>
      <w:r>
        <w:rPr>
          <w:sz w:val="28"/>
          <w:szCs w:val="28"/>
        </w:rPr>
        <w:t xml:space="preserve">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660542C9" w14:textId="77777777" w:rsidR="00AE7C60" w:rsidRDefault="004928D8" w:rsidP="00E34E68">
      <w:pPr>
        <w:spacing w:before="100"/>
        <w:ind w:left="2403"/>
        <w:jc w:val="both"/>
      </w:pPr>
      <w:r>
        <w:lastRenderedPageBreak/>
        <w:pict w14:anchorId="4980FBDA">
          <v:shape id="_x0000_i1028" type="#_x0000_t75" style="width:237.65pt;height:454.45pt">
            <v:imagedata r:id="rId14" o:title=""/>
          </v:shape>
        </w:pict>
      </w:r>
    </w:p>
    <w:p w14:paraId="72DFF4F4" w14:textId="77777777" w:rsidR="00AE7C60" w:rsidRDefault="00AE7C60" w:rsidP="00E34E68">
      <w:pPr>
        <w:spacing w:before="7" w:line="160" w:lineRule="exact"/>
        <w:jc w:val="both"/>
        <w:rPr>
          <w:sz w:val="16"/>
          <w:szCs w:val="16"/>
        </w:rPr>
      </w:pPr>
    </w:p>
    <w:p w14:paraId="14C52FFA" w14:textId="77777777" w:rsidR="00AE7C60" w:rsidRDefault="00A44FA3" w:rsidP="00E34E68">
      <w:pPr>
        <w:spacing w:before="20"/>
        <w:ind w:left="4047" w:right="3703"/>
        <w:jc w:val="both"/>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E34E68">
      <w:pPr>
        <w:spacing w:before="9" w:line="100" w:lineRule="exact"/>
        <w:jc w:val="both"/>
        <w:rPr>
          <w:sz w:val="10"/>
          <w:szCs w:val="10"/>
        </w:rPr>
      </w:pPr>
    </w:p>
    <w:p w14:paraId="61FB5F50" w14:textId="77777777" w:rsidR="00AE7C60" w:rsidRDefault="00AE7C60" w:rsidP="00E34E68">
      <w:pPr>
        <w:spacing w:line="200" w:lineRule="exact"/>
        <w:jc w:val="both"/>
      </w:pPr>
    </w:p>
    <w:p w14:paraId="03847A93" w14:textId="77777777" w:rsidR="00AE7C60" w:rsidRDefault="00AE7C60" w:rsidP="00E34E68">
      <w:pPr>
        <w:spacing w:line="200" w:lineRule="exact"/>
        <w:jc w:val="both"/>
      </w:pPr>
    </w:p>
    <w:p w14:paraId="0C5F0C35" w14:textId="77777777" w:rsidR="00AE7C60" w:rsidRDefault="00AE7C60" w:rsidP="00E34E68">
      <w:pPr>
        <w:spacing w:line="200" w:lineRule="exact"/>
        <w:jc w:val="both"/>
      </w:pPr>
    </w:p>
    <w:p w14:paraId="35640693" w14:textId="77777777" w:rsidR="00AE7C60" w:rsidRDefault="00A44FA3" w:rsidP="00E34E68">
      <w:pPr>
        <w:spacing w:line="259" w:lineRule="auto"/>
        <w:ind w:left="1540"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S</w:t>
      </w:r>
      <w:r>
        <w:rPr>
          <w:spacing w:val="-1"/>
          <w:sz w:val="28"/>
          <w:szCs w:val="28"/>
        </w:rPr>
        <w:t>o</w:t>
      </w:r>
      <w:r>
        <w:rPr>
          <w:sz w:val="28"/>
          <w:szCs w:val="28"/>
        </w:rPr>
        <w:t>:</w:t>
      </w:r>
    </w:p>
    <w:p w14:paraId="595D0D84" w14:textId="77777777" w:rsidR="00AE7C60" w:rsidRDefault="00AE7C60" w:rsidP="00E34E68">
      <w:pPr>
        <w:spacing w:before="6" w:line="140" w:lineRule="exact"/>
        <w:jc w:val="both"/>
        <w:rPr>
          <w:sz w:val="15"/>
          <w:szCs w:val="15"/>
        </w:rPr>
      </w:pPr>
    </w:p>
    <w:p w14:paraId="61DC722B" w14:textId="77777777" w:rsidR="00AE7C60" w:rsidRDefault="00A44FA3" w:rsidP="00201BDA">
      <w:pPr>
        <w:pStyle w:val="Heading3"/>
        <w:rPr>
          <w:rFonts w:eastAsia="Calibri Light"/>
        </w:rPr>
      </w:pPr>
      <w:bookmarkStart w:id="37" w:name="_Toc81603236"/>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37"/>
    </w:p>
    <w:p w14:paraId="6114C711" w14:textId="77777777" w:rsidR="00AE7C60" w:rsidRDefault="00A44FA3" w:rsidP="00E34E68">
      <w:pPr>
        <w:spacing w:before="28" w:line="259" w:lineRule="auto"/>
        <w:ind w:left="100" w:right="282"/>
        <w:jc w:val="both"/>
        <w:rPr>
          <w:sz w:val="28"/>
          <w:szCs w:val="28"/>
        </w:rPr>
        <w:sectPr w:rsidR="00AE7C60">
          <w:pgSz w:w="12240" w:h="15840"/>
          <w:pgMar w:top="1340" w:right="1680" w:bottom="280" w:left="1340" w:header="0" w:footer="1012" w:gutter="0"/>
          <w:cols w:space="720"/>
        </w:sect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7525C325" w14:textId="77777777" w:rsidR="00AE7C60" w:rsidRDefault="00A44FA3" w:rsidP="00201BDA">
      <w:pPr>
        <w:pStyle w:val="Heading3"/>
        <w:rPr>
          <w:rFonts w:eastAsia="Calibri Light"/>
        </w:rPr>
      </w:pPr>
      <w:bookmarkStart w:id="38" w:name="_Toc81603237"/>
      <w:r>
        <w:rPr>
          <w:rFonts w:eastAsia="Calibri Light"/>
        </w:rPr>
        <w:lastRenderedPageBreak/>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38"/>
    </w:p>
    <w:p w14:paraId="44BC58D4" w14:textId="77777777" w:rsidR="00AE7C60" w:rsidRDefault="00A44FA3" w:rsidP="00E34E68">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E34E68">
      <w:pPr>
        <w:spacing w:line="200" w:lineRule="exact"/>
        <w:jc w:val="both"/>
      </w:pPr>
    </w:p>
    <w:p w14:paraId="46A4A1BF" w14:textId="77777777" w:rsidR="00AE7C60" w:rsidRDefault="00AE7C60" w:rsidP="00E34E68">
      <w:pPr>
        <w:spacing w:line="200" w:lineRule="exact"/>
        <w:jc w:val="both"/>
      </w:pPr>
    </w:p>
    <w:p w14:paraId="34DE0643" w14:textId="77777777" w:rsidR="00AE7C60" w:rsidRDefault="00AE7C60" w:rsidP="00E34E68">
      <w:pPr>
        <w:spacing w:before="10" w:line="280" w:lineRule="exact"/>
        <w:jc w:val="both"/>
        <w:rPr>
          <w:sz w:val="28"/>
          <w:szCs w:val="28"/>
        </w:rPr>
      </w:pPr>
    </w:p>
    <w:p w14:paraId="44A30511" w14:textId="77777777" w:rsidR="00AE7C60" w:rsidRDefault="00A44FA3" w:rsidP="00201BDA">
      <w:pPr>
        <w:pStyle w:val="Heading3"/>
        <w:rPr>
          <w:rFonts w:eastAsia="Calibri Light"/>
        </w:rPr>
      </w:pPr>
      <w:bookmarkStart w:id="39" w:name="_Toc81603238"/>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39"/>
    </w:p>
    <w:p w14:paraId="3D063704" w14:textId="77777777" w:rsidR="00AE7C60" w:rsidRDefault="00A44FA3" w:rsidP="00E34E68">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Pr>
          <w:sz w:val="28"/>
          <w:szCs w:val="28"/>
        </w:rPr>
        <w:t>,</w:t>
      </w:r>
      <w:r>
        <w:rPr>
          <w:spacing w:val="-1"/>
          <w:sz w:val="28"/>
          <w:szCs w:val="28"/>
        </w:rPr>
        <w:t xml:space="preserve"> </w:t>
      </w:r>
      <w:r>
        <w:rPr>
          <w:spacing w:val="-2"/>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77777777" w:rsidR="00AE7C60" w:rsidRDefault="00AE7C60" w:rsidP="00E34E68">
      <w:pPr>
        <w:spacing w:before="7" w:line="180" w:lineRule="exact"/>
        <w:jc w:val="both"/>
        <w:rPr>
          <w:sz w:val="18"/>
          <w:szCs w:val="18"/>
        </w:rPr>
      </w:pPr>
    </w:p>
    <w:p w14:paraId="764FB303" w14:textId="6DBBB464" w:rsidR="00AE7C60" w:rsidRDefault="00A44FA3" w:rsidP="00E34E68">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77777777" w:rsidR="00AE7C60" w:rsidRDefault="00AE7C60" w:rsidP="00E34E68">
      <w:pPr>
        <w:spacing w:line="200" w:lineRule="exact"/>
        <w:jc w:val="both"/>
      </w:pPr>
    </w:p>
    <w:p w14:paraId="3509D4F7" w14:textId="77777777" w:rsidR="00AE7C60" w:rsidRDefault="00AE7C60" w:rsidP="00E34E68">
      <w:pPr>
        <w:spacing w:line="200" w:lineRule="exact"/>
        <w:jc w:val="both"/>
      </w:pPr>
    </w:p>
    <w:p w14:paraId="553BD3B5" w14:textId="77777777" w:rsidR="00AE7C60" w:rsidRDefault="00AE7C60" w:rsidP="00E34E68">
      <w:pPr>
        <w:spacing w:before="11" w:line="280" w:lineRule="exact"/>
        <w:jc w:val="both"/>
        <w:rPr>
          <w:sz w:val="28"/>
          <w:szCs w:val="28"/>
        </w:rPr>
      </w:pPr>
    </w:p>
    <w:p w14:paraId="7335A7A2" w14:textId="77777777" w:rsidR="00AE7C60" w:rsidRDefault="00A44FA3" w:rsidP="00201BDA">
      <w:pPr>
        <w:pStyle w:val="Heading3"/>
        <w:rPr>
          <w:rFonts w:eastAsia="Calibri Light"/>
        </w:rPr>
      </w:pPr>
      <w:bookmarkStart w:id="40" w:name="_Toc81603239"/>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40"/>
    </w:p>
    <w:p w14:paraId="6C6CECBB" w14:textId="77777777" w:rsidR="00AE7C60" w:rsidRDefault="00A44FA3" w:rsidP="00E34E68">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29C2BDF1" w14:textId="77777777" w:rsidR="00AE7C60" w:rsidRDefault="00AE7C60" w:rsidP="00E34E68">
      <w:pPr>
        <w:spacing w:line="200" w:lineRule="exact"/>
        <w:jc w:val="both"/>
      </w:pPr>
    </w:p>
    <w:p w14:paraId="2EFD91B5" w14:textId="77777777" w:rsidR="00AE7C60" w:rsidRDefault="00AE7C60" w:rsidP="00E34E68">
      <w:pPr>
        <w:spacing w:line="200" w:lineRule="exact"/>
        <w:jc w:val="both"/>
      </w:pPr>
    </w:p>
    <w:p w14:paraId="50CB8759" w14:textId="77777777" w:rsidR="00AE7C60" w:rsidRDefault="00AE7C60" w:rsidP="00E34E68">
      <w:pPr>
        <w:spacing w:line="200" w:lineRule="exact"/>
        <w:jc w:val="both"/>
      </w:pPr>
    </w:p>
    <w:p w14:paraId="2B143CD2" w14:textId="77777777" w:rsidR="00AE7C60" w:rsidRDefault="00AE7C60" w:rsidP="00E34E68">
      <w:pPr>
        <w:spacing w:before="9" w:line="220" w:lineRule="exact"/>
        <w:jc w:val="both"/>
        <w:rPr>
          <w:sz w:val="22"/>
          <w:szCs w:val="22"/>
        </w:rPr>
        <w:sectPr w:rsidR="00AE7C60">
          <w:pgSz w:w="12240" w:h="15840"/>
          <w:pgMar w:top="1400" w:right="1720" w:bottom="280" w:left="1340" w:header="0" w:footer="1012" w:gutter="0"/>
          <w:cols w:space="720"/>
        </w:sectPr>
      </w:pPr>
    </w:p>
    <w:p w14:paraId="426E15D0" w14:textId="77777777" w:rsidR="00AE7C60" w:rsidRDefault="00175AA1" w:rsidP="00E34E68">
      <w:pPr>
        <w:spacing w:before="34" w:line="300" w:lineRule="exact"/>
        <w:ind w:left="465" w:right="-67"/>
        <w:jc w:val="both"/>
        <w:rPr>
          <w:rFonts w:ascii="Arial" w:eastAsia="Arial" w:hAnsi="Arial" w:cs="Arial"/>
        </w:rPr>
      </w:pPr>
      <w:r>
        <w:pict w14:anchorId="744ABDEC">
          <v:group id="_x0000_s1213" style="position:absolute;left:0;text-align:left;margin-left:76.1pt;margin-top:-2.75pt;width:109pt;height:32.1pt;z-index:-1358;mso-position-horizontal-relative:page" coordorigin="1522,-55" coordsize="2180,642">
            <v:shape id="_x0000_s1216" style="position:absolute;left:1532;top:-45;width:2160;height:622" coordorigin="1532,-45" coordsize="2160,622" path="m1532,577r2160,l3692,-45r-2160,l1532,577xe" fillcolor="#f1f1f1" stroked="f">
              <v:path arrowok="t"/>
            </v:shape>
            <v:shape id="_x0000_s1215" style="position:absolute;left:1594;top:150;width:2035;height:230" coordorigin="1594,150" coordsize="2035,230" path="m1594,380r2035,l3629,150r-2035,l1594,380xe" fillcolor="#f1f1f1" stroked="f">
              <v:path arrowok="t"/>
            </v:shape>
            <v:shape id="_x0000_s1214" style="position:absolute;left:1529;top:-46;width:2162;height:0" coordorigin="1529,-46" coordsize="2162,0" path="m1529,-46r2163,e" filled="f" strokecolor="#f1f1f1" strokeweight=".22pt">
              <v:path arrowok="t"/>
            </v:shape>
            <w10:wrap anchorx="page"/>
          </v:group>
        </w:pict>
      </w:r>
      <w:r>
        <w:pict w14:anchorId="7264FDDE">
          <v:group id="_x0000_s1208" style="position:absolute;left:0;text-align:left;margin-left:188.5pt;margin-top:-2.75pt;width:109.15pt;height:32.1pt;z-index:-1357;mso-position-horizontal-relative:page" coordorigin="3770,-55" coordsize="2183,642">
            <v:shape id="_x0000_s1212" style="position:absolute;left:3780;top:-45;width:2163;height:622" coordorigin="3780,-45" coordsize="2163,622" path="m3780,577r2163,l5943,-45r-2163,l3780,577xe" fillcolor="#f1f1f1" stroked="f">
              <v:path arrowok="t"/>
            </v:shape>
            <v:shape id="_x0000_s1211" style="position:absolute;left:3845;top:34;width:2036;height:230" coordorigin="3845,34" coordsize="2036,230" path="m3845,265r2036,l5881,34r-2036,l3845,265xe" fillcolor="#f1f1f1" stroked="f">
              <v:path arrowok="t"/>
            </v:shape>
            <v:shape id="_x0000_s1210" style="position:absolute;left:3845;top:265;width:2036;height:230" coordorigin="3845,265" coordsize="2036,230" path="m3845,495r2036,l5881,265r-2036,l3845,495xe" fillcolor="#f1f1f1" stroked="f">
              <v:path arrowok="t"/>
            </v:shape>
            <v:shape id="_x0000_s1209" style="position:absolute;left:3780;top:-46;width:2163;height:0" coordorigin="3780,-46" coordsize="2163,0" path="m3780,-46r2163,e" filled="f" strokecolor="#f1f1f1" strokeweight=".22pt">
              <v:path arrowok="t"/>
            </v:shape>
            <w10:wrap anchorx="page"/>
          </v:group>
        </w:pict>
      </w:r>
      <w:r w:rsidR="00A44FA3">
        <w:rPr>
          <w:rFonts w:ascii="Arial" w:eastAsia="Arial" w:hAnsi="Arial" w:cs="Arial"/>
          <w:b/>
          <w:color w:val="6D6D6D"/>
          <w:spacing w:val="-1"/>
          <w:position w:val="-6"/>
        </w:rPr>
        <w:t>P</w:t>
      </w:r>
      <w:r w:rsidR="00A44FA3">
        <w:rPr>
          <w:rFonts w:ascii="Arial" w:eastAsia="Arial" w:hAnsi="Arial" w:cs="Arial"/>
          <w:b/>
          <w:color w:val="6D6D6D"/>
          <w:position w:val="-6"/>
        </w:rPr>
        <w:t>a</w:t>
      </w:r>
      <w:r w:rsidR="00A44FA3">
        <w:rPr>
          <w:rFonts w:ascii="Arial" w:eastAsia="Arial" w:hAnsi="Arial" w:cs="Arial"/>
          <w:b/>
          <w:color w:val="6D6D6D"/>
          <w:spacing w:val="-1"/>
          <w:position w:val="-6"/>
        </w:rPr>
        <w:t>y</w:t>
      </w:r>
      <w:r w:rsidR="00A44FA3">
        <w:rPr>
          <w:rFonts w:ascii="Arial" w:eastAsia="Arial" w:hAnsi="Arial" w:cs="Arial"/>
          <w:b/>
          <w:color w:val="6D6D6D"/>
          <w:spacing w:val="3"/>
          <w:position w:val="-6"/>
        </w:rPr>
        <w:t>m</w:t>
      </w:r>
      <w:r w:rsidR="00A44FA3">
        <w:rPr>
          <w:rFonts w:ascii="Arial" w:eastAsia="Arial" w:hAnsi="Arial" w:cs="Arial"/>
          <w:b/>
          <w:color w:val="6D6D6D"/>
          <w:position w:val="-6"/>
        </w:rPr>
        <w:t>ent</w:t>
      </w:r>
      <w:r w:rsidR="00A44FA3">
        <w:rPr>
          <w:rFonts w:ascii="Arial" w:eastAsia="Arial" w:hAnsi="Arial" w:cs="Arial"/>
          <w:b/>
          <w:color w:val="6D6D6D"/>
          <w:spacing w:val="-7"/>
          <w:position w:val="-6"/>
        </w:rPr>
        <w:t xml:space="preserve"> </w:t>
      </w:r>
      <w:r w:rsidR="00A44FA3">
        <w:rPr>
          <w:rFonts w:ascii="Arial" w:eastAsia="Arial" w:hAnsi="Arial" w:cs="Arial"/>
          <w:b/>
          <w:color w:val="6D6D6D"/>
          <w:position w:val="-6"/>
        </w:rPr>
        <w:t>me</w:t>
      </w:r>
      <w:r w:rsidR="00A44FA3">
        <w:rPr>
          <w:rFonts w:ascii="Arial" w:eastAsia="Arial" w:hAnsi="Arial" w:cs="Arial"/>
          <w:b/>
          <w:color w:val="6D6D6D"/>
          <w:spacing w:val="1"/>
          <w:position w:val="-6"/>
        </w:rPr>
        <w:t>t</w:t>
      </w:r>
      <w:r w:rsidR="00A44FA3">
        <w:rPr>
          <w:rFonts w:ascii="Arial" w:eastAsia="Arial" w:hAnsi="Arial" w:cs="Arial"/>
          <w:b/>
          <w:color w:val="6D6D6D"/>
          <w:position w:val="-6"/>
        </w:rPr>
        <w:t xml:space="preserve">hod            </w:t>
      </w:r>
      <w:r w:rsidR="00A44FA3">
        <w:rPr>
          <w:rFonts w:ascii="Arial" w:eastAsia="Arial" w:hAnsi="Arial" w:cs="Arial"/>
          <w:b/>
          <w:color w:val="6D6D6D"/>
          <w:spacing w:val="5"/>
          <w:position w:val="-6"/>
        </w:rPr>
        <w:t xml:space="preserve"> </w:t>
      </w:r>
      <w:r w:rsidR="00A44FA3">
        <w:rPr>
          <w:rFonts w:ascii="Arial" w:eastAsia="Arial" w:hAnsi="Arial" w:cs="Arial"/>
          <w:color w:val="6D6D6D"/>
          <w:position w:val="6"/>
        </w:rPr>
        <w:t>C</w:t>
      </w:r>
      <w:r w:rsidR="00A44FA3">
        <w:rPr>
          <w:rFonts w:ascii="Arial" w:eastAsia="Arial" w:hAnsi="Arial" w:cs="Arial"/>
          <w:color w:val="6D6D6D"/>
          <w:spacing w:val="1"/>
          <w:position w:val="6"/>
        </w:rPr>
        <w:t>ry</w:t>
      </w:r>
      <w:r w:rsidR="00A44FA3">
        <w:rPr>
          <w:rFonts w:ascii="Arial" w:eastAsia="Arial" w:hAnsi="Arial" w:cs="Arial"/>
          <w:color w:val="6D6D6D"/>
          <w:position w:val="6"/>
        </w:rPr>
        <w:t>pto</w:t>
      </w:r>
      <w:r w:rsidR="00A44FA3">
        <w:rPr>
          <w:rFonts w:ascii="Arial" w:eastAsia="Arial" w:hAnsi="Arial" w:cs="Arial"/>
          <w:color w:val="6D6D6D"/>
          <w:spacing w:val="-7"/>
          <w:position w:val="6"/>
        </w:rPr>
        <w:t xml:space="preserve"> </w:t>
      </w:r>
      <w:r w:rsidR="00A44FA3">
        <w:rPr>
          <w:rFonts w:ascii="Arial" w:eastAsia="Arial" w:hAnsi="Arial" w:cs="Arial"/>
          <w:color w:val="6D6D6D"/>
          <w:spacing w:val="1"/>
          <w:position w:val="6"/>
        </w:rPr>
        <w:t>P</w:t>
      </w:r>
      <w:r w:rsidR="00A44FA3">
        <w:rPr>
          <w:rFonts w:ascii="Arial" w:eastAsia="Arial" w:hAnsi="Arial" w:cs="Arial"/>
          <w:color w:val="6D6D6D"/>
          <w:position w:val="6"/>
        </w:rPr>
        <w:t>a</w:t>
      </w:r>
      <w:r w:rsidR="00A44FA3">
        <w:rPr>
          <w:rFonts w:ascii="Arial" w:eastAsia="Arial" w:hAnsi="Arial" w:cs="Arial"/>
          <w:color w:val="6D6D6D"/>
          <w:spacing w:val="1"/>
          <w:position w:val="6"/>
        </w:rPr>
        <w:t>y</w:t>
      </w:r>
      <w:r w:rsidR="00A44FA3">
        <w:rPr>
          <w:rFonts w:ascii="Arial" w:eastAsia="Arial" w:hAnsi="Arial" w:cs="Arial"/>
          <w:color w:val="6D6D6D"/>
          <w:position w:val="6"/>
        </w:rPr>
        <w:t>m</w:t>
      </w:r>
      <w:r w:rsidR="00A44FA3">
        <w:rPr>
          <w:rFonts w:ascii="Arial" w:eastAsia="Arial" w:hAnsi="Arial" w:cs="Arial"/>
          <w:color w:val="6D6D6D"/>
          <w:spacing w:val="-1"/>
          <w:position w:val="6"/>
        </w:rPr>
        <w:t>e</w:t>
      </w:r>
      <w:r w:rsidR="00A44FA3">
        <w:rPr>
          <w:rFonts w:ascii="Arial" w:eastAsia="Arial" w:hAnsi="Arial" w:cs="Arial"/>
          <w:color w:val="6D6D6D"/>
          <w:position w:val="6"/>
        </w:rPr>
        <w:t>nt</w:t>
      </w:r>
    </w:p>
    <w:p w14:paraId="14479805" w14:textId="77777777" w:rsidR="00AE7C60" w:rsidRDefault="00A44FA3" w:rsidP="00E34E68">
      <w:pPr>
        <w:spacing w:line="140" w:lineRule="exact"/>
        <w:ind w:right="323"/>
        <w:jc w:val="both"/>
        <w:rPr>
          <w:rFonts w:ascii="Arial" w:eastAsia="Arial" w:hAnsi="Arial" w:cs="Arial"/>
        </w:rPr>
      </w:pPr>
      <w:r>
        <w:rPr>
          <w:rFonts w:ascii="Arial" w:eastAsia="Arial" w:hAnsi="Arial" w:cs="Arial"/>
          <w:color w:val="6D6D6D"/>
          <w:spacing w:val="1"/>
          <w:w w:val="99"/>
          <w:position w:val="1"/>
        </w:rPr>
        <w:t>G</w:t>
      </w:r>
      <w:r>
        <w:rPr>
          <w:rFonts w:ascii="Arial" w:eastAsia="Arial" w:hAnsi="Arial" w:cs="Arial"/>
          <w:color w:val="6D6D6D"/>
          <w:w w:val="99"/>
          <w:position w:val="1"/>
        </w:rPr>
        <w:t>at</w:t>
      </w:r>
      <w:r>
        <w:rPr>
          <w:rFonts w:ascii="Arial" w:eastAsia="Arial" w:hAnsi="Arial" w:cs="Arial"/>
          <w:color w:val="6D6D6D"/>
          <w:spacing w:val="-1"/>
          <w:w w:val="99"/>
          <w:position w:val="1"/>
        </w:rPr>
        <w:t>e</w:t>
      </w:r>
      <w:r>
        <w:rPr>
          <w:rFonts w:ascii="Arial" w:eastAsia="Arial" w:hAnsi="Arial" w:cs="Arial"/>
          <w:color w:val="6D6D6D"/>
          <w:w w:val="99"/>
          <w:position w:val="1"/>
        </w:rPr>
        <w:t>way</w:t>
      </w:r>
    </w:p>
    <w:p w14:paraId="199FA7EC" w14:textId="77777777" w:rsidR="00AE7C60" w:rsidRDefault="00A44FA3" w:rsidP="00E34E68">
      <w:pPr>
        <w:spacing w:before="9" w:line="140" w:lineRule="exact"/>
        <w:jc w:val="both"/>
        <w:rPr>
          <w:sz w:val="14"/>
          <w:szCs w:val="14"/>
        </w:rPr>
      </w:pPr>
      <w:r>
        <w:br w:type="column"/>
      </w:r>
    </w:p>
    <w:p w14:paraId="1CF9D3BD" w14:textId="77777777" w:rsidR="00AE7C60" w:rsidRDefault="00175AA1" w:rsidP="00E34E68">
      <w:pPr>
        <w:jc w:val="both"/>
        <w:rPr>
          <w:rFonts w:ascii="Arial" w:eastAsia="Arial" w:hAnsi="Arial" w:cs="Arial"/>
        </w:rPr>
        <w:sectPr w:rsidR="00AE7C60">
          <w:type w:val="continuous"/>
          <w:pgSz w:w="12240" w:h="15840"/>
          <w:pgMar w:top="1480" w:right="1720" w:bottom="280" w:left="1340" w:header="720" w:footer="720" w:gutter="0"/>
          <w:cols w:num="2" w:space="720" w:equalWidth="0">
            <w:col w:w="4237" w:space="948"/>
            <w:col w:w="3995"/>
          </w:cols>
        </w:sectPr>
      </w:pPr>
      <w:r>
        <w:pict w14:anchorId="276C26A9">
          <v:group id="_x0000_s1204" style="position:absolute;left:0;text-align:left;margin-left:301.1pt;margin-top:-10.2pt;width:109.15pt;height:32.1pt;z-index:-1356;mso-position-horizontal-relative:page" coordorigin="6022,-204" coordsize="2183,642">
            <v:shape id="_x0000_s1207" style="position:absolute;left:6032;top:-194;width:2163;height:622" coordorigin="6032,-194" coordsize="2163,622" path="m6032,428r2163,l8195,-194r-2163,l6032,428xe" fillcolor="#f1f1f1" stroked="f">
              <v:path arrowok="t"/>
            </v:shape>
            <v:shape id="_x0000_s1206" style="position:absolute;left:6097;width:2036;height:230" coordorigin="6097" coordsize="2036,230" path="m6097,231r2036,l8133,,6097,r,231xe" fillcolor="#f1f1f1" stroked="f">
              <v:path arrowok="t"/>
            </v:shape>
            <v:shape id="_x0000_s1205" style="position:absolute;left:6032;top:-195;width:2163;height:0" coordorigin="6032,-195" coordsize="2163,0" path="m6032,-195r2163,e" filled="f" strokecolor="#f1f1f1" strokeweight=".22pt">
              <v:path arrowok="t"/>
            </v:shape>
            <w10:wrap anchorx="page"/>
          </v:group>
        </w:pict>
      </w:r>
      <w:r>
        <w:pict w14:anchorId="7B13E25B">
          <v:group id="_x0000_s1200" style="position:absolute;left:0;text-align:left;margin-left:413.8pt;margin-top:-10.2pt;width:109.15pt;height:32.1pt;z-index:-1355;mso-position-horizontal-relative:page" coordorigin="8276,-204" coordsize="2183,642">
            <v:shape id="_x0000_s1203" style="position:absolute;left:8286;top:-194;width:2163;height:622" coordorigin="8286,-194" coordsize="2163,622" path="m8286,428r2163,l10449,-194r-2163,l8286,428xe" fillcolor="#f1f1f1" stroked="f">
              <v:path arrowok="t"/>
            </v:shape>
            <v:shape id="_x0000_s1202" style="position:absolute;left:8349;width:2036;height:230" coordorigin="8349" coordsize="2036,230" path="m8349,231r2035,l10384,,8349,r,231xe" fillcolor="#f1f1f1" stroked="f">
              <v:path arrowok="t"/>
            </v:shape>
            <v:shape id="_x0000_s1201" style="position:absolute;left:8284;top:-195;width:2163;height:0" coordorigin="8284,-195" coordsize="2163,0" path="m8284,-195r2163,e" filled="f" strokecolor="#f1f1f1" strokeweight=".22pt">
              <v:path arrowok="t"/>
            </v:shape>
            <w10:wrap anchorx="page"/>
          </v:group>
        </w:pict>
      </w:r>
      <w:r>
        <w:pict w14:anchorId="44DFA968">
          <v:group id="_x0000_s1195" style="position:absolute;left:0;text-align:left;margin-left:301.1pt;margin-top:25.45pt;width:109.15pt;height:32.1pt;z-index:-1352;mso-position-horizontal-relative:page" coordorigin="6022,509" coordsize="2183,642">
            <v:shape id="_x0000_s1199" style="position:absolute;left:6032;top:519;width:2163;height:622" coordorigin="6032,519" coordsize="2163,622" path="m6032,1141r2163,l8195,519r-2163,l6032,1141xe" fillcolor="#b8fcba" stroked="f">
              <v:path arrowok="t"/>
            </v:shape>
            <v:shape id="_x0000_s1198" style="position:absolute;left:6097;top:714;width:2036;height:230" coordorigin="6097,714" coordsize="2036,230" path="m6097,944r2036,l8133,714r-2036,l6097,944xe" fillcolor="#b8fcba" stroked="f">
              <v:path arrowok="t"/>
            </v:shape>
            <v:shape id="_x0000_s1197" style="position:absolute;left:6032;top:518;width:2163;height:0" coordorigin="6032,518" coordsize="2163,0" path="m6032,518r2163,e" filled="f" strokecolor="#b8fcba" strokeweight=".22pt">
              <v:path arrowok="t"/>
            </v:shape>
            <v:shape id="_x0000_s1196" type="#_x0000_t75" style="position:absolute;left:6798;top:763;width:615;height:165">
              <v:imagedata r:id="rId15" o:title=""/>
            </v:shape>
            <w10:wrap anchorx="page"/>
          </v:group>
        </w:pict>
      </w:r>
      <w:r>
        <w:pict w14:anchorId="5372C76F">
          <v:group id="_x0000_s1190" style="position:absolute;left:0;text-align:left;margin-left:413.8pt;margin-top:25.45pt;width:109.15pt;height:32.1pt;z-index:-1351;mso-position-horizontal-relative:page" coordorigin="8276,509" coordsize="2183,642">
            <v:shape id="_x0000_s1194" style="position:absolute;left:8286;top:519;width:2163;height:622" coordorigin="8286,519" coordsize="2163,622" path="m8286,1141r2163,l10449,519r-2163,l8286,1141xe" fillcolor="#fcc" stroked="f">
              <v:path arrowok="t"/>
            </v:shape>
            <v:shape id="_x0000_s1193" style="position:absolute;left:8349;top:714;width:2036;height:230" coordorigin="8349,714" coordsize="2036,230" path="m8349,944r2035,l10384,714r-2035,l8349,944xe" fillcolor="#fcc" stroked="f">
              <v:path arrowok="t"/>
            </v:shape>
            <v:shape id="_x0000_s1192" style="position:absolute;left:8284;top:518;width:2163;height:0" coordorigin="8284,518" coordsize="2163,0" path="m8284,518r2163,e" filled="f" strokecolor="#fcc" strokeweight=".22pt">
              <v:path arrowok="t"/>
            </v:shape>
            <v:shape id="_x0000_s1191" type="#_x0000_t75" style="position:absolute;left:9050;top:763;width:630;height:165">
              <v:imagedata r:id="rId16" o:title=""/>
            </v:shape>
            <w10:wrap anchorx="page"/>
          </v:group>
        </w:pict>
      </w:r>
      <w:r>
        <w:pict w14:anchorId="7559C031">
          <v:group id="_x0000_s1185" style="position:absolute;left:0;text-align:left;margin-left:301.1pt;margin-top:61.1pt;width:109.15pt;height:32.1pt;z-index:-1348;mso-position-horizontal-relative:page" coordorigin="6022,1222" coordsize="2183,642">
            <v:shape id="_x0000_s1189" style="position:absolute;left:6032;top:1232;width:2163;height:622" coordorigin="6032,1232" coordsize="2163,622" path="m6032,1854r2163,l8195,1232r-2163,l6032,1854xe" fillcolor="#b8fcba" stroked="f">
              <v:path arrowok="t"/>
            </v:shape>
            <v:shape id="_x0000_s1188" style="position:absolute;left:6097;top:1429;width:2036;height:228" coordorigin="6097,1429" coordsize="2036,228" path="m6097,1657r2036,l8133,1429r-2036,l6097,1657xe" fillcolor="#b8fcba" stroked="f">
              <v:path arrowok="t"/>
            </v:shape>
            <v:shape id="_x0000_s1187" style="position:absolute;left:6032;top:1231;width:2163;height:0" coordorigin="6032,1231" coordsize="2163,0" path="m6032,1231r2163,e" filled="f" strokecolor="#b8fcba" strokeweight=".22pt">
              <v:path arrowok="t"/>
            </v:shape>
            <v:shape id="_x0000_s1186" type="#_x0000_t75" style="position:absolute;left:6798;top:1476;width:615;height:165">
              <v:imagedata r:id="rId15" o:title=""/>
            </v:shape>
            <w10:wrap anchorx="page"/>
          </v:group>
        </w:pict>
      </w:r>
      <w:r>
        <w:pict w14:anchorId="0F2F13F6">
          <v:group id="_x0000_s1180" style="position:absolute;left:0;text-align:left;margin-left:413.8pt;margin-top:61.1pt;width:109.15pt;height:32.1pt;z-index:-1347;mso-position-horizontal-relative:page" coordorigin="8276,1222" coordsize="2183,642">
            <v:shape id="_x0000_s1184" style="position:absolute;left:8286;top:1232;width:2163;height:622" coordorigin="8286,1232" coordsize="2163,622" path="m8286,1854r2163,l10449,1232r-2163,l8286,1854xe" fillcolor="#b8fcba" stroked="f">
              <v:path arrowok="t"/>
            </v:shape>
            <v:shape id="_x0000_s1183" style="position:absolute;left:8349;top:1429;width:2036;height:228" coordorigin="8349,1429" coordsize="2036,228" path="m8349,1657r2035,l10384,1429r-2035,l8349,1657xe" fillcolor="#b8fcba" stroked="f">
              <v:path arrowok="t"/>
            </v:shape>
            <v:shape id="_x0000_s1182" style="position:absolute;left:8284;top:1231;width:2163;height:0" coordorigin="8284,1231" coordsize="2163,0" path="m8284,1231r2163,e" filled="f" strokecolor="#b8fcba" strokeweight=".22pt">
              <v:path arrowok="t"/>
            </v:shape>
            <v:shape id="_x0000_s1181" type="#_x0000_t75" style="position:absolute;left:9050;top:1476;width:615;height:165">
              <v:imagedata r:id="rId15" o:title=""/>
            </v:shape>
            <w10:wrap anchorx="page"/>
          </v:group>
        </w:pict>
      </w:r>
      <w:r>
        <w:pict w14:anchorId="1C1D7719">
          <v:group id="_x0000_s1175" style="position:absolute;left:0;text-align:left;margin-left:413.8pt;margin-top:96.75pt;width:109.15pt;height:33.05pt;z-index:-1343;mso-position-horizontal-relative:page" coordorigin="8276,1935" coordsize="2183,661">
            <v:shape id="_x0000_s1179" style="position:absolute;left:8286;top:1945;width:2163;height:641" coordorigin="8286,1945" coordsize="2163,641" path="m8286,2586r2163,l10449,1945r-2163,l8286,2586xe" fillcolor="#fcc" stroked="f">
              <v:path arrowok="t"/>
            </v:shape>
            <v:shape id="_x0000_s1178" style="position:absolute;left:8349;top:2151;width:2036;height:228" coordorigin="8349,2151" coordsize="2036,228" path="m8349,2379r2035,l10384,2151r-2035,l8349,2379xe" fillcolor="#fcc" stroked="f">
              <v:path arrowok="t"/>
            </v:shape>
            <v:shape id="_x0000_s1177" style="position:absolute;left:8284;top:1944;width:2163;height:0" coordorigin="8284,1944" coordsize="2163,0" path="m8284,1944r2163,e" filled="f" strokecolor="#fcc" strokeweight=".22pt">
              <v:path arrowok="t"/>
            </v:shape>
            <v:shape id="_x0000_s1176" type="#_x0000_t75" style="position:absolute;left:9050;top:2199;width:630;height:165">
              <v:imagedata r:id="rId16" o:title=""/>
            </v:shape>
            <w10:wrap anchorx="page"/>
          </v:group>
        </w:pict>
      </w:r>
      <w:r>
        <w:pict w14:anchorId="316EAC6F">
          <v:group id="_x0000_s1170" style="position:absolute;left:0;text-align:left;margin-left:413.8pt;margin-top:133.35pt;width:109.15pt;height:33.05pt;z-index:-1339;mso-position-horizontal-relative:page" coordorigin="8276,2667" coordsize="2183,661">
            <v:shape id="_x0000_s1174" style="position:absolute;left:8286;top:2677;width:2163;height:641" coordorigin="8286,2677" coordsize="2163,641" path="m8286,3318r2163,l10449,2677r-2163,l8286,3318xe" fillcolor="#b8fcba" stroked="f">
              <v:path arrowok="t"/>
            </v:shape>
            <v:shape id="_x0000_s1173" style="position:absolute;left:8349;top:2883;width:2036;height:228" coordorigin="8349,2883" coordsize="2036,228" path="m8349,3111r2035,l10384,2883r-2035,l8349,3111xe" fillcolor="#b8fcba" stroked="f">
              <v:path arrowok="t"/>
            </v:shape>
            <v:shape id="_x0000_s1172" style="position:absolute;left:8284;top:2676;width:2163;height:0" coordorigin="8284,2676" coordsize="2163,0" path="m8284,2676r2163,e" filled="f" strokecolor="#b8fcba" strokeweight=".22pt">
              <v:path arrowok="t"/>
            </v:shape>
            <v:shape id="_x0000_s1171" type="#_x0000_t75" style="position:absolute;left:9050;top:2931;width:615;height:165">
              <v:imagedata r:id="rId15" o:title=""/>
            </v:shape>
            <w10:wrap anchorx="page"/>
          </v:group>
        </w:pict>
      </w:r>
      <w:r>
        <w:pict w14:anchorId="7DD9FA8F">
          <v:group id="_x0000_s1165" style="position:absolute;left:0;text-align:left;margin-left:413.8pt;margin-top:169.95pt;width:109.15pt;height:33.05pt;z-index:-1335;mso-position-horizontal-relative:page" coordorigin="8276,3399" coordsize="2183,661">
            <v:shape id="_x0000_s1169" style="position:absolute;left:8286;top:3409;width:2163;height:641" coordorigin="8286,3409" coordsize="2163,641" path="m8286,4050r2163,l10449,3409r-2163,l8286,4050xe" fillcolor="#b8fcba" stroked="f">
              <v:path arrowok="t"/>
            </v:shape>
            <v:shape id="_x0000_s1168" style="position:absolute;left:8349;top:3616;width:2036;height:228" coordorigin="8349,3616" coordsize="2036,228" path="m8349,3844r2035,l10384,3616r-2035,l8349,3844xe" fillcolor="#b8fcba" stroked="f">
              <v:path arrowok="t"/>
            </v:shape>
            <v:shape id="_x0000_s1167" style="position:absolute;left:8284;top:3408;width:2163;height:0" coordorigin="8284,3408" coordsize="2163,0" path="m8284,3408r2163,e" filled="f" strokecolor="#b8fcba" strokeweight=".22pt">
              <v:path arrowok="t"/>
            </v:shape>
            <v:shape id="_x0000_s1166" type="#_x0000_t75" style="position:absolute;left:9050;top:3663;width:615;height:165">
              <v:imagedata r:id="rId15" o:title=""/>
            </v:shape>
            <w10:wrap anchorx="page"/>
          </v:group>
        </w:pict>
      </w:r>
      <w:r>
        <w:pict w14:anchorId="2E6E30CB">
          <v:group id="_x0000_s1160" style="position:absolute;left:0;text-align:left;margin-left:413.8pt;margin-top:206.55pt;width:109.15pt;height:32.1pt;z-index:-1331;mso-position-horizontal-relative:page" coordorigin="8276,4131" coordsize="2183,642">
            <v:shape id="_x0000_s1164" style="position:absolute;left:8286;top:4141;width:2163;height:622" coordorigin="8286,4141" coordsize="2163,622" path="m8286,4763r2163,l10449,4141r-2163,l8286,4763xe" fillcolor="#fcc" stroked="f">
              <v:path arrowok="t"/>
            </v:shape>
            <v:shape id="_x0000_s1163" style="position:absolute;left:8349;top:4338;width:2036;height:228" coordorigin="8349,4338" coordsize="2036,228" path="m8349,4566r2035,l10384,4338r-2035,l8349,4566xe" fillcolor="#fcc" stroked="f">
              <v:path arrowok="t"/>
            </v:shape>
            <v:shape id="_x0000_s1162" style="position:absolute;left:8284;top:4140;width:2163;height:0" coordorigin="8284,4140" coordsize="2163,0" path="m8284,4140r2163,e" filled="f" strokecolor="#fcc" strokeweight=".22pt">
              <v:path arrowok="t"/>
            </v:shape>
            <v:shape id="_x0000_s1161" type="#_x0000_t75" style="position:absolute;left:9050;top:4385;width:630;height:165">
              <v:imagedata r:id="rId16" o:title=""/>
            </v:shape>
            <w10:wrap anchorx="page"/>
          </v:group>
        </w:pict>
      </w:r>
      <w:r>
        <w:pict w14:anchorId="5452A480">
          <v:group id="_x0000_s1155" style="position:absolute;left:0;text-align:left;margin-left:413.8pt;margin-top:574.9pt;width:109.15pt;height:32.1pt;z-index:-1327;mso-position-horizontal-relative:page;mso-position-vertical-relative:page" coordorigin="8276,11498" coordsize="2183,642">
            <v:shape id="_x0000_s1159" style="position:absolute;left:8286;top:11508;width:2163;height:622" coordorigin="8286,11508" coordsize="2163,622" path="m8286,12129r2163,l10449,11508r-2163,l8286,12129xe" fillcolor="#fcc" stroked="f">
              <v:path arrowok="t"/>
            </v:shape>
            <v:shape id="_x0000_s1158" style="position:absolute;left:8349;top:11704;width:2036;height:230" coordorigin="8349,11704" coordsize="2036,230" path="m8349,11935r2035,l10384,11704r-2035,l8349,11935xe" fillcolor="#fcc" stroked="f">
              <v:path arrowok="t"/>
            </v:shape>
            <v:shape id="_x0000_s1157" style="position:absolute;left:8284;top:11506;width:2163;height:0" coordorigin="8284,11506" coordsize="2163,0" path="m8284,11506r2163,e" filled="f" strokecolor="#fcc" strokeweight=".22pt">
              <v:path arrowok="t"/>
            </v:shape>
            <v:shape id="_x0000_s1156" type="#_x0000_t75" style="position:absolute;left:9050;top:11752;width:630;height:165">
              <v:imagedata r:id="rId16" o:title=""/>
            </v:shape>
            <w10:wrap anchorx="page" anchory="page"/>
          </v:group>
        </w:pict>
      </w:r>
      <w:r w:rsidR="00A44FA3">
        <w:rPr>
          <w:rFonts w:ascii="Arial" w:eastAsia="Arial" w:hAnsi="Arial" w:cs="Arial"/>
          <w:color w:val="6D6D6D"/>
          <w:spacing w:val="-1"/>
        </w:rPr>
        <w:t>P</w:t>
      </w:r>
      <w:r w:rsidR="00A44FA3">
        <w:rPr>
          <w:rFonts w:ascii="Arial" w:eastAsia="Arial" w:hAnsi="Arial" w:cs="Arial"/>
          <w:color w:val="6D6D6D"/>
          <w:spacing w:val="1"/>
        </w:rPr>
        <w:t>r</w:t>
      </w:r>
      <w:r w:rsidR="00A44FA3">
        <w:rPr>
          <w:rFonts w:ascii="Arial" w:eastAsia="Arial" w:hAnsi="Arial" w:cs="Arial"/>
          <w:color w:val="6D6D6D"/>
        </w:rPr>
        <w:t>e</w:t>
      </w:r>
      <w:r w:rsidR="00A44FA3">
        <w:rPr>
          <w:rFonts w:ascii="Arial" w:eastAsia="Arial" w:hAnsi="Arial" w:cs="Arial"/>
          <w:color w:val="6D6D6D"/>
          <w:spacing w:val="-1"/>
        </w:rPr>
        <w:t>p</w:t>
      </w:r>
      <w:r w:rsidR="00A44FA3">
        <w:rPr>
          <w:rFonts w:ascii="Arial" w:eastAsia="Arial" w:hAnsi="Arial" w:cs="Arial"/>
          <w:color w:val="6D6D6D"/>
          <w:spacing w:val="2"/>
        </w:rPr>
        <w:t>a</w:t>
      </w:r>
      <w:r w:rsidR="00A44FA3">
        <w:rPr>
          <w:rFonts w:ascii="Arial" w:eastAsia="Arial" w:hAnsi="Arial" w:cs="Arial"/>
          <w:color w:val="6D6D6D"/>
          <w:spacing w:val="-1"/>
        </w:rPr>
        <w:t>i</w:t>
      </w:r>
      <w:r w:rsidR="00A44FA3">
        <w:rPr>
          <w:rFonts w:ascii="Arial" w:eastAsia="Arial" w:hAnsi="Arial" w:cs="Arial"/>
          <w:color w:val="6D6D6D"/>
        </w:rPr>
        <w:t>d</w:t>
      </w:r>
      <w:r w:rsidR="00A44FA3">
        <w:rPr>
          <w:rFonts w:ascii="Arial" w:eastAsia="Arial" w:hAnsi="Arial" w:cs="Arial"/>
          <w:color w:val="6D6D6D"/>
          <w:spacing w:val="-5"/>
        </w:rPr>
        <w:t xml:space="preserve"> </w:t>
      </w:r>
      <w:r w:rsidR="00A44FA3">
        <w:rPr>
          <w:rFonts w:ascii="Arial" w:eastAsia="Arial" w:hAnsi="Arial" w:cs="Arial"/>
          <w:color w:val="6D6D6D"/>
        </w:rPr>
        <w:t xml:space="preserve">Card                   </w:t>
      </w:r>
      <w:r w:rsidR="00A44FA3">
        <w:rPr>
          <w:rFonts w:ascii="Arial" w:eastAsia="Arial" w:hAnsi="Arial" w:cs="Arial"/>
          <w:color w:val="6D6D6D"/>
          <w:spacing w:val="43"/>
        </w:rPr>
        <w:t xml:space="preserve"> </w:t>
      </w:r>
      <w:r w:rsidR="00A44FA3">
        <w:rPr>
          <w:rFonts w:ascii="Arial" w:eastAsia="Arial" w:hAnsi="Arial" w:cs="Arial"/>
          <w:color w:val="6D6D6D"/>
        </w:rPr>
        <w:t>C</w:t>
      </w:r>
      <w:r w:rsidR="00A44FA3">
        <w:rPr>
          <w:rFonts w:ascii="Arial" w:eastAsia="Arial" w:hAnsi="Arial" w:cs="Arial"/>
          <w:color w:val="6D6D6D"/>
          <w:spacing w:val="1"/>
        </w:rPr>
        <w:t>r</w:t>
      </w:r>
      <w:r w:rsidR="00A44FA3">
        <w:rPr>
          <w:rFonts w:ascii="Arial" w:eastAsia="Arial" w:hAnsi="Arial" w:cs="Arial"/>
          <w:color w:val="6D6D6D"/>
        </w:rPr>
        <w:t>e</w:t>
      </w:r>
      <w:r w:rsidR="00A44FA3">
        <w:rPr>
          <w:rFonts w:ascii="Arial" w:eastAsia="Arial" w:hAnsi="Arial" w:cs="Arial"/>
          <w:color w:val="6D6D6D"/>
          <w:spacing w:val="-1"/>
        </w:rPr>
        <w:t>di</w:t>
      </w:r>
      <w:r w:rsidR="00A44FA3">
        <w:rPr>
          <w:rFonts w:ascii="Arial" w:eastAsia="Arial" w:hAnsi="Arial" w:cs="Arial"/>
          <w:color w:val="6D6D6D"/>
        </w:rPr>
        <w:t>t</w:t>
      </w:r>
      <w:r w:rsidR="00A44FA3">
        <w:rPr>
          <w:rFonts w:ascii="Arial" w:eastAsia="Arial" w:hAnsi="Arial" w:cs="Arial"/>
          <w:color w:val="6D6D6D"/>
          <w:spacing w:val="-3"/>
        </w:rPr>
        <w:t xml:space="preserve"> </w:t>
      </w:r>
      <w:r w:rsidR="00A44FA3">
        <w:rPr>
          <w:rFonts w:ascii="Arial" w:eastAsia="Arial" w:hAnsi="Arial" w:cs="Arial"/>
          <w:color w:val="6D6D6D"/>
        </w:rPr>
        <w:t>Card</w:t>
      </w:r>
    </w:p>
    <w:p w14:paraId="373CCCAE" w14:textId="77777777" w:rsidR="00AE7C60" w:rsidRDefault="00AE7C60" w:rsidP="00E34E68">
      <w:pPr>
        <w:spacing w:before="9" w:line="120" w:lineRule="exact"/>
        <w:jc w:val="both"/>
        <w:rPr>
          <w:sz w:val="13"/>
          <w:szCs w:val="13"/>
        </w:rPr>
      </w:pPr>
    </w:p>
    <w:p w14:paraId="328512F1" w14:textId="77777777" w:rsidR="00AE7C60" w:rsidRDefault="00AE7C60" w:rsidP="00E34E68">
      <w:pPr>
        <w:spacing w:line="200" w:lineRule="exact"/>
        <w:jc w:val="both"/>
      </w:pPr>
    </w:p>
    <w:p w14:paraId="36347853" w14:textId="77777777" w:rsidR="00AE7C60" w:rsidRDefault="00175AA1" w:rsidP="00E34E68">
      <w:pPr>
        <w:spacing w:before="34" w:line="220" w:lineRule="exact"/>
        <w:ind w:left="504"/>
        <w:jc w:val="both"/>
        <w:rPr>
          <w:rFonts w:ascii="Arial" w:eastAsia="Arial" w:hAnsi="Arial" w:cs="Arial"/>
        </w:rPr>
      </w:pPr>
      <w:r>
        <w:pict w14:anchorId="017DAAA8">
          <v:group id="_x0000_s1151" style="position:absolute;left:0;text-align:left;margin-left:76.1pt;margin-top:-8.5pt;width:109pt;height:32.1pt;z-index:-1354;mso-position-horizontal-relative:page" coordorigin="1522,-170" coordsize="2180,642">
            <v:shape id="_x0000_s1154" style="position:absolute;left:1532;top:-160;width:2160;height:622" coordorigin="1532,-160" coordsize="2160,622" path="m1532,462r2160,l3692,-160r-2160,l1532,462xe" fillcolor="#f1f1f1" stroked="f">
              <v:path arrowok="t"/>
            </v:shape>
            <v:shape id="_x0000_s1153" style="position:absolute;left:1594;top:34;width:2035;height:230" coordorigin="1594,34" coordsize="2035,230" path="m1594,265r2035,l3629,34r-2035,l1594,265xe" fillcolor="#f1f1f1" stroked="f">
              <v:path arrowok="t"/>
            </v:shape>
            <v:shape id="_x0000_s1152" style="position:absolute;left:1529;top:-162;width:2162;height:0" coordorigin="1529,-162" coordsize="2162,0" path="m1529,-162r2163,e" filled="f" strokecolor="#f1f1f1" strokeweight=".22pt">
              <v:path arrowok="t"/>
            </v:shape>
            <w10:wrap anchorx="page"/>
          </v:group>
        </w:pict>
      </w:r>
      <w:r>
        <w:pict w14:anchorId="4D088E93">
          <v:group id="_x0000_s1146" style="position:absolute;left:0;text-align:left;margin-left:188.5pt;margin-top:-8.5pt;width:109.15pt;height:32.1pt;z-index:-1353;mso-position-horizontal-relative:page" coordorigin="3770,-170" coordsize="2183,642">
            <v:shape id="_x0000_s1150" style="position:absolute;left:3780;top:-160;width:2163;height:622" coordorigin="3780,-160" coordsize="2163,622" path="m3780,462r2163,l5943,-160r-2163,l3780,462xe" fillcolor="#b8fcba" stroked="f">
              <v:path arrowok="t"/>
            </v:shape>
            <v:shape id="_x0000_s1149" style="position:absolute;left:3845;top:34;width:2036;height:230" coordorigin="3845,34" coordsize="2036,230" path="m3845,265r2036,l5881,34r-2036,l3845,265xe" fillcolor="#b8fcba" stroked="f">
              <v:path arrowok="t"/>
            </v:shape>
            <v:shape id="_x0000_s1148" style="position:absolute;left:3780;top:-162;width:2163;height:0" coordorigin="3780,-162" coordsize="2163,0" path="m3780,-162r2163,e" filled="f" strokecolor="#b8fcba" strokeweight=".22pt">
              <v:path arrowok="t"/>
            </v:shape>
            <v:shape id="_x0000_s1147" type="#_x0000_t75" style="position:absolute;left:4546;top:84;width:615;height:165">
              <v:imagedata r:id="rId15" o:title=""/>
            </v:shape>
            <w10:wrap anchorx="page"/>
          </v:group>
        </w:pict>
      </w:r>
      <w:r w:rsidR="00A44FA3">
        <w:rPr>
          <w:rFonts w:ascii="Arial" w:eastAsia="Arial" w:hAnsi="Arial" w:cs="Arial"/>
          <w:color w:val="6D6D6D"/>
          <w:spacing w:val="-1"/>
          <w:position w:val="-1"/>
        </w:rPr>
        <w:t>A</w:t>
      </w:r>
      <w:r w:rsidR="00A44FA3">
        <w:rPr>
          <w:rFonts w:ascii="Arial" w:eastAsia="Arial" w:hAnsi="Arial" w:cs="Arial"/>
          <w:color w:val="6D6D6D"/>
          <w:position w:val="-1"/>
        </w:rPr>
        <w:t>n</w:t>
      </w:r>
      <w:r w:rsidR="00A44FA3">
        <w:rPr>
          <w:rFonts w:ascii="Arial" w:eastAsia="Arial" w:hAnsi="Arial" w:cs="Arial"/>
          <w:color w:val="6D6D6D"/>
          <w:spacing w:val="1"/>
          <w:position w:val="-1"/>
        </w:rPr>
        <w:t>o</w:t>
      </w:r>
      <w:r w:rsidR="00A44FA3">
        <w:rPr>
          <w:rFonts w:ascii="Arial" w:eastAsia="Arial" w:hAnsi="Arial" w:cs="Arial"/>
          <w:color w:val="6D6D6D"/>
          <w:position w:val="-1"/>
        </w:rPr>
        <w:t>n</w:t>
      </w:r>
      <w:r w:rsidR="00A44FA3">
        <w:rPr>
          <w:rFonts w:ascii="Arial" w:eastAsia="Arial" w:hAnsi="Arial" w:cs="Arial"/>
          <w:color w:val="6D6D6D"/>
          <w:spacing w:val="1"/>
          <w:position w:val="-1"/>
        </w:rPr>
        <w:t>y</w:t>
      </w:r>
      <w:r w:rsidR="00A44FA3">
        <w:rPr>
          <w:rFonts w:ascii="Arial" w:eastAsia="Arial" w:hAnsi="Arial" w:cs="Arial"/>
          <w:color w:val="6D6D6D"/>
          <w:position w:val="-1"/>
        </w:rPr>
        <w:t>m</w:t>
      </w:r>
      <w:r w:rsidR="00A44FA3">
        <w:rPr>
          <w:rFonts w:ascii="Arial" w:eastAsia="Arial" w:hAnsi="Arial" w:cs="Arial"/>
          <w:color w:val="6D6D6D"/>
          <w:spacing w:val="-1"/>
          <w:position w:val="-1"/>
        </w:rPr>
        <w:t>i</w:t>
      </w:r>
      <w:r w:rsidR="00A44FA3">
        <w:rPr>
          <w:rFonts w:ascii="Arial" w:eastAsia="Arial" w:hAnsi="Arial" w:cs="Arial"/>
          <w:color w:val="6D6D6D"/>
          <w:position w:val="-1"/>
        </w:rPr>
        <w:t>ty</w:t>
      </w:r>
      <w:r w:rsidR="00A44FA3">
        <w:rPr>
          <w:rFonts w:ascii="Arial" w:eastAsia="Arial" w:hAnsi="Arial" w:cs="Arial"/>
          <w:color w:val="6D6D6D"/>
          <w:spacing w:val="-6"/>
          <w:position w:val="-1"/>
        </w:rPr>
        <w:t xml:space="preserve"> </w:t>
      </w:r>
      <w:r w:rsidR="00A44FA3">
        <w:rPr>
          <w:rFonts w:ascii="Arial" w:eastAsia="Arial" w:hAnsi="Arial" w:cs="Arial"/>
          <w:color w:val="6D6D6D"/>
          <w:position w:val="-1"/>
        </w:rPr>
        <w:t>of</w:t>
      </w:r>
      <w:r w:rsidR="00A44FA3">
        <w:rPr>
          <w:rFonts w:ascii="Arial" w:eastAsia="Arial" w:hAnsi="Arial" w:cs="Arial"/>
          <w:color w:val="6D6D6D"/>
          <w:spacing w:val="-3"/>
          <w:position w:val="-1"/>
        </w:rPr>
        <w:t xml:space="preserve"> </w:t>
      </w:r>
      <w:r w:rsidR="00A44FA3">
        <w:rPr>
          <w:rFonts w:ascii="Arial" w:eastAsia="Arial" w:hAnsi="Arial" w:cs="Arial"/>
          <w:color w:val="6D6D6D"/>
          <w:position w:val="-1"/>
        </w:rPr>
        <w:t>u</w:t>
      </w:r>
      <w:r w:rsidR="00A44FA3">
        <w:rPr>
          <w:rFonts w:ascii="Arial" w:eastAsia="Arial" w:hAnsi="Arial" w:cs="Arial"/>
          <w:color w:val="6D6D6D"/>
          <w:spacing w:val="1"/>
          <w:position w:val="-1"/>
        </w:rPr>
        <w:t>s</w:t>
      </w:r>
      <w:r w:rsidR="00A44FA3">
        <w:rPr>
          <w:rFonts w:ascii="Arial" w:eastAsia="Arial" w:hAnsi="Arial" w:cs="Arial"/>
          <w:color w:val="6D6D6D"/>
          <w:position w:val="-1"/>
        </w:rPr>
        <w:t>e</w:t>
      </w:r>
    </w:p>
    <w:p w14:paraId="15F8DAA7" w14:textId="77777777" w:rsidR="00AE7C60" w:rsidRDefault="00AE7C60" w:rsidP="00E34E68">
      <w:pPr>
        <w:spacing w:before="8" w:line="120" w:lineRule="exact"/>
        <w:jc w:val="both"/>
        <w:rPr>
          <w:sz w:val="13"/>
          <w:szCs w:val="13"/>
        </w:rPr>
      </w:pPr>
    </w:p>
    <w:p w14:paraId="06E8EB9F" w14:textId="77777777" w:rsidR="00AE7C60" w:rsidRDefault="00AE7C60" w:rsidP="00E34E68">
      <w:pPr>
        <w:spacing w:line="200" w:lineRule="exact"/>
        <w:jc w:val="both"/>
      </w:pPr>
    </w:p>
    <w:p w14:paraId="30A3FA05" w14:textId="77777777" w:rsidR="00AE7C60" w:rsidRDefault="00175AA1" w:rsidP="00E34E68">
      <w:pPr>
        <w:spacing w:before="34"/>
        <w:ind w:left="322" w:right="6962"/>
        <w:jc w:val="both"/>
        <w:rPr>
          <w:rFonts w:ascii="Arial" w:eastAsia="Arial" w:hAnsi="Arial" w:cs="Arial"/>
        </w:rPr>
      </w:pPr>
      <w:r>
        <w:pict w14:anchorId="5C52894D">
          <v:group id="_x0000_s1141" style="position:absolute;left:0;text-align:left;margin-left:188.5pt;margin-top:-2.75pt;width:109.15pt;height:32.1pt;z-index:-1349;mso-position-horizontal-relative:page" coordorigin="3770,-55" coordsize="2183,642">
            <v:shape id="_x0000_s1145" style="position:absolute;left:3780;top:-45;width:2163;height:622" coordorigin="3780,-45" coordsize="2163,622" path="m3780,577r2163,l5943,-45r-2163,l3780,577xe" fillcolor="#fcc" stroked="f">
              <v:path arrowok="t"/>
            </v:shape>
            <v:shape id="_x0000_s1144" style="position:absolute;left:3845;top:152;width:2036;height:228" coordorigin="3845,152" coordsize="2036,228" path="m3845,380r2036,l5881,152r-2036,l3845,380xe" fillcolor="#fcc" stroked="f">
              <v:path arrowok="t"/>
            </v:shape>
            <v:shape id="_x0000_s1143" style="position:absolute;left:3780;top:-46;width:2163;height:0" coordorigin="3780,-46" coordsize="2163,0" path="m3780,-46r2163,e" filled="f" strokecolor="#fcc" strokeweight=".22pt">
              <v:path arrowok="t"/>
            </v:shape>
            <v:shape id="_x0000_s1142" type="#_x0000_t75" style="position:absolute;left:4546;top:200;width:630;height:165">
              <v:imagedata r:id="rId16" o:title=""/>
            </v:shape>
            <w10:wrap anchorx="page"/>
          </v:group>
        </w:pict>
      </w:r>
      <w:r w:rsidR="00A44FA3">
        <w:rPr>
          <w:rFonts w:ascii="Arial" w:eastAsia="Arial" w:hAnsi="Arial" w:cs="Arial"/>
          <w:color w:val="6D6D6D"/>
        </w:rPr>
        <w:t>Ran</w:t>
      </w:r>
      <w:r w:rsidR="00A44FA3">
        <w:rPr>
          <w:rFonts w:ascii="Arial" w:eastAsia="Arial" w:hAnsi="Arial" w:cs="Arial"/>
          <w:color w:val="6D6D6D"/>
          <w:spacing w:val="1"/>
        </w:rPr>
        <w:t>g</w:t>
      </w:r>
      <w:r w:rsidR="00A44FA3">
        <w:rPr>
          <w:rFonts w:ascii="Arial" w:eastAsia="Arial" w:hAnsi="Arial" w:cs="Arial"/>
          <w:color w:val="6D6D6D"/>
        </w:rPr>
        <w:t>e</w:t>
      </w:r>
      <w:r w:rsidR="00A44FA3">
        <w:rPr>
          <w:rFonts w:ascii="Arial" w:eastAsia="Arial" w:hAnsi="Arial" w:cs="Arial"/>
          <w:color w:val="6D6D6D"/>
          <w:spacing w:val="-6"/>
        </w:rPr>
        <w:t xml:space="preserve"> </w:t>
      </w:r>
      <w:r w:rsidR="00A44FA3">
        <w:rPr>
          <w:rFonts w:ascii="Arial" w:eastAsia="Arial" w:hAnsi="Arial" w:cs="Arial"/>
          <w:color w:val="6D6D6D"/>
          <w:spacing w:val="-1"/>
        </w:rPr>
        <w:t>o</w:t>
      </w:r>
      <w:r w:rsidR="00A44FA3">
        <w:rPr>
          <w:rFonts w:ascii="Arial" w:eastAsia="Arial" w:hAnsi="Arial" w:cs="Arial"/>
          <w:color w:val="6D6D6D"/>
        </w:rPr>
        <w:t xml:space="preserve">f </w:t>
      </w:r>
      <w:r w:rsidR="00A44FA3">
        <w:rPr>
          <w:rFonts w:ascii="Arial" w:eastAsia="Arial" w:hAnsi="Arial" w:cs="Arial"/>
          <w:color w:val="6D6D6D"/>
          <w:w w:val="99"/>
        </w:rPr>
        <w:t>a</w:t>
      </w:r>
      <w:r w:rsidR="00A44FA3">
        <w:rPr>
          <w:rFonts w:ascii="Arial" w:eastAsia="Arial" w:hAnsi="Arial" w:cs="Arial"/>
          <w:color w:val="6D6D6D"/>
          <w:spacing w:val="-1"/>
          <w:w w:val="99"/>
        </w:rPr>
        <w:t>p</w:t>
      </w:r>
      <w:r w:rsidR="00A44FA3">
        <w:rPr>
          <w:rFonts w:ascii="Arial" w:eastAsia="Arial" w:hAnsi="Arial" w:cs="Arial"/>
          <w:color w:val="6D6D6D"/>
          <w:spacing w:val="2"/>
          <w:w w:val="99"/>
        </w:rPr>
        <w:t>p</w:t>
      </w:r>
      <w:r w:rsidR="00A44FA3">
        <w:rPr>
          <w:rFonts w:ascii="Arial" w:eastAsia="Arial" w:hAnsi="Arial" w:cs="Arial"/>
          <w:color w:val="6D6D6D"/>
          <w:spacing w:val="-1"/>
          <w:w w:val="99"/>
        </w:rPr>
        <w:t>li</w:t>
      </w:r>
      <w:r w:rsidR="00A44FA3">
        <w:rPr>
          <w:rFonts w:ascii="Arial" w:eastAsia="Arial" w:hAnsi="Arial" w:cs="Arial"/>
          <w:color w:val="6D6D6D"/>
          <w:spacing w:val="1"/>
          <w:w w:val="99"/>
        </w:rPr>
        <w:t>c</w:t>
      </w:r>
      <w:r w:rsidR="00A44FA3">
        <w:rPr>
          <w:rFonts w:ascii="Arial" w:eastAsia="Arial" w:hAnsi="Arial" w:cs="Arial"/>
          <w:color w:val="6D6D6D"/>
          <w:spacing w:val="2"/>
          <w:w w:val="99"/>
        </w:rPr>
        <w:t>a</w:t>
      </w:r>
      <w:r w:rsidR="00A44FA3">
        <w:rPr>
          <w:rFonts w:ascii="Arial" w:eastAsia="Arial" w:hAnsi="Arial" w:cs="Arial"/>
          <w:color w:val="6D6D6D"/>
          <w:w w:val="99"/>
        </w:rPr>
        <w:t>t</w:t>
      </w:r>
      <w:r w:rsidR="00A44FA3">
        <w:rPr>
          <w:rFonts w:ascii="Arial" w:eastAsia="Arial" w:hAnsi="Arial" w:cs="Arial"/>
          <w:color w:val="6D6D6D"/>
          <w:spacing w:val="1"/>
          <w:w w:val="99"/>
        </w:rPr>
        <w:t>i</w:t>
      </w:r>
      <w:r w:rsidR="00A44FA3">
        <w:rPr>
          <w:rFonts w:ascii="Arial" w:eastAsia="Arial" w:hAnsi="Arial" w:cs="Arial"/>
          <w:color w:val="6D6D6D"/>
          <w:w w:val="99"/>
        </w:rPr>
        <w:t>on</w:t>
      </w:r>
    </w:p>
    <w:p w14:paraId="1DBB61B1" w14:textId="77777777" w:rsidR="00AE7C60" w:rsidRDefault="00175AA1" w:rsidP="00E34E68">
      <w:pPr>
        <w:spacing w:line="220" w:lineRule="exact"/>
        <w:ind w:left="464" w:right="7105"/>
        <w:jc w:val="both"/>
        <w:rPr>
          <w:rFonts w:ascii="Arial" w:eastAsia="Arial" w:hAnsi="Arial" w:cs="Arial"/>
        </w:rPr>
      </w:pPr>
      <w:r>
        <w:pict w14:anchorId="656A237D">
          <v:group id="_x0000_s1136" style="position:absolute;left:0;text-align:left;margin-left:76.1pt;margin-top:-15.95pt;width:109pt;height:32.1pt;z-index:-1350;mso-position-horizontal-relative:page" coordorigin="1522,-319" coordsize="2180,642">
            <v:shape id="_x0000_s1140" style="position:absolute;left:1532;top:-309;width:2160;height:622" coordorigin="1532,-309" coordsize="2160,622" path="m1532,312r2160,l3692,-309r-2160,l1532,312xe" fillcolor="#f1f1f1" stroked="f">
              <v:path arrowok="t"/>
            </v:shape>
            <v:shape id="_x0000_s1139" style="position:absolute;left:1594;top:-228;width:2035;height:228" coordorigin="1594,-228" coordsize="2035,228" path="m1594,l3629,r,-228l1594,-228r,228xe" fillcolor="#f1f1f1" stroked="f">
              <v:path arrowok="t"/>
            </v:shape>
            <v:shape id="_x0000_s1138" style="position:absolute;left:1594;width:2035;height:230" coordorigin="1594" coordsize="2035,230" path="m1594,231r2035,l3629,,1594,r,231xe" fillcolor="#f1f1f1" stroked="f">
              <v:path arrowok="t"/>
            </v:shape>
            <v:shape id="_x0000_s1137" style="position:absolute;left:1529;top:-310;width:2162;height:0" coordorigin="1529,-310" coordsize="2162,0" path="m1529,-310r2163,e" filled="f" strokecolor="#f1f1f1" strokeweight=".22pt">
              <v:path arrowok="t"/>
            </v:shape>
            <w10:wrap anchorx="page"/>
          </v:group>
        </w:pict>
      </w:r>
      <w:r w:rsidR="00A44FA3">
        <w:rPr>
          <w:rFonts w:ascii="Arial" w:eastAsia="Arial" w:hAnsi="Arial" w:cs="Arial"/>
          <w:color w:val="6D6D6D"/>
          <w:spacing w:val="1"/>
          <w:position w:val="-1"/>
        </w:rPr>
        <w:t>(</w:t>
      </w:r>
      <w:r w:rsidR="00A44FA3">
        <w:rPr>
          <w:rFonts w:ascii="Arial" w:eastAsia="Arial" w:hAnsi="Arial" w:cs="Arial"/>
          <w:color w:val="6D6D6D"/>
          <w:position w:val="-1"/>
        </w:rPr>
        <w:t>where</w:t>
      </w:r>
      <w:r w:rsidR="00A44FA3">
        <w:rPr>
          <w:rFonts w:ascii="Arial" w:eastAsia="Arial" w:hAnsi="Arial" w:cs="Arial"/>
          <w:color w:val="6D6D6D"/>
          <w:spacing w:val="-6"/>
          <w:position w:val="-1"/>
        </w:rPr>
        <w:t xml:space="preserve"> </w:t>
      </w:r>
      <w:r w:rsidR="00A44FA3">
        <w:rPr>
          <w:rFonts w:ascii="Arial" w:eastAsia="Arial" w:hAnsi="Arial" w:cs="Arial"/>
          <w:color w:val="6D6D6D"/>
          <w:w w:val="99"/>
          <w:position w:val="-1"/>
        </w:rPr>
        <w:t>ac</w:t>
      </w:r>
      <w:r w:rsidR="00A44FA3">
        <w:rPr>
          <w:rFonts w:ascii="Arial" w:eastAsia="Arial" w:hAnsi="Arial" w:cs="Arial"/>
          <w:color w:val="6D6D6D"/>
          <w:spacing w:val="1"/>
          <w:w w:val="99"/>
          <w:position w:val="-1"/>
        </w:rPr>
        <w:t>c</w:t>
      </w:r>
      <w:r w:rsidR="00A44FA3">
        <w:rPr>
          <w:rFonts w:ascii="Arial" w:eastAsia="Arial" w:hAnsi="Arial" w:cs="Arial"/>
          <w:color w:val="6D6D6D"/>
          <w:w w:val="99"/>
          <w:position w:val="-1"/>
        </w:rPr>
        <w:t>e</w:t>
      </w:r>
      <w:r w:rsidR="00A44FA3">
        <w:rPr>
          <w:rFonts w:ascii="Arial" w:eastAsia="Arial" w:hAnsi="Arial" w:cs="Arial"/>
          <w:color w:val="6D6D6D"/>
          <w:spacing w:val="-1"/>
          <w:w w:val="99"/>
          <w:position w:val="-1"/>
        </w:rPr>
        <w:t>p</w:t>
      </w:r>
      <w:r w:rsidR="00A44FA3">
        <w:rPr>
          <w:rFonts w:ascii="Arial" w:eastAsia="Arial" w:hAnsi="Arial" w:cs="Arial"/>
          <w:color w:val="6D6D6D"/>
          <w:spacing w:val="2"/>
          <w:w w:val="99"/>
          <w:position w:val="-1"/>
        </w:rPr>
        <w:t>t</w:t>
      </w:r>
      <w:r w:rsidR="00A44FA3">
        <w:rPr>
          <w:rFonts w:ascii="Arial" w:eastAsia="Arial" w:hAnsi="Arial" w:cs="Arial"/>
          <w:color w:val="6D6D6D"/>
          <w:w w:val="99"/>
          <w:position w:val="-1"/>
        </w:rPr>
        <w:t>e</w:t>
      </w:r>
      <w:r w:rsidR="00A44FA3">
        <w:rPr>
          <w:rFonts w:ascii="Arial" w:eastAsia="Arial" w:hAnsi="Arial" w:cs="Arial"/>
          <w:color w:val="6D6D6D"/>
          <w:spacing w:val="-1"/>
          <w:w w:val="99"/>
          <w:position w:val="-1"/>
        </w:rPr>
        <w:t>d</w:t>
      </w:r>
      <w:r w:rsidR="00A44FA3">
        <w:rPr>
          <w:rFonts w:ascii="Arial" w:eastAsia="Arial" w:hAnsi="Arial" w:cs="Arial"/>
          <w:color w:val="6D6D6D"/>
          <w:w w:val="99"/>
          <w:position w:val="-1"/>
        </w:rPr>
        <w:t>)</w:t>
      </w:r>
    </w:p>
    <w:p w14:paraId="389F8EE7" w14:textId="77777777" w:rsidR="00AE7C60" w:rsidRDefault="00AE7C60" w:rsidP="00E34E68">
      <w:pPr>
        <w:spacing w:before="8" w:line="140" w:lineRule="exact"/>
        <w:jc w:val="both"/>
        <w:rPr>
          <w:sz w:val="14"/>
          <w:szCs w:val="14"/>
        </w:rPr>
      </w:pPr>
    </w:p>
    <w:p w14:paraId="5C3A1852" w14:textId="77777777" w:rsidR="00AE7C60" w:rsidRDefault="00AE7C60" w:rsidP="00E34E68">
      <w:pPr>
        <w:spacing w:line="200" w:lineRule="exact"/>
        <w:jc w:val="both"/>
      </w:pPr>
    </w:p>
    <w:p w14:paraId="3BC3EAEA" w14:textId="77777777" w:rsidR="00AE7C60" w:rsidRDefault="00175AA1" w:rsidP="00E34E68">
      <w:pPr>
        <w:spacing w:before="34" w:line="220" w:lineRule="exact"/>
        <w:ind w:left="799"/>
        <w:jc w:val="both"/>
        <w:rPr>
          <w:rFonts w:ascii="Arial" w:eastAsia="Arial" w:hAnsi="Arial" w:cs="Arial"/>
        </w:rPr>
      </w:pPr>
      <w:r>
        <w:pict w14:anchorId="33E06E6B">
          <v:group id="_x0000_s1132" style="position:absolute;left:0;text-align:left;margin-left:76.1pt;margin-top:-9pt;width:109pt;height:33.05pt;z-index:-1346;mso-position-horizontal-relative:page" coordorigin="1522,-180" coordsize="2180,661">
            <v:shape id="_x0000_s1135" style="position:absolute;left:1532;top:-170;width:2160;height:641" coordorigin="1532,-170" coordsize="2160,641" path="m1532,471r2160,l3692,-170r-2160,l1532,471xe" fillcolor="#f1f1f1" stroked="f">
              <v:path arrowok="t"/>
            </v:shape>
            <v:shape id="_x0000_s1134" style="position:absolute;left:1594;top:37;width:2035;height:228" coordorigin="1594,37" coordsize="2035,228" path="m1594,265r2035,l3629,37r-2035,l1594,265xe" fillcolor="#f1f1f1" stroked="f">
              <v:path arrowok="t"/>
            </v:shape>
            <v:shape id="_x0000_s1133" style="position:absolute;left:1529;top:-171;width:2162;height:0" coordorigin="1529,-171" coordsize="2162,0" path="m1529,-171r2163,e" filled="f" strokecolor="#f1f1f1" strokeweight=".22pt">
              <v:path arrowok="t"/>
            </v:shape>
            <w10:wrap anchorx="page"/>
          </v:group>
        </w:pict>
      </w:r>
      <w:r>
        <w:pict w14:anchorId="43F8C9F3">
          <v:group id="_x0000_s1127" style="position:absolute;left:0;text-align:left;margin-left:188.5pt;margin-top:-9pt;width:109.15pt;height:33.05pt;z-index:-1345;mso-position-horizontal-relative:page" coordorigin="3770,-180" coordsize="2183,661">
            <v:shape id="_x0000_s1131" style="position:absolute;left:3780;top:-170;width:2163;height:641" coordorigin="3780,-170" coordsize="2163,641" path="m3780,471r2163,l5943,-170r-2163,l3780,471xe" fillcolor="#b8fcba" stroked="f">
              <v:path arrowok="t"/>
            </v:shape>
            <v:shape id="_x0000_s1130" style="position:absolute;left:3845;top:37;width:2036;height:228" coordorigin="3845,37" coordsize="2036,228" path="m3845,265r2036,l5881,37r-2036,l3845,265xe" fillcolor="#b8fcba" stroked="f">
              <v:path arrowok="t"/>
            </v:shape>
            <v:shape id="_x0000_s1129" style="position:absolute;left:3780;top:-171;width:2163;height:0" coordorigin="3780,-171" coordsize="2163,0" path="m3780,-171r2163,e" filled="f" strokecolor="#b8fcba" strokeweight=".22pt">
              <v:path arrowok="t"/>
            </v:shape>
            <v:shape id="_x0000_s1128" type="#_x0000_t75" style="position:absolute;left:4546;top:84;width:615;height:165">
              <v:imagedata r:id="rId15" o:title=""/>
            </v:shape>
            <w10:wrap anchorx="page"/>
          </v:group>
        </w:pict>
      </w:r>
      <w:r w:rsidR="00A44FA3">
        <w:rPr>
          <w:rFonts w:ascii="Arial" w:eastAsia="Arial" w:hAnsi="Arial" w:cs="Arial"/>
          <w:color w:val="6D6D6D"/>
          <w:spacing w:val="-1"/>
          <w:position w:val="-1"/>
        </w:rPr>
        <w:t>A</w:t>
      </w:r>
      <w:r w:rsidR="00A44FA3">
        <w:rPr>
          <w:rFonts w:ascii="Arial" w:eastAsia="Arial" w:hAnsi="Arial" w:cs="Arial"/>
          <w:color w:val="6D6D6D"/>
          <w:spacing w:val="1"/>
          <w:position w:val="-1"/>
        </w:rPr>
        <w:t>v</w:t>
      </w:r>
      <w:r w:rsidR="00A44FA3">
        <w:rPr>
          <w:rFonts w:ascii="Arial" w:eastAsia="Arial" w:hAnsi="Arial" w:cs="Arial"/>
          <w:color w:val="6D6D6D"/>
          <w:position w:val="-1"/>
        </w:rPr>
        <w:t>a</w:t>
      </w:r>
      <w:r w:rsidR="00A44FA3">
        <w:rPr>
          <w:rFonts w:ascii="Arial" w:eastAsia="Arial" w:hAnsi="Arial" w:cs="Arial"/>
          <w:color w:val="6D6D6D"/>
          <w:spacing w:val="1"/>
          <w:position w:val="-1"/>
        </w:rPr>
        <w:t>i</w:t>
      </w:r>
      <w:r w:rsidR="00A44FA3">
        <w:rPr>
          <w:rFonts w:ascii="Arial" w:eastAsia="Arial" w:hAnsi="Arial" w:cs="Arial"/>
          <w:color w:val="6D6D6D"/>
          <w:spacing w:val="-1"/>
          <w:position w:val="-1"/>
        </w:rPr>
        <w:t>l</w:t>
      </w:r>
      <w:r w:rsidR="00A44FA3">
        <w:rPr>
          <w:rFonts w:ascii="Arial" w:eastAsia="Arial" w:hAnsi="Arial" w:cs="Arial"/>
          <w:color w:val="6D6D6D"/>
          <w:position w:val="-1"/>
        </w:rPr>
        <w:t>a</w:t>
      </w:r>
      <w:r w:rsidR="00A44FA3">
        <w:rPr>
          <w:rFonts w:ascii="Arial" w:eastAsia="Arial" w:hAnsi="Arial" w:cs="Arial"/>
          <w:color w:val="6D6D6D"/>
          <w:spacing w:val="1"/>
          <w:position w:val="-1"/>
        </w:rPr>
        <w:t>b</w:t>
      </w:r>
      <w:r w:rsidR="00A44FA3">
        <w:rPr>
          <w:rFonts w:ascii="Arial" w:eastAsia="Arial" w:hAnsi="Arial" w:cs="Arial"/>
          <w:color w:val="6D6D6D"/>
          <w:spacing w:val="-1"/>
          <w:position w:val="-1"/>
        </w:rPr>
        <w:t>i</w:t>
      </w:r>
      <w:r w:rsidR="00A44FA3">
        <w:rPr>
          <w:rFonts w:ascii="Arial" w:eastAsia="Arial" w:hAnsi="Arial" w:cs="Arial"/>
          <w:color w:val="6D6D6D"/>
          <w:spacing w:val="1"/>
          <w:position w:val="-1"/>
        </w:rPr>
        <w:t>l</w:t>
      </w:r>
      <w:r w:rsidR="00A44FA3">
        <w:rPr>
          <w:rFonts w:ascii="Arial" w:eastAsia="Arial" w:hAnsi="Arial" w:cs="Arial"/>
          <w:color w:val="6D6D6D"/>
          <w:spacing w:val="-1"/>
          <w:position w:val="-1"/>
        </w:rPr>
        <w:t>i</w:t>
      </w:r>
      <w:r w:rsidR="00A44FA3">
        <w:rPr>
          <w:rFonts w:ascii="Arial" w:eastAsia="Arial" w:hAnsi="Arial" w:cs="Arial"/>
          <w:color w:val="6D6D6D"/>
          <w:position w:val="-1"/>
        </w:rPr>
        <w:t>ty</w:t>
      </w:r>
    </w:p>
    <w:p w14:paraId="6617E6C7" w14:textId="77777777" w:rsidR="00AE7C60" w:rsidRDefault="00AE7C60" w:rsidP="00E34E68">
      <w:pPr>
        <w:spacing w:line="200" w:lineRule="exact"/>
        <w:jc w:val="both"/>
      </w:pPr>
    </w:p>
    <w:p w14:paraId="3DFD3CFB" w14:textId="77777777" w:rsidR="00AE7C60" w:rsidRDefault="00AE7C60" w:rsidP="00E34E68">
      <w:pPr>
        <w:spacing w:before="5" w:line="260" w:lineRule="exact"/>
        <w:jc w:val="both"/>
        <w:rPr>
          <w:sz w:val="26"/>
          <w:szCs w:val="26"/>
        </w:rPr>
      </w:pPr>
    </w:p>
    <w:p w14:paraId="3719371C" w14:textId="77777777" w:rsidR="00AE7C60" w:rsidRDefault="00175AA1" w:rsidP="00E34E68">
      <w:pPr>
        <w:spacing w:before="32" w:line="240" w:lineRule="exact"/>
        <w:ind w:left="532"/>
        <w:jc w:val="both"/>
        <w:rPr>
          <w:rFonts w:ascii="Arial" w:eastAsia="Arial" w:hAnsi="Arial" w:cs="Arial"/>
          <w:sz w:val="22"/>
          <w:szCs w:val="22"/>
        </w:rPr>
      </w:pPr>
      <w:r>
        <w:pict w14:anchorId="3A684944">
          <v:group id="_x0000_s1122" style="position:absolute;left:0;text-align:left;margin-left:301.1pt;margin-top:-45.2pt;width:109.15pt;height:33.05pt;z-index:-1344;mso-position-horizontal-relative:page" coordorigin="6022,-904" coordsize="2183,661">
            <v:shape id="_x0000_s1126" style="position:absolute;left:6032;top:-894;width:2163;height:641" coordorigin="6032,-894" coordsize="2163,641" path="m6032,-254r2163,l8195,-894r-2163,l6032,-254xe" fillcolor="#ffe9c9" stroked="f">
              <v:path arrowok="t"/>
            </v:shape>
            <v:shape id="_x0000_s1125" style="position:absolute;left:6097;top:-688;width:2036;height:228" coordorigin="6097,-688" coordsize="2036,228" path="m6097,-460r2036,l8133,-688r-2036,l6097,-460xe" fillcolor="#ffe9c9" stroked="f">
              <v:path arrowok="t"/>
            </v:shape>
            <v:shape id="_x0000_s1124" style="position:absolute;left:6032;top:-896;width:2163;height:0" coordorigin="6032,-896" coordsize="2163,0" path="m6032,-896r2163,e" filled="f" strokecolor="#ffe9c9" strokeweight=".22pt">
              <v:path arrowok="t"/>
            </v:shape>
            <v:shape id="_x0000_s1123" type="#_x0000_t75" style="position:absolute;left:6798;top:-640;width:630;height:165">
              <v:imagedata r:id="rId17" o:title=""/>
            </v:shape>
            <w10:wrap anchorx="page"/>
          </v:group>
        </w:pict>
      </w:r>
      <w:r>
        <w:pict w14:anchorId="4DCF9550">
          <v:group id="_x0000_s1118" style="position:absolute;left:0;text-align:left;margin-left:76.1pt;margin-top:-8.6pt;width:109pt;height:33.05pt;z-index:-1342;mso-position-horizontal-relative:page" coordorigin="1522,-172" coordsize="2180,661">
            <v:shape id="_x0000_s1121" style="position:absolute;left:1532;top:-162;width:2160;height:641" coordorigin="1532,-162" coordsize="2160,641" path="m1532,478r2160,l3692,-162r-2160,l1532,478xe" fillcolor="#f1f1f1" stroked="f">
              <v:path arrowok="t"/>
            </v:shape>
            <v:shape id="_x0000_s1120" style="position:absolute;left:1594;top:44;width:2035;height:228" coordorigin="1594,44" coordsize="2035,228" path="m1594,272r2035,l3629,44r-2035,l1594,272xe" fillcolor="#f1f1f1" stroked="f">
              <v:path arrowok="t"/>
            </v:shape>
            <v:shape id="_x0000_s1119" style="position:absolute;left:1529;top:-164;width:2162;height:0" coordorigin="1529,-164" coordsize="2162,0" path="m1529,-164r2163,e" filled="f" strokecolor="#f1f1f1" strokeweight=".22pt">
              <v:path arrowok="t"/>
            </v:shape>
            <w10:wrap anchorx="page"/>
          </v:group>
        </w:pict>
      </w:r>
      <w:r>
        <w:pict w14:anchorId="2F9FEF36">
          <v:group id="_x0000_s1113" style="position:absolute;left:0;text-align:left;margin-left:188.5pt;margin-top:-8.6pt;width:109.15pt;height:33.05pt;z-index:-1341;mso-position-horizontal-relative:page" coordorigin="3770,-172" coordsize="2183,661">
            <v:shape id="_x0000_s1117" style="position:absolute;left:3780;top:-162;width:2163;height:641" coordorigin="3780,-162" coordsize="2163,641" path="m3780,478r2163,l5943,-162r-2163,l3780,478xe" fillcolor="#ffe9c9" stroked="f">
              <v:path arrowok="t"/>
            </v:shape>
            <v:shape id="_x0000_s1116" style="position:absolute;left:3845;top:32;width:2036;height:252" coordorigin="3845,32" coordsize="2036,252" path="m3845,284r2036,l5881,32r-2036,l3845,284xe" fillcolor="#ffe9c9" stroked="f">
              <v:path arrowok="t"/>
            </v:shape>
            <v:shape id="_x0000_s1115" style="position:absolute;left:3780;top:-164;width:2163;height:0" coordorigin="3780,-164" coordsize="2163,0" path="m3780,-164r2163,e" filled="f" strokecolor="#ffe9c9" strokeweight=".22pt">
              <v:path arrowok="t"/>
            </v:shape>
            <v:shape id="_x0000_s1114" type="#_x0000_t75" style="position:absolute;left:4476;top:56;width:630;height:165">
              <v:imagedata r:id="rId17" o:title=""/>
            </v:shape>
            <w10:wrap anchorx="page"/>
          </v:group>
        </w:pict>
      </w:r>
      <w:r>
        <w:pict w14:anchorId="25A8B998">
          <v:group id="_x0000_s1108" style="position:absolute;left:0;text-align:left;margin-left:301.1pt;margin-top:-8.6pt;width:109.15pt;height:33.05pt;z-index:-1340;mso-position-horizontal-relative:page" coordorigin="6022,-172" coordsize="2183,661">
            <v:shape id="_x0000_s1112" style="position:absolute;left:6032;top:-162;width:2163;height:641" coordorigin="6032,-162" coordsize="2163,641" path="m6032,478r2163,l8195,-162r-2163,l6032,478xe" fillcolor="#fcc" stroked="f">
              <v:path arrowok="t"/>
            </v:shape>
            <v:shape id="_x0000_s1111" style="position:absolute;left:6097;top:44;width:2036;height:228" coordorigin="6097,44" coordsize="2036,228" path="m6097,272r2036,l8133,44r-2036,l6097,272xe" fillcolor="#fcc" stroked="f">
              <v:path arrowok="t"/>
            </v:shape>
            <v:shape id="_x0000_s1110" style="position:absolute;left:6032;top:-164;width:2163;height:0" coordorigin="6032,-164" coordsize="2163,0" path="m6032,-164r2163,e" filled="f" strokecolor="#fcc" strokeweight=".22pt">
              <v:path arrowok="t"/>
            </v:shape>
            <v:shape id="_x0000_s1109" type="#_x0000_t75" style="position:absolute;left:6798;top:92;width:630;height:165">
              <v:imagedata r:id="rId16" o:title=""/>
            </v:shape>
            <w10:wrap anchorx="page"/>
          </v:group>
        </w:pict>
      </w:r>
      <w:r w:rsidR="00A44FA3">
        <w:rPr>
          <w:rFonts w:ascii="Arial" w:eastAsia="Arial" w:hAnsi="Arial" w:cs="Arial"/>
          <w:color w:val="6D6D6D"/>
        </w:rPr>
        <w:t>C</w:t>
      </w:r>
      <w:r w:rsidR="00A44FA3">
        <w:rPr>
          <w:rFonts w:ascii="Arial" w:eastAsia="Arial" w:hAnsi="Arial" w:cs="Arial"/>
          <w:color w:val="6D6D6D"/>
          <w:spacing w:val="1"/>
        </w:rPr>
        <w:t>r</w:t>
      </w:r>
      <w:r w:rsidR="00A44FA3">
        <w:rPr>
          <w:rFonts w:ascii="Arial" w:eastAsia="Arial" w:hAnsi="Arial" w:cs="Arial"/>
          <w:color w:val="6D6D6D"/>
        </w:rPr>
        <w:t>e</w:t>
      </w:r>
      <w:r w:rsidR="00A44FA3">
        <w:rPr>
          <w:rFonts w:ascii="Arial" w:eastAsia="Arial" w:hAnsi="Arial" w:cs="Arial"/>
          <w:color w:val="6D6D6D"/>
          <w:spacing w:val="-1"/>
        </w:rPr>
        <w:t>di</w:t>
      </w:r>
      <w:r w:rsidR="00A44FA3">
        <w:rPr>
          <w:rFonts w:ascii="Arial" w:eastAsia="Arial" w:hAnsi="Arial" w:cs="Arial"/>
          <w:color w:val="6D6D6D"/>
        </w:rPr>
        <w:t>t</w:t>
      </w:r>
      <w:r w:rsidR="00A44FA3">
        <w:rPr>
          <w:rFonts w:ascii="Arial" w:eastAsia="Arial" w:hAnsi="Arial" w:cs="Arial"/>
          <w:color w:val="6D6D6D"/>
          <w:spacing w:val="-3"/>
        </w:rPr>
        <w:t xml:space="preserve"> </w:t>
      </w:r>
      <w:r w:rsidR="00A44FA3">
        <w:rPr>
          <w:rFonts w:ascii="Arial" w:eastAsia="Arial" w:hAnsi="Arial" w:cs="Arial"/>
          <w:color w:val="6D6D6D"/>
          <w:spacing w:val="-1"/>
        </w:rPr>
        <w:t>P</w:t>
      </w:r>
      <w:r w:rsidR="00A44FA3">
        <w:rPr>
          <w:rFonts w:ascii="Arial" w:eastAsia="Arial" w:hAnsi="Arial" w:cs="Arial"/>
          <w:color w:val="6D6D6D"/>
        </w:rPr>
        <w:t>a</w:t>
      </w:r>
      <w:r w:rsidR="00A44FA3">
        <w:rPr>
          <w:rFonts w:ascii="Arial" w:eastAsia="Arial" w:hAnsi="Arial" w:cs="Arial"/>
          <w:color w:val="6D6D6D"/>
          <w:spacing w:val="1"/>
        </w:rPr>
        <w:t>y</w:t>
      </w:r>
      <w:r w:rsidR="00A44FA3">
        <w:rPr>
          <w:rFonts w:ascii="Arial" w:eastAsia="Arial" w:hAnsi="Arial" w:cs="Arial"/>
          <w:color w:val="6D6D6D"/>
          <w:spacing w:val="2"/>
        </w:rPr>
        <w:t>m</w:t>
      </w:r>
      <w:r w:rsidR="00A44FA3">
        <w:rPr>
          <w:rFonts w:ascii="Arial" w:eastAsia="Arial" w:hAnsi="Arial" w:cs="Arial"/>
          <w:color w:val="6D6D6D"/>
        </w:rPr>
        <w:t>e</w:t>
      </w:r>
      <w:r w:rsidR="00A44FA3">
        <w:rPr>
          <w:rFonts w:ascii="Arial" w:eastAsia="Arial" w:hAnsi="Arial" w:cs="Arial"/>
          <w:color w:val="6D6D6D"/>
          <w:spacing w:val="-1"/>
        </w:rPr>
        <w:t>n</w:t>
      </w:r>
      <w:r w:rsidR="00A44FA3">
        <w:rPr>
          <w:rFonts w:ascii="Arial" w:eastAsia="Arial" w:hAnsi="Arial" w:cs="Arial"/>
          <w:color w:val="6D6D6D"/>
        </w:rPr>
        <w:t xml:space="preserve">ts                               </w:t>
      </w:r>
      <w:r w:rsidR="00A44FA3">
        <w:rPr>
          <w:rFonts w:ascii="Arial" w:eastAsia="Arial" w:hAnsi="Arial" w:cs="Arial"/>
          <w:color w:val="6D6D6D"/>
          <w:spacing w:val="33"/>
        </w:rPr>
        <w:t xml:space="preserve"> </w:t>
      </w:r>
      <w:r w:rsidR="00A44FA3">
        <w:rPr>
          <w:rFonts w:ascii="Arial" w:eastAsia="Arial" w:hAnsi="Arial" w:cs="Arial"/>
          <w:color w:val="000000"/>
          <w:position w:val="-1"/>
          <w:sz w:val="22"/>
          <w:szCs w:val="22"/>
        </w:rPr>
        <w:t>*</w:t>
      </w:r>
    </w:p>
    <w:p w14:paraId="5D64036A" w14:textId="77777777" w:rsidR="00AE7C60" w:rsidRDefault="00AE7C60" w:rsidP="00E34E68">
      <w:pPr>
        <w:spacing w:line="200" w:lineRule="exact"/>
        <w:jc w:val="both"/>
      </w:pPr>
    </w:p>
    <w:p w14:paraId="60E3D5F8" w14:textId="77777777" w:rsidR="00AE7C60" w:rsidRDefault="00AE7C60" w:rsidP="00E34E68">
      <w:pPr>
        <w:spacing w:before="20" w:line="240" w:lineRule="exact"/>
        <w:jc w:val="both"/>
        <w:rPr>
          <w:sz w:val="24"/>
          <w:szCs w:val="24"/>
        </w:rPr>
      </w:pPr>
    </w:p>
    <w:p w14:paraId="1F946A7B" w14:textId="77777777" w:rsidR="00AE7C60" w:rsidRDefault="00175AA1" w:rsidP="00E34E68">
      <w:pPr>
        <w:spacing w:before="34" w:line="220" w:lineRule="exact"/>
        <w:ind w:left="276"/>
        <w:jc w:val="both"/>
        <w:rPr>
          <w:rFonts w:ascii="Arial" w:eastAsia="Arial" w:hAnsi="Arial" w:cs="Arial"/>
        </w:rPr>
      </w:pPr>
      <w:r>
        <w:pict w14:anchorId="54E4C0ED">
          <v:group id="_x0000_s1104" style="position:absolute;left:0;text-align:left;margin-left:76.1pt;margin-top:-9pt;width:109pt;height:33.05pt;z-index:-1338;mso-position-horizontal-relative:page" coordorigin="1522,-180" coordsize="2180,661">
            <v:shape id="_x0000_s1107" style="position:absolute;left:1532;top:-170;width:2160;height:641" coordorigin="1532,-170" coordsize="2160,641" path="m1532,471r2160,l3692,-170r-2160,l1532,471xe" fillcolor="#f1f1f1" stroked="f">
              <v:path arrowok="t"/>
            </v:shape>
            <v:shape id="_x0000_s1106" style="position:absolute;left:1594;top:37;width:2035;height:228" coordorigin="1594,37" coordsize="2035,228" path="m1594,265r2035,l3629,37r-2035,l1594,265xe" fillcolor="#f1f1f1" stroked="f">
              <v:path arrowok="t"/>
            </v:shape>
            <v:shape id="_x0000_s1105" style="position:absolute;left:1529;top:-171;width:2162;height:0" coordorigin="1529,-171" coordsize="2162,0" path="m1529,-171r2163,e" filled="f" strokecolor="#f1f1f1" strokeweight=".22pt">
              <v:path arrowok="t"/>
            </v:shape>
            <w10:wrap anchorx="page"/>
          </v:group>
        </w:pict>
      </w:r>
      <w:r>
        <w:pict w14:anchorId="66CA3397">
          <v:group id="_x0000_s1099" style="position:absolute;left:0;text-align:left;margin-left:188.5pt;margin-top:-9pt;width:109.15pt;height:33.05pt;z-index:-1337;mso-position-horizontal-relative:page" coordorigin="3770,-180" coordsize="2183,661">
            <v:shape id="_x0000_s1103" style="position:absolute;left:3780;top:-170;width:2163;height:641" coordorigin="3780,-170" coordsize="2163,641" path="m3780,471r2163,l5943,-170r-2163,l3780,471xe" fillcolor="#b8fcba" stroked="f">
              <v:path arrowok="t"/>
            </v:shape>
            <v:shape id="_x0000_s1102" style="position:absolute;left:3845;top:37;width:2036;height:228" coordorigin="3845,37" coordsize="2036,228" path="m3845,265r2036,l5881,37r-2036,l3845,265xe" fillcolor="#b8fcba" stroked="f">
              <v:path arrowok="t"/>
            </v:shape>
            <v:shape id="_x0000_s1101" style="position:absolute;left:3780;top:-171;width:2163;height:0" coordorigin="3780,-171" coordsize="2163,0" path="m3780,-171r2163,e" filled="f" strokecolor="#b8fcba" strokeweight=".22pt">
              <v:path arrowok="t"/>
            </v:shape>
            <v:shape id="_x0000_s1100" type="#_x0000_t75" style="position:absolute;left:4546;top:84;width:615;height:165">
              <v:imagedata r:id="rId15" o:title=""/>
            </v:shape>
            <w10:wrap anchorx="page"/>
          </v:group>
        </w:pict>
      </w:r>
      <w:r>
        <w:pict w14:anchorId="762A0C7B">
          <v:group id="_x0000_s1094" style="position:absolute;left:0;text-align:left;margin-left:301.1pt;margin-top:-9pt;width:109.15pt;height:33.05pt;z-index:-1336;mso-position-horizontal-relative:page" coordorigin="6022,-180" coordsize="2183,661">
            <v:shape id="_x0000_s1098" style="position:absolute;left:6032;top:-170;width:2163;height:641" coordorigin="6032,-170" coordsize="2163,641" path="m6032,471r2163,l8195,-170r-2163,l6032,471xe" fillcolor="#fcc" stroked="f">
              <v:path arrowok="t"/>
            </v:shape>
            <v:shape id="_x0000_s1097" style="position:absolute;left:6097;top:37;width:2036;height:228" coordorigin="6097,37" coordsize="2036,228" path="m6097,265r2036,l8133,37r-2036,l6097,265xe" fillcolor="#fcc" stroked="f">
              <v:path arrowok="t"/>
            </v:shape>
            <v:shape id="_x0000_s1096" style="position:absolute;left:6032;top:-171;width:2163;height:0" coordorigin="6032,-171" coordsize="2163,0" path="m6032,-171r2163,e" filled="f" strokecolor="#fcc" strokeweight=".22pt">
              <v:path arrowok="t"/>
            </v:shape>
            <v:shape id="_x0000_s1095" type="#_x0000_t75" style="position:absolute;left:6798;top:84;width:630;height:165">
              <v:imagedata r:id="rId16" o:title=""/>
            </v:shape>
            <w10:wrap anchorx="page"/>
          </v:group>
        </w:pict>
      </w:r>
      <w:r w:rsidR="00A44FA3">
        <w:rPr>
          <w:rFonts w:ascii="Arial" w:eastAsia="Arial" w:hAnsi="Arial" w:cs="Arial"/>
          <w:color w:val="6D6D6D"/>
          <w:spacing w:val="-1"/>
          <w:position w:val="-1"/>
        </w:rPr>
        <w:t>P</w:t>
      </w:r>
      <w:r w:rsidR="00A44FA3">
        <w:rPr>
          <w:rFonts w:ascii="Arial" w:eastAsia="Arial" w:hAnsi="Arial" w:cs="Arial"/>
          <w:color w:val="6D6D6D"/>
          <w:position w:val="-1"/>
        </w:rPr>
        <w:t>o</w:t>
      </w:r>
      <w:r w:rsidR="00A44FA3">
        <w:rPr>
          <w:rFonts w:ascii="Arial" w:eastAsia="Arial" w:hAnsi="Arial" w:cs="Arial"/>
          <w:color w:val="6D6D6D"/>
          <w:spacing w:val="1"/>
          <w:position w:val="-1"/>
        </w:rPr>
        <w:t>ss</w:t>
      </w:r>
      <w:r w:rsidR="00A44FA3">
        <w:rPr>
          <w:rFonts w:ascii="Arial" w:eastAsia="Arial" w:hAnsi="Arial" w:cs="Arial"/>
          <w:color w:val="6D6D6D"/>
          <w:spacing w:val="-1"/>
          <w:position w:val="-1"/>
        </w:rPr>
        <w:t>i</w:t>
      </w:r>
      <w:r w:rsidR="00A44FA3">
        <w:rPr>
          <w:rFonts w:ascii="Arial" w:eastAsia="Arial" w:hAnsi="Arial" w:cs="Arial"/>
          <w:color w:val="6D6D6D"/>
          <w:spacing w:val="2"/>
          <w:position w:val="-1"/>
        </w:rPr>
        <w:t>b</w:t>
      </w:r>
      <w:r w:rsidR="00A44FA3">
        <w:rPr>
          <w:rFonts w:ascii="Arial" w:eastAsia="Arial" w:hAnsi="Arial" w:cs="Arial"/>
          <w:color w:val="6D6D6D"/>
          <w:spacing w:val="-1"/>
          <w:position w:val="-1"/>
        </w:rPr>
        <w:t>i</w:t>
      </w:r>
      <w:r w:rsidR="00A44FA3">
        <w:rPr>
          <w:rFonts w:ascii="Arial" w:eastAsia="Arial" w:hAnsi="Arial" w:cs="Arial"/>
          <w:color w:val="6D6D6D"/>
          <w:spacing w:val="1"/>
          <w:position w:val="-1"/>
        </w:rPr>
        <w:t>l</w:t>
      </w:r>
      <w:r w:rsidR="00A44FA3">
        <w:rPr>
          <w:rFonts w:ascii="Arial" w:eastAsia="Arial" w:hAnsi="Arial" w:cs="Arial"/>
          <w:color w:val="6D6D6D"/>
          <w:spacing w:val="-1"/>
          <w:position w:val="-1"/>
        </w:rPr>
        <w:t>i</w:t>
      </w:r>
      <w:r w:rsidR="00A44FA3">
        <w:rPr>
          <w:rFonts w:ascii="Arial" w:eastAsia="Arial" w:hAnsi="Arial" w:cs="Arial"/>
          <w:color w:val="6D6D6D"/>
          <w:position w:val="-1"/>
        </w:rPr>
        <w:t>ty</w:t>
      </w:r>
      <w:r w:rsidR="00A44FA3">
        <w:rPr>
          <w:rFonts w:ascii="Arial" w:eastAsia="Arial" w:hAnsi="Arial" w:cs="Arial"/>
          <w:color w:val="6D6D6D"/>
          <w:spacing w:val="-8"/>
          <w:position w:val="-1"/>
        </w:rPr>
        <w:t xml:space="preserve"> </w:t>
      </w:r>
      <w:r w:rsidR="00A44FA3">
        <w:rPr>
          <w:rFonts w:ascii="Arial" w:eastAsia="Arial" w:hAnsi="Arial" w:cs="Arial"/>
          <w:color w:val="6D6D6D"/>
          <w:position w:val="-1"/>
        </w:rPr>
        <w:t>of</w:t>
      </w:r>
      <w:r w:rsidR="00A44FA3">
        <w:rPr>
          <w:rFonts w:ascii="Arial" w:eastAsia="Arial" w:hAnsi="Arial" w:cs="Arial"/>
          <w:color w:val="6D6D6D"/>
          <w:spacing w:val="-3"/>
          <w:position w:val="-1"/>
        </w:rPr>
        <w:t xml:space="preserve"> </w:t>
      </w:r>
      <w:r w:rsidR="00A44FA3">
        <w:rPr>
          <w:rFonts w:ascii="Arial" w:eastAsia="Arial" w:hAnsi="Arial" w:cs="Arial"/>
          <w:color w:val="6D6D6D"/>
          <w:position w:val="-1"/>
        </w:rPr>
        <w:t>r</w:t>
      </w:r>
      <w:r w:rsidR="00A44FA3">
        <w:rPr>
          <w:rFonts w:ascii="Arial" w:eastAsia="Arial" w:hAnsi="Arial" w:cs="Arial"/>
          <w:color w:val="6D6D6D"/>
          <w:spacing w:val="2"/>
          <w:position w:val="-1"/>
        </w:rPr>
        <w:t>e</w:t>
      </w:r>
      <w:r w:rsidR="00A44FA3">
        <w:rPr>
          <w:rFonts w:ascii="Arial" w:eastAsia="Arial" w:hAnsi="Arial" w:cs="Arial"/>
          <w:color w:val="6D6D6D"/>
          <w:spacing w:val="-1"/>
          <w:position w:val="-1"/>
        </w:rPr>
        <w:t>l</w:t>
      </w:r>
      <w:r w:rsidR="00A44FA3">
        <w:rPr>
          <w:rFonts w:ascii="Arial" w:eastAsia="Arial" w:hAnsi="Arial" w:cs="Arial"/>
          <w:color w:val="6D6D6D"/>
          <w:spacing w:val="2"/>
          <w:position w:val="-1"/>
        </w:rPr>
        <w:t>o</w:t>
      </w:r>
      <w:r w:rsidR="00A44FA3">
        <w:rPr>
          <w:rFonts w:ascii="Arial" w:eastAsia="Arial" w:hAnsi="Arial" w:cs="Arial"/>
          <w:color w:val="6D6D6D"/>
          <w:position w:val="-1"/>
        </w:rPr>
        <w:t>a</w:t>
      </w:r>
      <w:r w:rsidR="00A44FA3">
        <w:rPr>
          <w:rFonts w:ascii="Arial" w:eastAsia="Arial" w:hAnsi="Arial" w:cs="Arial"/>
          <w:color w:val="6D6D6D"/>
          <w:spacing w:val="1"/>
          <w:position w:val="-1"/>
        </w:rPr>
        <w:t>d</w:t>
      </w:r>
      <w:r w:rsidR="00A44FA3">
        <w:rPr>
          <w:rFonts w:ascii="Arial" w:eastAsia="Arial" w:hAnsi="Arial" w:cs="Arial"/>
          <w:color w:val="6D6D6D"/>
          <w:spacing w:val="-1"/>
          <w:position w:val="-1"/>
        </w:rPr>
        <w:t>i</w:t>
      </w:r>
      <w:r w:rsidR="00A44FA3">
        <w:rPr>
          <w:rFonts w:ascii="Arial" w:eastAsia="Arial" w:hAnsi="Arial" w:cs="Arial"/>
          <w:color w:val="6D6D6D"/>
          <w:position w:val="-1"/>
        </w:rPr>
        <w:t>ng</w:t>
      </w:r>
    </w:p>
    <w:p w14:paraId="1BC5ACEE" w14:textId="77777777" w:rsidR="00AE7C60" w:rsidRDefault="00AE7C60" w:rsidP="00E34E68">
      <w:pPr>
        <w:spacing w:line="200" w:lineRule="exact"/>
        <w:jc w:val="both"/>
      </w:pPr>
    </w:p>
    <w:p w14:paraId="0987DB70" w14:textId="77777777" w:rsidR="00AE7C60" w:rsidRDefault="00AE7C60" w:rsidP="00E34E68">
      <w:pPr>
        <w:spacing w:before="3" w:line="260" w:lineRule="exact"/>
        <w:jc w:val="both"/>
        <w:rPr>
          <w:sz w:val="26"/>
          <w:szCs w:val="26"/>
        </w:rPr>
      </w:pPr>
    </w:p>
    <w:p w14:paraId="3BFA1B46" w14:textId="77777777" w:rsidR="00AE7C60" w:rsidRDefault="00175AA1" w:rsidP="00E34E68">
      <w:pPr>
        <w:spacing w:before="34" w:line="220" w:lineRule="exact"/>
        <w:ind w:left="465"/>
        <w:jc w:val="both"/>
        <w:rPr>
          <w:rFonts w:ascii="Arial" w:eastAsia="Arial" w:hAnsi="Arial" w:cs="Arial"/>
        </w:rPr>
      </w:pPr>
      <w:r>
        <w:pict w14:anchorId="462DC8B7">
          <v:group id="_x0000_s1090" style="position:absolute;left:0;text-align:left;margin-left:76.1pt;margin-top:-8.5pt;width:109pt;height:32.1pt;z-index:-1334;mso-position-horizontal-relative:page" coordorigin="1522,-170" coordsize="2180,642">
            <v:shape id="_x0000_s1093" style="position:absolute;left:1532;top:-160;width:2160;height:622" coordorigin="1532,-160" coordsize="2160,622" path="m1532,462r2160,l3692,-160r-2160,l1532,462xe" fillcolor="#f1f1f1" stroked="f">
              <v:path arrowok="t"/>
            </v:shape>
            <v:shape id="_x0000_s1092" style="position:absolute;left:1594;top:37;width:2035;height:228" coordorigin="1594,37" coordsize="2035,228" path="m1594,265r2035,l3629,37r-2035,l1594,265xe" fillcolor="#f1f1f1" stroked="f">
              <v:path arrowok="t"/>
            </v:shape>
            <v:shape id="_x0000_s1091" style="position:absolute;left:1529;top:-161;width:2162;height:0" coordorigin="1529,-161" coordsize="2162,0" path="m1529,-161r2163,e" filled="f" strokecolor="#f1f1f1" strokeweight=".22pt">
              <v:path arrowok="t"/>
            </v:shape>
            <w10:wrap anchorx="page"/>
          </v:group>
        </w:pict>
      </w:r>
      <w:r>
        <w:pict w14:anchorId="6579DC09">
          <v:group id="_x0000_s1085" style="position:absolute;left:0;text-align:left;margin-left:188.5pt;margin-top:-8.5pt;width:109.15pt;height:32.1pt;z-index:-1333;mso-position-horizontal-relative:page" coordorigin="3770,-170" coordsize="2183,642">
            <v:shape id="_x0000_s1089" style="position:absolute;left:3780;top:-160;width:2163;height:622" coordorigin="3780,-160" coordsize="2163,622" path="m3780,462r2163,l5943,-160r-2163,l3780,462xe" fillcolor="#b8fcba" stroked="f">
              <v:path arrowok="t"/>
            </v:shape>
            <v:shape id="_x0000_s1088" style="position:absolute;left:3845;top:37;width:2036;height:228" coordorigin="3845,37" coordsize="2036,228" path="m3845,265r2036,l5881,37r-2036,l3845,265xe" fillcolor="#b8fcba" stroked="f">
              <v:path arrowok="t"/>
            </v:shape>
            <v:shape id="_x0000_s1087" style="position:absolute;left:3780;top:-161;width:2163;height:0" coordorigin="3780,-161" coordsize="2163,0" path="m3780,-161r2163,e" filled="f" strokecolor="#b8fcba" strokeweight=".22pt">
              <v:path arrowok="t"/>
            </v:shape>
            <v:shape id="_x0000_s1086" type="#_x0000_t75" style="position:absolute;left:4546;top:84;width:615;height:165">
              <v:imagedata r:id="rId15" o:title=""/>
            </v:shape>
            <w10:wrap anchorx="page"/>
          </v:group>
        </w:pict>
      </w:r>
      <w:r>
        <w:pict w14:anchorId="0EFB3105">
          <v:group id="_x0000_s1080" style="position:absolute;left:0;text-align:left;margin-left:301.1pt;margin-top:-8.5pt;width:109.15pt;height:32.1pt;z-index:-1332;mso-position-horizontal-relative:page" coordorigin="6022,-170" coordsize="2183,642">
            <v:shape id="_x0000_s1084" style="position:absolute;left:6032;top:-160;width:2163;height:622" coordorigin="6032,-160" coordsize="2163,622" path="m6032,462r2163,l8195,-160r-2163,l6032,462xe" fillcolor="#fcc" stroked="f">
              <v:path arrowok="t"/>
            </v:shape>
            <v:shape id="_x0000_s1083" style="position:absolute;left:6097;top:37;width:2036;height:228" coordorigin="6097,37" coordsize="2036,228" path="m6097,265r2036,l8133,37r-2036,l6097,265xe" fillcolor="#fcc" stroked="f">
              <v:path arrowok="t"/>
            </v:shape>
            <v:shape id="_x0000_s1082" style="position:absolute;left:6032;top:-161;width:2163;height:0" coordorigin="6032,-161" coordsize="2163,0" path="m6032,-161r2163,e" filled="f" strokecolor="#fcc" strokeweight=".22pt">
              <v:path arrowok="t"/>
            </v:shape>
            <v:shape id="_x0000_s1081" type="#_x0000_t75" style="position:absolute;left:6798;top:84;width:630;height:165">
              <v:imagedata r:id="rId16" o:title=""/>
            </v:shape>
            <w10:wrap anchorx="page"/>
          </v:group>
        </w:pict>
      </w:r>
      <w:r w:rsidR="00A44FA3">
        <w:rPr>
          <w:rFonts w:ascii="Arial" w:eastAsia="Arial" w:hAnsi="Arial" w:cs="Arial"/>
          <w:color w:val="6D6D6D"/>
          <w:position w:val="-1"/>
        </w:rPr>
        <w:t>T</w:t>
      </w:r>
      <w:r w:rsidR="00A44FA3">
        <w:rPr>
          <w:rFonts w:ascii="Arial" w:eastAsia="Arial" w:hAnsi="Arial" w:cs="Arial"/>
          <w:color w:val="6D6D6D"/>
          <w:spacing w:val="1"/>
          <w:position w:val="-1"/>
        </w:rPr>
        <w:t>r</w:t>
      </w:r>
      <w:r w:rsidR="00A44FA3">
        <w:rPr>
          <w:rFonts w:ascii="Arial" w:eastAsia="Arial" w:hAnsi="Arial" w:cs="Arial"/>
          <w:color w:val="6D6D6D"/>
          <w:position w:val="-1"/>
        </w:rPr>
        <w:t>a</w:t>
      </w:r>
      <w:r w:rsidR="00A44FA3">
        <w:rPr>
          <w:rFonts w:ascii="Arial" w:eastAsia="Arial" w:hAnsi="Arial" w:cs="Arial"/>
          <w:color w:val="6D6D6D"/>
          <w:spacing w:val="-1"/>
          <w:position w:val="-1"/>
        </w:rPr>
        <w:t>n</w:t>
      </w:r>
      <w:r w:rsidR="00A44FA3">
        <w:rPr>
          <w:rFonts w:ascii="Arial" w:eastAsia="Arial" w:hAnsi="Arial" w:cs="Arial"/>
          <w:color w:val="6D6D6D"/>
          <w:spacing w:val="1"/>
          <w:position w:val="-1"/>
        </w:rPr>
        <w:t>s</w:t>
      </w:r>
      <w:r w:rsidR="00A44FA3">
        <w:rPr>
          <w:rFonts w:ascii="Arial" w:eastAsia="Arial" w:hAnsi="Arial" w:cs="Arial"/>
          <w:color w:val="6D6D6D"/>
          <w:position w:val="-1"/>
        </w:rPr>
        <w:t>a</w:t>
      </w:r>
      <w:r w:rsidR="00A44FA3">
        <w:rPr>
          <w:rFonts w:ascii="Arial" w:eastAsia="Arial" w:hAnsi="Arial" w:cs="Arial"/>
          <w:color w:val="6D6D6D"/>
          <w:spacing w:val="1"/>
          <w:position w:val="-1"/>
        </w:rPr>
        <w:t>c</w:t>
      </w:r>
      <w:r w:rsidR="00A44FA3">
        <w:rPr>
          <w:rFonts w:ascii="Arial" w:eastAsia="Arial" w:hAnsi="Arial" w:cs="Arial"/>
          <w:color w:val="6D6D6D"/>
          <w:position w:val="-1"/>
        </w:rPr>
        <w:t>t</w:t>
      </w:r>
      <w:r w:rsidR="00A44FA3">
        <w:rPr>
          <w:rFonts w:ascii="Arial" w:eastAsia="Arial" w:hAnsi="Arial" w:cs="Arial"/>
          <w:color w:val="6D6D6D"/>
          <w:spacing w:val="-1"/>
          <w:position w:val="-1"/>
        </w:rPr>
        <w:t>i</w:t>
      </w:r>
      <w:r w:rsidR="00A44FA3">
        <w:rPr>
          <w:rFonts w:ascii="Arial" w:eastAsia="Arial" w:hAnsi="Arial" w:cs="Arial"/>
          <w:color w:val="6D6D6D"/>
          <w:position w:val="-1"/>
        </w:rPr>
        <w:t>on</w:t>
      </w:r>
      <w:r w:rsidR="00A44FA3">
        <w:rPr>
          <w:rFonts w:ascii="Arial" w:eastAsia="Arial" w:hAnsi="Arial" w:cs="Arial"/>
          <w:color w:val="6D6D6D"/>
          <w:spacing w:val="-9"/>
          <w:position w:val="-1"/>
        </w:rPr>
        <w:t xml:space="preserve"> </w:t>
      </w:r>
      <w:r w:rsidR="00A44FA3">
        <w:rPr>
          <w:rFonts w:ascii="Arial" w:eastAsia="Arial" w:hAnsi="Arial" w:cs="Arial"/>
          <w:color w:val="6D6D6D"/>
          <w:position w:val="-1"/>
        </w:rPr>
        <w:t>Co</w:t>
      </w:r>
      <w:r w:rsidR="00A44FA3">
        <w:rPr>
          <w:rFonts w:ascii="Arial" w:eastAsia="Arial" w:hAnsi="Arial" w:cs="Arial"/>
          <w:color w:val="6D6D6D"/>
          <w:spacing w:val="1"/>
          <w:position w:val="-1"/>
        </w:rPr>
        <w:t>s</w:t>
      </w:r>
      <w:r w:rsidR="00A44FA3">
        <w:rPr>
          <w:rFonts w:ascii="Arial" w:eastAsia="Arial" w:hAnsi="Arial" w:cs="Arial"/>
          <w:color w:val="6D6D6D"/>
          <w:position w:val="-1"/>
        </w:rPr>
        <w:t>ts</w:t>
      </w:r>
    </w:p>
    <w:p w14:paraId="04F52021" w14:textId="77777777" w:rsidR="00AE7C60" w:rsidRDefault="00AE7C60" w:rsidP="00E34E68">
      <w:pPr>
        <w:spacing w:line="200" w:lineRule="exact"/>
        <w:jc w:val="both"/>
      </w:pPr>
    </w:p>
    <w:p w14:paraId="4ADE4158" w14:textId="77777777" w:rsidR="00AE7C60" w:rsidRDefault="00AE7C60" w:rsidP="00E34E68">
      <w:pPr>
        <w:spacing w:before="16" w:line="240" w:lineRule="exact"/>
        <w:jc w:val="both"/>
        <w:rPr>
          <w:sz w:val="24"/>
          <w:szCs w:val="24"/>
        </w:rPr>
      </w:pPr>
    </w:p>
    <w:p w14:paraId="4B7D9F04" w14:textId="77777777" w:rsidR="00AE7C60" w:rsidRDefault="00175AA1" w:rsidP="00E34E68">
      <w:pPr>
        <w:spacing w:before="34" w:line="220" w:lineRule="exact"/>
        <w:ind w:left="288"/>
        <w:jc w:val="both"/>
        <w:rPr>
          <w:rFonts w:ascii="Arial" w:eastAsia="Arial" w:hAnsi="Arial" w:cs="Arial"/>
        </w:rPr>
      </w:pPr>
      <w:r>
        <w:pict w14:anchorId="559447EF">
          <v:group id="_x0000_s1076" style="position:absolute;left:0;text-align:left;margin-left:76.1pt;margin-top:-8.6pt;width:109pt;height:32.1pt;z-index:-1330;mso-position-horizontal-relative:page" coordorigin="1522,-172" coordsize="2180,642">
            <v:shape id="_x0000_s1079" style="position:absolute;left:1532;top:-162;width:2160;height:622" coordorigin="1532,-162" coordsize="2160,622" path="m1532,459r2160,l3692,-162r-2160,l1532,459xe" fillcolor="#f1f1f1" stroked="f">
              <v:path arrowok="t"/>
            </v:shape>
            <v:shape id="_x0000_s1078" style="position:absolute;left:1594;top:34;width:2035;height:230" coordorigin="1594,34" coordsize="2035,230" path="m1594,265r2035,l3629,34r-2035,l1594,265xe" fillcolor="#f1f1f1" stroked="f">
              <v:path arrowok="t"/>
            </v:shape>
            <v:shape id="_x0000_s1077" style="position:absolute;left:1529;top:-164;width:2162;height:0" coordorigin="1529,-164" coordsize="2162,0" path="m1529,-164r2163,e" filled="f" strokecolor="#f1f1f1" strokeweight=".22pt">
              <v:path arrowok="t"/>
            </v:shape>
            <w10:wrap anchorx="page"/>
          </v:group>
        </w:pict>
      </w:r>
      <w:r>
        <w:pict w14:anchorId="349881BA">
          <v:group id="_x0000_s1071" style="position:absolute;left:0;text-align:left;margin-left:188.5pt;margin-top:-8.6pt;width:109.15pt;height:32.1pt;z-index:-1329;mso-position-horizontal-relative:page" coordorigin="3770,-172" coordsize="2183,642">
            <v:shape id="_x0000_s1075" style="position:absolute;left:3780;top:-162;width:2163;height:622" coordorigin="3780,-162" coordsize="2163,622" path="m3780,459r2163,l5943,-162r-2163,l3780,459xe" fillcolor="#b8fcba" stroked="f">
              <v:path arrowok="t"/>
            </v:shape>
            <v:shape id="_x0000_s1074" style="position:absolute;left:3845;top:34;width:2036;height:230" coordorigin="3845,34" coordsize="2036,230" path="m3845,265r2036,l5881,34r-2036,l3845,265xe" fillcolor="#b8fcba" stroked="f">
              <v:path arrowok="t"/>
            </v:shape>
            <v:shape id="_x0000_s1073" style="position:absolute;left:3780;top:-164;width:2163;height:0" coordorigin="3780,-164" coordsize="2163,0" path="m3780,-164r2163,e" filled="f" strokecolor="#b8fcba" strokeweight=".22pt">
              <v:path arrowok="t"/>
            </v:shape>
            <v:shape id="_x0000_s1072" type="#_x0000_t75" style="position:absolute;left:4546;top:82;width:615;height:165">
              <v:imagedata r:id="rId15" o:title=""/>
            </v:shape>
            <w10:wrap anchorx="page"/>
          </v:group>
        </w:pict>
      </w:r>
      <w:r>
        <w:pict w14:anchorId="59B5979B">
          <v:group id="_x0000_s1066" style="position:absolute;left:0;text-align:left;margin-left:301.1pt;margin-top:-8.6pt;width:109.15pt;height:32.1pt;z-index:-1328;mso-position-horizontal-relative:page" coordorigin="6022,-172" coordsize="2183,642">
            <v:shape id="_x0000_s1070" style="position:absolute;left:6032;top:-162;width:2163;height:622" coordorigin="6032,-162" coordsize="2163,622" path="m6032,459r2163,l8195,-162r-2163,l6032,459xe" fillcolor="#fcc" stroked="f">
              <v:path arrowok="t"/>
            </v:shape>
            <v:shape id="_x0000_s1069" style="position:absolute;left:6097;top:34;width:2036;height:230" coordorigin="6097,34" coordsize="2036,230" path="m6097,265r2036,l8133,34r-2036,l6097,265xe" fillcolor="#fcc" stroked="f">
              <v:path arrowok="t"/>
            </v:shape>
            <v:shape id="_x0000_s1068" style="position:absolute;left:6032;top:-164;width:2163;height:0" coordorigin="6032,-164" coordsize="2163,0" path="m6032,-164r2163,e" filled="f" strokecolor="#fcc" strokeweight=".22pt">
              <v:path arrowok="t"/>
            </v:shape>
            <v:shape id="_x0000_s1067" type="#_x0000_t75" style="position:absolute;left:6798;top:82;width:630;height:165">
              <v:imagedata r:id="rId16" o:title=""/>
            </v:shape>
            <w10:wrap anchorx="page"/>
          </v:group>
        </w:pict>
      </w:r>
      <w:r w:rsidR="00A44FA3">
        <w:rPr>
          <w:rFonts w:ascii="Arial" w:eastAsia="Arial" w:hAnsi="Arial" w:cs="Arial"/>
          <w:color w:val="6D6D6D"/>
          <w:position w:val="-1"/>
        </w:rPr>
        <w:t>No</w:t>
      </w:r>
      <w:r w:rsidR="00A44FA3">
        <w:rPr>
          <w:rFonts w:ascii="Arial" w:eastAsia="Arial" w:hAnsi="Arial" w:cs="Arial"/>
          <w:color w:val="6D6D6D"/>
          <w:spacing w:val="-3"/>
          <w:position w:val="-1"/>
        </w:rPr>
        <w:t xml:space="preserve"> </w:t>
      </w:r>
      <w:r w:rsidR="00A44FA3">
        <w:rPr>
          <w:rFonts w:ascii="Arial" w:eastAsia="Arial" w:hAnsi="Arial" w:cs="Arial"/>
          <w:color w:val="6D6D6D"/>
          <w:position w:val="-1"/>
        </w:rPr>
        <w:t>C</w:t>
      </w:r>
      <w:r w:rsidR="00A44FA3">
        <w:rPr>
          <w:rFonts w:ascii="Arial" w:eastAsia="Arial" w:hAnsi="Arial" w:cs="Arial"/>
          <w:color w:val="6D6D6D"/>
          <w:spacing w:val="2"/>
          <w:position w:val="-1"/>
        </w:rPr>
        <w:t>h</w:t>
      </w:r>
      <w:r w:rsidR="00A44FA3">
        <w:rPr>
          <w:rFonts w:ascii="Arial" w:eastAsia="Arial" w:hAnsi="Arial" w:cs="Arial"/>
          <w:color w:val="6D6D6D"/>
          <w:position w:val="-1"/>
        </w:rPr>
        <w:t>arge</w:t>
      </w:r>
      <w:r w:rsidR="00A44FA3">
        <w:rPr>
          <w:rFonts w:ascii="Arial" w:eastAsia="Arial" w:hAnsi="Arial" w:cs="Arial"/>
          <w:color w:val="6D6D6D"/>
          <w:spacing w:val="2"/>
          <w:position w:val="-1"/>
        </w:rPr>
        <w:t>b</w:t>
      </w:r>
      <w:r w:rsidR="00A44FA3">
        <w:rPr>
          <w:rFonts w:ascii="Arial" w:eastAsia="Arial" w:hAnsi="Arial" w:cs="Arial"/>
          <w:color w:val="6D6D6D"/>
          <w:position w:val="-1"/>
        </w:rPr>
        <w:t>a</w:t>
      </w:r>
      <w:r w:rsidR="00A44FA3">
        <w:rPr>
          <w:rFonts w:ascii="Arial" w:eastAsia="Arial" w:hAnsi="Arial" w:cs="Arial"/>
          <w:color w:val="6D6D6D"/>
          <w:spacing w:val="1"/>
          <w:position w:val="-1"/>
        </w:rPr>
        <w:t>c</w:t>
      </w:r>
      <w:r w:rsidR="00A44FA3">
        <w:rPr>
          <w:rFonts w:ascii="Arial" w:eastAsia="Arial" w:hAnsi="Arial" w:cs="Arial"/>
          <w:color w:val="6D6D6D"/>
          <w:position w:val="-1"/>
        </w:rPr>
        <w:t>k</w:t>
      </w:r>
      <w:r w:rsidR="00A44FA3">
        <w:rPr>
          <w:rFonts w:ascii="Arial" w:eastAsia="Arial" w:hAnsi="Arial" w:cs="Arial"/>
          <w:color w:val="6D6D6D"/>
          <w:spacing w:val="-10"/>
          <w:position w:val="-1"/>
        </w:rPr>
        <w:t xml:space="preserve"> </w:t>
      </w:r>
      <w:r w:rsidR="00A44FA3">
        <w:rPr>
          <w:rFonts w:ascii="Arial" w:eastAsia="Arial" w:hAnsi="Arial" w:cs="Arial"/>
          <w:color w:val="6D6D6D"/>
          <w:position w:val="-1"/>
        </w:rPr>
        <w:t>F</w:t>
      </w:r>
      <w:r w:rsidR="00A44FA3">
        <w:rPr>
          <w:rFonts w:ascii="Arial" w:eastAsia="Arial" w:hAnsi="Arial" w:cs="Arial"/>
          <w:color w:val="6D6D6D"/>
          <w:spacing w:val="1"/>
          <w:position w:val="-1"/>
        </w:rPr>
        <w:t>r</w:t>
      </w:r>
      <w:r w:rsidR="00A44FA3">
        <w:rPr>
          <w:rFonts w:ascii="Arial" w:eastAsia="Arial" w:hAnsi="Arial" w:cs="Arial"/>
          <w:color w:val="6D6D6D"/>
          <w:position w:val="-1"/>
        </w:rPr>
        <w:t>a</w:t>
      </w:r>
      <w:r w:rsidR="00A44FA3">
        <w:rPr>
          <w:rFonts w:ascii="Arial" w:eastAsia="Arial" w:hAnsi="Arial" w:cs="Arial"/>
          <w:color w:val="6D6D6D"/>
          <w:spacing w:val="-1"/>
          <w:position w:val="-1"/>
        </w:rPr>
        <w:t>u</w:t>
      </w:r>
      <w:r w:rsidR="00A44FA3">
        <w:rPr>
          <w:rFonts w:ascii="Arial" w:eastAsia="Arial" w:hAnsi="Arial" w:cs="Arial"/>
          <w:color w:val="6D6D6D"/>
          <w:position w:val="-1"/>
        </w:rPr>
        <w:t>d</w:t>
      </w:r>
    </w:p>
    <w:p w14:paraId="2D4A3253" w14:textId="77777777" w:rsidR="00AE7C60" w:rsidRDefault="00AE7C60" w:rsidP="00E34E68">
      <w:pPr>
        <w:spacing w:line="200" w:lineRule="exact"/>
        <w:jc w:val="both"/>
      </w:pPr>
    </w:p>
    <w:p w14:paraId="127953C6" w14:textId="77777777" w:rsidR="00AE7C60" w:rsidRDefault="00AE7C60" w:rsidP="00E34E68">
      <w:pPr>
        <w:spacing w:before="14" w:line="240" w:lineRule="exact"/>
        <w:jc w:val="both"/>
        <w:rPr>
          <w:sz w:val="24"/>
          <w:szCs w:val="24"/>
        </w:rPr>
      </w:pPr>
    </w:p>
    <w:p w14:paraId="538FA08E" w14:textId="77777777" w:rsidR="00AE7C60" w:rsidRDefault="00175AA1" w:rsidP="00E34E68">
      <w:pPr>
        <w:spacing w:before="34" w:line="220" w:lineRule="exact"/>
        <w:ind w:left="525"/>
        <w:jc w:val="both"/>
        <w:rPr>
          <w:rFonts w:ascii="Arial" w:eastAsia="Arial" w:hAnsi="Arial" w:cs="Arial"/>
        </w:rPr>
      </w:pPr>
      <w:r>
        <w:pict w14:anchorId="268609C0">
          <v:group id="_x0000_s1062" style="position:absolute;left:0;text-align:left;margin-left:76.1pt;margin-top:-8.6pt;width:109pt;height:32.2pt;z-index:-1326;mso-position-horizontal-relative:page" coordorigin="1522,-172" coordsize="2180,644">
            <v:shape id="_x0000_s1065" style="position:absolute;left:1532;top:-162;width:2160;height:624" coordorigin="1532,-162" coordsize="2160,624" path="m1532,462r2160,l3692,-162r-2160,l1532,462xe" fillcolor="#f1f1f1" stroked="f">
              <v:path arrowok="t"/>
            </v:shape>
            <v:shape id="_x0000_s1064" style="position:absolute;left:1594;top:34;width:2035;height:230" coordorigin="1594,34" coordsize="2035,230" path="m1594,265r2035,l3629,34r-2035,l1594,265xe" fillcolor="#f1f1f1" stroked="f">
              <v:path arrowok="t"/>
            </v:shape>
            <v:shape id="_x0000_s1063" style="position:absolute;left:1529;top:-164;width:2162;height:0" coordorigin="1529,-164" coordsize="2162,0" path="m1529,-164r2163,e" filled="f" strokecolor="#f1f1f1" strokeweight=".22pt">
              <v:path arrowok="t"/>
            </v:shape>
            <w10:wrap anchorx="page"/>
          </v:group>
        </w:pict>
      </w:r>
      <w:r>
        <w:pict w14:anchorId="7F30C890">
          <v:group id="_x0000_s1057" style="position:absolute;left:0;text-align:left;margin-left:188.5pt;margin-top:-8.6pt;width:109.15pt;height:32.2pt;z-index:-1325;mso-position-horizontal-relative:page" coordorigin="3770,-172" coordsize="2183,644">
            <v:shape id="_x0000_s1061" style="position:absolute;left:3780;top:-162;width:2163;height:624" coordorigin="3780,-162" coordsize="2163,624" path="m3780,462r2163,l5943,-162r-2163,l3780,462xe" fillcolor="#b8fcba" stroked="f">
              <v:path arrowok="t"/>
            </v:shape>
            <v:shape id="_x0000_s1060" style="position:absolute;left:3845;top:34;width:2036;height:230" coordorigin="3845,34" coordsize="2036,230" path="m3845,265r2036,l5881,34r-2036,l3845,265xe" fillcolor="#b8fcba" stroked="f">
              <v:path arrowok="t"/>
            </v:shape>
            <v:shape id="_x0000_s1059" style="position:absolute;left:3780;top:-164;width:2163;height:0" coordorigin="3780,-164" coordsize="2163,0" path="m3780,-164r2163,e" filled="f" strokecolor="#b8fcba" strokeweight=".22pt">
              <v:path arrowok="t"/>
            </v:shape>
            <v:shape id="_x0000_s1058" type="#_x0000_t75" style="position:absolute;left:4546;top:82;width:615;height:165">
              <v:imagedata r:id="rId15" o:title=""/>
            </v:shape>
            <w10:wrap anchorx="page"/>
          </v:group>
        </w:pict>
      </w:r>
      <w:r>
        <w:pict w14:anchorId="0D8B36E6">
          <v:group id="_x0000_s1052" style="position:absolute;left:0;text-align:left;margin-left:301.1pt;margin-top:-8.6pt;width:109.15pt;height:32.2pt;z-index:-1324;mso-position-horizontal-relative:page" coordorigin="6022,-172" coordsize="2183,644">
            <v:shape id="_x0000_s1056" style="position:absolute;left:6032;top:-162;width:2163;height:624" coordorigin="6032,-162" coordsize="2163,624" path="m6032,462r2163,l8195,-162r-2163,l6032,462xe" fillcolor="#ffe9c9" stroked="f">
              <v:path arrowok="t"/>
            </v:shape>
            <v:shape id="_x0000_s1055" style="position:absolute;left:6097;top:34;width:2036;height:230" coordorigin="6097,34" coordsize="2036,230" path="m6097,265r2036,l8133,34r-2036,l6097,265xe" fillcolor="#ffe9c9" stroked="f">
              <v:path arrowok="t"/>
            </v:shape>
            <v:shape id="_x0000_s1054" style="position:absolute;left:6032;top:-164;width:2163;height:0" coordorigin="6032,-164" coordsize="2163,0" path="m6032,-164r2163,e" filled="f" strokecolor="#ffe9c9" strokeweight=".22pt">
              <v:path arrowok="t"/>
            </v:shape>
            <v:shape id="_x0000_s1053" type="#_x0000_t75" style="position:absolute;left:6798;top:82;width:630;height:165">
              <v:imagedata r:id="rId17" o:title=""/>
            </v:shape>
            <w10:wrap anchorx="page"/>
          </v:group>
        </w:pict>
      </w:r>
      <w:r>
        <w:pict w14:anchorId="30C5CF53">
          <v:group id="_x0000_s1047" style="position:absolute;left:0;text-align:left;margin-left:413.8pt;margin-top:610.5pt;width:109.15pt;height:32.2pt;z-index:-1323;mso-position-horizontal-relative:page;mso-position-vertical-relative:page" coordorigin="8276,12210" coordsize="2183,644">
            <v:shape id="_x0000_s1051" style="position:absolute;left:8286;top:12220;width:2163;height:624" coordorigin="8286,12220" coordsize="2163,624" path="m8286,12844r2163,l10449,12220r-2163,l8286,12844xe" fillcolor="#fcc" stroked="f">
              <v:path arrowok="t"/>
            </v:shape>
            <v:shape id="_x0000_s1050" style="position:absolute;left:8349;top:12417;width:2036;height:230" coordorigin="8349,12417" coordsize="2036,230" path="m8349,12648r2035,l10384,12417r-2035,l8349,12648xe" fillcolor="#fcc" stroked="f">
              <v:path arrowok="t"/>
            </v:shape>
            <v:shape id="_x0000_s1049" style="position:absolute;left:8284;top:12219;width:2163;height:0" coordorigin="8284,12219" coordsize="2163,0" path="m8284,12219r2163,e" filled="f" strokecolor="#fcc" strokeweight=".22pt">
              <v:path arrowok="t"/>
            </v:shape>
            <v:shape id="_x0000_s1048" type="#_x0000_t75" style="position:absolute;left:9050;top:12465;width:630;height:165">
              <v:imagedata r:id="rId16" o:title=""/>
            </v:shape>
            <w10:wrap anchorx="page" anchory="page"/>
          </v:group>
        </w:pict>
      </w:r>
      <w:r w:rsidR="00A44FA3">
        <w:rPr>
          <w:rFonts w:ascii="Arial" w:eastAsia="Arial" w:hAnsi="Arial" w:cs="Arial"/>
          <w:color w:val="6D6D6D"/>
          <w:spacing w:val="-1"/>
          <w:position w:val="-1"/>
        </w:rPr>
        <w:t>S</w:t>
      </w:r>
      <w:r w:rsidR="00A44FA3">
        <w:rPr>
          <w:rFonts w:ascii="Arial" w:eastAsia="Arial" w:hAnsi="Arial" w:cs="Arial"/>
          <w:color w:val="6D6D6D"/>
          <w:position w:val="-1"/>
        </w:rPr>
        <w:t>afe</w:t>
      </w:r>
      <w:r w:rsidR="00A44FA3">
        <w:rPr>
          <w:rFonts w:ascii="Arial" w:eastAsia="Arial" w:hAnsi="Arial" w:cs="Arial"/>
          <w:color w:val="6D6D6D"/>
          <w:spacing w:val="-3"/>
          <w:position w:val="-1"/>
        </w:rPr>
        <w:t xml:space="preserve"> </w:t>
      </w:r>
      <w:r w:rsidR="00A44FA3">
        <w:rPr>
          <w:rFonts w:ascii="Arial" w:eastAsia="Arial" w:hAnsi="Arial" w:cs="Arial"/>
          <w:color w:val="6D6D6D"/>
          <w:position w:val="-1"/>
        </w:rPr>
        <w:t>a</w:t>
      </w:r>
      <w:r w:rsidR="00A44FA3">
        <w:rPr>
          <w:rFonts w:ascii="Arial" w:eastAsia="Arial" w:hAnsi="Arial" w:cs="Arial"/>
          <w:color w:val="6D6D6D"/>
          <w:spacing w:val="1"/>
          <w:position w:val="-1"/>
        </w:rPr>
        <w:t>n</w:t>
      </w:r>
      <w:r w:rsidR="00A44FA3">
        <w:rPr>
          <w:rFonts w:ascii="Arial" w:eastAsia="Arial" w:hAnsi="Arial" w:cs="Arial"/>
          <w:color w:val="6D6D6D"/>
          <w:position w:val="-1"/>
        </w:rPr>
        <w:t>d</w:t>
      </w:r>
      <w:r w:rsidR="00A44FA3">
        <w:rPr>
          <w:rFonts w:ascii="Arial" w:eastAsia="Arial" w:hAnsi="Arial" w:cs="Arial"/>
          <w:color w:val="6D6D6D"/>
          <w:spacing w:val="-3"/>
          <w:position w:val="-1"/>
        </w:rPr>
        <w:t xml:space="preserve"> </w:t>
      </w:r>
      <w:r w:rsidR="00A44FA3">
        <w:rPr>
          <w:rFonts w:ascii="Arial" w:eastAsia="Arial" w:hAnsi="Arial" w:cs="Arial"/>
          <w:color w:val="6D6D6D"/>
          <w:spacing w:val="1"/>
          <w:position w:val="-1"/>
        </w:rPr>
        <w:t>S</w:t>
      </w:r>
      <w:r w:rsidR="00A44FA3">
        <w:rPr>
          <w:rFonts w:ascii="Arial" w:eastAsia="Arial" w:hAnsi="Arial" w:cs="Arial"/>
          <w:color w:val="6D6D6D"/>
          <w:position w:val="-1"/>
        </w:rPr>
        <w:t>e</w:t>
      </w:r>
      <w:r w:rsidR="00A44FA3">
        <w:rPr>
          <w:rFonts w:ascii="Arial" w:eastAsia="Arial" w:hAnsi="Arial" w:cs="Arial"/>
          <w:color w:val="6D6D6D"/>
          <w:spacing w:val="1"/>
          <w:position w:val="-1"/>
        </w:rPr>
        <w:t>c</w:t>
      </w:r>
      <w:r w:rsidR="00A44FA3">
        <w:rPr>
          <w:rFonts w:ascii="Arial" w:eastAsia="Arial" w:hAnsi="Arial" w:cs="Arial"/>
          <w:color w:val="6D6D6D"/>
          <w:position w:val="-1"/>
        </w:rPr>
        <w:t>ure</w:t>
      </w:r>
    </w:p>
    <w:p w14:paraId="480F4851" w14:textId="77777777" w:rsidR="00AE7C60" w:rsidRDefault="00AE7C60" w:rsidP="00E34E68">
      <w:pPr>
        <w:spacing w:before="17" w:line="240" w:lineRule="exact"/>
        <w:jc w:val="both"/>
        <w:rPr>
          <w:sz w:val="24"/>
          <w:szCs w:val="24"/>
        </w:rPr>
      </w:pPr>
    </w:p>
    <w:p w14:paraId="0D563860" w14:textId="77777777" w:rsidR="00AE7C60" w:rsidRDefault="00175AA1" w:rsidP="00E34E68">
      <w:pPr>
        <w:spacing w:before="34"/>
        <w:ind w:left="587" w:right="7226" w:firstLine="1"/>
        <w:jc w:val="both"/>
        <w:rPr>
          <w:rFonts w:ascii="Arial" w:eastAsia="Arial" w:hAnsi="Arial" w:cs="Arial"/>
        </w:rPr>
      </w:pPr>
      <w:r>
        <w:pict w14:anchorId="2FAF7EB7">
          <v:group id="_x0000_s1041" style="position:absolute;left:0;text-align:left;margin-left:76.1pt;margin-top:1.2pt;width:109pt;height:35.45pt;z-index:-1322;mso-position-horizontal-relative:page" coordorigin="1522,24" coordsize="2180,709">
            <v:shape id="_x0000_s1046" style="position:absolute;left:1532;top:34;width:2160;height:689" coordorigin="1532,34" coordsize="2160,689" path="m1532,723r2160,l3692,34r-2160,l1532,723xe" fillcolor="#f1f1f1" stroked="f">
              <v:path arrowok="t"/>
            </v:shape>
            <v:shape id="_x0000_s1045" style="position:absolute;left:1594;top:34;width:2035;height:231" coordorigin="1594,34" coordsize="2035,231" path="m3629,265r,-231l1594,34r,231l3629,265xe" fillcolor="#f1f1f1" stroked="f">
              <v:path arrowok="t"/>
            </v:shape>
            <v:shape id="_x0000_s1044" style="position:absolute;left:1594;top:265;width:2035;height:230" coordorigin="1594,265" coordsize="2035,230" path="m1594,495r2035,l3629,265r-2035,l1594,495xe" fillcolor="#f1f1f1" stroked="f">
              <v:path arrowok="t"/>
            </v:shape>
            <v:shape id="_x0000_s1043" style="position:absolute;left:1594;top:495;width:2035;height:228" coordorigin="1594,495" coordsize="2035,228" path="m1594,723r2035,l3629,495r-2035,l1594,723xe" fillcolor="#f1f1f1" stroked="f">
              <v:path arrowok="t"/>
            </v:shape>
            <v:shape id="_x0000_s1042" style="position:absolute;left:1529;top:35;width:2162;height:0" coordorigin="1529,35" coordsize="2162,0" path="m1529,35r2163,e" filled="f" strokecolor="#f1f1f1" strokeweight=".22pt">
              <v:path arrowok="t"/>
            </v:shape>
            <w10:wrap anchorx="page"/>
          </v:group>
        </w:pict>
      </w:r>
      <w:r>
        <w:pict w14:anchorId="7A9D0AF8">
          <v:group id="_x0000_s1036" style="position:absolute;left:0;text-align:left;margin-left:188.5pt;margin-top:1.2pt;width:109.15pt;height:35.45pt;z-index:-1321;mso-position-horizontal-relative:page" coordorigin="3770,24" coordsize="2183,709">
            <v:shape id="_x0000_s1040" style="position:absolute;left:3780;top:34;width:2163;height:689" coordorigin="3780,34" coordsize="2163,689" path="m3780,723r2163,l5943,34r-2163,l3780,723xe" fillcolor="#b8fcba" stroked="f">
              <v:path arrowok="t"/>
            </v:shape>
            <v:shape id="_x0000_s1039" style="position:absolute;left:3845;top:265;width:2036;height:230" coordorigin="3845,265" coordsize="2036,230" path="m3845,495r2036,l5881,265r-2036,l3845,495xe" fillcolor="#b8fcba" stroked="f">
              <v:path arrowok="t"/>
            </v:shape>
            <v:shape id="_x0000_s1038" style="position:absolute;left:3780;top:35;width:2163;height:0" coordorigin="3780,35" coordsize="2163,0" path="m3780,35r2163,e" filled="f" strokecolor="#b8fcba" strokeweight=".22pt">
              <v:path arrowok="t"/>
            </v:shape>
            <v:shape id="_x0000_s1037" type="#_x0000_t75" style="position:absolute;left:4546;top:312;width:615;height:165">
              <v:imagedata r:id="rId15" o:title=""/>
            </v:shape>
            <w10:wrap anchorx="page"/>
          </v:group>
        </w:pict>
      </w:r>
      <w:r>
        <w:pict w14:anchorId="75BAB9C9">
          <v:group id="_x0000_s1031" style="position:absolute;left:0;text-align:left;margin-left:301.1pt;margin-top:1.2pt;width:109.15pt;height:35.45pt;z-index:-1320;mso-position-horizontal-relative:page" coordorigin="6022,24" coordsize="2183,709">
            <v:shape id="_x0000_s1035" style="position:absolute;left:6032;top:34;width:2163;height:689" coordorigin="6032,34" coordsize="2163,689" path="m6032,723r2163,l8195,34r-2163,l6032,723xe" fillcolor="#fcc" stroked="f">
              <v:path arrowok="t"/>
            </v:shape>
            <v:shape id="_x0000_s1034" style="position:absolute;left:6097;top:265;width:2036;height:230" coordorigin="6097,265" coordsize="2036,230" path="m6097,495r2036,l8133,265r-2036,l6097,495xe" fillcolor="#fcc" stroked="f">
              <v:path arrowok="t"/>
            </v:shape>
            <v:shape id="_x0000_s1033" style="position:absolute;left:6032;top:35;width:2163;height:0" coordorigin="6032,35" coordsize="2163,0" path="m6032,35r2163,e" filled="f" strokecolor="#fcc" strokeweight=".22pt">
              <v:path arrowok="t"/>
            </v:shape>
            <v:shape id="_x0000_s1032" type="#_x0000_t75" style="position:absolute;left:6798;top:312;width:630;height:165">
              <v:imagedata r:id="rId16" o:title=""/>
            </v:shape>
            <w10:wrap anchorx="page"/>
          </v:group>
        </w:pict>
      </w:r>
      <w:r>
        <w:pict w14:anchorId="1776513A">
          <v:group id="_x0000_s1026" style="position:absolute;left:0;text-align:left;margin-left:413.8pt;margin-top:646.15pt;width:109.15pt;height:35.45pt;z-index:-1319;mso-position-horizontal-relative:page;mso-position-vertical-relative:page" coordorigin="8276,12923" coordsize="2183,709">
            <v:shape id="_x0000_s1030" style="position:absolute;left:8286;top:12933;width:2163;height:689" coordorigin="8286,12933" coordsize="2163,689" path="m8286,13622r2163,l10449,12933r-2163,l8286,13622xe" fillcolor="#fcc" stroked="f">
              <v:path arrowok="t"/>
            </v:shape>
            <v:shape id="_x0000_s1029" style="position:absolute;left:8349;top:13164;width:2036;height:230" coordorigin="8349,13164" coordsize="2036,230" path="m8349,13394r2035,l10384,13164r-2035,l8349,13394xe" fillcolor="#fcc" stroked="f">
              <v:path arrowok="t"/>
            </v:shape>
            <v:shape id="_x0000_s1028" style="position:absolute;left:8284;top:12934;width:2163;height:0" coordorigin="8284,12934" coordsize="2163,0" path="m8284,12934r2163,e" filled="f" strokecolor="#fcc" strokeweight=".22pt">
              <v:path arrowok="t"/>
            </v:shape>
            <v:shape id="_x0000_s1027" type="#_x0000_t75" style="position:absolute;left:9050;top:13211;width:630;height:165">
              <v:imagedata r:id="rId16" o:title=""/>
            </v:shape>
            <w10:wrap anchorx="page" anchory="page"/>
          </v:group>
        </w:pict>
      </w:r>
      <w:r w:rsidR="00A44FA3">
        <w:rPr>
          <w:rFonts w:ascii="Arial" w:eastAsia="Arial" w:hAnsi="Arial" w:cs="Arial"/>
          <w:color w:val="6D6D6D"/>
          <w:w w:val="99"/>
        </w:rPr>
        <w:t>Re</w:t>
      </w:r>
      <w:r w:rsidR="00A44FA3">
        <w:rPr>
          <w:rFonts w:ascii="Arial" w:eastAsia="Arial" w:hAnsi="Arial" w:cs="Arial"/>
          <w:color w:val="6D6D6D"/>
          <w:spacing w:val="1"/>
          <w:w w:val="99"/>
        </w:rPr>
        <w:t>s</w:t>
      </w:r>
      <w:r w:rsidR="00A44FA3">
        <w:rPr>
          <w:rFonts w:ascii="Arial" w:eastAsia="Arial" w:hAnsi="Arial" w:cs="Arial"/>
          <w:color w:val="6D6D6D"/>
          <w:w w:val="99"/>
        </w:rPr>
        <w:t>tr</w:t>
      </w:r>
      <w:r w:rsidR="00A44FA3">
        <w:rPr>
          <w:rFonts w:ascii="Arial" w:eastAsia="Arial" w:hAnsi="Arial" w:cs="Arial"/>
          <w:color w:val="6D6D6D"/>
          <w:spacing w:val="-1"/>
          <w:w w:val="99"/>
        </w:rPr>
        <w:t>i</w:t>
      </w:r>
      <w:r w:rsidR="00A44FA3">
        <w:rPr>
          <w:rFonts w:ascii="Arial" w:eastAsia="Arial" w:hAnsi="Arial" w:cs="Arial"/>
          <w:color w:val="6D6D6D"/>
          <w:spacing w:val="1"/>
          <w:w w:val="99"/>
        </w:rPr>
        <w:t>c</w:t>
      </w:r>
      <w:r w:rsidR="00A44FA3">
        <w:rPr>
          <w:rFonts w:ascii="Arial" w:eastAsia="Arial" w:hAnsi="Arial" w:cs="Arial"/>
          <w:color w:val="6D6D6D"/>
          <w:w w:val="99"/>
        </w:rPr>
        <w:t>t</w:t>
      </w:r>
      <w:r w:rsidR="00A44FA3">
        <w:rPr>
          <w:rFonts w:ascii="Arial" w:eastAsia="Arial" w:hAnsi="Arial" w:cs="Arial"/>
          <w:color w:val="6D6D6D"/>
          <w:spacing w:val="-1"/>
          <w:w w:val="99"/>
        </w:rPr>
        <w:t>i</w:t>
      </w:r>
      <w:r w:rsidR="00A44FA3">
        <w:rPr>
          <w:rFonts w:ascii="Arial" w:eastAsia="Arial" w:hAnsi="Arial" w:cs="Arial"/>
          <w:color w:val="6D6D6D"/>
          <w:spacing w:val="2"/>
          <w:w w:val="99"/>
        </w:rPr>
        <w:t>o</w:t>
      </w:r>
      <w:r w:rsidR="00A44FA3">
        <w:rPr>
          <w:rFonts w:ascii="Arial" w:eastAsia="Arial" w:hAnsi="Arial" w:cs="Arial"/>
          <w:color w:val="6D6D6D"/>
          <w:w w:val="99"/>
        </w:rPr>
        <w:t>n</w:t>
      </w:r>
      <w:r w:rsidR="00A44FA3">
        <w:rPr>
          <w:rFonts w:ascii="Arial" w:eastAsia="Arial" w:hAnsi="Arial" w:cs="Arial"/>
          <w:color w:val="6D6D6D"/>
          <w:spacing w:val="1"/>
          <w:w w:val="99"/>
        </w:rPr>
        <w:t>s</w:t>
      </w:r>
      <w:r w:rsidR="00A44FA3">
        <w:rPr>
          <w:rFonts w:ascii="Arial" w:eastAsia="Arial" w:hAnsi="Arial" w:cs="Arial"/>
          <w:color w:val="6D6D6D"/>
          <w:w w:val="99"/>
        </w:rPr>
        <w:t xml:space="preserve">, </w:t>
      </w:r>
      <w:r w:rsidR="00A44FA3">
        <w:rPr>
          <w:rFonts w:ascii="Arial" w:eastAsia="Arial" w:hAnsi="Arial" w:cs="Arial"/>
          <w:color w:val="6D6D6D"/>
          <w:spacing w:val="-1"/>
        </w:rPr>
        <w:t>li</w:t>
      </w:r>
      <w:r w:rsidR="00A44FA3">
        <w:rPr>
          <w:rFonts w:ascii="Arial" w:eastAsia="Arial" w:hAnsi="Arial" w:cs="Arial"/>
          <w:color w:val="6D6D6D"/>
          <w:spacing w:val="2"/>
        </w:rPr>
        <w:t>m</w:t>
      </w:r>
      <w:r w:rsidR="00A44FA3">
        <w:rPr>
          <w:rFonts w:ascii="Arial" w:eastAsia="Arial" w:hAnsi="Arial" w:cs="Arial"/>
          <w:color w:val="6D6D6D"/>
          <w:spacing w:val="-1"/>
        </w:rPr>
        <w:t>i</w:t>
      </w:r>
      <w:r w:rsidR="00A44FA3">
        <w:rPr>
          <w:rFonts w:ascii="Arial" w:eastAsia="Arial" w:hAnsi="Arial" w:cs="Arial"/>
          <w:color w:val="6D6D6D"/>
        </w:rPr>
        <w:t>t</w:t>
      </w:r>
      <w:r w:rsidR="00A44FA3">
        <w:rPr>
          <w:rFonts w:ascii="Arial" w:eastAsia="Arial" w:hAnsi="Arial" w:cs="Arial"/>
          <w:color w:val="6D6D6D"/>
          <w:spacing w:val="2"/>
        </w:rPr>
        <w:t>a</w:t>
      </w:r>
      <w:r w:rsidR="00A44FA3">
        <w:rPr>
          <w:rFonts w:ascii="Arial" w:eastAsia="Arial" w:hAnsi="Arial" w:cs="Arial"/>
          <w:color w:val="6D6D6D"/>
        </w:rPr>
        <w:t>t</w:t>
      </w:r>
      <w:r w:rsidR="00A44FA3">
        <w:rPr>
          <w:rFonts w:ascii="Arial" w:eastAsia="Arial" w:hAnsi="Arial" w:cs="Arial"/>
          <w:color w:val="6D6D6D"/>
          <w:spacing w:val="-1"/>
        </w:rPr>
        <w:t>i</w:t>
      </w:r>
      <w:r w:rsidR="00A44FA3">
        <w:rPr>
          <w:rFonts w:ascii="Arial" w:eastAsia="Arial" w:hAnsi="Arial" w:cs="Arial"/>
          <w:color w:val="6D6D6D"/>
          <w:spacing w:val="2"/>
        </w:rPr>
        <w:t>o</w:t>
      </w:r>
      <w:r w:rsidR="00A44FA3">
        <w:rPr>
          <w:rFonts w:ascii="Arial" w:eastAsia="Arial" w:hAnsi="Arial" w:cs="Arial"/>
          <w:color w:val="6D6D6D"/>
        </w:rPr>
        <w:t>n</w:t>
      </w:r>
      <w:r w:rsidR="00A44FA3">
        <w:rPr>
          <w:rFonts w:ascii="Arial" w:eastAsia="Arial" w:hAnsi="Arial" w:cs="Arial"/>
          <w:color w:val="6D6D6D"/>
          <w:spacing w:val="1"/>
        </w:rPr>
        <w:t>s</w:t>
      </w:r>
      <w:r w:rsidR="00A44FA3">
        <w:rPr>
          <w:rFonts w:ascii="Arial" w:eastAsia="Arial" w:hAnsi="Arial" w:cs="Arial"/>
          <w:color w:val="6D6D6D"/>
        </w:rPr>
        <w:t>,</w:t>
      </w:r>
      <w:r w:rsidR="00A44FA3">
        <w:rPr>
          <w:rFonts w:ascii="Arial" w:eastAsia="Arial" w:hAnsi="Arial" w:cs="Arial"/>
          <w:color w:val="6D6D6D"/>
          <w:spacing w:val="-9"/>
        </w:rPr>
        <w:t xml:space="preserve"> </w:t>
      </w:r>
      <w:r w:rsidR="00A44FA3">
        <w:rPr>
          <w:rFonts w:ascii="Arial" w:eastAsia="Arial" w:hAnsi="Arial" w:cs="Arial"/>
          <w:color w:val="6D6D6D"/>
          <w:spacing w:val="2"/>
          <w:w w:val="99"/>
        </w:rPr>
        <w:t>a</w:t>
      </w:r>
      <w:r w:rsidR="00A44FA3">
        <w:rPr>
          <w:rFonts w:ascii="Arial" w:eastAsia="Arial" w:hAnsi="Arial" w:cs="Arial"/>
          <w:color w:val="6D6D6D"/>
          <w:w w:val="99"/>
        </w:rPr>
        <w:t xml:space="preserve">nd </w:t>
      </w:r>
      <w:r w:rsidR="00A44FA3">
        <w:rPr>
          <w:rFonts w:ascii="Arial" w:eastAsia="Arial" w:hAnsi="Arial" w:cs="Arial"/>
          <w:color w:val="6D6D6D"/>
          <w:spacing w:val="1"/>
          <w:w w:val="99"/>
        </w:rPr>
        <w:t>s</w:t>
      </w:r>
      <w:r w:rsidR="00A44FA3">
        <w:rPr>
          <w:rFonts w:ascii="Arial" w:eastAsia="Arial" w:hAnsi="Arial" w:cs="Arial"/>
          <w:color w:val="6D6D6D"/>
          <w:w w:val="99"/>
        </w:rPr>
        <w:t>a</w:t>
      </w:r>
      <w:r w:rsidR="00A44FA3">
        <w:rPr>
          <w:rFonts w:ascii="Arial" w:eastAsia="Arial" w:hAnsi="Arial" w:cs="Arial"/>
          <w:color w:val="6D6D6D"/>
          <w:spacing w:val="-1"/>
          <w:w w:val="99"/>
        </w:rPr>
        <w:t>n</w:t>
      </w:r>
      <w:r w:rsidR="00A44FA3">
        <w:rPr>
          <w:rFonts w:ascii="Arial" w:eastAsia="Arial" w:hAnsi="Arial" w:cs="Arial"/>
          <w:color w:val="6D6D6D"/>
          <w:spacing w:val="1"/>
          <w:w w:val="99"/>
        </w:rPr>
        <w:t>c</w:t>
      </w:r>
      <w:r w:rsidR="00A44FA3">
        <w:rPr>
          <w:rFonts w:ascii="Arial" w:eastAsia="Arial" w:hAnsi="Arial" w:cs="Arial"/>
          <w:color w:val="6D6D6D"/>
          <w:w w:val="99"/>
        </w:rPr>
        <w:t>t</w:t>
      </w:r>
      <w:r w:rsidR="00A44FA3">
        <w:rPr>
          <w:rFonts w:ascii="Arial" w:eastAsia="Arial" w:hAnsi="Arial" w:cs="Arial"/>
          <w:color w:val="6D6D6D"/>
          <w:spacing w:val="-1"/>
          <w:w w:val="99"/>
        </w:rPr>
        <w:t>i</w:t>
      </w:r>
      <w:r w:rsidR="00A44FA3">
        <w:rPr>
          <w:rFonts w:ascii="Arial" w:eastAsia="Arial" w:hAnsi="Arial" w:cs="Arial"/>
          <w:color w:val="6D6D6D"/>
          <w:w w:val="99"/>
        </w:rPr>
        <w:t>o</w:t>
      </w:r>
      <w:r w:rsidR="00A44FA3">
        <w:rPr>
          <w:rFonts w:ascii="Arial" w:eastAsia="Arial" w:hAnsi="Arial" w:cs="Arial"/>
          <w:color w:val="6D6D6D"/>
          <w:spacing w:val="-1"/>
          <w:w w:val="99"/>
        </w:rPr>
        <w:t>n</w:t>
      </w:r>
      <w:r w:rsidR="00A44FA3">
        <w:rPr>
          <w:rFonts w:ascii="Arial" w:eastAsia="Arial" w:hAnsi="Arial" w:cs="Arial"/>
          <w:color w:val="6D6D6D"/>
          <w:w w:val="99"/>
        </w:rPr>
        <w:t>s</w:t>
      </w:r>
    </w:p>
    <w:p w14:paraId="3FBD7266" w14:textId="77777777" w:rsidR="00AE7C60" w:rsidRDefault="00A44FA3" w:rsidP="00E34E68">
      <w:pPr>
        <w:spacing w:before="93"/>
        <w:ind w:left="170"/>
        <w:jc w:val="both"/>
        <w:rPr>
          <w:sz w:val="22"/>
          <w:szCs w:val="22"/>
        </w:rPr>
        <w:sectPr w:rsidR="00AE7C60">
          <w:type w:val="continuous"/>
          <w:pgSz w:w="12240" w:h="15840"/>
          <w:pgMar w:top="1480" w:right="1720" w:bottom="280" w:left="1340" w:header="720" w:footer="720" w:gutter="0"/>
          <w:cols w:space="720"/>
        </w:sectPr>
      </w:pPr>
      <w:r>
        <w:rPr>
          <w:sz w:val="22"/>
          <w:szCs w:val="22"/>
        </w:rPr>
        <w:t>*v</w:t>
      </w:r>
      <w:r>
        <w:rPr>
          <w:spacing w:val="1"/>
          <w:sz w:val="22"/>
          <w:szCs w:val="22"/>
        </w:rPr>
        <w:t>i</w:t>
      </w:r>
      <w:r>
        <w:rPr>
          <w:sz w:val="22"/>
          <w:szCs w:val="22"/>
        </w:rPr>
        <w:t>a De</w:t>
      </w:r>
      <w:r>
        <w:rPr>
          <w:spacing w:val="-3"/>
          <w:sz w:val="22"/>
          <w:szCs w:val="22"/>
        </w:rPr>
        <w:t>F</w:t>
      </w:r>
      <w:r>
        <w:rPr>
          <w:sz w:val="22"/>
          <w:szCs w:val="22"/>
        </w:rPr>
        <w:t>i</w:t>
      </w:r>
    </w:p>
    <w:p w14:paraId="61DA7D62" w14:textId="77777777" w:rsidR="00AE7C60" w:rsidRDefault="00A44FA3" w:rsidP="00E34E68">
      <w:pPr>
        <w:spacing w:before="39"/>
        <w:ind w:left="10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E34E68">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E34E68">
      <w:pPr>
        <w:spacing w:before="6" w:line="140" w:lineRule="exact"/>
        <w:jc w:val="both"/>
        <w:rPr>
          <w:sz w:val="14"/>
          <w:szCs w:val="14"/>
        </w:rPr>
      </w:pPr>
    </w:p>
    <w:p w14:paraId="2F8F0A1A" w14:textId="77777777" w:rsidR="00AE7C60" w:rsidRDefault="00AE7C60" w:rsidP="00E34E68">
      <w:pPr>
        <w:spacing w:line="200" w:lineRule="exact"/>
        <w:jc w:val="both"/>
      </w:pPr>
    </w:p>
    <w:p w14:paraId="1D83535A"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E34E68">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E34E68">
      <w:pPr>
        <w:spacing w:before="1" w:line="160" w:lineRule="exact"/>
        <w:jc w:val="both"/>
        <w:rPr>
          <w:sz w:val="17"/>
          <w:szCs w:val="17"/>
        </w:rPr>
      </w:pPr>
    </w:p>
    <w:p w14:paraId="4377E450" w14:textId="77777777" w:rsidR="00AE7C60" w:rsidRDefault="00AE7C60" w:rsidP="00E34E68">
      <w:pPr>
        <w:spacing w:line="200" w:lineRule="exact"/>
        <w:jc w:val="both"/>
      </w:pPr>
    </w:p>
    <w:p w14:paraId="697E9FA9"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E34E68">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E34E68">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E34E68">
      <w:pPr>
        <w:spacing w:before="3" w:line="160" w:lineRule="exact"/>
        <w:jc w:val="both"/>
        <w:rPr>
          <w:sz w:val="17"/>
          <w:szCs w:val="17"/>
        </w:rPr>
      </w:pPr>
    </w:p>
    <w:p w14:paraId="4DA294F0" w14:textId="77777777" w:rsidR="00AE7C60" w:rsidRDefault="00AE7C60" w:rsidP="00E34E68">
      <w:pPr>
        <w:spacing w:line="200" w:lineRule="exact"/>
        <w:jc w:val="both"/>
      </w:pPr>
    </w:p>
    <w:p w14:paraId="71389CE4"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77777777" w:rsidR="00AE7C60" w:rsidRDefault="00A44FA3" w:rsidP="00E34E68">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E34E68">
      <w:pPr>
        <w:spacing w:before="6" w:line="140" w:lineRule="exact"/>
        <w:jc w:val="both"/>
        <w:rPr>
          <w:sz w:val="14"/>
          <w:szCs w:val="14"/>
        </w:rPr>
      </w:pPr>
    </w:p>
    <w:p w14:paraId="43CA61E6" w14:textId="77777777" w:rsidR="00AE7C60" w:rsidRDefault="00AE7C60" w:rsidP="00E34E68">
      <w:pPr>
        <w:spacing w:line="200" w:lineRule="exact"/>
        <w:jc w:val="both"/>
      </w:pPr>
    </w:p>
    <w:p w14:paraId="461A8A0C"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77777777" w:rsidR="00AE7C60" w:rsidRDefault="00A44FA3" w:rsidP="00E34E68">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ed</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E34E68">
      <w:pPr>
        <w:spacing w:before="3" w:line="160" w:lineRule="exact"/>
        <w:jc w:val="both"/>
        <w:rPr>
          <w:sz w:val="17"/>
          <w:szCs w:val="17"/>
        </w:rPr>
      </w:pPr>
    </w:p>
    <w:p w14:paraId="4DE5BFD0" w14:textId="77777777" w:rsidR="00AE7C60" w:rsidRDefault="00AE7C60" w:rsidP="00E34E68">
      <w:pPr>
        <w:spacing w:line="200" w:lineRule="exact"/>
        <w:jc w:val="both"/>
      </w:pPr>
    </w:p>
    <w:p w14:paraId="01FC7DC3"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E34E68">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E34E68">
      <w:pPr>
        <w:spacing w:before="6" w:line="140" w:lineRule="exact"/>
        <w:jc w:val="both"/>
        <w:rPr>
          <w:sz w:val="14"/>
          <w:szCs w:val="14"/>
        </w:rPr>
      </w:pPr>
    </w:p>
    <w:p w14:paraId="1E861E68" w14:textId="77777777" w:rsidR="00AE7C60" w:rsidRDefault="00AE7C60" w:rsidP="00E34E68">
      <w:pPr>
        <w:spacing w:line="200" w:lineRule="exact"/>
        <w:jc w:val="both"/>
      </w:pPr>
    </w:p>
    <w:p w14:paraId="1A493840"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E34E68">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E34E68">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E34E68">
      <w:pPr>
        <w:spacing w:before="4" w:line="160" w:lineRule="exact"/>
        <w:jc w:val="both"/>
        <w:rPr>
          <w:sz w:val="17"/>
          <w:szCs w:val="17"/>
        </w:rPr>
      </w:pPr>
    </w:p>
    <w:p w14:paraId="5CBC65DC" w14:textId="77777777" w:rsidR="00AE7C60" w:rsidRDefault="00AE7C60" w:rsidP="00E34E68">
      <w:pPr>
        <w:spacing w:line="200" w:lineRule="exact"/>
        <w:jc w:val="both"/>
      </w:pPr>
    </w:p>
    <w:p w14:paraId="429C89E1"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E34E68">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E34E68">
      <w:pPr>
        <w:spacing w:before="9" w:line="140" w:lineRule="exact"/>
        <w:jc w:val="both"/>
        <w:rPr>
          <w:sz w:val="14"/>
          <w:szCs w:val="14"/>
        </w:rPr>
      </w:pPr>
    </w:p>
    <w:p w14:paraId="0D6EE4AD" w14:textId="77777777" w:rsidR="00AE7C60" w:rsidRDefault="00AE7C60" w:rsidP="00E34E68">
      <w:pPr>
        <w:spacing w:line="200" w:lineRule="exact"/>
        <w:jc w:val="both"/>
      </w:pPr>
    </w:p>
    <w:p w14:paraId="72477106"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39C7EB84" w14:textId="77777777" w:rsidR="00AE7C60" w:rsidRDefault="00A44FA3" w:rsidP="00E34E68">
      <w:pPr>
        <w:spacing w:before="26" w:line="259" w:lineRule="auto"/>
        <w:ind w:left="460" w:right="396"/>
        <w:jc w:val="both"/>
        <w:rPr>
          <w:sz w:val="28"/>
          <w:szCs w:val="28"/>
        </w:rPr>
        <w:sectPr w:rsidR="00AE7C60">
          <w:pgSz w:w="12240" w:h="15840"/>
          <w:pgMar w:top="1400" w:right="1420" w:bottom="280" w:left="1700" w:header="0" w:footer="1012" w:gutter="0"/>
          <w:cols w:space="720"/>
        </w:sect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8BBFF4A" w:rsidR="00AE7C60" w:rsidRDefault="00A44FA3" w:rsidP="00E34E68">
      <w:pPr>
        <w:spacing w:before="39"/>
        <w:ind w:left="46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E34E68">
      <w:pPr>
        <w:spacing w:before="26"/>
        <w:ind w:left="82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E34E68">
      <w:pPr>
        <w:spacing w:before="3" w:line="160" w:lineRule="exact"/>
        <w:jc w:val="both"/>
        <w:rPr>
          <w:sz w:val="17"/>
          <w:szCs w:val="17"/>
        </w:rPr>
      </w:pPr>
    </w:p>
    <w:p w14:paraId="5B5EBA5E" w14:textId="77777777" w:rsidR="00AE7C60" w:rsidRDefault="00AE7C60" w:rsidP="00E34E68">
      <w:pPr>
        <w:spacing w:line="200" w:lineRule="exact"/>
        <w:jc w:val="both"/>
      </w:pPr>
    </w:p>
    <w:p w14:paraId="5C207C4B"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4330688F" w:rsidR="00AE7C60" w:rsidRDefault="00A44FA3" w:rsidP="00E34E68">
      <w:pPr>
        <w:spacing w:before="26" w:line="258" w:lineRule="auto"/>
        <w:ind w:left="820" w:right="55"/>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Pr>
          <w:spacing w:val="-1"/>
          <w:sz w:val="28"/>
          <w:szCs w:val="28"/>
        </w:rPr>
        <w:t>t</w:t>
      </w:r>
      <w:r>
        <w:rPr>
          <w:sz w:val="28"/>
          <w:szCs w:val="28"/>
        </w:rPr>
        <w:t>o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E34E68">
      <w:pPr>
        <w:spacing w:before="3" w:line="140" w:lineRule="exact"/>
        <w:jc w:val="both"/>
        <w:rPr>
          <w:sz w:val="14"/>
          <w:szCs w:val="14"/>
        </w:rPr>
      </w:pPr>
    </w:p>
    <w:p w14:paraId="0D3C9E22" w14:textId="77777777" w:rsidR="00AE7C60" w:rsidRDefault="00AE7C60" w:rsidP="00E34E68">
      <w:pPr>
        <w:spacing w:line="200" w:lineRule="exact"/>
        <w:jc w:val="both"/>
      </w:pPr>
    </w:p>
    <w:p w14:paraId="698B4934" w14:textId="77777777" w:rsidR="00AE7C60" w:rsidRDefault="00AE7C60" w:rsidP="00E34E68">
      <w:pPr>
        <w:spacing w:line="200" w:lineRule="exact"/>
        <w:jc w:val="both"/>
      </w:pPr>
    </w:p>
    <w:p w14:paraId="1F843B57" w14:textId="77777777" w:rsidR="00AE7C60" w:rsidRDefault="00AE7C60" w:rsidP="00E34E68">
      <w:pPr>
        <w:spacing w:line="200" w:lineRule="exact"/>
        <w:jc w:val="both"/>
      </w:pPr>
    </w:p>
    <w:p w14:paraId="2EE53E37" w14:textId="77777777" w:rsidR="00AE7C60" w:rsidRDefault="00A44FA3" w:rsidP="00201BDA">
      <w:pPr>
        <w:pStyle w:val="Heading2"/>
        <w:rPr>
          <w:rFonts w:eastAsia="Calibri Light"/>
        </w:rPr>
      </w:pPr>
      <w:bookmarkStart w:id="41" w:name="_Toc81603240"/>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41"/>
    </w:p>
    <w:p w14:paraId="2B909401" w14:textId="4FC1E1CF" w:rsidR="00AE7C60" w:rsidRDefault="00A44FA3" w:rsidP="00E34E68">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E34E68">
      <w:pPr>
        <w:spacing w:before="4" w:line="100" w:lineRule="exact"/>
        <w:jc w:val="both"/>
        <w:rPr>
          <w:sz w:val="10"/>
          <w:szCs w:val="10"/>
        </w:rPr>
      </w:pPr>
    </w:p>
    <w:p w14:paraId="3A8A5115" w14:textId="77777777" w:rsidR="00AE7C60" w:rsidRDefault="00AE7C60" w:rsidP="00E34E68">
      <w:pPr>
        <w:spacing w:line="200" w:lineRule="exact"/>
        <w:jc w:val="both"/>
      </w:pPr>
    </w:p>
    <w:p w14:paraId="67555623" w14:textId="77777777" w:rsidR="00AE7C60" w:rsidRDefault="00AE7C60" w:rsidP="00E34E68">
      <w:pPr>
        <w:spacing w:line="200" w:lineRule="exact"/>
        <w:jc w:val="both"/>
      </w:pPr>
    </w:p>
    <w:p w14:paraId="4FD66FCE" w14:textId="77777777" w:rsidR="00AE7C60" w:rsidRDefault="00A44FA3" w:rsidP="00201BDA">
      <w:pPr>
        <w:pStyle w:val="Heading3"/>
        <w:rPr>
          <w:rFonts w:eastAsia="Calibri Light"/>
        </w:rPr>
      </w:pPr>
      <w:bookmarkStart w:id="42" w:name="_Toc81603241"/>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42"/>
    </w:p>
    <w:p w14:paraId="708C0BAC" w14:textId="345E8819" w:rsidR="00AE7C60" w:rsidRDefault="00A44FA3" w:rsidP="00E34E68">
      <w:pPr>
        <w:spacing w:before="28" w:line="259" w:lineRule="auto"/>
        <w:ind w:left="100" w:right="153"/>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c</w:t>
      </w:r>
      <w:r>
        <w:rPr>
          <w:spacing w:val="-1"/>
          <w:sz w:val="28"/>
          <w:szCs w:val="28"/>
        </w:rPr>
        <w:t>t</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1"/>
          <w:sz w:val="28"/>
          <w:szCs w:val="28"/>
        </w:rPr>
        <w:t xml:space="preserve"> t</w:t>
      </w:r>
      <w:r>
        <w:rPr>
          <w:spacing w:val="1"/>
          <w:sz w:val="28"/>
          <w:szCs w:val="28"/>
        </w:rPr>
        <w:t>h</w:t>
      </w:r>
      <w:r>
        <w:rPr>
          <w:sz w:val="28"/>
          <w:szCs w:val="28"/>
        </w:rPr>
        <w:t>e C</w:t>
      </w:r>
      <w:r>
        <w:rPr>
          <w:spacing w:val="-3"/>
          <w:sz w:val="28"/>
          <w:szCs w:val="28"/>
        </w:rPr>
        <w:t>P</w:t>
      </w:r>
      <w:r>
        <w:rPr>
          <w:sz w:val="28"/>
          <w:szCs w:val="28"/>
        </w:rPr>
        <w:t>G</w:t>
      </w:r>
      <w:r>
        <w:rPr>
          <w:spacing w:val="1"/>
          <w:sz w:val="28"/>
          <w:szCs w:val="28"/>
        </w:rPr>
        <w:t xml:space="preserve"> </w:t>
      </w:r>
      <w:r>
        <w:rPr>
          <w:sz w:val="28"/>
          <w:szCs w:val="28"/>
        </w:rPr>
        <w:t>se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 xml:space="preserve"> </w:t>
      </w:r>
      <w:r w:rsidR="004928A8" w:rsidRPr="00DC1E41">
        <w:rPr>
          <w:spacing w:val="-1"/>
          <w:sz w:val="28"/>
          <w:szCs w:val="28"/>
        </w:rPr>
        <w:t>there</w:t>
      </w:r>
      <w:r w:rsidR="00DC1E41" w:rsidRPr="00DC1E41">
        <w:rPr>
          <w:spacing w:val="-1"/>
          <w:sz w:val="28"/>
          <w:szCs w:val="28"/>
        </w:rPr>
        <w:t xml:space="preserve"> will be a section for activating the CPG service</w:t>
      </w:r>
      <w:r>
        <w:rPr>
          <w:sz w:val="28"/>
          <w:szCs w:val="28"/>
        </w:rPr>
        <w:t>.</w:t>
      </w:r>
      <w:r>
        <w:rPr>
          <w:spacing w:val="1"/>
          <w:sz w:val="28"/>
          <w:szCs w:val="28"/>
        </w:rPr>
        <w:t xml:space="preserve"> </w:t>
      </w:r>
      <w:r>
        <w:rPr>
          <w:spacing w:val="-1"/>
          <w:sz w:val="28"/>
          <w:szCs w:val="28"/>
        </w:rPr>
        <w:t>U</w:t>
      </w:r>
      <w:r>
        <w:rPr>
          <w:spacing w:val="1"/>
          <w:sz w:val="28"/>
          <w:szCs w:val="28"/>
        </w:rPr>
        <w:t>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qu</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 xml:space="preserve">o </w:t>
      </w:r>
      <w:r>
        <w:rPr>
          <w:spacing w:val="1"/>
          <w:sz w:val="28"/>
          <w:szCs w:val="28"/>
        </w:rPr>
        <w:t>i</w:t>
      </w:r>
      <w:r>
        <w:rPr>
          <w:spacing w:val="-1"/>
          <w:sz w:val="28"/>
          <w:szCs w:val="28"/>
        </w:rPr>
        <w:t>s</w:t>
      </w:r>
      <w:r>
        <w:rPr>
          <w:spacing w:val="1"/>
          <w:sz w:val="28"/>
          <w:szCs w:val="28"/>
        </w:rPr>
        <w:t>s</w:t>
      </w:r>
      <w:r>
        <w:rPr>
          <w:spacing w:val="-1"/>
          <w:sz w:val="28"/>
          <w:szCs w:val="28"/>
        </w:rPr>
        <w:t>u</w:t>
      </w:r>
      <w:r>
        <w:rPr>
          <w:sz w:val="28"/>
          <w:szCs w:val="28"/>
        </w:rPr>
        <w:t>e a C</w:t>
      </w:r>
      <w:r>
        <w:rPr>
          <w:spacing w:val="-3"/>
          <w:sz w:val="28"/>
          <w:szCs w:val="28"/>
        </w:rPr>
        <w:t>P</w:t>
      </w:r>
      <w:r>
        <w:rPr>
          <w:sz w:val="28"/>
          <w:szCs w:val="28"/>
        </w:rPr>
        <w:t>G</w:t>
      </w:r>
      <w:r>
        <w:rPr>
          <w:spacing w:val="1"/>
          <w:sz w:val="28"/>
          <w:szCs w:val="28"/>
        </w:rPr>
        <w:t xml:space="preserve"> A</w:t>
      </w:r>
      <w:r>
        <w:rPr>
          <w:sz w:val="28"/>
          <w:szCs w:val="28"/>
        </w:rPr>
        <w:t xml:space="preserve">PI </w:t>
      </w:r>
      <w:r>
        <w:rPr>
          <w:spacing w:val="-2"/>
          <w:sz w:val="28"/>
          <w:szCs w:val="28"/>
        </w:rPr>
        <w:t>a</w:t>
      </w:r>
      <w:r>
        <w:rPr>
          <w:spacing w:val="-1"/>
          <w:sz w:val="28"/>
          <w:szCs w:val="28"/>
        </w:rPr>
        <w:t>u</w:t>
      </w:r>
      <w:r>
        <w:rPr>
          <w:spacing w:val="1"/>
          <w:sz w:val="28"/>
          <w:szCs w:val="28"/>
        </w:rPr>
        <w:t>t</w:t>
      </w:r>
      <w:r>
        <w:rPr>
          <w:spacing w:val="-1"/>
          <w:sz w:val="28"/>
          <w:szCs w:val="28"/>
        </w:rPr>
        <w:t>o</w:t>
      </w:r>
      <w:r>
        <w:rPr>
          <w:sz w:val="28"/>
          <w:szCs w:val="28"/>
        </w:rPr>
        <w:t>ma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pacing w:val="1"/>
          <w:sz w:val="28"/>
          <w:szCs w:val="28"/>
        </w:rPr>
        <w:t>y</w:t>
      </w:r>
      <w:r>
        <w:rPr>
          <w:sz w:val="28"/>
          <w:szCs w:val="28"/>
        </w:rPr>
        <w:t>.</w:t>
      </w:r>
    </w:p>
    <w:p w14:paraId="47A8BD85" w14:textId="77777777" w:rsidR="00AE7C60" w:rsidRDefault="00A44FA3" w:rsidP="00E34E68">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E34E68">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E34E68">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E34E68">
      <w:pPr>
        <w:spacing w:line="200" w:lineRule="exact"/>
        <w:jc w:val="both"/>
      </w:pPr>
    </w:p>
    <w:p w14:paraId="4AC47092" w14:textId="77777777" w:rsidR="00AE7C60" w:rsidRDefault="00AE7C60" w:rsidP="00E34E68">
      <w:pPr>
        <w:spacing w:line="200" w:lineRule="exact"/>
        <w:jc w:val="both"/>
      </w:pPr>
    </w:p>
    <w:p w14:paraId="6D1F6AE0" w14:textId="77777777" w:rsidR="00AE7C60" w:rsidRDefault="00AE7C60" w:rsidP="00E34E68">
      <w:pPr>
        <w:spacing w:before="5" w:line="260" w:lineRule="exact"/>
        <w:jc w:val="both"/>
        <w:rPr>
          <w:sz w:val="26"/>
          <w:szCs w:val="26"/>
        </w:rPr>
      </w:pPr>
    </w:p>
    <w:p w14:paraId="69540B68" w14:textId="77777777" w:rsidR="00AE7C60" w:rsidRDefault="00A44FA3" w:rsidP="00201BDA">
      <w:pPr>
        <w:pStyle w:val="Heading3"/>
        <w:rPr>
          <w:rFonts w:eastAsia="Calibri Light"/>
        </w:rPr>
      </w:pPr>
      <w:bookmarkStart w:id="43" w:name="_Toc81603242"/>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43"/>
    </w:p>
    <w:p w14:paraId="584694AF" w14:textId="3BDA8756" w:rsidR="00AE7C60" w:rsidRDefault="00A44FA3" w:rsidP="00E34E68">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Pr>
          <w:spacing w:val="-1"/>
          <w:sz w:val="28"/>
          <w:szCs w:val="28"/>
        </w:rPr>
        <w:t>i</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77777777" w:rsidR="00AE7C60" w:rsidRDefault="00A44FA3" w:rsidP="00E34E68">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E34E68">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E34E68">
      <w:pPr>
        <w:spacing w:before="3" w:line="100" w:lineRule="exact"/>
        <w:jc w:val="both"/>
        <w:rPr>
          <w:sz w:val="11"/>
          <w:szCs w:val="11"/>
        </w:rPr>
      </w:pPr>
    </w:p>
    <w:p w14:paraId="09CBE6AE" w14:textId="77777777" w:rsidR="00AE7C60" w:rsidRDefault="00AE7C60" w:rsidP="00E34E68">
      <w:pPr>
        <w:spacing w:line="200" w:lineRule="exact"/>
        <w:jc w:val="both"/>
      </w:pPr>
    </w:p>
    <w:p w14:paraId="6E5D543C" w14:textId="77777777" w:rsidR="00AE7C60" w:rsidRDefault="00A44FA3" w:rsidP="00E34E68">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E34E68">
      <w:pPr>
        <w:spacing w:line="200" w:lineRule="exact"/>
        <w:jc w:val="both"/>
      </w:pPr>
    </w:p>
    <w:p w14:paraId="6E4B7FB7" w14:textId="77777777" w:rsidR="00AE7C60" w:rsidRDefault="00AE7C60" w:rsidP="00E34E68">
      <w:pPr>
        <w:spacing w:line="200" w:lineRule="exact"/>
        <w:jc w:val="both"/>
      </w:pPr>
    </w:p>
    <w:p w14:paraId="616F81D2" w14:textId="77777777" w:rsidR="00AE7C60" w:rsidRDefault="00AE7C60" w:rsidP="00E34E68">
      <w:pPr>
        <w:spacing w:line="200" w:lineRule="exact"/>
        <w:jc w:val="both"/>
      </w:pPr>
    </w:p>
    <w:p w14:paraId="0DD43653" w14:textId="77777777" w:rsidR="00AE7C60" w:rsidRDefault="00AE7C60" w:rsidP="00E34E68">
      <w:pPr>
        <w:spacing w:before="17" w:line="240" w:lineRule="exact"/>
        <w:jc w:val="both"/>
        <w:rPr>
          <w:sz w:val="24"/>
          <w:szCs w:val="24"/>
        </w:rPr>
      </w:pPr>
    </w:p>
    <w:p w14:paraId="2134CA3F" w14:textId="77777777" w:rsidR="00AE7C60" w:rsidRDefault="00A44FA3" w:rsidP="00201BDA">
      <w:pPr>
        <w:pStyle w:val="Heading3"/>
        <w:rPr>
          <w:rFonts w:eastAsia="Calibri Light"/>
        </w:rPr>
      </w:pPr>
      <w:bookmarkStart w:id="44" w:name="_Toc81603243"/>
      <w:r>
        <w:rPr>
          <w:rFonts w:eastAsia="Calibri Light"/>
        </w:rPr>
        <w:lastRenderedPageBreak/>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44"/>
    </w:p>
    <w:p w14:paraId="41FB4D68" w14:textId="24FE73E6" w:rsidR="00201BDA" w:rsidRDefault="00A44FA3" w:rsidP="00201BDA">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201BDA">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201BDA">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201BDA">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201BDA">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E34E68">
      <w:pPr>
        <w:spacing w:line="200" w:lineRule="exact"/>
        <w:jc w:val="both"/>
      </w:pPr>
    </w:p>
    <w:p w14:paraId="5BDFBA6C" w14:textId="77777777" w:rsidR="00AE7C60" w:rsidRDefault="00AE7C60" w:rsidP="00E34E68">
      <w:pPr>
        <w:spacing w:before="10" w:line="280" w:lineRule="exact"/>
        <w:jc w:val="both"/>
        <w:rPr>
          <w:sz w:val="28"/>
          <w:szCs w:val="28"/>
        </w:rPr>
      </w:pPr>
    </w:p>
    <w:p w14:paraId="30FF9681" w14:textId="77777777" w:rsidR="00AE7C60" w:rsidRDefault="00A44FA3" w:rsidP="00201BDA">
      <w:pPr>
        <w:pStyle w:val="Heading3"/>
        <w:rPr>
          <w:rFonts w:eastAsia="Calibri Light"/>
        </w:rPr>
      </w:pPr>
      <w:bookmarkStart w:id="45" w:name="_Toc81603244"/>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45"/>
    </w:p>
    <w:p w14:paraId="583DA176" w14:textId="4986C875" w:rsidR="00AE7C60" w:rsidRDefault="00A44FA3" w:rsidP="00E34E68">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DC1E41">
        <w:rPr>
          <w:sz w:val="28"/>
          <w:szCs w:val="28"/>
        </w:rPr>
        <w:t xml:space="preserve">. </w:t>
      </w:r>
      <w:r w:rsidR="00DC1E41">
        <w:rPr>
          <w:spacing w:val="-1"/>
          <w:sz w:val="28"/>
          <w:szCs w:val="28"/>
        </w:rPr>
        <w:t>As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E34E68">
      <w:pPr>
        <w:spacing w:line="200" w:lineRule="exact"/>
        <w:jc w:val="both"/>
      </w:pPr>
    </w:p>
    <w:p w14:paraId="67CBFE9A" w14:textId="77777777" w:rsidR="00AE7C60" w:rsidRDefault="00AE7C60" w:rsidP="00E34E68">
      <w:pPr>
        <w:spacing w:line="200" w:lineRule="exact"/>
        <w:jc w:val="both"/>
      </w:pPr>
    </w:p>
    <w:p w14:paraId="17F33CB4" w14:textId="77777777" w:rsidR="00AE7C60" w:rsidRDefault="00AE7C60" w:rsidP="00E34E68">
      <w:pPr>
        <w:spacing w:line="200" w:lineRule="exact"/>
        <w:jc w:val="both"/>
      </w:pPr>
    </w:p>
    <w:p w14:paraId="696C884D" w14:textId="77777777" w:rsidR="00AE7C60" w:rsidRDefault="00AE7C60" w:rsidP="00E34E68">
      <w:pPr>
        <w:spacing w:before="18" w:line="260" w:lineRule="exact"/>
        <w:jc w:val="both"/>
        <w:rPr>
          <w:sz w:val="26"/>
          <w:szCs w:val="26"/>
        </w:rPr>
      </w:pPr>
    </w:p>
    <w:p w14:paraId="03B5D3AF" w14:textId="77777777" w:rsidR="00AE7C60" w:rsidRDefault="00A44FA3" w:rsidP="00201BDA">
      <w:pPr>
        <w:pStyle w:val="Heading3"/>
        <w:rPr>
          <w:rFonts w:eastAsia="Calibri Light"/>
        </w:rPr>
      </w:pPr>
      <w:bookmarkStart w:id="46" w:name="_Toc81603245"/>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46"/>
    </w:p>
    <w:p w14:paraId="71868EA7" w14:textId="230C8020" w:rsidR="00AE7C60" w:rsidRDefault="00A44FA3" w:rsidP="00E34E68">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E34E68">
      <w:pPr>
        <w:spacing w:before="5" w:line="280" w:lineRule="exact"/>
        <w:jc w:val="both"/>
        <w:rPr>
          <w:sz w:val="28"/>
          <w:szCs w:val="28"/>
        </w:rPr>
      </w:pPr>
    </w:p>
    <w:p w14:paraId="06B19C1B" w14:textId="77777777" w:rsidR="00AE7C60" w:rsidRDefault="00A44FA3" w:rsidP="00E34E68">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E34E68">
      <w:pPr>
        <w:spacing w:before="9" w:line="180" w:lineRule="exact"/>
        <w:jc w:val="both"/>
        <w:rPr>
          <w:sz w:val="19"/>
          <w:szCs w:val="19"/>
        </w:rPr>
      </w:pPr>
    </w:p>
    <w:p w14:paraId="0826B778" w14:textId="77777777" w:rsidR="00AE7C60" w:rsidRDefault="00AE7C60" w:rsidP="00E34E68">
      <w:pPr>
        <w:spacing w:line="200" w:lineRule="exact"/>
        <w:jc w:val="both"/>
      </w:pPr>
    </w:p>
    <w:p w14:paraId="50592EA4" w14:textId="77777777" w:rsidR="00AE7C60" w:rsidRDefault="00A44FA3" w:rsidP="00201BDA">
      <w:pPr>
        <w:pStyle w:val="Heading3"/>
        <w:rPr>
          <w:rFonts w:eastAsia="Calibri Light"/>
        </w:rPr>
      </w:pPr>
      <w:bookmarkStart w:id="47" w:name="_Toc81603246"/>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47"/>
    </w:p>
    <w:p w14:paraId="085F1E53" w14:textId="77777777" w:rsidR="00AE7C60" w:rsidRDefault="00A44FA3" w:rsidP="00E34E68">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E34E68">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E34E68">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E34E68">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E34E68">
      <w:pPr>
        <w:spacing w:line="200" w:lineRule="exact"/>
        <w:jc w:val="both"/>
      </w:pPr>
    </w:p>
    <w:p w14:paraId="7E028D6C" w14:textId="77777777" w:rsidR="00AE7C60" w:rsidRDefault="00AE7C60" w:rsidP="00E34E68">
      <w:pPr>
        <w:spacing w:line="200" w:lineRule="exact"/>
        <w:jc w:val="both"/>
      </w:pPr>
    </w:p>
    <w:p w14:paraId="42F86331" w14:textId="77777777" w:rsidR="00AE7C60" w:rsidRDefault="00AE7C60" w:rsidP="00E34E68">
      <w:pPr>
        <w:spacing w:before="1" w:line="260" w:lineRule="exact"/>
        <w:jc w:val="both"/>
        <w:rPr>
          <w:sz w:val="26"/>
          <w:szCs w:val="26"/>
        </w:rPr>
      </w:pPr>
    </w:p>
    <w:p w14:paraId="4E022B7D" w14:textId="77777777" w:rsidR="00AE7C60" w:rsidRDefault="00A44FA3" w:rsidP="00E34E68">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E34E68">
      <w:pPr>
        <w:spacing w:line="200" w:lineRule="exact"/>
        <w:jc w:val="both"/>
      </w:pPr>
    </w:p>
    <w:p w14:paraId="1257417D" w14:textId="77777777" w:rsidR="00AE7C60" w:rsidRDefault="00AE7C60" w:rsidP="00E34E68">
      <w:pPr>
        <w:spacing w:line="200" w:lineRule="exact"/>
        <w:jc w:val="both"/>
      </w:pPr>
    </w:p>
    <w:p w14:paraId="38780E82" w14:textId="77777777" w:rsidR="00AE7C60" w:rsidRDefault="00AE7C60" w:rsidP="00E34E68">
      <w:pPr>
        <w:spacing w:line="200" w:lineRule="exact"/>
        <w:jc w:val="both"/>
      </w:pPr>
    </w:p>
    <w:p w14:paraId="70D1709C" w14:textId="77777777" w:rsidR="00AE7C60" w:rsidRDefault="00AE7C60" w:rsidP="00E34E68">
      <w:pPr>
        <w:spacing w:before="17" w:line="260" w:lineRule="exact"/>
        <w:jc w:val="both"/>
        <w:rPr>
          <w:sz w:val="26"/>
          <w:szCs w:val="26"/>
        </w:rPr>
      </w:pPr>
    </w:p>
    <w:p w14:paraId="2DD9F347" w14:textId="77777777" w:rsidR="00AE7C60" w:rsidRDefault="00A44FA3" w:rsidP="00201BDA">
      <w:pPr>
        <w:pStyle w:val="Heading3"/>
        <w:rPr>
          <w:rFonts w:eastAsia="Calibri Light"/>
        </w:rPr>
      </w:pPr>
      <w:bookmarkStart w:id="48" w:name="_Toc81603247"/>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48"/>
    </w:p>
    <w:p w14:paraId="1D56C622" w14:textId="52C4FEA7" w:rsidR="00AE7C60" w:rsidRDefault="00A44FA3" w:rsidP="00E34E68">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E34E68">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E34E68">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1DF9E6D2" w14:textId="77777777" w:rsidR="00AE7C60" w:rsidRDefault="00A44FA3" w:rsidP="00E34E68">
      <w:pPr>
        <w:spacing w:before="27"/>
        <w:ind w:left="820"/>
        <w:jc w:val="both"/>
        <w:rPr>
          <w:sz w:val="28"/>
          <w:szCs w:val="28"/>
        </w:rPr>
        <w:sectPr w:rsidR="00AE7C60">
          <w:pgSz w:w="12240" w:h="15840"/>
          <w:pgMar w:top="1400" w:right="1560" w:bottom="280" w:left="980" w:header="0" w:footer="1012" w:gutter="0"/>
          <w:cols w:space="720"/>
        </w:sect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77777777" w:rsidR="00AE7C60" w:rsidRDefault="00A44FA3" w:rsidP="00201BDA">
      <w:pPr>
        <w:pStyle w:val="Heading3"/>
        <w:rPr>
          <w:rFonts w:eastAsia="Calibri Light"/>
        </w:rPr>
      </w:pPr>
      <w:bookmarkStart w:id="49" w:name="_Toc81603248"/>
      <w:r>
        <w:rPr>
          <w:rFonts w:eastAsia="Calibri Light"/>
        </w:rPr>
        <w:lastRenderedPageBreak/>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49"/>
    </w:p>
    <w:p w14:paraId="2F30311D" w14:textId="77777777" w:rsidR="00AE7C60" w:rsidRDefault="00A44FA3" w:rsidP="00E34E68">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E34E68">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E34E68">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E34E68">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E34E68">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E34E68">
      <w:pPr>
        <w:spacing w:line="200" w:lineRule="exact"/>
        <w:jc w:val="both"/>
      </w:pPr>
    </w:p>
    <w:p w14:paraId="474C3EDA" w14:textId="77777777" w:rsidR="00AE7C60" w:rsidRDefault="00AE7C60" w:rsidP="00E34E68">
      <w:pPr>
        <w:spacing w:line="200" w:lineRule="exact"/>
        <w:jc w:val="both"/>
      </w:pPr>
    </w:p>
    <w:p w14:paraId="531409FC" w14:textId="77777777" w:rsidR="00AE7C60" w:rsidRDefault="00AE7C60" w:rsidP="00E34E68">
      <w:pPr>
        <w:spacing w:before="8" w:line="280" w:lineRule="exact"/>
        <w:jc w:val="both"/>
        <w:rPr>
          <w:sz w:val="28"/>
          <w:szCs w:val="28"/>
        </w:rPr>
      </w:pPr>
    </w:p>
    <w:p w14:paraId="42CFEBC1" w14:textId="77777777" w:rsidR="00AE7C60" w:rsidRDefault="00A44FA3" w:rsidP="00201BDA">
      <w:pPr>
        <w:pStyle w:val="Heading3"/>
        <w:rPr>
          <w:rFonts w:eastAsia="Calibri Light"/>
        </w:rPr>
      </w:pPr>
      <w:bookmarkStart w:id="50" w:name="_Toc81603249"/>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50"/>
    </w:p>
    <w:p w14:paraId="3D941179" w14:textId="77777777" w:rsidR="00AE7C60" w:rsidRDefault="00A44FA3" w:rsidP="00E34E68">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E34E68">
      <w:pPr>
        <w:spacing w:before="1" w:line="140" w:lineRule="exact"/>
        <w:jc w:val="both"/>
        <w:rPr>
          <w:sz w:val="14"/>
          <w:szCs w:val="14"/>
        </w:rPr>
      </w:pPr>
    </w:p>
    <w:p w14:paraId="64F628E1" w14:textId="77777777" w:rsidR="00AE7C60" w:rsidRDefault="00AE7C60" w:rsidP="00E34E68">
      <w:pPr>
        <w:spacing w:line="200" w:lineRule="exact"/>
        <w:jc w:val="both"/>
      </w:pPr>
    </w:p>
    <w:p w14:paraId="528B1FB8" w14:textId="77777777" w:rsidR="00AE7C60" w:rsidRDefault="00AE7C60" w:rsidP="00E34E68">
      <w:pPr>
        <w:spacing w:line="200" w:lineRule="exact"/>
        <w:jc w:val="both"/>
      </w:pPr>
    </w:p>
    <w:p w14:paraId="3E4CC9D5" w14:textId="77777777" w:rsidR="00AE7C60" w:rsidRDefault="00AE7C60" w:rsidP="00E34E68">
      <w:pPr>
        <w:spacing w:line="200" w:lineRule="exact"/>
        <w:jc w:val="both"/>
      </w:pPr>
    </w:p>
    <w:p w14:paraId="22E7D11D" w14:textId="77777777" w:rsidR="00AE7C60" w:rsidRDefault="00A44FA3" w:rsidP="00201BDA">
      <w:pPr>
        <w:pStyle w:val="Heading2"/>
        <w:rPr>
          <w:rFonts w:eastAsia="Calibri Light"/>
        </w:rPr>
      </w:pPr>
      <w:bookmarkStart w:id="51" w:name="_Toc81603250"/>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51"/>
    </w:p>
    <w:p w14:paraId="324E0C1E" w14:textId="6A6A37D0" w:rsidR="00AE7C60" w:rsidRDefault="00A44FA3" w:rsidP="00E34E68">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E34E68">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ou</w:t>
      </w:r>
      <w:r>
        <w:rPr>
          <w:sz w:val="28"/>
          <w:szCs w:val="28"/>
        </w:rPr>
        <w:t>r</w:t>
      </w:r>
    </w:p>
    <w:p w14:paraId="1644C15A" w14:textId="14DF133B" w:rsidR="00AE7C60" w:rsidRDefault="00A44FA3" w:rsidP="00E34E68">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E34E68">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E34E68">
      <w:pPr>
        <w:spacing w:before="6" w:line="140" w:lineRule="exact"/>
        <w:jc w:val="both"/>
        <w:rPr>
          <w:sz w:val="14"/>
          <w:szCs w:val="14"/>
        </w:rPr>
      </w:pPr>
    </w:p>
    <w:p w14:paraId="535055EC" w14:textId="77777777" w:rsidR="00AE7C60" w:rsidRDefault="00AE7C60" w:rsidP="00E34E68">
      <w:pPr>
        <w:spacing w:line="200" w:lineRule="exact"/>
        <w:jc w:val="both"/>
      </w:pPr>
    </w:p>
    <w:p w14:paraId="4BFD30ED" w14:textId="77777777" w:rsidR="00AE7C60" w:rsidRDefault="00A44FA3" w:rsidP="00E34E68">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E34E68">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77777777" w:rsidR="00AE7C60" w:rsidRDefault="00A44FA3" w:rsidP="00E34E68">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25C605E" w14:textId="77777777" w:rsidR="00AE7C60" w:rsidRDefault="00AE7C60" w:rsidP="00E34E68">
      <w:pPr>
        <w:spacing w:before="6" w:line="100" w:lineRule="exact"/>
        <w:jc w:val="both"/>
        <w:rPr>
          <w:sz w:val="10"/>
          <w:szCs w:val="10"/>
        </w:rPr>
      </w:pPr>
    </w:p>
    <w:p w14:paraId="0CE9EEA3" w14:textId="5A406F22" w:rsidR="00201BDA" w:rsidRDefault="00201BDA">
      <w:r>
        <w:br w:type="page"/>
      </w:r>
    </w:p>
    <w:p w14:paraId="74F45DC4" w14:textId="77777777" w:rsidR="00AE7C60" w:rsidRDefault="00AE7C60" w:rsidP="00E34E68">
      <w:pPr>
        <w:spacing w:line="200" w:lineRule="exact"/>
        <w:jc w:val="both"/>
      </w:pPr>
    </w:p>
    <w:p w14:paraId="057499B1" w14:textId="77777777" w:rsidR="00AE7C60" w:rsidRDefault="00AE7C60" w:rsidP="00E34E68">
      <w:pPr>
        <w:spacing w:line="200" w:lineRule="exact"/>
        <w:jc w:val="both"/>
      </w:pPr>
    </w:p>
    <w:p w14:paraId="6538D0CC" w14:textId="77777777" w:rsidR="00AE7C60" w:rsidRDefault="00AE7C60" w:rsidP="00E34E68">
      <w:pPr>
        <w:spacing w:line="200" w:lineRule="exact"/>
        <w:jc w:val="both"/>
      </w:pPr>
    </w:p>
    <w:p w14:paraId="4FAF1679" w14:textId="77777777" w:rsidR="00AE7C60" w:rsidRDefault="00A44FA3" w:rsidP="00201BDA">
      <w:pPr>
        <w:pStyle w:val="Heading2"/>
        <w:rPr>
          <w:rFonts w:eastAsia="Calibri Light"/>
        </w:rPr>
      </w:pPr>
      <w:bookmarkStart w:id="52" w:name="_Toc81603251"/>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52"/>
    </w:p>
    <w:p w14:paraId="0AFDFD2C" w14:textId="345D7975" w:rsidR="00AE7C60" w:rsidRDefault="00A44FA3" w:rsidP="00E34E68">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E34E68">
      <w:pPr>
        <w:spacing w:before="2" w:line="160" w:lineRule="exact"/>
        <w:jc w:val="both"/>
        <w:rPr>
          <w:sz w:val="16"/>
          <w:szCs w:val="16"/>
        </w:rPr>
      </w:pPr>
    </w:p>
    <w:p w14:paraId="363DE720" w14:textId="77777777" w:rsidR="00AE7C60" w:rsidRDefault="00A44FA3" w:rsidP="00E34E68">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E34E68">
      <w:pPr>
        <w:spacing w:before="4" w:line="180" w:lineRule="exact"/>
        <w:jc w:val="both"/>
        <w:rPr>
          <w:sz w:val="18"/>
          <w:szCs w:val="18"/>
        </w:rPr>
      </w:pPr>
    </w:p>
    <w:p w14:paraId="02305FCF" w14:textId="77777777" w:rsidR="00201BDA" w:rsidRDefault="00A44FA3" w:rsidP="00201BDA">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201BDA">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E34E68">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E34E68">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E34E68">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E34E68">
      <w:pPr>
        <w:spacing w:before="6" w:line="140" w:lineRule="exact"/>
        <w:jc w:val="both"/>
        <w:rPr>
          <w:sz w:val="15"/>
          <w:szCs w:val="15"/>
        </w:rPr>
      </w:pPr>
    </w:p>
    <w:p w14:paraId="7C1208DB" w14:textId="77777777" w:rsidR="00AE7C60" w:rsidRDefault="00AE7C60" w:rsidP="00E34E68">
      <w:pPr>
        <w:spacing w:line="200" w:lineRule="exact"/>
        <w:jc w:val="both"/>
      </w:pPr>
    </w:p>
    <w:p w14:paraId="5AEABCFB" w14:textId="77777777" w:rsidR="00AE7C60" w:rsidRDefault="00AE7C60" w:rsidP="00E34E68">
      <w:pPr>
        <w:spacing w:line="200" w:lineRule="exact"/>
        <w:jc w:val="both"/>
      </w:pPr>
    </w:p>
    <w:p w14:paraId="7A60DA19" w14:textId="77777777" w:rsidR="00AE7C60" w:rsidRDefault="00AE7C60" w:rsidP="00E34E68">
      <w:pPr>
        <w:spacing w:line="200" w:lineRule="exact"/>
        <w:jc w:val="both"/>
      </w:pPr>
    </w:p>
    <w:p w14:paraId="709BE704" w14:textId="77777777" w:rsidR="00AE7C60" w:rsidRDefault="00AE7C60" w:rsidP="00E34E68">
      <w:pPr>
        <w:spacing w:line="200" w:lineRule="exact"/>
        <w:jc w:val="both"/>
      </w:pPr>
    </w:p>
    <w:p w14:paraId="27FA8110" w14:textId="77777777" w:rsidR="00AE7C60" w:rsidRDefault="00AE7C60" w:rsidP="00E34E68">
      <w:pPr>
        <w:spacing w:line="200" w:lineRule="exact"/>
        <w:jc w:val="both"/>
      </w:pPr>
    </w:p>
    <w:p w14:paraId="5035F8FC" w14:textId="77777777" w:rsidR="00AE7C60" w:rsidRDefault="00A44FA3" w:rsidP="00201BDA">
      <w:pPr>
        <w:pStyle w:val="Heading1"/>
        <w:rPr>
          <w:rFonts w:eastAsia="Calibri Light"/>
        </w:rPr>
      </w:pPr>
      <w:bookmarkStart w:id="53" w:name="_Toc81603252"/>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53"/>
    </w:p>
    <w:p w14:paraId="419DC1E6" w14:textId="77777777" w:rsidR="00AE7C60" w:rsidRDefault="00A44FA3" w:rsidP="00E34E68">
      <w:pPr>
        <w:spacing w:before="37"/>
        <w:ind w:left="100"/>
        <w:jc w:val="both"/>
        <w:rPr>
          <w:sz w:val="28"/>
          <w:szCs w:val="28"/>
        </w:rPr>
      </w:pPr>
      <w:r>
        <w:rPr>
          <w:spacing w:val="1"/>
          <w:sz w:val="28"/>
          <w:szCs w:val="28"/>
        </w:rPr>
        <w:t>Q</w:t>
      </w:r>
      <w:r>
        <w:rPr>
          <w:spacing w:val="-1"/>
          <w:sz w:val="28"/>
          <w:szCs w:val="28"/>
        </w:rPr>
        <w:t>4</w:t>
      </w:r>
      <w:r>
        <w:rPr>
          <w:sz w:val="28"/>
          <w:szCs w:val="28"/>
        </w:rPr>
        <w:t>-</w:t>
      </w:r>
      <w:r>
        <w:rPr>
          <w:spacing w:val="-1"/>
          <w:sz w:val="28"/>
          <w:szCs w:val="28"/>
        </w:rPr>
        <w:t>20</w:t>
      </w:r>
      <w:r>
        <w:rPr>
          <w:spacing w:val="1"/>
          <w:sz w:val="28"/>
          <w:szCs w:val="28"/>
        </w:rPr>
        <w:t>2</w:t>
      </w:r>
      <w:r>
        <w:rPr>
          <w:spacing w:val="-1"/>
          <w:sz w:val="28"/>
          <w:szCs w:val="28"/>
        </w:rPr>
        <w:t>0</w:t>
      </w:r>
      <w:r>
        <w:rPr>
          <w:sz w:val="28"/>
          <w:szCs w:val="28"/>
        </w:rPr>
        <w:t>:</w:t>
      </w:r>
    </w:p>
    <w:p w14:paraId="5C24730A" w14:textId="77777777" w:rsidR="00AE7C60" w:rsidRDefault="00AE7C60" w:rsidP="00E34E68">
      <w:pPr>
        <w:spacing w:before="4" w:line="180" w:lineRule="exact"/>
        <w:jc w:val="both"/>
        <w:rPr>
          <w:sz w:val="18"/>
          <w:szCs w:val="18"/>
        </w:rPr>
      </w:pPr>
    </w:p>
    <w:p w14:paraId="7D5E2257"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d</w:t>
      </w:r>
      <w:r>
        <w:rPr>
          <w:sz w:val="28"/>
          <w:szCs w:val="28"/>
        </w:rPr>
        <w:t>e</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DE</w:t>
      </w:r>
      <w:r>
        <w:rPr>
          <w:spacing w:val="1"/>
          <w:sz w:val="28"/>
          <w:szCs w:val="28"/>
        </w:rPr>
        <w:t>X</w:t>
      </w:r>
      <w:r>
        <w:rPr>
          <w:sz w:val="28"/>
          <w:szCs w:val="28"/>
        </w:rPr>
        <w:t>,</w:t>
      </w:r>
      <w:r>
        <w:rPr>
          <w:spacing w:val="-1"/>
          <w:sz w:val="28"/>
          <w:szCs w:val="28"/>
        </w:rPr>
        <w:t xml:space="preserve"> </w:t>
      </w:r>
      <w:r>
        <w:rPr>
          <w:sz w:val="28"/>
          <w:szCs w:val="28"/>
        </w:rPr>
        <w:t>C</w:t>
      </w:r>
      <w:r>
        <w:rPr>
          <w:spacing w:val="1"/>
          <w:sz w:val="28"/>
          <w:szCs w:val="28"/>
        </w:rPr>
        <w:t>EX</w:t>
      </w:r>
      <w:r>
        <w:rPr>
          <w:sz w:val="28"/>
          <w:szCs w:val="28"/>
        </w:rPr>
        <w:t>,</w:t>
      </w:r>
      <w:r>
        <w:rPr>
          <w:spacing w:val="-1"/>
          <w:sz w:val="28"/>
          <w:szCs w:val="28"/>
        </w:rPr>
        <w:t xml:space="preserve"> </w:t>
      </w:r>
      <w:r>
        <w:rPr>
          <w:spacing w:val="-3"/>
          <w:sz w:val="28"/>
          <w:szCs w:val="28"/>
        </w:rPr>
        <w:t>M</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D</w:t>
      </w:r>
      <w:r>
        <w:rPr>
          <w:spacing w:val="-3"/>
          <w:sz w:val="28"/>
          <w:szCs w:val="28"/>
        </w:rPr>
        <w:t>W</w:t>
      </w:r>
      <w:r>
        <w:rPr>
          <w:sz w:val="28"/>
          <w:szCs w:val="28"/>
        </w:rPr>
        <w:t xml:space="preserve">SM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1"/>
          <w:sz w:val="28"/>
          <w:szCs w:val="28"/>
        </w:rPr>
        <w:t>m</w:t>
      </w:r>
      <w:r>
        <w:rPr>
          <w:sz w:val="28"/>
          <w:szCs w:val="28"/>
        </w:rPr>
        <w:t>,</w:t>
      </w:r>
      <w:r>
        <w:rPr>
          <w:spacing w:val="-1"/>
          <w:sz w:val="28"/>
          <w:szCs w:val="28"/>
        </w:rPr>
        <w:t xml:space="preserve"> 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pacing w:val="-2"/>
          <w:sz w:val="28"/>
          <w:szCs w:val="28"/>
        </w:rPr>
        <w:t>)</w:t>
      </w:r>
      <w:r>
        <w:rPr>
          <w:sz w:val="28"/>
          <w:szCs w:val="28"/>
        </w:rPr>
        <w:t>.</w:t>
      </w:r>
    </w:p>
    <w:p w14:paraId="1F587066" w14:textId="77777777" w:rsidR="00AE7C60" w:rsidRDefault="00A44FA3" w:rsidP="00E34E68">
      <w:pPr>
        <w:spacing w:before="27" w:line="369" w:lineRule="auto"/>
        <w:ind w:left="100" w:right="7305"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2"/>
          <w:sz w:val="28"/>
          <w:szCs w:val="28"/>
        </w:rPr>
        <w:t>e</w:t>
      </w:r>
      <w:r>
        <w:rPr>
          <w:spacing w:val="1"/>
          <w:sz w:val="28"/>
          <w:szCs w:val="28"/>
        </w:rPr>
        <w:t>g</w:t>
      </w:r>
      <w:r>
        <w:rPr>
          <w:spacing w:val="2"/>
          <w:sz w:val="28"/>
          <w:szCs w:val="28"/>
        </w:rPr>
        <w:t>y</w:t>
      </w:r>
      <w:r>
        <w:rPr>
          <w:sz w:val="28"/>
          <w:szCs w:val="28"/>
        </w:rPr>
        <w:t xml:space="preserve">. </w:t>
      </w:r>
      <w:r>
        <w:rPr>
          <w:spacing w:val="1"/>
          <w:sz w:val="28"/>
          <w:szCs w:val="28"/>
        </w:rPr>
        <w:t>Q</w:t>
      </w:r>
      <w:r>
        <w:rPr>
          <w:spacing w:val="-1"/>
          <w:sz w:val="28"/>
          <w:szCs w:val="28"/>
        </w:rPr>
        <w:t>1</w:t>
      </w:r>
      <w:r>
        <w:rPr>
          <w:sz w:val="28"/>
          <w:szCs w:val="28"/>
        </w:rPr>
        <w:t>-</w:t>
      </w:r>
      <w:r>
        <w:rPr>
          <w:spacing w:val="-1"/>
          <w:sz w:val="28"/>
          <w:szCs w:val="28"/>
        </w:rPr>
        <w:t>20</w:t>
      </w:r>
      <w:r>
        <w:rPr>
          <w:spacing w:val="1"/>
          <w:sz w:val="28"/>
          <w:szCs w:val="28"/>
        </w:rPr>
        <w:t>2</w:t>
      </w:r>
      <w:r>
        <w:rPr>
          <w:spacing w:val="-1"/>
          <w:sz w:val="28"/>
          <w:szCs w:val="28"/>
        </w:rPr>
        <w:t>1</w:t>
      </w:r>
      <w:r>
        <w:rPr>
          <w:sz w:val="28"/>
          <w:szCs w:val="28"/>
        </w:rPr>
        <w:t>:</w:t>
      </w:r>
    </w:p>
    <w:p w14:paraId="1EDCB839" w14:textId="77777777" w:rsidR="00AE7C60" w:rsidRDefault="00A44FA3" w:rsidP="00E34E68">
      <w:pPr>
        <w:spacing w:before="18" w:line="369" w:lineRule="auto"/>
        <w:ind w:left="100" w:right="6225"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i</w:t>
      </w:r>
      <w:r>
        <w:rPr>
          <w:sz w:val="28"/>
          <w:szCs w:val="28"/>
        </w:rPr>
        <w:t>g</w:t>
      </w:r>
      <w:r>
        <w:rPr>
          <w:spacing w:val="2"/>
          <w:sz w:val="28"/>
          <w:szCs w:val="28"/>
        </w:rPr>
        <w:t>n</w:t>
      </w:r>
      <w:r>
        <w:rPr>
          <w:sz w:val="28"/>
          <w:szCs w:val="28"/>
        </w:rPr>
        <w:t xml:space="preserve">. </w:t>
      </w:r>
      <w:r>
        <w:rPr>
          <w:spacing w:val="1"/>
          <w:sz w:val="28"/>
          <w:szCs w:val="28"/>
        </w:rPr>
        <w:t>Q</w:t>
      </w:r>
      <w:r>
        <w:rPr>
          <w:spacing w:val="-1"/>
          <w:sz w:val="28"/>
          <w:szCs w:val="28"/>
        </w:rPr>
        <w:t>2</w:t>
      </w:r>
      <w:r>
        <w:rPr>
          <w:sz w:val="28"/>
          <w:szCs w:val="28"/>
        </w:rPr>
        <w:t>-</w:t>
      </w:r>
      <w:r>
        <w:rPr>
          <w:spacing w:val="-1"/>
          <w:sz w:val="28"/>
          <w:szCs w:val="28"/>
        </w:rPr>
        <w:t>20</w:t>
      </w:r>
      <w:r>
        <w:rPr>
          <w:spacing w:val="1"/>
          <w:sz w:val="28"/>
          <w:szCs w:val="28"/>
        </w:rPr>
        <w:t>2</w:t>
      </w:r>
      <w:r>
        <w:rPr>
          <w:spacing w:val="-1"/>
          <w:sz w:val="28"/>
          <w:szCs w:val="28"/>
        </w:rPr>
        <w:t>1</w:t>
      </w:r>
      <w:r>
        <w:rPr>
          <w:sz w:val="28"/>
          <w:szCs w:val="28"/>
        </w:rPr>
        <w:t>:</w:t>
      </w:r>
    </w:p>
    <w:p w14:paraId="14941AE8" w14:textId="77777777" w:rsidR="00AE7C60" w:rsidRDefault="00A44FA3" w:rsidP="00E34E68">
      <w:pPr>
        <w:spacing w:before="21"/>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Bra</w:t>
      </w:r>
      <w:r>
        <w:rPr>
          <w:spacing w:val="-1"/>
          <w:sz w:val="28"/>
          <w:szCs w:val="28"/>
        </w:rPr>
        <w:t>n</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L</w:t>
      </w:r>
      <w:r>
        <w:rPr>
          <w:spacing w:val="1"/>
          <w:sz w:val="28"/>
          <w:szCs w:val="28"/>
        </w:rPr>
        <w:t>o</w:t>
      </w:r>
      <w:r>
        <w:rPr>
          <w:spacing w:val="-1"/>
          <w:sz w:val="28"/>
          <w:szCs w:val="28"/>
        </w:rPr>
        <w:t>g</w:t>
      </w:r>
      <w:r>
        <w:rPr>
          <w:spacing w:val="1"/>
          <w:sz w:val="28"/>
          <w:szCs w:val="28"/>
        </w:rPr>
        <w:t>o</w:t>
      </w:r>
      <w:r>
        <w:rPr>
          <w:sz w:val="28"/>
          <w:szCs w:val="28"/>
        </w:rPr>
        <w:t>,</w:t>
      </w:r>
      <w:r>
        <w:rPr>
          <w:spacing w:val="-3"/>
          <w:sz w:val="28"/>
          <w:szCs w:val="28"/>
        </w:rPr>
        <w:t xml:space="preserve"> </w:t>
      </w:r>
      <w:r>
        <w:rPr>
          <w:spacing w:val="1"/>
          <w:sz w:val="28"/>
          <w:szCs w:val="28"/>
        </w:rPr>
        <w:t>N</w:t>
      </w:r>
      <w:r>
        <w:rPr>
          <w:spacing w:val="-2"/>
          <w:sz w:val="28"/>
          <w:szCs w:val="28"/>
        </w:rPr>
        <w:t>a</w:t>
      </w:r>
      <w:r>
        <w:rPr>
          <w:sz w:val="28"/>
          <w:szCs w:val="28"/>
        </w:rPr>
        <w:t>me.</w:t>
      </w:r>
    </w:p>
    <w:p w14:paraId="10D8F29A" w14:textId="77777777" w:rsidR="00AE7C60" w:rsidRDefault="00AE7C60" w:rsidP="00E34E68">
      <w:pPr>
        <w:spacing w:before="4" w:line="180" w:lineRule="exact"/>
        <w:jc w:val="both"/>
        <w:rPr>
          <w:sz w:val="18"/>
          <w:szCs w:val="18"/>
        </w:rPr>
      </w:pPr>
    </w:p>
    <w:p w14:paraId="6DDFB9E3"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l</w:t>
      </w:r>
      <w:r>
        <w:rPr>
          <w:sz w:val="28"/>
          <w:szCs w:val="28"/>
        </w:rPr>
        <w:t>e</w:t>
      </w:r>
      <w:r>
        <w:rPr>
          <w:spacing w:val="-2"/>
          <w:sz w:val="28"/>
          <w:szCs w:val="28"/>
        </w:rPr>
        <w:t>a</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1"/>
          <w:sz w:val="28"/>
          <w:szCs w:val="28"/>
        </w:rPr>
        <w:t>t</w:t>
      </w:r>
      <w:r>
        <w:rPr>
          <w:sz w:val="28"/>
          <w:szCs w:val="28"/>
        </w:rPr>
        <w:t>e</w:t>
      </w:r>
      <w:r>
        <w:rPr>
          <w:spacing w:val="-1"/>
          <w:sz w:val="28"/>
          <w:szCs w:val="28"/>
        </w:rPr>
        <w:t>p</w:t>
      </w:r>
      <w:r>
        <w:rPr>
          <w:sz w:val="28"/>
          <w:szCs w:val="28"/>
        </w:rPr>
        <w:t>a</w:t>
      </w:r>
      <w:r>
        <w:rPr>
          <w:spacing w:val="1"/>
          <w:sz w:val="28"/>
          <w:szCs w:val="28"/>
        </w:rPr>
        <w:t>p</w:t>
      </w:r>
      <w:r>
        <w:rPr>
          <w:spacing w:val="-2"/>
          <w:sz w:val="28"/>
          <w:szCs w:val="28"/>
        </w:rPr>
        <w:t>e</w:t>
      </w:r>
      <w:r>
        <w:rPr>
          <w:sz w:val="28"/>
          <w:szCs w:val="28"/>
        </w:rPr>
        <w:t>r.</w:t>
      </w:r>
    </w:p>
    <w:p w14:paraId="3AEB1F4B" w14:textId="77777777" w:rsidR="00AE7C60" w:rsidRDefault="00AE7C60" w:rsidP="00E34E68">
      <w:pPr>
        <w:spacing w:before="6" w:line="180" w:lineRule="exact"/>
        <w:jc w:val="both"/>
        <w:rPr>
          <w:sz w:val="18"/>
          <w:szCs w:val="18"/>
        </w:rPr>
      </w:pPr>
    </w:p>
    <w:p w14:paraId="691C5463"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pacing w:val="-1"/>
          <w:sz w:val="28"/>
          <w:szCs w:val="28"/>
        </w:rPr>
        <w:t>h</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S</w:t>
      </w:r>
      <w:r>
        <w:rPr>
          <w:spacing w:val="1"/>
          <w:sz w:val="28"/>
          <w:szCs w:val="28"/>
        </w:rPr>
        <w:t>o</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s</w:t>
      </w:r>
      <w:r>
        <w:rPr>
          <w:sz w:val="28"/>
          <w:szCs w:val="28"/>
        </w:rPr>
        <w:t>.</w:t>
      </w:r>
    </w:p>
    <w:p w14:paraId="7EDE597D" w14:textId="77777777" w:rsidR="00AE7C60" w:rsidRDefault="00AE7C60" w:rsidP="00E34E68">
      <w:pPr>
        <w:spacing w:before="6" w:line="180" w:lineRule="exact"/>
        <w:jc w:val="both"/>
        <w:rPr>
          <w:sz w:val="18"/>
          <w:szCs w:val="18"/>
        </w:rPr>
      </w:pPr>
    </w:p>
    <w:p w14:paraId="331C1675"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pacing w:val="-1"/>
          <w:sz w:val="28"/>
          <w:szCs w:val="28"/>
        </w:rPr>
        <w:t>h</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z w:val="28"/>
          <w:szCs w:val="28"/>
        </w:rPr>
        <w:t>ff</w:t>
      </w:r>
      <w:r>
        <w:rPr>
          <w:spacing w:val="-1"/>
          <w:sz w:val="28"/>
          <w:szCs w:val="28"/>
        </w:rPr>
        <w:t>i</w:t>
      </w:r>
      <w:r>
        <w:rPr>
          <w:sz w:val="28"/>
          <w:szCs w:val="28"/>
        </w:rPr>
        <w:t>c</w:t>
      </w:r>
      <w:r>
        <w:rPr>
          <w:spacing w:val="1"/>
          <w:sz w:val="28"/>
          <w:szCs w:val="28"/>
        </w:rPr>
        <w:t>i</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n</w:t>
      </w:r>
      <w:r>
        <w:rPr>
          <w:sz w:val="28"/>
          <w:szCs w:val="28"/>
        </w:rPr>
        <w:t>e</w:t>
      </w:r>
      <w:r>
        <w:rPr>
          <w:spacing w:val="-1"/>
          <w:sz w:val="28"/>
          <w:szCs w:val="28"/>
        </w:rPr>
        <w:t>l</w:t>
      </w:r>
      <w:r>
        <w:rPr>
          <w:spacing w:val="1"/>
          <w:sz w:val="28"/>
          <w:szCs w:val="28"/>
        </w:rPr>
        <w:t>s</w:t>
      </w:r>
      <w:r>
        <w:rPr>
          <w:sz w:val="28"/>
          <w:szCs w:val="28"/>
        </w:rPr>
        <w:t>.</w:t>
      </w:r>
    </w:p>
    <w:p w14:paraId="57965EB2" w14:textId="77777777" w:rsidR="00AE7C60" w:rsidRDefault="00AE7C60" w:rsidP="00E34E68">
      <w:pPr>
        <w:spacing w:before="6" w:line="180" w:lineRule="exact"/>
        <w:jc w:val="both"/>
        <w:rPr>
          <w:sz w:val="18"/>
          <w:szCs w:val="18"/>
        </w:rPr>
      </w:pPr>
    </w:p>
    <w:p w14:paraId="3EBBA47C"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x</w:t>
      </w:r>
      <w:r>
        <w:rPr>
          <w:spacing w:val="1"/>
          <w:sz w:val="28"/>
          <w:szCs w:val="28"/>
        </w:rPr>
        <w:t>p</w:t>
      </w:r>
      <w:r>
        <w:rPr>
          <w:spacing w:val="-2"/>
          <w:sz w:val="28"/>
          <w:szCs w:val="28"/>
        </w:rPr>
        <w:t>a</w:t>
      </w:r>
      <w:r>
        <w:rPr>
          <w:spacing w:val="-1"/>
          <w:sz w:val="28"/>
          <w:szCs w:val="28"/>
        </w:rPr>
        <w:t>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t</w:t>
      </w:r>
      <w:r>
        <w:rPr>
          <w:spacing w:val="-2"/>
          <w:sz w:val="28"/>
          <w:szCs w:val="28"/>
        </w:rPr>
        <w:t>e</w:t>
      </w:r>
      <w:r>
        <w:rPr>
          <w:sz w:val="28"/>
          <w:szCs w:val="28"/>
        </w:rPr>
        <w:t>am.</w:t>
      </w:r>
    </w:p>
    <w:p w14:paraId="3FA21060" w14:textId="77777777" w:rsidR="00AE7C60" w:rsidRDefault="00AE7C60" w:rsidP="00E34E68">
      <w:pPr>
        <w:spacing w:before="7" w:line="180" w:lineRule="exact"/>
        <w:jc w:val="both"/>
        <w:rPr>
          <w:sz w:val="18"/>
          <w:szCs w:val="18"/>
        </w:rPr>
      </w:pPr>
    </w:p>
    <w:p w14:paraId="475AF8DC" w14:textId="77777777" w:rsidR="00AE7C60" w:rsidRDefault="00A44FA3" w:rsidP="00E34E68">
      <w:pPr>
        <w:spacing w:line="369" w:lineRule="auto"/>
        <w:ind w:left="100" w:right="6179"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CPG</w:t>
      </w:r>
      <w:r>
        <w:rPr>
          <w:spacing w:val="-2"/>
          <w:sz w:val="28"/>
          <w:szCs w:val="28"/>
        </w:rPr>
        <w:t xml:space="preserve"> </w:t>
      </w:r>
      <w:r>
        <w:rPr>
          <w:spacing w:val="1"/>
          <w:sz w:val="28"/>
          <w:szCs w:val="28"/>
        </w:rPr>
        <w:t>d</w:t>
      </w:r>
      <w:r>
        <w:rPr>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 xml:space="preserve">. </w:t>
      </w:r>
      <w:r>
        <w:rPr>
          <w:spacing w:val="1"/>
          <w:sz w:val="28"/>
          <w:szCs w:val="28"/>
        </w:rPr>
        <w:t>Q</w:t>
      </w:r>
      <w:r>
        <w:rPr>
          <w:spacing w:val="-1"/>
          <w:sz w:val="28"/>
          <w:szCs w:val="28"/>
        </w:rPr>
        <w:t>3</w:t>
      </w:r>
      <w:r>
        <w:rPr>
          <w:sz w:val="28"/>
          <w:szCs w:val="28"/>
        </w:rPr>
        <w:t>-</w:t>
      </w:r>
      <w:r>
        <w:rPr>
          <w:spacing w:val="-1"/>
          <w:sz w:val="28"/>
          <w:szCs w:val="28"/>
        </w:rPr>
        <w:t>20</w:t>
      </w:r>
      <w:r>
        <w:rPr>
          <w:spacing w:val="1"/>
          <w:sz w:val="28"/>
          <w:szCs w:val="28"/>
        </w:rPr>
        <w:t>2</w:t>
      </w:r>
      <w:r>
        <w:rPr>
          <w:spacing w:val="-1"/>
          <w:sz w:val="28"/>
          <w:szCs w:val="28"/>
        </w:rPr>
        <w:t>1</w:t>
      </w:r>
      <w:r>
        <w:rPr>
          <w:sz w:val="28"/>
          <w:szCs w:val="28"/>
        </w:rPr>
        <w:t>:</w:t>
      </w:r>
    </w:p>
    <w:p w14:paraId="0809DC6D" w14:textId="77777777" w:rsidR="00AE7C60" w:rsidRDefault="00A44FA3" w:rsidP="00E34E68">
      <w:pPr>
        <w:spacing w:before="1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w:t>
      </w:r>
      <w:r>
        <w:rPr>
          <w:spacing w:val="-1"/>
          <w:sz w:val="28"/>
          <w:szCs w:val="28"/>
        </w:rPr>
        <w:t>E</w:t>
      </w:r>
      <w:r>
        <w:rPr>
          <w:sz w:val="28"/>
          <w:szCs w:val="28"/>
        </w:rPr>
        <w:t>X</w:t>
      </w:r>
      <w:r>
        <w:rPr>
          <w:spacing w:val="1"/>
          <w:sz w:val="28"/>
          <w:szCs w:val="28"/>
        </w:rPr>
        <w:t xml:space="preserve"> </w:t>
      </w:r>
      <w:r>
        <w:rPr>
          <w:sz w:val="28"/>
          <w:szCs w:val="28"/>
        </w:rPr>
        <w:t>d</w:t>
      </w:r>
      <w:r>
        <w:rPr>
          <w:spacing w:val="-2"/>
          <w:sz w:val="28"/>
          <w:szCs w:val="28"/>
        </w:rPr>
        <w:t>e</w:t>
      </w:r>
      <w:r>
        <w:rPr>
          <w:spacing w:val="1"/>
          <w:sz w:val="28"/>
          <w:szCs w:val="28"/>
        </w:rPr>
        <w:t>v</w:t>
      </w:r>
      <w:r>
        <w:rPr>
          <w:spacing w:val="-2"/>
          <w:sz w:val="28"/>
          <w:szCs w:val="28"/>
        </w:rPr>
        <w:t>e</w:t>
      </w:r>
      <w:r>
        <w:rPr>
          <w:spacing w:val="1"/>
          <w:sz w:val="28"/>
          <w:szCs w:val="28"/>
        </w:rPr>
        <w:t>l</w:t>
      </w:r>
      <w:r>
        <w:rPr>
          <w:spacing w:val="-1"/>
          <w:sz w:val="28"/>
          <w:szCs w:val="28"/>
        </w:rPr>
        <w:t>o</w:t>
      </w:r>
      <w:r>
        <w:rPr>
          <w:spacing w:val="1"/>
          <w:sz w:val="28"/>
          <w:szCs w:val="28"/>
        </w:rPr>
        <w:t>p</w:t>
      </w:r>
      <w:r>
        <w:rPr>
          <w:spacing w:val="-3"/>
          <w:sz w:val="28"/>
          <w:szCs w:val="28"/>
        </w:rPr>
        <w:t>m</w:t>
      </w:r>
      <w:r>
        <w:rPr>
          <w:sz w:val="28"/>
          <w:szCs w:val="28"/>
        </w:rPr>
        <w:t>e</w:t>
      </w:r>
      <w:r>
        <w:rPr>
          <w:spacing w:val="-1"/>
          <w:sz w:val="28"/>
          <w:szCs w:val="28"/>
        </w:rPr>
        <w:t>n</w:t>
      </w:r>
      <w:r>
        <w:rPr>
          <w:spacing w:val="1"/>
          <w:sz w:val="28"/>
          <w:szCs w:val="28"/>
        </w:rPr>
        <w:t>t</w:t>
      </w:r>
      <w:r>
        <w:rPr>
          <w:sz w:val="28"/>
          <w:szCs w:val="28"/>
        </w:rPr>
        <w:t>.</w:t>
      </w:r>
    </w:p>
    <w:p w14:paraId="7D5A0687" w14:textId="77777777" w:rsidR="00AE7C60" w:rsidRDefault="00AE7C60" w:rsidP="00E34E68">
      <w:pPr>
        <w:spacing w:before="6" w:line="180" w:lineRule="exact"/>
        <w:jc w:val="both"/>
        <w:rPr>
          <w:sz w:val="18"/>
          <w:szCs w:val="18"/>
        </w:rPr>
      </w:pPr>
    </w:p>
    <w:p w14:paraId="01B96D72" w14:textId="77777777" w:rsidR="00AE7C60" w:rsidRDefault="00A44FA3" w:rsidP="00E34E68">
      <w:pPr>
        <w:spacing w:line="369" w:lineRule="auto"/>
        <w:ind w:left="100" w:right="6179"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CPG</w:t>
      </w:r>
      <w:r>
        <w:rPr>
          <w:spacing w:val="-2"/>
          <w:sz w:val="28"/>
          <w:szCs w:val="28"/>
        </w:rPr>
        <w:t xml:space="preserve"> </w:t>
      </w:r>
      <w:r>
        <w:rPr>
          <w:spacing w:val="1"/>
          <w:sz w:val="28"/>
          <w:szCs w:val="28"/>
        </w:rPr>
        <w:t>d</w:t>
      </w:r>
      <w:r>
        <w:rPr>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 xml:space="preserve">. </w:t>
      </w:r>
      <w:r>
        <w:rPr>
          <w:spacing w:val="1"/>
          <w:sz w:val="28"/>
          <w:szCs w:val="28"/>
        </w:rPr>
        <w:t>Q</w:t>
      </w:r>
      <w:r>
        <w:rPr>
          <w:spacing w:val="-1"/>
          <w:sz w:val="28"/>
          <w:szCs w:val="28"/>
        </w:rPr>
        <w:t>4</w:t>
      </w:r>
      <w:r>
        <w:rPr>
          <w:sz w:val="28"/>
          <w:szCs w:val="28"/>
        </w:rPr>
        <w:t>-</w:t>
      </w:r>
      <w:r>
        <w:rPr>
          <w:spacing w:val="-1"/>
          <w:sz w:val="28"/>
          <w:szCs w:val="28"/>
        </w:rPr>
        <w:t>20</w:t>
      </w:r>
      <w:r>
        <w:rPr>
          <w:spacing w:val="1"/>
          <w:sz w:val="28"/>
          <w:szCs w:val="28"/>
        </w:rPr>
        <w:t>2</w:t>
      </w:r>
      <w:r>
        <w:rPr>
          <w:spacing w:val="-1"/>
          <w:sz w:val="28"/>
          <w:szCs w:val="28"/>
        </w:rPr>
        <w:t>1</w:t>
      </w:r>
      <w:r>
        <w:rPr>
          <w:sz w:val="28"/>
          <w:szCs w:val="28"/>
        </w:rPr>
        <w:t>:</w:t>
      </w:r>
    </w:p>
    <w:p w14:paraId="41A86064" w14:textId="77777777" w:rsidR="00AE7C60" w:rsidRDefault="00A44FA3" w:rsidP="00E34E68">
      <w:pPr>
        <w:spacing w:before="1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pacing w:val="-1"/>
          <w:sz w:val="28"/>
          <w:szCs w:val="28"/>
        </w:rPr>
        <w:t>h</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b</w:t>
      </w:r>
      <w:r>
        <w:rPr>
          <w:sz w:val="28"/>
          <w:szCs w:val="28"/>
        </w:rPr>
        <w:t>a</w:t>
      </w:r>
      <w:r>
        <w:rPr>
          <w:spacing w:val="-1"/>
          <w:sz w:val="28"/>
          <w:szCs w:val="28"/>
        </w:rPr>
        <w:t>s</w:t>
      </w:r>
      <w:r>
        <w:rPr>
          <w:spacing w:val="1"/>
          <w:sz w:val="28"/>
          <w:szCs w:val="28"/>
        </w:rPr>
        <w:t>i</w:t>
      </w:r>
      <w:r>
        <w:rPr>
          <w:sz w:val="28"/>
          <w:szCs w:val="28"/>
        </w:rPr>
        <w:t>c C</w:t>
      </w:r>
      <w:r>
        <w:rPr>
          <w:spacing w:val="-3"/>
          <w:sz w:val="28"/>
          <w:szCs w:val="28"/>
        </w:rPr>
        <w:t>P</w:t>
      </w:r>
      <w:r>
        <w:rPr>
          <w:spacing w:val="4"/>
          <w:sz w:val="28"/>
          <w:szCs w:val="28"/>
        </w:rPr>
        <w:t>G</w:t>
      </w:r>
      <w:r>
        <w:rPr>
          <w:sz w:val="28"/>
          <w:szCs w:val="28"/>
        </w:rPr>
        <w:t>.</w:t>
      </w:r>
    </w:p>
    <w:p w14:paraId="7386BC16" w14:textId="77777777" w:rsidR="00AE7C60" w:rsidRDefault="00AE7C60" w:rsidP="00E34E68">
      <w:pPr>
        <w:spacing w:before="6" w:line="180" w:lineRule="exact"/>
        <w:jc w:val="both"/>
        <w:rPr>
          <w:sz w:val="18"/>
          <w:szCs w:val="18"/>
        </w:rPr>
      </w:pPr>
    </w:p>
    <w:p w14:paraId="4E32926F" w14:textId="77777777" w:rsidR="00201BDA" w:rsidRDefault="00A44FA3" w:rsidP="00201BDA">
      <w:pPr>
        <w:spacing w:line="369" w:lineRule="auto"/>
        <w:ind w:left="100" w:right="6164"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w:t>
      </w:r>
      <w:r>
        <w:rPr>
          <w:spacing w:val="-1"/>
          <w:sz w:val="28"/>
          <w:szCs w:val="28"/>
        </w:rPr>
        <w:t>E</w:t>
      </w:r>
      <w:r>
        <w:rPr>
          <w:sz w:val="28"/>
          <w:szCs w:val="28"/>
        </w:rPr>
        <w:t>X</w:t>
      </w:r>
      <w:r>
        <w:rPr>
          <w:spacing w:val="1"/>
          <w:sz w:val="28"/>
          <w:szCs w:val="28"/>
        </w:rPr>
        <w:t xml:space="preserve"> </w:t>
      </w:r>
      <w:r>
        <w:rPr>
          <w:sz w:val="28"/>
          <w:szCs w:val="28"/>
        </w:rPr>
        <w:t>d</w:t>
      </w:r>
      <w:r>
        <w:rPr>
          <w:spacing w:val="-2"/>
          <w:sz w:val="28"/>
          <w:szCs w:val="28"/>
        </w:rPr>
        <w:t>e</w:t>
      </w:r>
      <w:r>
        <w:rPr>
          <w:spacing w:val="1"/>
          <w:sz w:val="28"/>
          <w:szCs w:val="28"/>
        </w:rPr>
        <w:t>v</w:t>
      </w:r>
      <w:r>
        <w:rPr>
          <w:spacing w:val="-2"/>
          <w:sz w:val="28"/>
          <w:szCs w:val="28"/>
        </w:rPr>
        <w:t>e</w:t>
      </w:r>
      <w:r>
        <w:rPr>
          <w:spacing w:val="1"/>
          <w:sz w:val="28"/>
          <w:szCs w:val="28"/>
        </w:rPr>
        <w:t>l</w:t>
      </w:r>
      <w:r>
        <w:rPr>
          <w:spacing w:val="-1"/>
          <w:sz w:val="28"/>
          <w:szCs w:val="28"/>
        </w:rPr>
        <w:t>o</w:t>
      </w:r>
      <w:r>
        <w:rPr>
          <w:spacing w:val="1"/>
          <w:sz w:val="28"/>
          <w:szCs w:val="28"/>
        </w:rPr>
        <w:t>p</w:t>
      </w:r>
      <w:r>
        <w:rPr>
          <w:spacing w:val="-3"/>
          <w:sz w:val="28"/>
          <w:szCs w:val="28"/>
        </w:rPr>
        <w:t>m</w:t>
      </w:r>
      <w:r>
        <w:rPr>
          <w:sz w:val="28"/>
          <w:szCs w:val="28"/>
        </w:rPr>
        <w:t>e</w:t>
      </w:r>
      <w:r>
        <w:rPr>
          <w:spacing w:val="-1"/>
          <w:sz w:val="28"/>
          <w:szCs w:val="28"/>
        </w:rPr>
        <w:t>n</w:t>
      </w:r>
      <w:r>
        <w:rPr>
          <w:spacing w:val="1"/>
          <w:sz w:val="28"/>
          <w:szCs w:val="28"/>
        </w:rPr>
        <w:t>t</w:t>
      </w:r>
      <w:r>
        <w:rPr>
          <w:sz w:val="28"/>
          <w:szCs w:val="28"/>
        </w:rPr>
        <w:t xml:space="preserve">. </w:t>
      </w:r>
      <w:r>
        <w:rPr>
          <w:spacing w:val="1"/>
          <w:sz w:val="28"/>
          <w:szCs w:val="28"/>
        </w:rPr>
        <w:t>Q</w:t>
      </w:r>
      <w:r>
        <w:rPr>
          <w:spacing w:val="-1"/>
          <w:sz w:val="28"/>
          <w:szCs w:val="28"/>
        </w:rPr>
        <w:t>1</w:t>
      </w:r>
      <w:r>
        <w:rPr>
          <w:sz w:val="28"/>
          <w:szCs w:val="28"/>
        </w:rPr>
        <w:t>-</w:t>
      </w:r>
      <w:r>
        <w:rPr>
          <w:spacing w:val="-1"/>
          <w:sz w:val="28"/>
          <w:szCs w:val="28"/>
        </w:rPr>
        <w:t>20</w:t>
      </w:r>
      <w:r>
        <w:rPr>
          <w:spacing w:val="1"/>
          <w:sz w:val="28"/>
          <w:szCs w:val="28"/>
        </w:rPr>
        <w:t>2</w:t>
      </w:r>
      <w:r>
        <w:rPr>
          <w:spacing w:val="-1"/>
          <w:sz w:val="28"/>
          <w:szCs w:val="28"/>
        </w:rPr>
        <w:t>2</w:t>
      </w:r>
      <w:r>
        <w:rPr>
          <w:sz w:val="28"/>
          <w:szCs w:val="28"/>
        </w:rPr>
        <w:t>:</w:t>
      </w:r>
    </w:p>
    <w:p w14:paraId="4B59794B" w14:textId="01094E95" w:rsidR="00AE7C60" w:rsidRDefault="00A44FA3" w:rsidP="00201BDA">
      <w:pPr>
        <w:spacing w:line="369" w:lineRule="auto"/>
        <w:ind w:left="100" w:right="3690"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t</w:t>
      </w:r>
      <w:r>
        <w:rPr>
          <w:sz w:val="28"/>
          <w:szCs w:val="28"/>
        </w:rPr>
        <w:t>r</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sidR="00E34E68">
        <w:rPr>
          <w:sz w:val="28"/>
          <w:szCs w:val="28"/>
        </w:rPr>
        <w:t xml:space="preserve"> and</w:t>
      </w:r>
      <w:r>
        <w:rPr>
          <w:spacing w:val="-1"/>
          <w:sz w:val="28"/>
          <w:szCs w:val="28"/>
        </w:rPr>
        <w:t xml:space="preserve"> </w:t>
      </w:r>
      <w:r w:rsidR="00E259AA">
        <w:rPr>
          <w:spacing w:val="-1"/>
          <w:sz w:val="28"/>
          <w:szCs w:val="28"/>
        </w:rPr>
        <w:t>d</w:t>
      </w:r>
      <w:r>
        <w:rPr>
          <w:sz w:val="28"/>
          <w:szCs w:val="28"/>
        </w:rPr>
        <w:t>e</w:t>
      </w:r>
      <w:r>
        <w:rPr>
          <w:spacing w:val="-1"/>
          <w:sz w:val="28"/>
          <w:szCs w:val="28"/>
        </w:rPr>
        <w:t>bu</w:t>
      </w:r>
      <w:r>
        <w:rPr>
          <w:spacing w:val="1"/>
          <w:sz w:val="28"/>
          <w:szCs w:val="28"/>
        </w:rPr>
        <w:t>g</w:t>
      </w:r>
      <w:r>
        <w:rPr>
          <w:sz w:val="28"/>
          <w:szCs w:val="28"/>
        </w:rPr>
        <w:t>,</w:t>
      </w:r>
      <w:r>
        <w:rPr>
          <w:spacing w:val="-1"/>
          <w:sz w:val="28"/>
          <w:szCs w:val="28"/>
        </w:rPr>
        <w:t xml:space="preserve"> </w:t>
      </w:r>
      <w:r>
        <w:rPr>
          <w:spacing w:val="1"/>
          <w:sz w:val="28"/>
          <w:szCs w:val="28"/>
        </w:rPr>
        <w:t>i</w:t>
      </w:r>
      <w:r>
        <w:rPr>
          <w:spacing w:val="-3"/>
          <w:sz w:val="28"/>
          <w:szCs w:val="28"/>
        </w:rPr>
        <w:t>m</w:t>
      </w:r>
      <w:r>
        <w:rPr>
          <w:spacing w:val="1"/>
          <w:sz w:val="28"/>
          <w:szCs w:val="28"/>
        </w:rPr>
        <w:t>p</w:t>
      </w:r>
      <w:r>
        <w:rPr>
          <w:sz w:val="28"/>
          <w:szCs w:val="28"/>
        </w:rPr>
        <w:t>r</w:t>
      </w:r>
      <w:r>
        <w:rPr>
          <w:spacing w:val="-1"/>
          <w:sz w:val="28"/>
          <w:szCs w:val="28"/>
        </w:rPr>
        <w:t>o</w:t>
      </w:r>
      <w:r>
        <w:rPr>
          <w:spacing w:val="1"/>
          <w:sz w:val="28"/>
          <w:szCs w:val="28"/>
        </w:rPr>
        <w:t>v</w:t>
      </w:r>
      <w:r>
        <w:rPr>
          <w:spacing w:val="-2"/>
          <w:sz w:val="28"/>
          <w:szCs w:val="28"/>
        </w:rPr>
        <w:t>e</w:t>
      </w:r>
      <w:r>
        <w:rPr>
          <w:sz w:val="28"/>
          <w:szCs w:val="28"/>
        </w:rPr>
        <w:t>me</w:t>
      </w:r>
      <w:r>
        <w:rPr>
          <w:spacing w:val="-1"/>
          <w:sz w:val="28"/>
          <w:szCs w:val="28"/>
        </w:rPr>
        <w:t>n</w:t>
      </w:r>
      <w:r>
        <w:rPr>
          <w:spacing w:val="1"/>
          <w:sz w:val="28"/>
          <w:szCs w:val="28"/>
        </w:rPr>
        <w:t>t</w:t>
      </w:r>
      <w:r>
        <w:rPr>
          <w:sz w:val="28"/>
          <w:szCs w:val="28"/>
        </w:rPr>
        <w:t>.</w:t>
      </w:r>
    </w:p>
    <w:p w14:paraId="428F1EE4" w14:textId="77777777" w:rsidR="00AE7C60" w:rsidRDefault="00AE7C60" w:rsidP="00E34E68">
      <w:pPr>
        <w:spacing w:before="6" w:line="180" w:lineRule="exact"/>
        <w:jc w:val="both"/>
        <w:rPr>
          <w:sz w:val="18"/>
          <w:szCs w:val="18"/>
        </w:rPr>
      </w:pPr>
    </w:p>
    <w:p w14:paraId="07A0F935" w14:textId="77777777" w:rsidR="00AE7C60" w:rsidRDefault="00A44FA3" w:rsidP="00E34E68">
      <w:pPr>
        <w:spacing w:line="369" w:lineRule="auto"/>
        <w:ind w:left="100" w:right="6162"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w:t>
      </w:r>
      <w:r>
        <w:rPr>
          <w:spacing w:val="-1"/>
          <w:sz w:val="28"/>
          <w:szCs w:val="28"/>
        </w:rPr>
        <w:t>E</w:t>
      </w:r>
      <w:r>
        <w:rPr>
          <w:sz w:val="28"/>
          <w:szCs w:val="28"/>
        </w:rPr>
        <w:t>X</w:t>
      </w:r>
      <w:r>
        <w:rPr>
          <w:spacing w:val="1"/>
          <w:sz w:val="28"/>
          <w:szCs w:val="28"/>
        </w:rPr>
        <w:t xml:space="preserve"> </w:t>
      </w:r>
      <w:r>
        <w:rPr>
          <w:sz w:val="28"/>
          <w:szCs w:val="28"/>
        </w:rPr>
        <w:t>d</w:t>
      </w:r>
      <w:r>
        <w:rPr>
          <w:spacing w:val="-2"/>
          <w:sz w:val="28"/>
          <w:szCs w:val="28"/>
        </w:rPr>
        <w:t>e</w:t>
      </w:r>
      <w:r>
        <w:rPr>
          <w:spacing w:val="1"/>
          <w:sz w:val="28"/>
          <w:szCs w:val="28"/>
        </w:rPr>
        <w:t>v</w:t>
      </w:r>
      <w:r>
        <w:rPr>
          <w:spacing w:val="-2"/>
          <w:sz w:val="28"/>
          <w:szCs w:val="28"/>
        </w:rPr>
        <w:t>e</w:t>
      </w:r>
      <w:r>
        <w:rPr>
          <w:spacing w:val="1"/>
          <w:sz w:val="28"/>
          <w:szCs w:val="28"/>
        </w:rPr>
        <w:t>l</w:t>
      </w:r>
      <w:r>
        <w:rPr>
          <w:spacing w:val="-1"/>
          <w:sz w:val="28"/>
          <w:szCs w:val="28"/>
        </w:rPr>
        <w:t>o</w:t>
      </w:r>
      <w:r>
        <w:rPr>
          <w:spacing w:val="1"/>
          <w:sz w:val="28"/>
          <w:szCs w:val="28"/>
        </w:rPr>
        <w:t>p</w:t>
      </w:r>
      <w:r>
        <w:rPr>
          <w:spacing w:val="-3"/>
          <w:sz w:val="28"/>
          <w:szCs w:val="28"/>
        </w:rPr>
        <w:t>m</w:t>
      </w:r>
      <w:r>
        <w:rPr>
          <w:sz w:val="28"/>
          <w:szCs w:val="28"/>
        </w:rPr>
        <w:t>e</w:t>
      </w:r>
      <w:r>
        <w:rPr>
          <w:spacing w:val="-1"/>
          <w:sz w:val="28"/>
          <w:szCs w:val="28"/>
        </w:rPr>
        <w:t>n</w:t>
      </w:r>
      <w:r>
        <w:rPr>
          <w:spacing w:val="3"/>
          <w:sz w:val="28"/>
          <w:szCs w:val="28"/>
        </w:rPr>
        <w:t>t</w:t>
      </w:r>
      <w:r>
        <w:rPr>
          <w:sz w:val="28"/>
          <w:szCs w:val="28"/>
        </w:rPr>
        <w:t xml:space="preserve">. </w:t>
      </w:r>
      <w:r>
        <w:rPr>
          <w:spacing w:val="1"/>
          <w:sz w:val="28"/>
          <w:szCs w:val="28"/>
        </w:rPr>
        <w:t>Q</w:t>
      </w:r>
      <w:r>
        <w:rPr>
          <w:spacing w:val="-1"/>
          <w:sz w:val="28"/>
          <w:szCs w:val="28"/>
        </w:rPr>
        <w:t>2</w:t>
      </w:r>
      <w:r>
        <w:rPr>
          <w:sz w:val="28"/>
          <w:szCs w:val="28"/>
        </w:rPr>
        <w:t>-</w:t>
      </w:r>
      <w:r>
        <w:rPr>
          <w:spacing w:val="-1"/>
          <w:sz w:val="28"/>
          <w:szCs w:val="28"/>
        </w:rPr>
        <w:t>20</w:t>
      </w:r>
      <w:r>
        <w:rPr>
          <w:spacing w:val="1"/>
          <w:sz w:val="28"/>
          <w:szCs w:val="28"/>
        </w:rPr>
        <w:t>2</w:t>
      </w:r>
      <w:r>
        <w:rPr>
          <w:spacing w:val="-1"/>
          <w:sz w:val="28"/>
          <w:szCs w:val="28"/>
        </w:rPr>
        <w:t>2</w:t>
      </w:r>
      <w:r>
        <w:rPr>
          <w:sz w:val="28"/>
          <w:szCs w:val="28"/>
        </w:rPr>
        <w:t>:</w:t>
      </w:r>
    </w:p>
    <w:p w14:paraId="45851AB4" w14:textId="77777777" w:rsidR="00AE7C60" w:rsidRDefault="00A44FA3" w:rsidP="00E34E68">
      <w:pPr>
        <w:spacing w:before="1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Pre-I</w:t>
      </w:r>
      <w:r>
        <w:rPr>
          <w:spacing w:val="-3"/>
          <w:sz w:val="28"/>
          <w:szCs w:val="28"/>
        </w:rPr>
        <w:t>C</w:t>
      </w:r>
      <w:r>
        <w:rPr>
          <w:sz w:val="28"/>
          <w:szCs w:val="28"/>
        </w:rPr>
        <w:t>O</w:t>
      </w:r>
      <w:r>
        <w:rPr>
          <w:spacing w:val="1"/>
          <w:sz w:val="28"/>
          <w:szCs w:val="28"/>
        </w:rPr>
        <w:t xml:space="preserve"> D</w:t>
      </w:r>
      <w:r>
        <w:rPr>
          <w:spacing w:val="-2"/>
          <w:sz w:val="28"/>
          <w:szCs w:val="28"/>
        </w:rPr>
        <w:t>e</w:t>
      </w:r>
      <w:r>
        <w:rPr>
          <w:spacing w:val="1"/>
          <w:sz w:val="28"/>
          <w:szCs w:val="28"/>
        </w:rPr>
        <w:t>v</w:t>
      </w:r>
      <w:r>
        <w:rPr>
          <w:spacing w:val="-2"/>
          <w:sz w:val="28"/>
          <w:szCs w:val="28"/>
        </w:rPr>
        <w:t>e</w:t>
      </w:r>
      <w:r>
        <w:rPr>
          <w:spacing w:val="-1"/>
          <w:sz w:val="28"/>
          <w:szCs w:val="28"/>
        </w:rPr>
        <w:t>l</w:t>
      </w:r>
      <w:r>
        <w:rPr>
          <w:spacing w:val="1"/>
          <w:sz w:val="28"/>
          <w:szCs w:val="28"/>
        </w:rPr>
        <w:t>op</w:t>
      </w:r>
      <w:r>
        <w:rPr>
          <w:spacing w:val="-3"/>
          <w:sz w:val="28"/>
          <w:szCs w:val="28"/>
        </w:rPr>
        <w:t>m</w:t>
      </w:r>
      <w:r>
        <w:rPr>
          <w:sz w:val="28"/>
          <w:szCs w:val="28"/>
        </w:rPr>
        <w:t>e</w:t>
      </w:r>
      <w:r>
        <w:rPr>
          <w:spacing w:val="-1"/>
          <w:sz w:val="28"/>
          <w:szCs w:val="28"/>
        </w:rPr>
        <w:t>n</w:t>
      </w:r>
      <w:r>
        <w:rPr>
          <w:spacing w:val="3"/>
          <w:sz w:val="28"/>
          <w:szCs w:val="28"/>
        </w:rPr>
        <w:t>t</w:t>
      </w:r>
      <w:r>
        <w:rPr>
          <w:sz w:val="28"/>
          <w:szCs w:val="28"/>
        </w:rPr>
        <w:t>.</w:t>
      </w:r>
    </w:p>
    <w:p w14:paraId="1E5E4AED" w14:textId="77777777" w:rsidR="00AE7C60" w:rsidRDefault="00AE7C60" w:rsidP="00E34E68">
      <w:pPr>
        <w:spacing w:before="6" w:line="180" w:lineRule="exact"/>
        <w:jc w:val="both"/>
        <w:rPr>
          <w:sz w:val="18"/>
          <w:szCs w:val="18"/>
        </w:rPr>
      </w:pPr>
    </w:p>
    <w:p w14:paraId="226D3047" w14:textId="77777777" w:rsidR="00AE7C60" w:rsidRDefault="00A44FA3" w:rsidP="00E34E68">
      <w:pPr>
        <w:spacing w:line="369" w:lineRule="auto"/>
        <w:ind w:left="100" w:right="4521"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w:t>
      </w:r>
      <w:r>
        <w:rPr>
          <w:spacing w:val="-1"/>
          <w:sz w:val="28"/>
          <w:szCs w:val="28"/>
        </w:rPr>
        <w:t>o</w:t>
      </w:r>
      <w:r>
        <w:rPr>
          <w:spacing w:val="1"/>
          <w:sz w:val="28"/>
          <w:szCs w:val="28"/>
        </w:rPr>
        <w:t>b</w:t>
      </w:r>
      <w:r>
        <w:rPr>
          <w:spacing w:val="-1"/>
          <w:sz w:val="28"/>
          <w:szCs w:val="28"/>
        </w:rPr>
        <w:t>i</w:t>
      </w:r>
      <w:r>
        <w:rPr>
          <w:spacing w:val="1"/>
          <w:sz w:val="28"/>
          <w:szCs w:val="28"/>
        </w:rPr>
        <w:t>l</w:t>
      </w:r>
      <w:r>
        <w:rPr>
          <w:sz w:val="28"/>
          <w:szCs w:val="28"/>
        </w:rPr>
        <w:t>e</w:t>
      </w:r>
      <w:r>
        <w:rPr>
          <w:spacing w:val="-3"/>
          <w:sz w:val="28"/>
          <w:szCs w:val="28"/>
        </w:rPr>
        <w:t xml:space="preserve"> </w:t>
      </w:r>
      <w:r>
        <w:rPr>
          <w:spacing w:val="1"/>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d</w:t>
      </w:r>
      <w:r>
        <w:rPr>
          <w:sz w:val="28"/>
          <w:szCs w:val="28"/>
        </w:rPr>
        <w:t>e</w:t>
      </w:r>
      <w:r>
        <w:rPr>
          <w:spacing w:val="1"/>
          <w:sz w:val="28"/>
          <w:szCs w:val="28"/>
        </w:rPr>
        <w:t>v</w:t>
      </w:r>
      <w:r>
        <w:rPr>
          <w:spacing w:val="-2"/>
          <w:sz w:val="28"/>
          <w:szCs w:val="28"/>
        </w:rPr>
        <w:t>e</w:t>
      </w:r>
      <w:r>
        <w:rPr>
          <w:spacing w:val="1"/>
          <w:sz w:val="28"/>
          <w:szCs w:val="28"/>
        </w:rPr>
        <w:t>l</w:t>
      </w:r>
      <w:r>
        <w:rPr>
          <w:spacing w:val="-1"/>
          <w:sz w:val="28"/>
          <w:szCs w:val="28"/>
        </w:rPr>
        <w:t>o</w:t>
      </w:r>
      <w:r>
        <w:rPr>
          <w:spacing w:val="1"/>
          <w:sz w:val="28"/>
          <w:szCs w:val="28"/>
        </w:rPr>
        <w:t>p</w:t>
      </w:r>
      <w:r>
        <w:rPr>
          <w:spacing w:val="3"/>
          <w:sz w:val="28"/>
          <w:szCs w:val="28"/>
        </w:rPr>
        <w:t>m</w:t>
      </w:r>
      <w:r>
        <w:rPr>
          <w:spacing w:val="-2"/>
          <w:sz w:val="28"/>
          <w:szCs w:val="28"/>
        </w:rPr>
        <w:t>e</w:t>
      </w:r>
      <w:r>
        <w:rPr>
          <w:spacing w:val="-1"/>
          <w:sz w:val="28"/>
          <w:szCs w:val="28"/>
        </w:rPr>
        <w:t>n</w:t>
      </w:r>
      <w:r>
        <w:rPr>
          <w:spacing w:val="1"/>
          <w:sz w:val="28"/>
          <w:szCs w:val="28"/>
        </w:rPr>
        <w:t>t</w:t>
      </w:r>
      <w:r>
        <w:rPr>
          <w:sz w:val="28"/>
          <w:szCs w:val="28"/>
        </w:rPr>
        <w:t xml:space="preserve">. </w:t>
      </w:r>
      <w:r>
        <w:rPr>
          <w:spacing w:val="1"/>
          <w:sz w:val="28"/>
          <w:szCs w:val="28"/>
        </w:rPr>
        <w:t>Q</w:t>
      </w:r>
      <w:r>
        <w:rPr>
          <w:spacing w:val="-1"/>
          <w:sz w:val="28"/>
          <w:szCs w:val="28"/>
        </w:rPr>
        <w:t>3</w:t>
      </w:r>
      <w:r>
        <w:rPr>
          <w:sz w:val="28"/>
          <w:szCs w:val="28"/>
        </w:rPr>
        <w:t>-</w:t>
      </w:r>
      <w:r>
        <w:rPr>
          <w:spacing w:val="-1"/>
          <w:sz w:val="28"/>
          <w:szCs w:val="28"/>
        </w:rPr>
        <w:t>20</w:t>
      </w:r>
      <w:r>
        <w:rPr>
          <w:spacing w:val="1"/>
          <w:sz w:val="28"/>
          <w:szCs w:val="28"/>
        </w:rPr>
        <w:t>2</w:t>
      </w:r>
      <w:r>
        <w:rPr>
          <w:spacing w:val="-1"/>
          <w:sz w:val="28"/>
          <w:szCs w:val="28"/>
        </w:rPr>
        <w:t>2</w:t>
      </w:r>
      <w:r>
        <w:rPr>
          <w:sz w:val="28"/>
          <w:szCs w:val="28"/>
        </w:rPr>
        <w:t>:</w:t>
      </w:r>
    </w:p>
    <w:p w14:paraId="51E1E6E3" w14:textId="77777777" w:rsidR="00AE7C60" w:rsidRDefault="00A44FA3" w:rsidP="00E34E68">
      <w:pPr>
        <w:spacing w:before="19"/>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z w:val="28"/>
          <w:szCs w:val="28"/>
        </w:rPr>
        <w:t>a</w:t>
      </w:r>
      <w:r>
        <w:rPr>
          <w:spacing w:val="-2"/>
          <w:sz w:val="28"/>
          <w:szCs w:val="28"/>
        </w:rPr>
        <w:t>r</w:t>
      </w:r>
      <w:r>
        <w:rPr>
          <w:spacing w:val="1"/>
          <w:sz w:val="28"/>
          <w:szCs w:val="28"/>
        </w:rPr>
        <w:t>l</w:t>
      </w:r>
      <w:r>
        <w:rPr>
          <w:sz w:val="28"/>
          <w:szCs w:val="28"/>
        </w:rPr>
        <w:t>y</w:t>
      </w:r>
      <w:r>
        <w:rPr>
          <w:spacing w:val="2"/>
          <w:sz w:val="28"/>
          <w:szCs w:val="28"/>
        </w:rPr>
        <w:t xml:space="preserve"> </w:t>
      </w:r>
      <w:r>
        <w:rPr>
          <w:sz w:val="28"/>
          <w:szCs w:val="28"/>
        </w:rPr>
        <w:t>P</w:t>
      </w:r>
      <w:r>
        <w:rPr>
          <w:spacing w:val="-3"/>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 I</w:t>
      </w:r>
      <w:r>
        <w:rPr>
          <w:spacing w:val="-2"/>
          <w:sz w:val="28"/>
          <w:szCs w:val="28"/>
        </w:rPr>
        <w:t>n</w:t>
      </w:r>
      <w:r>
        <w:rPr>
          <w:spacing w:val="1"/>
          <w:sz w:val="28"/>
          <w:szCs w:val="28"/>
        </w:rPr>
        <w:t>v</w:t>
      </w:r>
      <w:r>
        <w:rPr>
          <w:spacing w:val="-2"/>
          <w:sz w:val="28"/>
          <w:szCs w:val="28"/>
        </w:rPr>
        <w:t>e</w:t>
      </w:r>
      <w:r>
        <w:rPr>
          <w:spacing w:val="1"/>
          <w:sz w:val="28"/>
          <w:szCs w:val="28"/>
        </w:rPr>
        <w:t>s</w:t>
      </w:r>
      <w:r>
        <w:rPr>
          <w:spacing w:val="-1"/>
          <w:sz w:val="28"/>
          <w:szCs w:val="28"/>
        </w:rPr>
        <w:t>to</w:t>
      </w:r>
      <w:r>
        <w:rPr>
          <w:sz w:val="28"/>
          <w:szCs w:val="28"/>
        </w:rPr>
        <w:t>r.</w:t>
      </w:r>
    </w:p>
    <w:p w14:paraId="62637D29" w14:textId="77777777" w:rsidR="00AE7C60" w:rsidRDefault="00AE7C60" w:rsidP="00E34E68">
      <w:pPr>
        <w:spacing w:before="6" w:line="180" w:lineRule="exact"/>
        <w:jc w:val="both"/>
        <w:rPr>
          <w:sz w:val="18"/>
          <w:szCs w:val="18"/>
        </w:rPr>
      </w:pPr>
    </w:p>
    <w:p w14:paraId="1DC580E9" w14:textId="77777777" w:rsidR="00AE7C60" w:rsidRDefault="00A44FA3" w:rsidP="00E34E68">
      <w:pPr>
        <w:spacing w:line="369" w:lineRule="auto"/>
        <w:ind w:left="100" w:right="7081"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ICO</w:t>
      </w:r>
      <w:r>
        <w:rPr>
          <w:spacing w:val="1"/>
          <w:sz w:val="28"/>
          <w:szCs w:val="28"/>
        </w:rPr>
        <w:t xml:space="preserve"> </w:t>
      </w:r>
      <w:r>
        <w:rPr>
          <w:spacing w:val="-3"/>
          <w:sz w:val="28"/>
          <w:szCs w:val="28"/>
        </w:rPr>
        <w:t>e</w:t>
      </w:r>
      <w:r>
        <w:rPr>
          <w:spacing w:val="1"/>
          <w:sz w:val="28"/>
          <w:szCs w:val="28"/>
        </w:rPr>
        <w:t>v</w:t>
      </w:r>
      <w:r>
        <w:rPr>
          <w:spacing w:val="-2"/>
          <w:sz w:val="28"/>
          <w:szCs w:val="28"/>
        </w:rPr>
        <w:t>e</w:t>
      </w:r>
      <w:r>
        <w:rPr>
          <w:spacing w:val="1"/>
          <w:sz w:val="28"/>
          <w:szCs w:val="28"/>
        </w:rPr>
        <w:t>nt</w:t>
      </w:r>
      <w:r>
        <w:rPr>
          <w:sz w:val="28"/>
          <w:szCs w:val="28"/>
        </w:rPr>
        <w:t xml:space="preserve">. </w:t>
      </w:r>
      <w:r>
        <w:rPr>
          <w:spacing w:val="1"/>
          <w:sz w:val="28"/>
          <w:szCs w:val="28"/>
        </w:rPr>
        <w:t>Q</w:t>
      </w:r>
      <w:r>
        <w:rPr>
          <w:spacing w:val="-1"/>
          <w:sz w:val="28"/>
          <w:szCs w:val="28"/>
        </w:rPr>
        <w:t>4</w:t>
      </w:r>
      <w:r>
        <w:rPr>
          <w:sz w:val="28"/>
          <w:szCs w:val="28"/>
        </w:rPr>
        <w:t>-</w:t>
      </w:r>
      <w:r>
        <w:rPr>
          <w:spacing w:val="-1"/>
          <w:sz w:val="28"/>
          <w:szCs w:val="28"/>
        </w:rPr>
        <w:t>20</w:t>
      </w:r>
      <w:r>
        <w:rPr>
          <w:spacing w:val="1"/>
          <w:sz w:val="28"/>
          <w:szCs w:val="28"/>
        </w:rPr>
        <w:t>2</w:t>
      </w:r>
      <w:r>
        <w:rPr>
          <w:spacing w:val="-1"/>
          <w:sz w:val="28"/>
          <w:szCs w:val="28"/>
        </w:rPr>
        <w:t>2</w:t>
      </w:r>
      <w:r>
        <w:rPr>
          <w:sz w:val="28"/>
          <w:szCs w:val="28"/>
        </w:rPr>
        <w:t>:</w:t>
      </w:r>
    </w:p>
    <w:p w14:paraId="3CEF3D84" w14:textId="77777777" w:rsidR="00AE7C60" w:rsidRDefault="00A44FA3" w:rsidP="00E34E68">
      <w:pPr>
        <w:spacing w:before="1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w:t>
      </w:r>
      <w:r>
        <w:rPr>
          <w:spacing w:val="-1"/>
          <w:sz w:val="28"/>
          <w:szCs w:val="28"/>
        </w:rPr>
        <w:t>E</w:t>
      </w:r>
      <w:r>
        <w:rPr>
          <w:sz w:val="28"/>
          <w:szCs w:val="28"/>
        </w:rPr>
        <w:t>X</w:t>
      </w:r>
      <w:r>
        <w:rPr>
          <w:spacing w:val="1"/>
          <w:sz w:val="28"/>
          <w:szCs w:val="28"/>
        </w:rPr>
        <w:t xml:space="preserve"> </w:t>
      </w:r>
      <w:r>
        <w:rPr>
          <w:sz w:val="28"/>
          <w:szCs w:val="28"/>
        </w:rPr>
        <w:t>d</w:t>
      </w:r>
      <w:r>
        <w:rPr>
          <w:spacing w:val="-2"/>
          <w:sz w:val="28"/>
          <w:szCs w:val="28"/>
        </w:rPr>
        <w:t>e</w:t>
      </w:r>
      <w:r>
        <w:rPr>
          <w:spacing w:val="1"/>
          <w:sz w:val="28"/>
          <w:szCs w:val="28"/>
        </w:rPr>
        <w:t>v</w:t>
      </w:r>
      <w:r>
        <w:rPr>
          <w:spacing w:val="-2"/>
          <w:sz w:val="28"/>
          <w:szCs w:val="28"/>
        </w:rPr>
        <w:t>e</w:t>
      </w:r>
      <w:r>
        <w:rPr>
          <w:spacing w:val="1"/>
          <w:sz w:val="28"/>
          <w:szCs w:val="28"/>
        </w:rPr>
        <w:t>l</w:t>
      </w:r>
      <w:r>
        <w:rPr>
          <w:spacing w:val="-1"/>
          <w:sz w:val="28"/>
          <w:szCs w:val="28"/>
        </w:rPr>
        <w:t>o</w:t>
      </w:r>
      <w:r>
        <w:rPr>
          <w:spacing w:val="1"/>
          <w:sz w:val="28"/>
          <w:szCs w:val="28"/>
        </w:rPr>
        <w:t>p</w:t>
      </w:r>
      <w:r>
        <w:rPr>
          <w:spacing w:val="-3"/>
          <w:sz w:val="28"/>
          <w:szCs w:val="28"/>
        </w:rPr>
        <w:t>m</w:t>
      </w:r>
      <w:r>
        <w:rPr>
          <w:sz w:val="28"/>
          <w:szCs w:val="28"/>
        </w:rPr>
        <w:t>e</w:t>
      </w:r>
      <w:r>
        <w:rPr>
          <w:spacing w:val="-1"/>
          <w:sz w:val="28"/>
          <w:szCs w:val="28"/>
        </w:rPr>
        <w:t>n</w:t>
      </w:r>
      <w:r>
        <w:rPr>
          <w:spacing w:val="1"/>
          <w:sz w:val="28"/>
          <w:szCs w:val="28"/>
        </w:rPr>
        <w:t>t</w:t>
      </w:r>
      <w:r>
        <w:rPr>
          <w:sz w:val="28"/>
          <w:szCs w:val="28"/>
        </w:rPr>
        <w:t>.</w:t>
      </w:r>
    </w:p>
    <w:p w14:paraId="4117C6BF" w14:textId="77777777" w:rsidR="00AE7C60" w:rsidRDefault="00AE7C60" w:rsidP="00E34E68">
      <w:pPr>
        <w:spacing w:before="6" w:line="180" w:lineRule="exact"/>
        <w:jc w:val="both"/>
        <w:rPr>
          <w:sz w:val="18"/>
          <w:szCs w:val="18"/>
        </w:rPr>
      </w:pPr>
    </w:p>
    <w:p w14:paraId="48306667"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w:t>
      </w:r>
      <w:r>
        <w:rPr>
          <w:spacing w:val="-1"/>
          <w:sz w:val="28"/>
          <w:szCs w:val="28"/>
        </w:rPr>
        <w:t>E</w:t>
      </w:r>
      <w:r>
        <w:rPr>
          <w:sz w:val="28"/>
          <w:szCs w:val="28"/>
        </w:rPr>
        <w:t>X</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p>
    <w:p w14:paraId="03D54F2B" w14:textId="77777777" w:rsidR="00AE7C60" w:rsidRDefault="00AE7C60" w:rsidP="00E34E68">
      <w:pPr>
        <w:spacing w:before="6" w:line="180" w:lineRule="exact"/>
        <w:jc w:val="both"/>
        <w:rPr>
          <w:sz w:val="18"/>
          <w:szCs w:val="18"/>
        </w:rPr>
      </w:pPr>
    </w:p>
    <w:p w14:paraId="294ADE9E"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S</w:t>
      </w:r>
      <w:r>
        <w:rPr>
          <w:spacing w:val="1"/>
          <w:sz w:val="28"/>
          <w:szCs w:val="28"/>
        </w:rPr>
        <w:t>T</w:t>
      </w:r>
      <w:r>
        <w:rPr>
          <w:sz w:val="28"/>
          <w:szCs w:val="28"/>
        </w:rPr>
        <w:t>O</w:t>
      </w:r>
      <w:r>
        <w:rPr>
          <w:spacing w:val="-1"/>
          <w:sz w:val="28"/>
          <w:szCs w:val="28"/>
        </w:rPr>
        <w:t xml:space="preserve"> o</w:t>
      </w:r>
      <w:r>
        <w:rPr>
          <w:spacing w:val="1"/>
          <w:sz w:val="28"/>
          <w:szCs w:val="28"/>
        </w:rPr>
        <w:t>v</w:t>
      </w:r>
      <w:r>
        <w:rPr>
          <w:sz w:val="28"/>
          <w:szCs w:val="28"/>
        </w:rPr>
        <w:t xml:space="preserve">er </w:t>
      </w:r>
      <w:r>
        <w:rPr>
          <w:spacing w:val="-3"/>
          <w:sz w:val="28"/>
          <w:szCs w:val="28"/>
        </w:rPr>
        <w:t>C</w:t>
      </w:r>
      <w:r>
        <w:rPr>
          <w:spacing w:val="-1"/>
          <w:sz w:val="28"/>
          <w:szCs w:val="28"/>
        </w:rPr>
        <w:t>E</w:t>
      </w:r>
      <w:r>
        <w:rPr>
          <w:spacing w:val="1"/>
          <w:sz w:val="28"/>
          <w:szCs w:val="28"/>
        </w:rPr>
        <w:t>X</w:t>
      </w:r>
      <w:r>
        <w:rPr>
          <w:sz w:val="28"/>
          <w:szCs w:val="28"/>
        </w:rPr>
        <w:t>.</w:t>
      </w:r>
    </w:p>
    <w:p w14:paraId="384B1D81" w14:textId="77777777" w:rsidR="00AE7C60" w:rsidRDefault="00AE7C60" w:rsidP="00E34E68">
      <w:pPr>
        <w:spacing w:before="6" w:line="180" w:lineRule="exact"/>
        <w:jc w:val="both"/>
        <w:rPr>
          <w:sz w:val="18"/>
          <w:szCs w:val="18"/>
        </w:rPr>
      </w:pPr>
    </w:p>
    <w:p w14:paraId="34B7A9FE" w14:textId="77777777" w:rsidR="00AE7C60" w:rsidRDefault="00A44FA3" w:rsidP="00E34E68">
      <w:pPr>
        <w:spacing w:line="367" w:lineRule="auto"/>
        <w:ind w:left="100" w:right="3127"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x</w:t>
      </w:r>
      <w:r>
        <w:rPr>
          <w:spacing w:val="1"/>
          <w:sz w:val="28"/>
          <w:szCs w:val="28"/>
        </w:rPr>
        <w:t>p</w:t>
      </w:r>
      <w:r>
        <w:rPr>
          <w:spacing w:val="-2"/>
          <w:sz w:val="28"/>
          <w:szCs w:val="28"/>
        </w:rPr>
        <w:t>a</w:t>
      </w:r>
      <w:r>
        <w:rPr>
          <w:spacing w:val="-1"/>
          <w:sz w:val="28"/>
          <w:szCs w:val="28"/>
        </w:rPr>
        <w:t>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pacing w:val="-1"/>
          <w:sz w:val="28"/>
          <w:szCs w:val="28"/>
        </w:rPr>
        <w:t>no</w:t>
      </w:r>
      <w:r>
        <w:rPr>
          <w:spacing w:val="1"/>
          <w:sz w:val="28"/>
          <w:szCs w:val="28"/>
        </w:rPr>
        <w:t>un</w:t>
      </w:r>
      <w:r>
        <w:rPr>
          <w:spacing w:val="-2"/>
          <w:sz w:val="28"/>
          <w:szCs w:val="28"/>
        </w:rPr>
        <w:t>c</w:t>
      </w:r>
      <w:r>
        <w:rPr>
          <w:sz w:val="28"/>
          <w:szCs w:val="28"/>
        </w:rPr>
        <w:t>em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 xml:space="preserve">. </w:t>
      </w:r>
      <w:r>
        <w:rPr>
          <w:spacing w:val="1"/>
          <w:sz w:val="28"/>
          <w:szCs w:val="28"/>
        </w:rPr>
        <w:t>Q</w:t>
      </w:r>
      <w:r>
        <w:rPr>
          <w:spacing w:val="-1"/>
          <w:sz w:val="28"/>
          <w:szCs w:val="28"/>
        </w:rPr>
        <w:t>1</w:t>
      </w:r>
      <w:r>
        <w:rPr>
          <w:sz w:val="28"/>
          <w:szCs w:val="28"/>
        </w:rPr>
        <w:t>-</w:t>
      </w:r>
      <w:r>
        <w:rPr>
          <w:spacing w:val="-1"/>
          <w:sz w:val="28"/>
          <w:szCs w:val="28"/>
        </w:rPr>
        <w:t>20</w:t>
      </w:r>
      <w:r>
        <w:rPr>
          <w:spacing w:val="1"/>
          <w:sz w:val="28"/>
          <w:szCs w:val="28"/>
        </w:rPr>
        <w:t>2</w:t>
      </w:r>
      <w:r>
        <w:rPr>
          <w:spacing w:val="-1"/>
          <w:sz w:val="28"/>
          <w:szCs w:val="28"/>
        </w:rPr>
        <w:t>3</w:t>
      </w:r>
      <w:r>
        <w:rPr>
          <w:sz w:val="28"/>
          <w:szCs w:val="28"/>
        </w:rPr>
        <w:t>:</w:t>
      </w:r>
    </w:p>
    <w:p w14:paraId="05013DBC" w14:textId="77777777" w:rsidR="00AE7C60" w:rsidRDefault="00A44FA3" w:rsidP="00E34E68">
      <w:pPr>
        <w:spacing w:before="23"/>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x</w:t>
      </w:r>
      <w:r>
        <w:rPr>
          <w:spacing w:val="1"/>
          <w:sz w:val="28"/>
          <w:szCs w:val="28"/>
        </w:rPr>
        <w:t>p</w:t>
      </w:r>
      <w:r>
        <w:rPr>
          <w:spacing w:val="-2"/>
          <w:sz w:val="28"/>
          <w:szCs w:val="28"/>
        </w:rPr>
        <w:t>a</w:t>
      </w:r>
      <w:r>
        <w:rPr>
          <w:spacing w:val="-1"/>
          <w:sz w:val="28"/>
          <w:szCs w:val="28"/>
        </w:rPr>
        <w:t>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ng</w:t>
      </w:r>
      <w:r>
        <w:rPr>
          <w:sz w:val="28"/>
          <w:szCs w:val="28"/>
        </w:rPr>
        <w:t>.</w:t>
      </w:r>
    </w:p>
    <w:p w14:paraId="1BA9FB37" w14:textId="77777777" w:rsidR="00AE7C60" w:rsidRDefault="00AE7C60" w:rsidP="00E34E68">
      <w:pPr>
        <w:spacing w:before="6" w:line="180" w:lineRule="exact"/>
        <w:jc w:val="both"/>
        <w:rPr>
          <w:sz w:val="18"/>
          <w:szCs w:val="18"/>
        </w:rPr>
      </w:pPr>
    </w:p>
    <w:p w14:paraId="63171D02"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C</w:t>
      </w:r>
      <w:r>
        <w:rPr>
          <w:spacing w:val="-2"/>
          <w:sz w:val="28"/>
          <w:szCs w:val="28"/>
        </w:rPr>
        <w:t>E</w:t>
      </w:r>
      <w:r>
        <w:rPr>
          <w:spacing w:val="1"/>
          <w:sz w:val="28"/>
          <w:szCs w:val="28"/>
        </w:rPr>
        <w:t>X</w:t>
      </w:r>
      <w:r>
        <w:rPr>
          <w:sz w:val="28"/>
          <w:szCs w:val="28"/>
        </w:rPr>
        <w:t>.</w:t>
      </w:r>
    </w:p>
    <w:p w14:paraId="08C0C021" w14:textId="77777777" w:rsidR="00AE7C60" w:rsidRDefault="00AE7C60" w:rsidP="00E34E68">
      <w:pPr>
        <w:spacing w:before="6" w:line="180" w:lineRule="exact"/>
        <w:jc w:val="both"/>
        <w:rPr>
          <w:sz w:val="18"/>
          <w:szCs w:val="18"/>
        </w:rPr>
      </w:pPr>
    </w:p>
    <w:p w14:paraId="659762C4"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Im</w:t>
      </w:r>
      <w:r>
        <w:rPr>
          <w:spacing w:val="1"/>
          <w:sz w:val="28"/>
          <w:szCs w:val="28"/>
        </w:rPr>
        <w:t>p</w:t>
      </w:r>
      <w:r>
        <w:rPr>
          <w:spacing w:val="-2"/>
          <w:sz w:val="28"/>
          <w:szCs w:val="28"/>
        </w:rPr>
        <w:t>r</w:t>
      </w:r>
      <w:r>
        <w:rPr>
          <w:spacing w:val="-1"/>
          <w:sz w:val="28"/>
          <w:szCs w:val="28"/>
        </w:rPr>
        <w:t>o</w:t>
      </w:r>
      <w:r>
        <w:rPr>
          <w:spacing w:val="1"/>
          <w:sz w:val="28"/>
          <w:szCs w:val="28"/>
        </w:rPr>
        <w:t>v</w:t>
      </w:r>
      <w:r>
        <w:rPr>
          <w:sz w:val="28"/>
          <w:szCs w:val="28"/>
        </w:rPr>
        <w:t>em</w:t>
      </w:r>
      <w:r>
        <w:rPr>
          <w:spacing w:val="-2"/>
          <w:sz w:val="28"/>
          <w:szCs w:val="28"/>
        </w:rPr>
        <w:t>e</w:t>
      </w:r>
      <w:r>
        <w:rPr>
          <w:spacing w:val="1"/>
          <w:sz w:val="28"/>
          <w:szCs w:val="28"/>
        </w:rPr>
        <w:t>nt</w:t>
      </w:r>
      <w:r>
        <w:rPr>
          <w:sz w:val="28"/>
          <w:szCs w:val="28"/>
        </w:rPr>
        <w:t>.</w:t>
      </w:r>
    </w:p>
    <w:p w14:paraId="7BB4DC8E" w14:textId="77777777" w:rsidR="00AE7C60" w:rsidRDefault="00AE7C60" w:rsidP="00E34E68">
      <w:pPr>
        <w:spacing w:before="4" w:line="180" w:lineRule="exact"/>
        <w:jc w:val="both"/>
        <w:rPr>
          <w:sz w:val="18"/>
          <w:szCs w:val="18"/>
        </w:rPr>
      </w:pPr>
    </w:p>
    <w:p w14:paraId="647E2E3E" w14:textId="77777777" w:rsidR="00AE7C60" w:rsidRDefault="00A44FA3" w:rsidP="00E34E68">
      <w:pPr>
        <w:spacing w:line="369" w:lineRule="auto"/>
        <w:ind w:left="100" w:right="6413"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1"/>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ig</w:t>
      </w:r>
      <w:r>
        <w:rPr>
          <w:spacing w:val="1"/>
          <w:sz w:val="28"/>
          <w:szCs w:val="28"/>
        </w:rPr>
        <w:t>n</w:t>
      </w:r>
      <w:r>
        <w:rPr>
          <w:sz w:val="28"/>
          <w:szCs w:val="28"/>
        </w:rPr>
        <w:t xml:space="preserve">. </w:t>
      </w:r>
      <w:r>
        <w:rPr>
          <w:spacing w:val="1"/>
          <w:sz w:val="28"/>
          <w:szCs w:val="28"/>
        </w:rPr>
        <w:t>Q</w:t>
      </w:r>
      <w:r>
        <w:rPr>
          <w:spacing w:val="-1"/>
          <w:sz w:val="28"/>
          <w:szCs w:val="28"/>
        </w:rPr>
        <w:t>2</w:t>
      </w:r>
      <w:r>
        <w:rPr>
          <w:sz w:val="28"/>
          <w:szCs w:val="28"/>
        </w:rPr>
        <w:t>-</w:t>
      </w:r>
      <w:r>
        <w:rPr>
          <w:spacing w:val="-1"/>
          <w:sz w:val="28"/>
          <w:szCs w:val="28"/>
        </w:rPr>
        <w:t>20</w:t>
      </w:r>
      <w:r>
        <w:rPr>
          <w:spacing w:val="1"/>
          <w:sz w:val="28"/>
          <w:szCs w:val="28"/>
        </w:rPr>
        <w:t>2</w:t>
      </w:r>
      <w:r>
        <w:rPr>
          <w:spacing w:val="-1"/>
          <w:sz w:val="28"/>
          <w:szCs w:val="28"/>
        </w:rPr>
        <w:t>3</w:t>
      </w:r>
      <w:r>
        <w:rPr>
          <w:sz w:val="28"/>
          <w:szCs w:val="28"/>
        </w:rPr>
        <w:t>:</w:t>
      </w:r>
    </w:p>
    <w:p w14:paraId="57C0E7B3" w14:textId="77777777" w:rsidR="00AE7C60" w:rsidRDefault="00A44FA3" w:rsidP="00E34E68">
      <w:pPr>
        <w:spacing w:before="21"/>
        <w:ind w:left="46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E</w:t>
      </w:r>
      <w:r>
        <w:rPr>
          <w:sz w:val="28"/>
          <w:szCs w:val="28"/>
        </w:rPr>
        <w:t>X</w:t>
      </w:r>
      <w:r>
        <w:rPr>
          <w:spacing w:val="-1"/>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i</w:t>
      </w:r>
      <w:r>
        <w:rPr>
          <w:spacing w:val="1"/>
          <w:sz w:val="28"/>
          <w:szCs w:val="28"/>
        </w:rPr>
        <w:t>gn</w:t>
      </w:r>
      <w:r>
        <w:rPr>
          <w:sz w:val="28"/>
          <w:szCs w:val="28"/>
        </w:rPr>
        <w:t>.</w:t>
      </w:r>
    </w:p>
    <w:p w14:paraId="1E859C70" w14:textId="77777777" w:rsidR="00AE7C60" w:rsidRDefault="00AE7C60" w:rsidP="00E34E68">
      <w:pPr>
        <w:spacing w:before="4" w:line="180" w:lineRule="exact"/>
        <w:jc w:val="both"/>
        <w:rPr>
          <w:sz w:val="18"/>
          <w:szCs w:val="18"/>
        </w:rPr>
      </w:pPr>
    </w:p>
    <w:p w14:paraId="06CF496F" w14:textId="77777777" w:rsidR="00AE7C60" w:rsidRDefault="00A44FA3" w:rsidP="00E34E68">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p>
    <w:p w14:paraId="5940EB82" w14:textId="77777777" w:rsidR="00AE7C60" w:rsidRDefault="00AE7C60" w:rsidP="00E34E68">
      <w:pPr>
        <w:spacing w:before="6" w:line="180" w:lineRule="exact"/>
        <w:jc w:val="both"/>
        <w:rPr>
          <w:sz w:val="18"/>
          <w:szCs w:val="18"/>
        </w:rPr>
      </w:pPr>
    </w:p>
    <w:p w14:paraId="2A97BF4E" w14:textId="35A549EE" w:rsidR="00AE7C60" w:rsidRDefault="00D449E0" w:rsidP="00E34E68">
      <w:pPr>
        <w:spacing w:line="369" w:lineRule="auto"/>
        <w:ind w:left="100" w:right="7563" w:firstLine="3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w:t>
      </w:r>
      <w:r w:rsidR="00A44FA3">
        <w:rPr>
          <w:spacing w:val="1"/>
          <w:sz w:val="28"/>
          <w:szCs w:val="28"/>
        </w:rPr>
        <w:t>T</w:t>
      </w:r>
      <w:r w:rsidR="00A44FA3">
        <w:rPr>
          <w:spacing w:val="-3"/>
          <w:sz w:val="28"/>
          <w:szCs w:val="28"/>
        </w:rPr>
        <w:t>B</w:t>
      </w:r>
      <w:r w:rsidR="00A44FA3">
        <w:rPr>
          <w:spacing w:val="2"/>
          <w:sz w:val="28"/>
          <w:szCs w:val="28"/>
        </w:rPr>
        <w:t>A</w:t>
      </w:r>
      <w:r w:rsidR="00A44FA3">
        <w:rPr>
          <w:sz w:val="28"/>
          <w:szCs w:val="28"/>
        </w:rPr>
        <w:t xml:space="preserve">] </w:t>
      </w:r>
      <w:r w:rsidR="00A44FA3">
        <w:rPr>
          <w:spacing w:val="1"/>
          <w:sz w:val="28"/>
          <w:szCs w:val="28"/>
        </w:rPr>
        <w:t>Q</w:t>
      </w:r>
      <w:r w:rsidR="00A44FA3">
        <w:rPr>
          <w:spacing w:val="-1"/>
          <w:sz w:val="28"/>
          <w:szCs w:val="28"/>
        </w:rPr>
        <w:t>3</w:t>
      </w:r>
      <w:r w:rsidR="00A44FA3">
        <w:rPr>
          <w:sz w:val="28"/>
          <w:szCs w:val="28"/>
        </w:rPr>
        <w:t>-</w:t>
      </w:r>
      <w:r w:rsidR="00A44FA3">
        <w:rPr>
          <w:spacing w:val="-1"/>
          <w:sz w:val="28"/>
          <w:szCs w:val="28"/>
        </w:rPr>
        <w:t>20</w:t>
      </w:r>
      <w:r w:rsidR="00A44FA3">
        <w:rPr>
          <w:spacing w:val="1"/>
          <w:sz w:val="28"/>
          <w:szCs w:val="28"/>
        </w:rPr>
        <w:t>2</w:t>
      </w:r>
      <w:r w:rsidR="00A44FA3">
        <w:rPr>
          <w:spacing w:val="-1"/>
          <w:sz w:val="28"/>
          <w:szCs w:val="28"/>
        </w:rPr>
        <w:t>3</w:t>
      </w:r>
      <w:r w:rsidR="00A44FA3">
        <w:rPr>
          <w:sz w:val="28"/>
          <w:szCs w:val="28"/>
        </w:rPr>
        <w:t>:</w:t>
      </w:r>
    </w:p>
    <w:p w14:paraId="603013AE" w14:textId="67EEA1E0" w:rsidR="00201BDA" w:rsidRDefault="00D449E0" w:rsidP="00201BDA">
      <w:pPr>
        <w:spacing w:before="21"/>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w:t>
      </w:r>
      <w:r w:rsidR="00A44FA3">
        <w:rPr>
          <w:spacing w:val="1"/>
          <w:sz w:val="28"/>
          <w:szCs w:val="28"/>
        </w:rPr>
        <w:t>T</w:t>
      </w:r>
      <w:r w:rsidR="00A44FA3">
        <w:rPr>
          <w:spacing w:val="-3"/>
          <w:sz w:val="28"/>
          <w:szCs w:val="28"/>
        </w:rPr>
        <w:t>B</w:t>
      </w:r>
      <w:r w:rsidR="00A44FA3">
        <w:rPr>
          <w:spacing w:val="2"/>
          <w:sz w:val="28"/>
          <w:szCs w:val="28"/>
        </w:rPr>
        <w:t>A</w:t>
      </w:r>
      <w:r w:rsidR="00A44FA3">
        <w:rPr>
          <w:sz w:val="28"/>
          <w:szCs w:val="28"/>
        </w:rPr>
        <w:t>]</w:t>
      </w:r>
      <w:bookmarkStart w:id="54" w:name="_Toc81603253"/>
    </w:p>
    <w:p w14:paraId="739940B0" w14:textId="77777777" w:rsidR="00201BDA" w:rsidRDefault="00201BDA" w:rsidP="00201BDA">
      <w:pPr>
        <w:spacing w:before="21"/>
        <w:ind w:left="460"/>
        <w:jc w:val="both"/>
        <w:rPr>
          <w:sz w:val="28"/>
          <w:szCs w:val="28"/>
        </w:rPr>
      </w:pPr>
    </w:p>
    <w:p w14:paraId="28150D78" w14:textId="77777777" w:rsidR="00201BDA" w:rsidRDefault="00201BDA" w:rsidP="00201BDA">
      <w:pPr>
        <w:spacing w:before="21"/>
        <w:ind w:left="460"/>
        <w:jc w:val="both"/>
        <w:rPr>
          <w:sz w:val="28"/>
          <w:szCs w:val="28"/>
        </w:rPr>
      </w:pPr>
    </w:p>
    <w:p w14:paraId="11D286D3" w14:textId="0BF3EE99" w:rsidR="00AE7C60" w:rsidRDefault="00A44FA3" w:rsidP="00201BDA">
      <w:pPr>
        <w:pStyle w:val="Heading2"/>
        <w:rPr>
          <w:rFonts w:eastAsia="Calibri Light"/>
        </w:rPr>
      </w:pPr>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54"/>
    </w:p>
    <w:p w14:paraId="548B0659" w14:textId="77777777" w:rsidR="00AE7C60" w:rsidRDefault="00A44FA3" w:rsidP="00E34E68">
      <w:pPr>
        <w:spacing w:before="37" w:line="257" w:lineRule="auto"/>
        <w:ind w:left="1180" w:right="506"/>
        <w:jc w:val="both"/>
        <w:rPr>
          <w:sz w:val="28"/>
          <w:szCs w:val="28"/>
        </w:rPr>
      </w:pPr>
      <w:r>
        <w:rPr>
          <w:spacing w:val="1"/>
          <w:sz w:val="28"/>
          <w:szCs w:val="28"/>
        </w:rPr>
        <w:t>O</w:t>
      </w:r>
      <w:r>
        <w:rPr>
          <w:spacing w:val="-1"/>
          <w:sz w:val="28"/>
          <w:szCs w:val="28"/>
        </w:rPr>
        <w:t>bv</w:t>
      </w:r>
      <w:r>
        <w:rPr>
          <w:spacing w:val="1"/>
          <w:sz w:val="28"/>
          <w:szCs w:val="28"/>
        </w:rPr>
        <w:t>i</w:t>
      </w:r>
      <w:r>
        <w:rPr>
          <w:spacing w:val="-1"/>
          <w:sz w:val="28"/>
          <w:szCs w:val="28"/>
        </w:rPr>
        <w:t>ou</w:t>
      </w:r>
      <w:r>
        <w:rPr>
          <w:spacing w:val="1"/>
          <w:sz w:val="28"/>
          <w:szCs w:val="28"/>
        </w:rPr>
        <w:t>s</w:t>
      </w:r>
      <w:r>
        <w:rPr>
          <w:spacing w:val="-1"/>
          <w:sz w:val="28"/>
          <w:szCs w:val="28"/>
        </w:rPr>
        <w:t>l</w:t>
      </w:r>
      <w:r>
        <w:rPr>
          <w:spacing w:val="2"/>
          <w:sz w:val="28"/>
          <w:szCs w:val="28"/>
        </w:rPr>
        <w:t>y</w:t>
      </w:r>
      <w:r>
        <w:rPr>
          <w:sz w:val="28"/>
          <w:szCs w:val="28"/>
        </w:rPr>
        <w:t>,</w:t>
      </w:r>
      <w:r>
        <w:rPr>
          <w:spacing w:val="-1"/>
          <w:sz w:val="28"/>
          <w:szCs w:val="28"/>
        </w:rPr>
        <w:t xml:space="preserve"> t</w:t>
      </w:r>
      <w:r>
        <w:rPr>
          <w:spacing w:val="1"/>
          <w:sz w:val="28"/>
          <w:szCs w:val="28"/>
        </w:rPr>
        <w:t>h</w:t>
      </w:r>
      <w:r>
        <w:rPr>
          <w:sz w:val="28"/>
          <w:szCs w:val="28"/>
        </w:rPr>
        <w:t>ere a</w:t>
      </w:r>
      <w:r>
        <w:rPr>
          <w:spacing w:val="-3"/>
          <w:sz w:val="28"/>
          <w:szCs w:val="28"/>
        </w:rPr>
        <w:t>r</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r</w:t>
      </w:r>
      <w:r>
        <w:rPr>
          <w:spacing w:val="-2"/>
          <w:sz w:val="28"/>
          <w:szCs w:val="28"/>
        </w:rPr>
        <w:t>i</w:t>
      </w:r>
      <w:r>
        <w:rPr>
          <w:spacing w:val="-1"/>
          <w:sz w:val="28"/>
          <w:szCs w:val="28"/>
        </w:rPr>
        <w:t>s</w:t>
      </w:r>
      <w:r>
        <w:rPr>
          <w:spacing w:val="1"/>
          <w:sz w:val="28"/>
          <w:szCs w:val="28"/>
        </w:rPr>
        <w:t>k</w:t>
      </w:r>
      <w:r>
        <w:rPr>
          <w:spacing w:val="2"/>
          <w:sz w:val="28"/>
          <w:szCs w:val="28"/>
        </w:rPr>
        <w:t>s</w:t>
      </w:r>
      <w:r>
        <w:rPr>
          <w:sz w:val="28"/>
          <w:szCs w:val="28"/>
        </w:rPr>
        <w:t>,</w:t>
      </w:r>
      <w:r>
        <w:rPr>
          <w:spacing w:val="-1"/>
          <w:sz w:val="28"/>
          <w:szCs w:val="28"/>
        </w:rPr>
        <w:t xml:space="preserve"> bu</w:t>
      </w:r>
      <w:r>
        <w:rPr>
          <w:sz w:val="28"/>
          <w:szCs w:val="28"/>
        </w:rPr>
        <w:t>t</w:t>
      </w:r>
      <w:r>
        <w:rPr>
          <w:spacing w:val="1"/>
          <w:sz w:val="28"/>
          <w:szCs w:val="28"/>
        </w:rPr>
        <w:t xml:space="preserve"> </w:t>
      </w:r>
      <w:r>
        <w:rPr>
          <w:sz w:val="28"/>
          <w:szCs w:val="28"/>
        </w:rPr>
        <w:t>we</w:t>
      </w:r>
      <w:r>
        <w:rPr>
          <w:spacing w:val="-2"/>
          <w:sz w:val="28"/>
          <w:szCs w:val="28"/>
        </w:rPr>
        <w:t xml:space="preserve"> </w:t>
      </w:r>
      <w:r>
        <w:rPr>
          <w:sz w:val="28"/>
          <w:szCs w:val="28"/>
        </w:rPr>
        <w:t>a</w:t>
      </w:r>
      <w:r>
        <w:rPr>
          <w:spacing w:val="-2"/>
          <w:sz w:val="28"/>
          <w:szCs w:val="28"/>
        </w:rPr>
        <w:t>r</w:t>
      </w:r>
      <w:r>
        <w:rPr>
          <w:sz w:val="28"/>
          <w:szCs w:val="28"/>
        </w:rPr>
        <w:t xml:space="preserve">e </w:t>
      </w:r>
      <w:r>
        <w:rPr>
          <w:spacing w:val="1"/>
          <w:sz w:val="28"/>
          <w:szCs w:val="28"/>
        </w:rPr>
        <w:t>d</w:t>
      </w:r>
      <w:r>
        <w:rPr>
          <w:spacing w:val="-1"/>
          <w:sz w:val="28"/>
          <w:szCs w:val="28"/>
        </w:rPr>
        <w:t>oi</w:t>
      </w:r>
      <w:r>
        <w:rPr>
          <w:spacing w:val="1"/>
          <w:sz w:val="28"/>
          <w:szCs w:val="28"/>
        </w:rPr>
        <w:t>n</w:t>
      </w:r>
      <w:r>
        <w:rPr>
          <w:sz w:val="28"/>
          <w:szCs w:val="28"/>
        </w:rPr>
        <w:t>g</w:t>
      </w:r>
      <w:r>
        <w:rPr>
          <w:spacing w:val="-1"/>
          <w:sz w:val="28"/>
          <w:szCs w:val="28"/>
        </w:rPr>
        <w:t xml:space="preserve"> </w:t>
      </w:r>
      <w:r>
        <w:rPr>
          <w:spacing w:val="1"/>
          <w:sz w:val="28"/>
          <w:szCs w:val="28"/>
        </w:rPr>
        <w:t>o</w:t>
      </w:r>
      <w:r>
        <w:rPr>
          <w:spacing w:val="-1"/>
          <w:sz w:val="28"/>
          <w:szCs w:val="28"/>
        </w:rPr>
        <w:t>u</w:t>
      </w:r>
      <w:r>
        <w:rPr>
          <w:sz w:val="28"/>
          <w:szCs w:val="28"/>
        </w:rPr>
        <w:t>r b</w:t>
      </w:r>
      <w:r>
        <w:rPr>
          <w:spacing w:val="-2"/>
          <w:sz w:val="28"/>
          <w:szCs w:val="28"/>
        </w:rPr>
        <w:t>e</w:t>
      </w:r>
      <w:r>
        <w:rPr>
          <w:spacing w:val="1"/>
          <w:sz w:val="28"/>
          <w:szCs w:val="28"/>
        </w:rPr>
        <w:t>s</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1"/>
          <w:sz w:val="28"/>
          <w:szCs w:val="28"/>
        </w:rPr>
        <w:t>th</w:t>
      </w:r>
      <w:r>
        <w:rPr>
          <w:spacing w:val="-2"/>
          <w:sz w:val="28"/>
          <w:szCs w:val="28"/>
        </w:rPr>
        <w:t>e</w:t>
      </w:r>
      <w:r>
        <w:rPr>
          <w:sz w:val="28"/>
          <w:szCs w:val="28"/>
        </w:rPr>
        <w:t xml:space="preserve">m </w:t>
      </w:r>
      <w:r>
        <w:rPr>
          <w:spacing w:val="1"/>
          <w:sz w:val="28"/>
          <w:szCs w:val="28"/>
        </w:rPr>
        <w:t>w</w:t>
      </w:r>
      <w:r>
        <w:rPr>
          <w:spacing w:val="-2"/>
          <w:sz w:val="28"/>
          <w:szCs w:val="28"/>
        </w:rPr>
        <w:t>e</w:t>
      </w:r>
      <w:r>
        <w:rPr>
          <w:spacing w:val="-1"/>
          <w:sz w:val="28"/>
          <w:szCs w:val="28"/>
        </w:rPr>
        <w:t>l</w:t>
      </w:r>
      <w:r>
        <w:rPr>
          <w:spacing w:val="1"/>
          <w:sz w:val="28"/>
          <w:szCs w:val="28"/>
        </w:rPr>
        <w:t>l</w:t>
      </w:r>
      <w:r>
        <w:rPr>
          <w:sz w:val="28"/>
          <w:szCs w:val="28"/>
        </w:rPr>
        <w:t>.</w:t>
      </w:r>
    </w:p>
    <w:p w14:paraId="747F58EC" w14:textId="77777777" w:rsidR="00AE7C60" w:rsidRDefault="00AE7C60" w:rsidP="00E34E68">
      <w:pPr>
        <w:spacing w:before="5" w:line="180" w:lineRule="exact"/>
        <w:jc w:val="both"/>
        <w:rPr>
          <w:sz w:val="18"/>
          <w:szCs w:val="18"/>
        </w:rPr>
      </w:pPr>
    </w:p>
    <w:p w14:paraId="548358B5" w14:textId="77777777" w:rsidR="00AE7C60" w:rsidRDefault="00AE7C60" w:rsidP="00E34E68">
      <w:pPr>
        <w:spacing w:line="200" w:lineRule="exact"/>
        <w:jc w:val="both"/>
      </w:pPr>
    </w:p>
    <w:p w14:paraId="4DEF0513" w14:textId="77777777" w:rsidR="00AE7C60" w:rsidRDefault="00AE7C60" w:rsidP="00E34E68">
      <w:pPr>
        <w:spacing w:line="200" w:lineRule="exact"/>
        <w:jc w:val="both"/>
      </w:pPr>
    </w:p>
    <w:p w14:paraId="65A28444" w14:textId="77777777" w:rsidR="00AE7C60" w:rsidRDefault="00A44FA3" w:rsidP="00201BDA">
      <w:pPr>
        <w:pStyle w:val="Heading2"/>
        <w:rPr>
          <w:rFonts w:eastAsia="Calibri Light"/>
        </w:rPr>
      </w:pPr>
      <w:bookmarkStart w:id="55" w:name="_Toc81603254"/>
      <w:r>
        <w:rPr>
          <w:rFonts w:eastAsia="Calibri Light"/>
          <w:spacing w:val="-1"/>
        </w:rPr>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55"/>
    </w:p>
    <w:p w14:paraId="26B900CB" w14:textId="77777777" w:rsidR="00AE7C60" w:rsidRDefault="00A44FA3" w:rsidP="00E34E68">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E34E68">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E34E68">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E34E68">
      <w:pPr>
        <w:spacing w:before="9" w:line="120" w:lineRule="exact"/>
        <w:jc w:val="both"/>
        <w:rPr>
          <w:sz w:val="12"/>
          <w:szCs w:val="12"/>
        </w:rPr>
      </w:pPr>
    </w:p>
    <w:p w14:paraId="117F4840" w14:textId="77777777" w:rsidR="00AE7C60" w:rsidRDefault="00AE7C60" w:rsidP="00E34E68">
      <w:pPr>
        <w:spacing w:line="200" w:lineRule="exact"/>
        <w:jc w:val="both"/>
      </w:pPr>
    </w:p>
    <w:p w14:paraId="5B0386E1" w14:textId="77777777" w:rsidR="00AE7C60" w:rsidRDefault="00AE7C60" w:rsidP="00E34E68">
      <w:pPr>
        <w:spacing w:line="200" w:lineRule="exact"/>
        <w:jc w:val="both"/>
      </w:pPr>
    </w:p>
    <w:p w14:paraId="315A5874" w14:textId="77777777" w:rsidR="00AE7C60" w:rsidRDefault="00A44FA3" w:rsidP="00201BDA">
      <w:pPr>
        <w:pStyle w:val="Heading3"/>
        <w:rPr>
          <w:rFonts w:eastAsia="Calibri Light"/>
        </w:rPr>
      </w:pPr>
      <w:bookmarkStart w:id="56" w:name="_Toc81603255"/>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56"/>
    </w:p>
    <w:p w14:paraId="72003780" w14:textId="20D619FA" w:rsidR="00AE7C60" w:rsidRDefault="00A44FA3" w:rsidP="00E34E68">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E34E68">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E34E68">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E34E68">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E34E68">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E34E68">
      <w:pPr>
        <w:spacing w:before="7" w:line="140" w:lineRule="exact"/>
        <w:jc w:val="both"/>
        <w:rPr>
          <w:sz w:val="14"/>
          <w:szCs w:val="14"/>
        </w:rPr>
      </w:pPr>
    </w:p>
    <w:p w14:paraId="1CEE0A55" w14:textId="77777777" w:rsidR="00AE7C60" w:rsidRDefault="00AE7C60" w:rsidP="00E34E68">
      <w:pPr>
        <w:spacing w:line="200" w:lineRule="exact"/>
        <w:jc w:val="both"/>
      </w:pPr>
    </w:p>
    <w:p w14:paraId="730F321F" w14:textId="77777777" w:rsidR="00AE7C60" w:rsidRDefault="00A44FA3" w:rsidP="00E34E68">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E34E68">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E34E68">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E34E68">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E34E68">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E34E68">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E34E68">
      <w:pPr>
        <w:spacing w:before="2"/>
        <w:ind w:left="820"/>
        <w:jc w:val="both"/>
        <w:rPr>
          <w:sz w:val="28"/>
          <w:szCs w:val="28"/>
        </w:rPr>
      </w:pPr>
      <w:r>
        <w:rPr>
          <w:rFonts w:ascii="Courier New" w:eastAsia="Courier New" w:hAnsi="Courier New" w:cs="Courier New"/>
          <w:sz w:val="28"/>
          <w:szCs w:val="28"/>
        </w:rPr>
        <w:lastRenderedPageBreak/>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E34E68">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E34E68">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E34E68">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E34E68">
      <w:pPr>
        <w:spacing w:line="200" w:lineRule="exact"/>
        <w:jc w:val="both"/>
      </w:pPr>
    </w:p>
    <w:p w14:paraId="1371D481" w14:textId="77777777" w:rsidR="00AE7C60" w:rsidRDefault="00AE7C60" w:rsidP="00E34E68">
      <w:pPr>
        <w:spacing w:line="200" w:lineRule="exact"/>
        <w:jc w:val="both"/>
      </w:pPr>
    </w:p>
    <w:p w14:paraId="10F206F3" w14:textId="77777777" w:rsidR="00AE7C60" w:rsidRDefault="00A44FA3" w:rsidP="00201BDA">
      <w:pPr>
        <w:pStyle w:val="Heading3"/>
        <w:rPr>
          <w:rFonts w:eastAsia="Calibri Light"/>
        </w:rPr>
      </w:pPr>
      <w:bookmarkStart w:id="57" w:name="_Toc81603256"/>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57"/>
    </w:p>
    <w:p w14:paraId="3B17B00E" w14:textId="3D9F2F14" w:rsidR="00AE7C60" w:rsidRDefault="00DC1E41" w:rsidP="00201BDA">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E34E68">
      <w:pPr>
        <w:spacing w:line="340" w:lineRule="exact"/>
        <w:ind w:left="460"/>
        <w:jc w:val="both"/>
        <w:rPr>
          <w:sz w:val="28"/>
          <w:szCs w:val="28"/>
        </w:rPr>
      </w:pPr>
      <w:r>
        <w:rPr>
          <w:rFonts w:ascii="Verdana" w:eastAsia="Verdana" w:hAnsi="Verdana" w:cs="Verdana"/>
          <w:position w:val="-1"/>
          <w:sz w:val="28"/>
          <w:szCs w:val="28"/>
        </w:rPr>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E34E68">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E34E68">
      <w:pPr>
        <w:spacing w:before="3" w:line="140" w:lineRule="exact"/>
        <w:jc w:val="both"/>
        <w:rPr>
          <w:sz w:val="15"/>
          <w:szCs w:val="15"/>
        </w:rPr>
      </w:pPr>
    </w:p>
    <w:p w14:paraId="1CD9E1A0" w14:textId="77777777" w:rsidR="00AE7C60" w:rsidRDefault="00AE7C60" w:rsidP="00E34E68">
      <w:pPr>
        <w:spacing w:line="200" w:lineRule="exact"/>
        <w:jc w:val="both"/>
      </w:pPr>
    </w:p>
    <w:p w14:paraId="6DB16727" w14:textId="77777777" w:rsidR="00AE7C60" w:rsidRDefault="00A44FA3" w:rsidP="00E34E68">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E34E68">
      <w:pPr>
        <w:spacing w:before="9" w:line="280" w:lineRule="exact"/>
        <w:jc w:val="both"/>
        <w:rPr>
          <w:sz w:val="28"/>
          <w:szCs w:val="28"/>
        </w:rPr>
      </w:pPr>
    </w:p>
    <w:p w14:paraId="2C13EAD2" w14:textId="62778B73" w:rsidR="00AE7C60" w:rsidRDefault="00A44FA3" w:rsidP="00E34E68">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13243749" w14:textId="77777777" w:rsidR="00AE7C60" w:rsidRDefault="00AE7C60" w:rsidP="00E34E68">
      <w:pPr>
        <w:spacing w:before="4" w:line="160" w:lineRule="exact"/>
        <w:jc w:val="both"/>
        <w:rPr>
          <w:sz w:val="16"/>
          <w:szCs w:val="16"/>
        </w:rPr>
      </w:pPr>
    </w:p>
    <w:p w14:paraId="6F699973" w14:textId="77777777" w:rsidR="00AE7C60" w:rsidRDefault="00AE7C60" w:rsidP="00E34E68">
      <w:pPr>
        <w:spacing w:line="200" w:lineRule="exact"/>
        <w:jc w:val="both"/>
      </w:pPr>
    </w:p>
    <w:p w14:paraId="4130B7E1" w14:textId="77777777" w:rsidR="00AE7C60" w:rsidRDefault="00AE7C60" w:rsidP="00E34E68">
      <w:pPr>
        <w:spacing w:line="200" w:lineRule="exact"/>
        <w:jc w:val="both"/>
      </w:pPr>
    </w:p>
    <w:p w14:paraId="050B0A2F" w14:textId="77777777" w:rsidR="00AE7C60" w:rsidRDefault="00AE7C60" w:rsidP="00E34E68">
      <w:pPr>
        <w:spacing w:line="200" w:lineRule="exact"/>
        <w:jc w:val="both"/>
      </w:pPr>
    </w:p>
    <w:p w14:paraId="13925F94" w14:textId="77777777" w:rsidR="00AE7C60" w:rsidRDefault="00A44FA3" w:rsidP="00201BDA">
      <w:pPr>
        <w:pStyle w:val="Heading2"/>
        <w:rPr>
          <w:rFonts w:eastAsia="Calibri Light"/>
        </w:rPr>
      </w:pPr>
      <w:bookmarkStart w:id="58" w:name="_Toc81603257"/>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58"/>
    </w:p>
    <w:p w14:paraId="71697493" w14:textId="1F2D93F2" w:rsidR="00AE7C60" w:rsidRDefault="00A44FA3" w:rsidP="00F6537A">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a</w:t>
      </w:r>
      <w:r>
        <w:rPr>
          <w:sz w:val="28"/>
          <w:szCs w:val="28"/>
        </w:rPr>
        <w:t>c</w:t>
      </w:r>
      <w:r>
        <w:rPr>
          <w:spacing w:val="-1"/>
          <w:sz w:val="28"/>
          <w:szCs w:val="28"/>
        </w:rPr>
        <w:t>ti</w:t>
      </w:r>
      <w:r>
        <w:rPr>
          <w:spacing w:val="1"/>
          <w:sz w:val="28"/>
          <w:szCs w:val="28"/>
        </w:rPr>
        <w:t>v</w:t>
      </w:r>
      <w:r>
        <w:rPr>
          <w:sz w:val="28"/>
          <w:szCs w:val="28"/>
        </w:rPr>
        <w:t>a</w:t>
      </w:r>
      <w:r>
        <w:rPr>
          <w:spacing w:val="-1"/>
          <w:sz w:val="28"/>
          <w:szCs w:val="28"/>
        </w:rPr>
        <w:t>ti</w:t>
      </w:r>
      <w:r>
        <w:rPr>
          <w:spacing w:val="1"/>
          <w:sz w:val="28"/>
          <w:szCs w:val="28"/>
        </w:rPr>
        <w:t>n</w:t>
      </w:r>
      <w:r>
        <w:rPr>
          <w:sz w:val="28"/>
          <w:szCs w:val="28"/>
        </w:rPr>
        <w:t>g</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E34E68">
      <w:pPr>
        <w:spacing w:before="1" w:line="140" w:lineRule="exact"/>
        <w:jc w:val="both"/>
        <w:rPr>
          <w:sz w:val="14"/>
          <w:szCs w:val="14"/>
        </w:rPr>
      </w:pPr>
    </w:p>
    <w:p w14:paraId="18CE33B9" w14:textId="77777777" w:rsidR="00AE7C60" w:rsidRDefault="00AE7C60" w:rsidP="00E34E68">
      <w:pPr>
        <w:spacing w:line="200" w:lineRule="exact"/>
        <w:jc w:val="both"/>
      </w:pPr>
    </w:p>
    <w:p w14:paraId="39A2ED17" w14:textId="77777777" w:rsidR="00AE7C60" w:rsidRDefault="00AE7C60" w:rsidP="00E34E68">
      <w:pPr>
        <w:spacing w:line="200" w:lineRule="exact"/>
        <w:jc w:val="both"/>
      </w:pPr>
    </w:p>
    <w:p w14:paraId="3A6E5DA1" w14:textId="77777777" w:rsidR="00AE7C60" w:rsidRDefault="00AE7C60" w:rsidP="00E34E68">
      <w:pPr>
        <w:spacing w:line="200" w:lineRule="exact"/>
        <w:jc w:val="both"/>
      </w:pPr>
    </w:p>
    <w:p w14:paraId="370AADE6" w14:textId="77777777" w:rsidR="00AE7C60" w:rsidRDefault="00A44FA3" w:rsidP="00201BDA">
      <w:pPr>
        <w:pStyle w:val="Heading2"/>
        <w:rPr>
          <w:rFonts w:eastAsia="Calibri Light"/>
        </w:rPr>
      </w:pPr>
      <w:bookmarkStart w:id="59" w:name="_Toc81603258"/>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59"/>
    </w:p>
    <w:p w14:paraId="2FBE242D" w14:textId="22B50170" w:rsidR="00AE7C60" w:rsidRDefault="00A44FA3" w:rsidP="00F6537A">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E34E68">
      <w:pPr>
        <w:spacing w:before="9" w:line="280" w:lineRule="exact"/>
        <w:jc w:val="both"/>
        <w:rPr>
          <w:sz w:val="28"/>
          <w:szCs w:val="28"/>
        </w:rPr>
      </w:pPr>
    </w:p>
    <w:p w14:paraId="7A72385C" w14:textId="2D060E13" w:rsidR="00AE7C60" w:rsidRDefault="00A44FA3" w:rsidP="00201BDA">
      <w:pPr>
        <w:ind w:left="820"/>
        <w:jc w:val="both"/>
      </w:pPr>
      <w:r>
        <w:rPr>
          <w:rFonts w:ascii="MS PGothic" w:eastAsia="MS PGothic" w:hAnsi="MS PGothic" w:cs="MS PGothic"/>
          <w:w w:val="78"/>
          <w:sz w:val="28"/>
          <w:szCs w:val="28"/>
        </w:rPr>
        <w:lastRenderedPageBreak/>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68AD8EC3" w14:textId="77777777" w:rsidR="00AE7C60" w:rsidRDefault="00AE7C60" w:rsidP="00E34E68">
      <w:pPr>
        <w:spacing w:before="13" w:line="200" w:lineRule="exact"/>
        <w:jc w:val="both"/>
      </w:pPr>
    </w:p>
    <w:p w14:paraId="654AC48D" w14:textId="77777777" w:rsidR="00AE7C60" w:rsidRDefault="00A44FA3" w:rsidP="00201BDA">
      <w:pPr>
        <w:pStyle w:val="Heading1"/>
        <w:rPr>
          <w:rFonts w:eastAsia="Calibri Light"/>
        </w:rPr>
      </w:pPr>
      <w:bookmarkStart w:id="60" w:name="_Toc81603259"/>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60"/>
    </w:p>
    <w:p w14:paraId="00633CC7" w14:textId="77777777" w:rsidR="00AE7C60" w:rsidRDefault="00AE7C60" w:rsidP="00E34E68">
      <w:pPr>
        <w:spacing w:before="4" w:line="120" w:lineRule="exact"/>
        <w:jc w:val="both"/>
        <w:rPr>
          <w:sz w:val="13"/>
          <w:szCs w:val="13"/>
        </w:rPr>
      </w:pPr>
    </w:p>
    <w:p w14:paraId="7A1F52D1" w14:textId="77777777" w:rsidR="00AE7C60" w:rsidRPr="00757823" w:rsidRDefault="00AE7C60" w:rsidP="00E34E68">
      <w:pPr>
        <w:spacing w:line="200" w:lineRule="exact"/>
        <w:jc w:val="both"/>
        <w:rPr>
          <w:sz w:val="24"/>
          <w:szCs w:val="24"/>
        </w:rPr>
      </w:pPr>
    </w:p>
    <w:p w14:paraId="5089C784"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w:t>
      </w:r>
    </w:p>
    <w:p w14:paraId="31BB77C6"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757823">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E34E68">
      <w:pPr>
        <w:spacing w:line="200" w:lineRule="exact"/>
        <w:jc w:val="both"/>
      </w:pPr>
    </w:p>
    <w:p w14:paraId="75980DE9" w14:textId="77777777" w:rsidR="00AE7C60" w:rsidRDefault="00AE7C60" w:rsidP="00E34E68">
      <w:pPr>
        <w:spacing w:line="200" w:lineRule="exact"/>
        <w:jc w:val="both"/>
      </w:pPr>
    </w:p>
    <w:p w14:paraId="655A97EE" w14:textId="77777777" w:rsidR="00AE7C60" w:rsidRDefault="00AE7C60" w:rsidP="00E34E68">
      <w:pPr>
        <w:spacing w:line="200" w:lineRule="exact"/>
        <w:jc w:val="both"/>
      </w:pPr>
    </w:p>
    <w:p w14:paraId="5F838211" w14:textId="77777777" w:rsidR="00AE7C60" w:rsidRDefault="00AE7C60" w:rsidP="00E34E68">
      <w:pPr>
        <w:spacing w:line="200" w:lineRule="exact"/>
        <w:jc w:val="both"/>
      </w:pPr>
    </w:p>
    <w:p w14:paraId="5321A2A3" w14:textId="77777777" w:rsidR="00AE7C60" w:rsidRDefault="00A44FA3" w:rsidP="00201BDA">
      <w:pPr>
        <w:pStyle w:val="Heading1"/>
        <w:rPr>
          <w:rFonts w:eastAsia="Calibri Light"/>
        </w:rPr>
      </w:pPr>
      <w:bookmarkStart w:id="61" w:name="_Toc81603260"/>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61"/>
    </w:p>
    <w:p w14:paraId="4C692699" w14:textId="77777777" w:rsidR="00AE7C60" w:rsidRDefault="00AE7C60" w:rsidP="00E34E68">
      <w:pPr>
        <w:spacing w:line="200" w:lineRule="exact"/>
        <w:jc w:val="both"/>
      </w:pPr>
    </w:p>
    <w:p w14:paraId="78FA9E2F" w14:textId="77777777" w:rsidR="00AE7C60" w:rsidRDefault="00AE7C60" w:rsidP="00E34E68">
      <w:pPr>
        <w:spacing w:before="11" w:line="220" w:lineRule="exact"/>
        <w:jc w:val="both"/>
        <w:rPr>
          <w:sz w:val="22"/>
          <w:szCs w:val="22"/>
        </w:rPr>
      </w:pPr>
    </w:p>
    <w:p w14:paraId="419372C6" w14:textId="77777777" w:rsidR="00AE7C60" w:rsidRDefault="00A44FA3" w:rsidP="00E34E68">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E34E68">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E34E68">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E34E68">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E34E68">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0DEC093C" w14:textId="77777777" w:rsidR="00AE7C60" w:rsidRDefault="00A44FA3" w:rsidP="00E34E68">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sectPr w:rsidR="00AE7C60">
      <w:pgSz w:w="12240" w:h="15840"/>
      <w:pgMar w:top="1400" w:right="1540" w:bottom="280" w:left="13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5DE92" w14:textId="77777777" w:rsidR="00175AA1" w:rsidRDefault="00175AA1">
      <w:r>
        <w:separator/>
      </w:r>
    </w:p>
  </w:endnote>
  <w:endnote w:type="continuationSeparator" w:id="0">
    <w:p w14:paraId="412255A4" w14:textId="77777777" w:rsidR="00175AA1" w:rsidRDefault="00175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F3F4A" w14:textId="77777777" w:rsidR="00AE7C60" w:rsidRDefault="00175AA1">
    <w:pPr>
      <w:spacing w:line="200" w:lineRule="exact"/>
    </w:pPr>
    <w:r>
      <w:pict w14:anchorId="17C1089C">
        <v:shapetype id="_x0000_t202" coordsize="21600,21600" o:spt="202" path="m,l,21600r21600,l21600,xe">
          <v:stroke joinstyle="miter"/>
          <v:path gradientshapeok="t" o:connecttype="rect"/>
        </v:shapetype>
        <v:shape id="_x0000_s2050" type="#_x0000_t202" style="position:absolute;margin-left:301.3pt;margin-top:730.4pt;width:9.6pt;height:13.05pt;z-index:-1358;mso-position-horizontal-relative:page;mso-position-vertical-relative:page" filled="f" stroked="f">
          <v:textbox inset="0,0,0,0">
            <w:txbxContent>
              <w:p w14:paraId="74214986" w14:textId="77777777" w:rsidR="00AE7C60" w:rsidRDefault="00A44FA3">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t>1</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84EE8" w14:textId="77777777" w:rsidR="00AE7C60" w:rsidRDefault="00AE7C60">
    <w:pPr>
      <w:spacing w:line="0" w:lineRule="atLeast"/>
      <w:rPr>
        <w:sz w:val="0"/>
        <w:szCs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1AE0" w14:textId="77777777" w:rsidR="00AE7C60" w:rsidRDefault="00175AA1">
    <w:pPr>
      <w:spacing w:line="200" w:lineRule="exact"/>
    </w:pPr>
    <w:r>
      <w:pict w14:anchorId="6373FF98">
        <v:shapetype id="_x0000_t202" coordsize="21600,21600" o:spt="202" path="m,l,21600r21600,l21600,xe">
          <v:stroke joinstyle="miter"/>
          <v:path gradientshapeok="t" o:connecttype="rect"/>
        </v:shapetype>
        <v:shape id="_x0000_s2049" type="#_x0000_t202" style="position:absolute;margin-left:298.4pt;margin-top:730.4pt;width:15.3pt;height:13.05pt;z-index:-1357;mso-position-horizontal-relative:page;mso-position-vertical-relative:page" filled="f" stroked="f">
          <v:textbox inset="0,0,0,0">
            <w:txbxContent>
              <w:p w14:paraId="177741BF" w14:textId="77777777" w:rsidR="00AE7C60" w:rsidRDefault="00A44FA3">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F944A" w14:textId="77777777" w:rsidR="00175AA1" w:rsidRDefault="00175AA1">
      <w:r>
        <w:separator/>
      </w:r>
    </w:p>
  </w:footnote>
  <w:footnote w:type="continuationSeparator" w:id="0">
    <w:p w14:paraId="100B5FC4" w14:textId="77777777" w:rsidR="00175AA1" w:rsidRDefault="00175A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rgUAawJCcCwAAAA="/>
  </w:docVars>
  <w:rsids>
    <w:rsidRoot w:val="00AE7C60"/>
    <w:rsid w:val="00006CDB"/>
    <w:rsid w:val="00020AFE"/>
    <w:rsid w:val="00027657"/>
    <w:rsid w:val="00036EBE"/>
    <w:rsid w:val="0004339E"/>
    <w:rsid w:val="00044DF7"/>
    <w:rsid w:val="00057740"/>
    <w:rsid w:val="000668C5"/>
    <w:rsid w:val="00091B45"/>
    <w:rsid w:val="000A7E8B"/>
    <w:rsid w:val="000B526C"/>
    <w:rsid w:val="000F3753"/>
    <w:rsid w:val="000F6CA4"/>
    <w:rsid w:val="00104F71"/>
    <w:rsid w:val="0010593C"/>
    <w:rsid w:val="001070AD"/>
    <w:rsid w:val="00113C0A"/>
    <w:rsid w:val="0012064A"/>
    <w:rsid w:val="00134951"/>
    <w:rsid w:val="001457E0"/>
    <w:rsid w:val="00163833"/>
    <w:rsid w:val="00175AA1"/>
    <w:rsid w:val="00180CD2"/>
    <w:rsid w:val="001927AC"/>
    <w:rsid w:val="0019531D"/>
    <w:rsid w:val="001B7512"/>
    <w:rsid w:val="001D3063"/>
    <w:rsid w:val="001D3171"/>
    <w:rsid w:val="00201BDA"/>
    <w:rsid w:val="00212D35"/>
    <w:rsid w:val="00212DA3"/>
    <w:rsid w:val="002170EE"/>
    <w:rsid w:val="002A7AFE"/>
    <w:rsid w:val="002B3572"/>
    <w:rsid w:val="002B6454"/>
    <w:rsid w:val="002C0319"/>
    <w:rsid w:val="002E1B19"/>
    <w:rsid w:val="003072EB"/>
    <w:rsid w:val="00330F47"/>
    <w:rsid w:val="003447B2"/>
    <w:rsid w:val="00347148"/>
    <w:rsid w:val="00354460"/>
    <w:rsid w:val="003618A1"/>
    <w:rsid w:val="00361D52"/>
    <w:rsid w:val="00375054"/>
    <w:rsid w:val="003B06A6"/>
    <w:rsid w:val="003C6354"/>
    <w:rsid w:val="00402D42"/>
    <w:rsid w:val="004130AA"/>
    <w:rsid w:val="0045096B"/>
    <w:rsid w:val="00455C19"/>
    <w:rsid w:val="00476908"/>
    <w:rsid w:val="0048012C"/>
    <w:rsid w:val="004928A8"/>
    <w:rsid w:val="004928D8"/>
    <w:rsid w:val="004B5994"/>
    <w:rsid w:val="004C7939"/>
    <w:rsid w:val="004D4CB3"/>
    <w:rsid w:val="004E3F22"/>
    <w:rsid w:val="004E3F84"/>
    <w:rsid w:val="004E6C6F"/>
    <w:rsid w:val="004F3EFD"/>
    <w:rsid w:val="004F534C"/>
    <w:rsid w:val="004F6637"/>
    <w:rsid w:val="0050788A"/>
    <w:rsid w:val="00534595"/>
    <w:rsid w:val="00543350"/>
    <w:rsid w:val="00552933"/>
    <w:rsid w:val="005534B7"/>
    <w:rsid w:val="005964BE"/>
    <w:rsid w:val="005A2E57"/>
    <w:rsid w:val="005A5CE4"/>
    <w:rsid w:val="005D2239"/>
    <w:rsid w:val="005D3E47"/>
    <w:rsid w:val="005E5E9A"/>
    <w:rsid w:val="005E7B98"/>
    <w:rsid w:val="0063466D"/>
    <w:rsid w:val="00646E36"/>
    <w:rsid w:val="00647E6A"/>
    <w:rsid w:val="00652B24"/>
    <w:rsid w:val="006A5D6A"/>
    <w:rsid w:val="006C7300"/>
    <w:rsid w:val="006E1619"/>
    <w:rsid w:val="006E4B26"/>
    <w:rsid w:val="00701011"/>
    <w:rsid w:val="007563B6"/>
    <w:rsid w:val="00757823"/>
    <w:rsid w:val="00765A02"/>
    <w:rsid w:val="00777638"/>
    <w:rsid w:val="00783EB3"/>
    <w:rsid w:val="00784346"/>
    <w:rsid w:val="00786303"/>
    <w:rsid w:val="00787578"/>
    <w:rsid w:val="007B6918"/>
    <w:rsid w:val="007B7163"/>
    <w:rsid w:val="007D3F8C"/>
    <w:rsid w:val="007D4879"/>
    <w:rsid w:val="007D55CB"/>
    <w:rsid w:val="0080456A"/>
    <w:rsid w:val="00806C54"/>
    <w:rsid w:val="00836E15"/>
    <w:rsid w:val="008442DE"/>
    <w:rsid w:val="008539A2"/>
    <w:rsid w:val="00891B29"/>
    <w:rsid w:val="00892C10"/>
    <w:rsid w:val="008D74D1"/>
    <w:rsid w:val="008F47E5"/>
    <w:rsid w:val="008F7AB1"/>
    <w:rsid w:val="009227E0"/>
    <w:rsid w:val="009230DD"/>
    <w:rsid w:val="00936C3A"/>
    <w:rsid w:val="009505B7"/>
    <w:rsid w:val="009578E0"/>
    <w:rsid w:val="009606A4"/>
    <w:rsid w:val="00963464"/>
    <w:rsid w:val="009654B7"/>
    <w:rsid w:val="0097553A"/>
    <w:rsid w:val="0098461D"/>
    <w:rsid w:val="00985BBA"/>
    <w:rsid w:val="009935C4"/>
    <w:rsid w:val="009B09B6"/>
    <w:rsid w:val="00A046F3"/>
    <w:rsid w:val="00A15DA1"/>
    <w:rsid w:val="00A40AE2"/>
    <w:rsid w:val="00A44FA3"/>
    <w:rsid w:val="00A7317D"/>
    <w:rsid w:val="00A81B20"/>
    <w:rsid w:val="00AC0CFE"/>
    <w:rsid w:val="00AC0DA1"/>
    <w:rsid w:val="00AE7C60"/>
    <w:rsid w:val="00AF2153"/>
    <w:rsid w:val="00B005F0"/>
    <w:rsid w:val="00B064C3"/>
    <w:rsid w:val="00B065F0"/>
    <w:rsid w:val="00B20AE2"/>
    <w:rsid w:val="00B23F3F"/>
    <w:rsid w:val="00B3077D"/>
    <w:rsid w:val="00B60EAC"/>
    <w:rsid w:val="00B614B1"/>
    <w:rsid w:val="00B65FF4"/>
    <w:rsid w:val="00B714F4"/>
    <w:rsid w:val="00B94076"/>
    <w:rsid w:val="00BA4B15"/>
    <w:rsid w:val="00BE36D1"/>
    <w:rsid w:val="00BE63F6"/>
    <w:rsid w:val="00BF2BCE"/>
    <w:rsid w:val="00C02BA6"/>
    <w:rsid w:val="00C051D6"/>
    <w:rsid w:val="00C16173"/>
    <w:rsid w:val="00C17403"/>
    <w:rsid w:val="00C24CDC"/>
    <w:rsid w:val="00C2555A"/>
    <w:rsid w:val="00C92811"/>
    <w:rsid w:val="00CA2DB6"/>
    <w:rsid w:val="00CA74B1"/>
    <w:rsid w:val="00CB03EF"/>
    <w:rsid w:val="00CB6833"/>
    <w:rsid w:val="00CE73B3"/>
    <w:rsid w:val="00D10879"/>
    <w:rsid w:val="00D25B1C"/>
    <w:rsid w:val="00D31745"/>
    <w:rsid w:val="00D3248D"/>
    <w:rsid w:val="00D357CD"/>
    <w:rsid w:val="00D449E0"/>
    <w:rsid w:val="00D55672"/>
    <w:rsid w:val="00D62B5C"/>
    <w:rsid w:val="00D727F2"/>
    <w:rsid w:val="00D9578E"/>
    <w:rsid w:val="00DA527A"/>
    <w:rsid w:val="00DC1E41"/>
    <w:rsid w:val="00DC2505"/>
    <w:rsid w:val="00DD2667"/>
    <w:rsid w:val="00DE3B47"/>
    <w:rsid w:val="00DF6B03"/>
    <w:rsid w:val="00E075E2"/>
    <w:rsid w:val="00E076B5"/>
    <w:rsid w:val="00E13504"/>
    <w:rsid w:val="00E259AA"/>
    <w:rsid w:val="00E34E68"/>
    <w:rsid w:val="00E503B1"/>
    <w:rsid w:val="00E67550"/>
    <w:rsid w:val="00E71FE5"/>
    <w:rsid w:val="00E8434A"/>
    <w:rsid w:val="00E8595E"/>
    <w:rsid w:val="00EA3892"/>
    <w:rsid w:val="00EE33F2"/>
    <w:rsid w:val="00EF6EF9"/>
    <w:rsid w:val="00F05056"/>
    <w:rsid w:val="00F46353"/>
    <w:rsid w:val="00F650F7"/>
    <w:rsid w:val="00F6537A"/>
    <w:rsid w:val="00F72876"/>
    <w:rsid w:val="00F83AEC"/>
    <w:rsid w:val="00F9260B"/>
    <w:rsid w:val="00FC5CB9"/>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5798</Words>
  <Characters>33051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Abbas B</cp:lastModifiedBy>
  <cp:revision>8</cp:revision>
  <cp:lastPrinted>2021-09-05T20:59:00Z</cp:lastPrinted>
  <dcterms:created xsi:type="dcterms:W3CDTF">2021-09-05T20:50:00Z</dcterms:created>
  <dcterms:modified xsi:type="dcterms:W3CDTF">2021-09-05T21:00:00Z</dcterms:modified>
</cp:coreProperties>
</file>